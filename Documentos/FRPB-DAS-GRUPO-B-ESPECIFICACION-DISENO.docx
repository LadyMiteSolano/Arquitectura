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61732A">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61732A">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61732A">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61732A">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61732A">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61732A">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61732A">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61732A">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61732A">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61732A">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61732A">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61732A">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61732A">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61732A">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61732A">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61732A">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61732A">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8">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9">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0">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1">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proofErr w:type="gramStart"/>
      <w:r>
        <w:rPr>
          <w:rFonts w:asciiTheme="minorHAnsi" w:hAnsiTheme="minorHAnsi" w:cstheme="minorBidi"/>
          <w:i/>
        </w:rPr>
        <w:t>realizara</w:t>
      </w:r>
      <w:proofErr w:type="gramEnd"/>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5D27F68"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proofErr w:type="spellStart"/>
            <w:r>
              <w:rPr>
                <w:rFonts w:ascii="Calibri" w:eastAsia="Arial Unicode MS" w:hAnsi="Calibri" w:cs="Calibri"/>
                <w:i/>
              </w:rPr>
              <w:t>automatico</w:t>
            </w:r>
            <w:proofErr w:type="spellEnd"/>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2">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3">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7">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8">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9">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0">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1">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2">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3">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4">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6">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7">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0">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3">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w:t>
            </w:r>
            <w:r>
              <w:rPr>
                <w:rFonts w:ascii="Calibri" w:hAnsi="Calibri" w:cs="Calibri"/>
              </w:rPr>
              <w:t>2</w:t>
            </w:r>
          </w:p>
        </w:tc>
        <w:tc>
          <w:tcPr>
            <w:tcW w:w="1017" w:type="dxa"/>
            <w:tcBorders>
              <w:top w:val="single" w:sz="2" w:space="0" w:color="auto"/>
              <w:left w:val="single" w:sz="2" w:space="0" w:color="auto"/>
              <w:bottom w:val="single" w:sz="2" w:space="0" w:color="auto"/>
              <w:right w:val="single" w:sz="2" w:space="0" w:color="auto"/>
            </w:tcBorders>
          </w:tcPr>
          <w:p w14:paraId="4A636B97"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1F8503ED"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w:t>
            </w:r>
            <w:r>
              <w:rPr>
                <w:rFonts w:ascii="Calibri" w:hAnsi="Calibri" w:cs="Calibri"/>
              </w:rPr>
              <w:t>2</w:t>
            </w:r>
          </w:p>
        </w:tc>
        <w:tc>
          <w:tcPr>
            <w:tcW w:w="1017" w:type="dxa"/>
            <w:tcBorders>
              <w:top w:val="single" w:sz="2" w:space="0" w:color="auto"/>
              <w:left w:val="single" w:sz="2" w:space="0" w:color="auto"/>
              <w:bottom w:val="single" w:sz="2" w:space="0" w:color="auto"/>
              <w:right w:val="single" w:sz="2" w:space="0" w:color="auto"/>
            </w:tcBorders>
          </w:tcPr>
          <w:p w14:paraId="363645A2"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64A7AA3"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w:t>
      </w:r>
      <w:r>
        <w:rPr>
          <w:rFonts w:ascii="Calibri" w:hAnsi="Calibri" w:cs="Calibri"/>
          <w:iCs/>
          <w:color w:val="0000FF"/>
        </w:rPr>
        <w:t>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266E66F2"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935EB1">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935EB1">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935EB1">
            <w:pPr>
              <w:rPr>
                <w:rFonts w:ascii="Calibri" w:hAnsi="Calibri" w:cs="Calibri"/>
              </w:rPr>
            </w:pPr>
            <w:proofErr w:type="spellStart"/>
            <w:r>
              <w:rPr>
                <w:rFonts w:ascii="Calibri" w:hAnsi="Calibri" w:cs="Calibri"/>
              </w:rPr>
              <w:t>Id_vehículo</w:t>
            </w:r>
            <w:proofErr w:type="spellEnd"/>
          </w:p>
        </w:tc>
        <w:tc>
          <w:tcPr>
            <w:tcW w:w="1569"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935EB1">
            <w:pPr>
              <w:rPr>
                <w:rFonts w:ascii="Calibri" w:hAnsi="Calibri" w:cs="Calibri"/>
              </w:rPr>
            </w:pPr>
            <w:r>
              <w:rPr>
                <w:rFonts w:ascii="Calibri" w:hAnsi="Calibri" w:cs="Calibri"/>
              </w:rPr>
              <w:t>Identificador de la persona</w:t>
            </w:r>
          </w:p>
        </w:tc>
      </w:tr>
      <w:tr w:rsidR="00640DE7" w:rsidRPr="00B23E8F" w14:paraId="35E8FF4D"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2AAB9002" w:rsidR="00640DE7" w:rsidRPr="00640DE7" w:rsidRDefault="00640DE7" w:rsidP="00935EB1">
            <w:pPr>
              <w:rPr>
                <w:rFonts w:ascii="Calibri" w:hAnsi="Calibri" w:cs="Calibri"/>
                <w:b/>
                <w:bCs/>
              </w:rPr>
            </w:pPr>
            <w:r w:rsidRPr="00640DE7">
              <w:rPr>
                <w:rFonts w:ascii="Calibri" w:hAnsi="Calibri" w:cs="Calibri"/>
                <w:b/>
                <w:bCs/>
              </w:rPr>
              <w:t>PF</w:t>
            </w:r>
          </w:p>
        </w:tc>
        <w:tc>
          <w:tcPr>
            <w:tcW w:w="1740"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935EB1">
            <w:pPr>
              <w:rPr>
                <w:rFonts w:ascii="Calibri" w:hAnsi="Calibri" w:cs="Calibri"/>
              </w:rPr>
            </w:pPr>
            <w:proofErr w:type="spellStart"/>
            <w:r>
              <w:rPr>
                <w:rFonts w:ascii="Calibri" w:hAnsi="Calibri" w:cs="Calibri"/>
              </w:rPr>
              <w:t>Id_funcionario</w:t>
            </w:r>
            <w:proofErr w:type="spellEnd"/>
          </w:p>
        </w:tc>
        <w:tc>
          <w:tcPr>
            <w:tcW w:w="1569"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FC598B0"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77777777" w:rsidR="00640DE7" w:rsidRDefault="00640DE7" w:rsidP="00935EB1">
            <w:pPr>
              <w:rPr>
                <w:rFonts w:ascii="Calibri" w:hAnsi="Calibri" w:cs="Calibri"/>
              </w:rPr>
            </w:pPr>
            <w:r>
              <w:rPr>
                <w:rFonts w:ascii="Calibri" w:hAnsi="Calibri" w:cs="Calibri"/>
              </w:rPr>
              <w:t>Nombres de la persona</w:t>
            </w:r>
          </w:p>
        </w:tc>
      </w:tr>
      <w:tr w:rsidR="00640DE7" w:rsidRPr="00B23E8F" w14:paraId="04E41A23"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77777777" w:rsidR="00640DE7" w:rsidRPr="00B23E8F" w:rsidRDefault="00640DE7" w:rsidP="00935EB1">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2ABF2D4E" w14:textId="77777777" w:rsidR="00640DE7" w:rsidRDefault="00640DE7" w:rsidP="00935EB1">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D51189B"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77777777" w:rsidR="00640DE7" w:rsidRDefault="00640DE7" w:rsidP="00935EB1">
            <w:pPr>
              <w:rPr>
                <w:rFonts w:ascii="Calibri" w:hAnsi="Calibri" w:cs="Calibri"/>
              </w:rPr>
            </w:pPr>
            <w:r>
              <w:rPr>
                <w:rFonts w:ascii="Calibri" w:hAnsi="Calibri" w:cs="Calibri"/>
              </w:rPr>
              <w:t>Apellidos de la persona</w:t>
            </w:r>
          </w:p>
        </w:tc>
      </w:tr>
      <w:tr w:rsidR="00640DE7" w:rsidRPr="00B23E8F" w14:paraId="3992350A"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77777777" w:rsidR="00640DE7" w:rsidRPr="00B23E8F" w:rsidRDefault="00640DE7" w:rsidP="00935EB1">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DFDA6EA" w14:textId="77777777" w:rsidR="00640DE7" w:rsidRDefault="00640DE7" w:rsidP="00935EB1">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10C99C1"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935EB1">
            <w:pPr>
              <w:rPr>
                <w:rFonts w:ascii="Calibri" w:hAnsi="Calibri" w:cs="Calibri"/>
              </w:rPr>
            </w:pPr>
            <w:r>
              <w:t>Edad de la persona</w:t>
            </w:r>
          </w:p>
        </w:tc>
      </w:tr>
      <w:tr w:rsidR="00640DE7" w:rsidRPr="00B23E8F" w14:paraId="39EF92CB"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77777777" w:rsidR="00640DE7" w:rsidRPr="00B23E8F" w:rsidRDefault="00640DE7" w:rsidP="00935EB1">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01BE9C5" w14:textId="77777777" w:rsidR="00640DE7" w:rsidRDefault="00640DE7" w:rsidP="00935EB1">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77777777" w:rsidR="00640DE7" w:rsidRDefault="00640DE7" w:rsidP="00935EB1">
            <w:pPr>
              <w:rPr>
                <w:rFonts w:ascii="Calibri" w:hAnsi="Calibri" w:cs="Calibri"/>
              </w:rPr>
            </w:pPr>
            <w:r>
              <w:t>Domicilio de la persona</w:t>
            </w:r>
          </w:p>
        </w:tc>
      </w:tr>
      <w:tr w:rsidR="00640DE7" w:rsidRPr="00B23E8F" w14:paraId="476D8D8D"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DF48FE" w14:textId="77777777" w:rsidR="00640DE7" w:rsidRPr="00B23E8F" w:rsidRDefault="00640DE7" w:rsidP="00935EB1">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2F000A8C" w14:textId="77777777" w:rsidR="00640DE7" w:rsidRDefault="00640DE7" w:rsidP="00935EB1">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2FA16145"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5D1D67AF"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4C1F99B0"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7357CB1A"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A17A04E" w14:textId="77777777" w:rsidR="00640DE7" w:rsidRPr="00B23E8F" w:rsidRDefault="00640DE7" w:rsidP="00935EB1">
            <w:pPr>
              <w:rPr>
                <w:rFonts w:ascii="Calibri" w:hAnsi="Calibri" w:cs="Calibri"/>
              </w:rPr>
            </w:pPr>
            <w:r>
              <w:t>Teléfono de la persona</w:t>
            </w:r>
          </w:p>
        </w:tc>
      </w:tr>
    </w:tbl>
    <w:p w14:paraId="0C9D9C40" w14:textId="78BFC7A9"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115B7B95" w14:textId="77777777" w:rsidR="00E559A9" w:rsidRDefault="00E559A9" w:rsidP="00C67250">
      <w:pPr>
        <w:ind w:left="720"/>
        <w:jc w:val="both"/>
        <w:rPr>
          <w:rFonts w:ascii="Calibri" w:hAnsi="Calibri" w:cs="Book Antiqua"/>
          <w:i/>
          <w:color w:val="595959"/>
        </w:rPr>
      </w:pPr>
    </w:p>
    <w:p w14:paraId="1C0E0D04" w14:textId="77777777" w:rsidR="00E559A9" w:rsidRDefault="00E559A9" w:rsidP="00C67250">
      <w:pPr>
        <w:ind w:left="720"/>
        <w:jc w:val="both"/>
        <w:rPr>
          <w:rFonts w:ascii="Calibri" w:hAnsi="Calibri" w:cs="Book Antiqua"/>
          <w:i/>
          <w:color w:val="595959"/>
        </w:rPr>
      </w:pPr>
    </w:p>
    <w:p w14:paraId="0186D1CB" w14:textId="77777777" w:rsidR="00E559A9" w:rsidRDefault="00E559A9" w:rsidP="00C67250">
      <w:pPr>
        <w:ind w:left="720"/>
        <w:jc w:val="both"/>
        <w:rPr>
          <w:rFonts w:ascii="Calibri" w:hAnsi="Calibri" w:cs="Book Antiqua"/>
          <w:i/>
          <w:color w:val="595959"/>
        </w:rPr>
      </w:pPr>
    </w:p>
    <w:p w14:paraId="09AC01F4" w14:textId="77777777" w:rsidR="00E559A9" w:rsidRDefault="00E559A9" w:rsidP="00C67250">
      <w:pPr>
        <w:ind w:left="720"/>
        <w:jc w:val="both"/>
        <w:rPr>
          <w:rFonts w:ascii="Calibri" w:hAnsi="Calibri" w:cs="Book Antiqua"/>
          <w:i/>
          <w:color w:val="595959"/>
        </w:rPr>
      </w:pPr>
    </w:p>
    <w:p w14:paraId="3202C852" w14:textId="2C2B06AE" w:rsidR="00C67250" w:rsidRDefault="00E559A9" w:rsidP="00C67250">
      <w:pPr>
        <w:ind w:left="720"/>
        <w:jc w:val="both"/>
        <w:rPr>
          <w:rFonts w:ascii="Calibri" w:hAnsi="Calibri" w:cs="Book Antiqua"/>
          <w:i/>
          <w:color w:val="595959"/>
        </w:rPr>
      </w:pPr>
      <w:r>
        <w:rPr>
          <w:rFonts w:ascii="Calibri" w:hAnsi="Calibri" w:cs="Book Antiqua"/>
          <w:i/>
          <w:noProof/>
          <w:color w:val="595959"/>
        </w:rPr>
        <w:drawing>
          <wp:anchor distT="0" distB="0" distL="114300" distR="114300" simplePos="0" relativeHeight="251662336" behindDoc="0" locked="0" layoutInCell="1" allowOverlap="1" wp14:anchorId="09BEEFB4" wp14:editId="7D70BEF8">
            <wp:simplePos x="0" y="0"/>
            <wp:positionH relativeFrom="margin">
              <wp:align>right</wp:align>
            </wp:positionH>
            <wp:positionV relativeFrom="paragraph">
              <wp:posOffset>0</wp:posOffset>
            </wp:positionV>
            <wp:extent cx="6120130" cy="2750820"/>
            <wp:effectExtent l="0" t="0" r="0" b="0"/>
            <wp:wrapSquare wrapText="bothSides"/>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2750820"/>
                    </a:xfrm>
                    <a:prstGeom prst="rect">
                      <a:avLst/>
                    </a:prstGeom>
                  </pic:spPr>
                </pic:pic>
              </a:graphicData>
            </a:graphic>
          </wp:anchor>
        </w:drawing>
      </w: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6"/>
      <w:footerReference w:type="default" r:id="rId67"/>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1F6E9" w14:textId="77777777" w:rsidR="00093209" w:rsidRDefault="00093209">
      <w:r>
        <w:separator/>
      </w:r>
    </w:p>
  </w:endnote>
  <w:endnote w:type="continuationSeparator" w:id="0">
    <w:p w14:paraId="15F78CFE" w14:textId="77777777" w:rsidR="00093209" w:rsidRDefault="00093209">
      <w:r>
        <w:continuationSeparator/>
      </w:r>
    </w:p>
  </w:endnote>
  <w:endnote w:type="continuationNotice" w:id="1">
    <w:p w14:paraId="7B621920" w14:textId="77777777" w:rsidR="00093209" w:rsidRDefault="000932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61732A" w:rsidRDefault="0061732A">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61732A" w:rsidRPr="003C470A" w:rsidRDefault="006173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61732A" w:rsidRPr="003C470A" w:rsidRDefault="006173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E28E3" w14:textId="77777777" w:rsidR="00093209" w:rsidRDefault="00093209">
      <w:r>
        <w:separator/>
      </w:r>
    </w:p>
  </w:footnote>
  <w:footnote w:type="continuationSeparator" w:id="0">
    <w:p w14:paraId="1923CF2E" w14:textId="77777777" w:rsidR="00093209" w:rsidRDefault="00093209">
      <w:r>
        <w:continuationSeparator/>
      </w:r>
    </w:p>
  </w:footnote>
  <w:footnote w:type="continuationNotice" w:id="1">
    <w:p w14:paraId="76FDAA41" w14:textId="77777777" w:rsidR="00093209" w:rsidRDefault="000932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61732A" w:rsidRDefault="0061732A"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61732A" w:rsidRPr="003C470A" w:rsidRDefault="006173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61732A" w:rsidRDefault="0061732A">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209"/>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5128"/>
    <w:rsid w:val="00E559A9"/>
    <w:rsid w:val="00E60099"/>
    <w:rsid w:val="00E61676"/>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185</TotalTime>
  <Pages>70</Pages>
  <Words>8921</Words>
  <Characters>49066</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57872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16</cp:revision>
  <cp:lastPrinted>1900-01-01T05:00:00Z</cp:lastPrinted>
  <dcterms:created xsi:type="dcterms:W3CDTF">2021-02-24T23:49:00Z</dcterms:created>
  <dcterms:modified xsi:type="dcterms:W3CDTF">2021-02-25T17:56:00Z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