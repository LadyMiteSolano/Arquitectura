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8D5C146" w14:textId="77777777" w:rsidR="00547DD9" w:rsidRPr="00453783" w:rsidRDefault="00547DD9">
      <w:pPr>
        <w:rPr>
          <w:rFonts w:ascii="Calibri" w:hAnsi="Calibri"/>
        </w:rPr>
      </w:pPr>
      <w:bookmarkStart w:id="0" w:name="_Hlk65158314"/>
      <w:bookmarkEnd w:id="0"/>
    </w:p>
    <w:p w14:paraId="7B64638E" w14:textId="77777777" w:rsidR="00547DD9" w:rsidRPr="00453783" w:rsidRDefault="00547DD9">
      <w:pPr>
        <w:rPr>
          <w:rFonts w:ascii="Calibri" w:hAnsi="Calibri"/>
        </w:rPr>
      </w:pPr>
    </w:p>
    <w:p w14:paraId="554C4994" w14:textId="77777777" w:rsidR="00547DD9" w:rsidRPr="00453783" w:rsidRDefault="00547DD9">
      <w:pPr>
        <w:rPr>
          <w:rFonts w:ascii="Calibri" w:hAnsi="Calibri"/>
        </w:rPr>
      </w:pPr>
    </w:p>
    <w:p w14:paraId="6AAF8A81" w14:textId="77777777" w:rsidR="00547DD9" w:rsidRPr="00453783" w:rsidRDefault="00547DD9">
      <w:pPr>
        <w:rPr>
          <w:rFonts w:ascii="Calibri" w:hAnsi="Calibri"/>
        </w:rPr>
      </w:pPr>
    </w:p>
    <w:p w14:paraId="6B616B99" w14:textId="77777777" w:rsidR="00547DD9" w:rsidRPr="00453783" w:rsidRDefault="00547DD9">
      <w:pPr>
        <w:rPr>
          <w:rFonts w:ascii="Calibri" w:hAnsi="Calibri"/>
        </w:rPr>
      </w:pPr>
    </w:p>
    <w:p w14:paraId="1369CCA3" w14:textId="77777777" w:rsidR="00547DD9" w:rsidRPr="00453783" w:rsidRDefault="00547DD9">
      <w:pPr>
        <w:rPr>
          <w:rFonts w:ascii="Calibri" w:hAnsi="Calibri"/>
        </w:rPr>
      </w:pPr>
    </w:p>
    <w:p w14:paraId="5CDC4D06" w14:textId="77777777" w:rsidR="00547DD9" w:rsidRDefault="00547DD9">
      <w:pPr>
        <w:rPr>
          <w:rFonts w:ascii="Calibri" w:hAnsi="Calibri"/>
        </w:rPr>
      </w:pPr>
    </w:p>
    <w:p w14:paraId="0A83C7C8" w14:textId="77777777" w:rsidR="00597881" w:rsidRDefault="00597881">
      <w:pPr>
        <w:rPr>
          <w:rFonts w:ascii="Calibri" w:hAnsi="Calibri"/>
        </w:rPr>
      </w:pPr>
    </w:p>
    <w:p w14:paraId="7C940D02" w14:textId="77777777" w:rsidR="00597881" w:rsidRDefault="00597881">
      <w:pPr>
        <w:rPr>
          <w:rFonts w:ascii="Calibri" w:hAnsi="Calibri"/>
        </w:rPr>
      </w:pPr>
    </w:p>
    <w:p w14:paraId="56C3FF42" w14:textId="77777777" w:rsidR="00597881" w:rsidRDefault="00597881">
      <w:pPr>
        <w:rPr>
          <w:rFonts w:ascii="Calibri" w:hAnsi="Calibri"/>
        </w:rPr>
      </w:pPr>
    </w:p>
    <w:p w14:paraId="382478CB" w14:textId="77777777" w:rsidR="00597881" w:rsidRDefault="00597881">
      <w:pPr>
        <w:rPr>
          <w:rFonts w:ascii="Calibri" w:hAnsi="Calibri"/>
        </w:rPr>
      </w:pPr>
    </w:p>
    <w:p w14:paraId="6A3ADA36" w14:textId="77777777" w:rsidR="00597881" w:rsidRPr="00453783" w:rsidRDefault="00597881">
      <w:pPr>
        <w:rPr>
          <w:rFonts w:ascii="Calibri" w:hAnsi="Calibri"/>
        </w:rPr>
      </w:pPr>
    </w:p>
    <w:p w14:paraId="6ED23AFB" w14:textId="77777777" w:rsidR="00547DD9" w:rsidRDefault="00547DD9">
      <w:pPr>
        <w:rPr>
          <w:rFonts w:ascii="Calibri" w:hAnsi="Calibri"/>
        </w:rPr>
      </w:pPr>
    </w:p>
    <w:p w14:paraId="122DA892" w14:textId="77777777" w:rsidR="001E2593" w:rsidRPr="00453783" w:rsidRDefault="001E2593">
      <w:pPr>
        <w:rPr>
          <w:rFonts w:ascii="Calibri" w:hAnsi="Calibri"/>
        </w:rPr>
      </w:pPr>
    </w:p>
    <w:p w14:paraId="7CA8A667" w14:textId="77777777" w:rsidR="00547DD9" w:rsidRPr="00453783" w:rsidRDefault="00547DD9">
      <w:pPr>
        <w:rPr>
          <w:rFonts w:ascii="Calibri" w:hAnsi="Calibri"/>
        </w:rPr>
      </w:pPr>
    </w:p>
    <w:p w14:paraId="6D04B48D" w14:textId="77777777" w:rsidR="00547DD9" w:rsidRPr="00453783" w:rsidRDefault="00547DD9">
      <w:pPr>
        <w:rPr>
          <w:rFonts w:ascii="Calibri" w:hAnsi="Calibri"/>
        </w:rPr>
      </w:pPr>
    </w:p>
    <w:p w14:paraId="688F7E3B" w14:textId="77777777" w:rsidR="00547DD9" w:rsidRPr="00453783" w:rsidRDefault="00547DD9">
      <w:pPr>
        <w:rPr>
          <w:rFonts w:ascii="Calibri" w:hAnsi="Calibri"/>
        </w:rPr>
      </w:pPr>
    </w:p>
    <w:p w14:paraId="63EA84C2" w14:textId="77777777" w:rsidR="00547DD9" w:rsidRPr="008B2B05" w:rsidRDefault="00521ED9" w:rsidP="008C2ABB">
      <w:pPr>
        <w:pStyle w:val="Ttulo7"/>
        <w:ind w:left="1276"/>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DE</w:t>
      </w:r>
      <w:r w:rsidR="00030173">
        <w:rPr>
          <w:rFonts w:ascii="Calibri" w:hAnsi="Calibri"/>
        </w:rPr>
        <w:t xml:space="preserve"> SOFTWARE</w:t>
      </w:r>
    </w:p>
    <w:p w14:paraId="36F3F2D3" w14:textId="77777777" w:rsidR="002B27F7" w:rsidRPr="00EF754F" w:rsidRDefault="002B27F7" w:rsidP="008C2ABB">
      <w:pPr>
        <w:numPr>
          <w:ilvl w:val="0"/>
          <w:numId w:val="1"/>
        </w:numPr>
        <w:ind w:left="426"/>
        <w:jc w:val="center"/>
      </w:pPr>
      <w:r>
        <w:t>Plantilla inspirada en el estándar IEEE 1016-2009 y adaptada a las necesidades del curso de Diseño y Arquitectura de Software</w:t>
      </w:r>
    </w:p>
    <w:p w14:paraId="47B75527" w14:textId="77777777" w:rsidR="001905F6" w:rsidRPr="005C3795" w:rsidRDefault="001905F6" w:rsidP="001905F6">
      <w:pPr>
        <w:jc w:val="center"/>
      </w:pPr>
      <w:r>
        <w:t>(Plantilla compilada por Ph.D. Franklin Parrales B.)</w:t>
      </w:r>
    </w:p>
    <w:p w14:paraId="5F4AA477" w14:textId="77777777" w:rsidR="00547DD9" w:rsidRPr="00453783" w:rsidRDefault="00547DD9">
      <w:pPr>
        <w:rPr>
          <w:rFonts w:ascii="Calibri" w:hAnsi="Calibri"/>
        </w:rPr>
      </w:pPr>
    </w:p>
    <w:p w14:paraId="4D944744" w14:textId="77777777" w:rsidR="00547DD9" w:rsidRPr="00453783" w:rsidRDefault="00547DD9">
      <w:pPr>
        <w:rPr>
          <w:rFonts w:ascii="Calibri" w:hAnsi="Calibri"/>
        </w:rPr>
      </w:pPr>
    </w:p>
    <w:p w14:paraId="4C7ED3F8" w14:textId="77777777" w:rsidR="00547DD9" w:rsidRPr="00453783" w:rsidRDefault="00547DD9">
      <w:pPr>
        <w:rPr>
          <w:rFonts w:ascii="Calibri" w:hAnsi="Calibri"/>
        </w:rPr>
      </w:pPr>
    </w:p>
    <w:p w14:paraId="3896A9E2" w14:textId="77777777" w:rsidR="00547DD9" w:rsidRPr="00453783" w:rsidRDefault="00547DD9">
      <w:pPr>
        <w:rPr>
          <w:rFonts w:ascii="Calibri" w:hAnsi="Calibri"/>
        </w:rPr>
      </w:pPr>
    </w:p>
    <w:p w14:paraId="0700264F" w14:textId="77777777" w:rsidR="00547DD9" w:rsidRPr="00453783" w:rsidRDefault="00547DD9">
      <w:pPr>
        <w:rPr>
          <w:rFonts w:ascii="Calibri" w:hAnsi="Calibri"/>
        </w:rPr>
      </w:pPr>
    </w:p>
    <w:p w14:paraId="2BCA6B0F" w14:textId="77777777" w:rsidR="00547DD9" w:rsidRPr="00453783" w:rsidRDefault="00547DD9">
      <w:pPr>
        <w:rPr>
          <w:rFonts w:ascii="Calibri" w:hAnsi="Calibri"/>
        </w:rPr>
      </w:pPr>
    </w:p>
    <w:p w14:paraId="0F79E76F" w14:textId="77777777" w:rsidR="00547DD9" w:rsidRPr="00453783" w:rsidRDefault="00547DD9">
      <w:pPr>
        <w:rPr>
          <w:rFonts w:ascii="Calibri" w:hAnsi="Calibri"/>
        </w:rPr>
      </w:pPr>
    </w:p>
    <w:p w14:paraId="52B03DA7" w14:textId="77777777" w:rsidR="00547DD9" w:rsidRPr="00453783" w:rsidRDefault="00547DD9">
      <w:pPr>
        <w:rPr>
          <w:rFonts w:ascii="Calibri" w:hAnsi="Calibri"/>
        </w:rPr>
      </w:pPr>
    </w:p>
    <w:p w14:paraId="4E3A0F93" w14:textId="77777777" w:rsidR="00547DD9" w:rsidRPr="00453783" w:rsidRDefault="00547DD9">
      <w:pPr>
        <w:rPr>
          <w:rFonts w:ascii="Calibri" w:hAnsi="Calibri"/>
        </w:rPr>
      </w:pPr>
    </w:p>
    <w:p w14:paraId="2474676D" w14:textId="77777777" w:rsidR="00547DD9" w:rsidRPr="00453783" w:rsidRDefault="00547DD9">
      <w:pPr>
        <w:rPr>
          <w:rFonts w:ascii="Calibri" w:hAnsi="Calibri"/>
        </w:rPr>
      </w:pPr>
    </w:p>
    <w:p w14:paraId="20B07F17" w14:textId="77777777" w:rsidR="00547DD9" w:rsidRPr="00453783" w:rsidRDefault="00547DD9">
      <w:pPr>
        <w:rPr>
          <w:rFonts w:ascii="Calibri" w:hAnsi="Calibri"/>
        </w:rPr>
      </w:pPr>
    </w:p>
    <w:p w14:paraId="2E085B91" w14:textId="77777777" w:rsidR="00547DD9" w:rsidRPr="00453783" w:rsidRDefault="00547DD9">
      <w:pPr>
        <w:rPr>
          <w:rFonts w:ascii="Calibri" w:hAnsi="Calibri"/>
        </w:rPr>
      </w:pPr>
    </w:p>
    <w:p w14:paraId="11AD84B9" w14:textId="77777777" w:rsidR="00547DD9" w:rsidRPr="00453783" w:rsidRDefault="00547DD9">
      <w:pPr>
        <w:rPr>
          <w:rFonts w:ascii="Calibri" w:hAnsi="Calibri"/>
        </w:rPr>
      </w:pPr>
    </w:p>
    <w:p w14:paraId="48C965C7" w14:textId="77777777" w:rsidR="00547DD9" w:rsidRPr="00453783" w:rsidRDefault="00547DD9">
      <w:pPr>
        <w:rPr>
          <w:rFonts w:ascii="Calibri" w:hAnsi="Calibri"/>
        </w:rPr>
      </w:pPr>
    </w:p>
    <w:p w14:paraId="71526273" w14:textId="77777777" w:rsidR="00547DD9" w:rsidRPr="00453783" w:rsidRDefault="00547DD9">
      <w:pPr>
        <w:rPr>
          <w:rFonts w:ascii="Calibri" w:hAnsi="Calibri"/>
        </w:rPr>
      </w:pPr>
    </w:p>
    <w:p w14:paraId="0097C9D8" w14:textId="77777777" w:rsidR="00547DD9" w:rsidRPr="00453783" w:rsidRDefault="00547DD9">
      <w:pPr>
        <w:rPr>
          <w:rFonts w:ascii="Calibri" w:hAnsi="Calibri"/>
        </w:rPr>
      </w:pPr>
    </w:p>
    <w:p w14:paraId="5A2724E1" w14:textId="77777777" w:rsidR="00547DD9" w:rsidRPr="00453783" w:rsidRDefault="00547DD9">
      <w:pPr>
        <w:rPr>
          <w:rFonts w:ascii="Calibri" w:hAnsi="Calibri"/>
        </w:rPr>
      </w:pPr>
    </w:p>
    <w:p w14:paraId="2ABEBB89" w14:textId="77777777" w:rsidR="00547DD9" w:rsidRPr="00453783" w:rsidRDefault="00547DD9">
      <w:pPr>
        <w:rPr>
          <w:rFonts w:ascii="Calibri" w:hAnsi="Calibri"/>
        </w:rPr>
      </w:pPr>
    </w:p>
    <w:p w14:paraId="722D3602" w14:textId="77777777" w:rsidR="00547DD9" w:rsidRPr="00453783" w:rsidRDefault="00547DD9">
      <w:pPr>
        <w:rPr>
          <w:rFonts w:ascii="Calibri" w:hAnsi="Calibri"/>
        </w:rPr>
      </w:pPr>
    </w:p>
    <w:p w14:paraId="4B7DD041" w14:textId="77777777" w:rsidR="00547DD9" w:rsidRPr="00453783" w:rsidRDefault="00547DD9">
      <w:pPr>
        <w:rPr>
          <w:rFonts w:ascii="Calibri" w:hAnsi="Calibri"/>
        </w:rPr>
      </w:pPr>
    </w:p>
    <w:p w14:paraId="34AB2C40" w14:textId="77777777" w:rsidR="00547DD9" w:rsidRPr="00453783" w:rsidRDefault="00547DD9">
      <w:pPr>
        <w:rPr>
          <w:rFonts w:ascii="Calibri" w:hAnsi="Calibri"/>
        </w:rPr>
      </w:pPr>
    </w:p>
    <w:p w14:paraId="25CD568A" w14:textId="77777777" w:rsidR="00547DD9" w:rsidRPr="00453783" w:rsidRDefault="00547DD9">
      <w:pPr>
        <w:rPr>
          <w:rFonts w:ascii="Calibri" w:hAnsi="Calibri"/>
        </w:rPr>
      </w:pPr>
    </w:p>
    <w:p w14:paraId="517DA3F4" w14:textId="77777777" w:rsidR="00547DD9" w:rsidRPr="00453783" w:rsidRDefault="00547DD9">
      <w:pPr>
        <w:rPr>
          <w:rFonts w:ascii="Calibri" w:hAnsi="Calibri"/>
        </w:rPr>
      </w:pPr>
    </w:p>
    <w:p w14:paraId="5C07ADD7" w14:textId="77777777" w:rsidR="00A1079C" w:rsidRPr="00453783" w:rsidRDefault="00A1079C">
      <w:pPr>
        <w:rPr>
          <w:rFonts w:ascii="Calibri" w:hAnsi="Calibri"/>
        </w:rPr>
      </w:pPr>
    </w:p>
    <w:p w14:paraId="2DA50805" w14:textId="77777777" w:rsidR="00A1079C" w:rsidRPr="00453783" w:rsidRDefault="00A1079C">
      <w:pPr>
        <w:rPr>
          <w:rFonts w:ascii="Calibri" w:hAnsi="Calibri"/>
        </w:rPr>
      </w:pPr>
    </w:p>
    <w:p w14:paraId="2F316569" w14:textId="77777777" w:rsidR="001A76E4" w:rsidRPr="001A76E4" w:rsidRDefault="001A76E4" w:rsidP="00597881">
      <w:pPr>
        <w:pStyle w:val="TtulodeTDC"/>
        <w:tabs>
          <w:tab w:val="left" w:pos="284"/>
        </w:tabs>
        <w:jc w:val="center"/>
        <w:rPr>
          <w:rFonts w:ascii="Calibri" w:hAnsi="Calibri"/>
          <w:color w:val="auto"/>
          <w:sz w:val="16"/>
          <w:szCs w:val="16"/>
        </w:rPr>
      </w:pPr>
    </w:p>
    <w:p w14:paraId="150C2C76"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0F127101" w14:textId="77777777" w:rsidR="00670299" w:rsidRPr="00716272" w:rsidRDefault="007F1FAD">
      <w:pPr>
        <w:pStyle w:val="TD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9650525" w:history="1">
        <w:r w:rsidR="00670299" w:rsidRPr="00C95A39">
          <w:rPr>
            <w:rStyle w:val="Hipervnculo"/>
            <w:rFonts w:cs="Book Antiqua"/>
            <w:noProof/>
          </w:rPr>
          <w:t>1.</w:t>
        </w:r>
        <w:r w:rsidR="00670299" w:rsidRPr="00716272">
          <w:rPr>
            <w:b w:val="0"/>
            <w:bCs w:val="0"/>
            <w:caps w:val="0"/>
            <w:noProof/>
            <w:sz w:val="22"/>
            <w:szCs w:val="22"/>
            <w:lang w:eastAsia="es-ES"/>
          </w:rPr>
          <w:tab/>
        </w:r>
        <w:r w:rsidR="00670299" w:rsidRPr="00C95A39">
          <w:rPr>
            <w:rStyle w:val="Hipervnculo"/>
            <w:rFonts w:cs="Book Antiqua"/>
            <w:noProof/>
          </w:rPr>
          <w:t>Introducción</w:t>
        </w:r>
        <w:r w:rsidR="00670299">
          <w:rPr>
            <w:noProof/>
            <w:webHidden/>
          </w:rPr>
          <w:tab/>
        </w:r>
        <w:r w:rsidR="00670299">
          <w:rPr>
            <w:noProof/>
            <w:webHidden/>
          </w:rPr>
          <w:fldChar w:fldCharType="begin"/>
        </w:r>
        <w:r w:rsidR="00670299">
          <w:rPr>
            <w:noProof/>
            <w:webHidden/>
          </w:rPr>
          <w:instrText xml:space="preserve"> PAGEREF _Toc59650525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5185E770" w14:textId="77777777" w:rsidR="00670299" w:rsidRPr="00716272" w:rsidRDefault="003C62C2">
      <w:pPr>
        <w:pStyle w:val="TDC2"/>
        <w:tabs>
          <w:tab w:val="left" w:pos="960"/>
          <w:tab w:val="right" w:leader="dot" w:pos="9628"/>
        </w:tabs>
        <w:rPr>
          <w:smallCaps w:val="0"/>
          <w:noProof/>
          <w:sz w:val="22"/>
          <w:szCs w:val="22"/>
          <w:lang w:eastAsia="es-ES"/>
        </w:rPr>
      </w:pPr>
      <w:hyperlink w:anchor="_Toc59650526" w:history="1">
        <w:r w:rsidR="00670299" w:rsidRPr="00C95A39">
          <w:rPr>
            <w:rStyle w:val="Hipervnculo"/>
            <w:rFonts w:cs="Book Antiqua"/>
            <w:noProof/>
          </w:rPr>
          <w:t>1.1.</w:t>
        </w:r>
        <w:r w:rsidR="00670299" w:rsidRPr="00716272">
          <w:rPr>
            <w:smallCap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_Toc59650526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90C96BF" w14:textId="77777777" w:rsidR="00670299" w:rsidRPr="00716272" w:rsidRDefault="003C62C2">
      <w:pPr>
        <w:pStyle w:val="TDC2"/>
        <w:tabs>
          <w:tab w:val="left" w:pos="960"/>
          <w:tab w:val="right" w:leader="dot" w:pos="9628"/>
        </w:tabs>
        <w:rPr>
          <w:smallCaps w:val="0"/>
          <w:noProof/>
          <w:sz w:val="22"/>
          <w:szCs w:val="22"/>
          <w:lang w:eastAsia="es-ES"/>
        </w:rPr>
      </w:pPr>
      <w:hyperlink w:anchor="_Toc59650527" w:history="1">
        <w:r w:rsidR="00670299" w:rsidRPr="00C95A39">
          <w:rPr>
            <w:rStyle w:val="Hipervnculo"/>
            <w:rFonts w:cs="Book Antiqua"/>
            <w:noProof/>
          </w:rPr>
          <w:t>1.2.</w:t>
        </w:r>
        <w:r w:rsidR="00670299" w:rsidRPr="00716272">
          <w:rPr>
            <w:smallCaps w:val="0"/>
            <w:noProof/>
            <w:sz w:val="22"/>
            <w:szCs w:val="22"/>
            <w:lang w:eastAsia="es-ES"/>
          </w:rPr>
          <w:tab/>
        </w:r>
        <w:r w:rsidR="00670299" w:rsidRPr="00C95A39">
          <w:rPr>
            <w:rStyle w:val="Hipervnculo"/>
            <w:rFonts w:cs="Book Antiqua"/>
            <w:noProof/>
          </w:rPr>
          <w:t>Definiciones, Acrónimos y Abreviaturas</w:t>
        </w:r>
        <w:r w:rsidR="00670299">
          <w:rPr>
            <w:noProof/>
            <w:webHidden/>
          </w:rPr>
          <w:tab/>
        </w:r>
        <w:r w:rsidR="00670299">
          <w:rPr>
            <w:noProof/>
            <w:webHidden/>
          </w:rPr>
          <w:fldChar w:fldCharType="begin"/>
        </w:r>
        <w:r w:rsidR="00670299">
          <w:rPr>
            <w:noProof/>
            <w:webHidden/>
          </w:rPr>
          <w:instrText xml:space="preserve"> PAGEREF _Toc59650527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2FFD5D0" w14:textId="77777777" w:rsidR="00670299" w:rsidRPr="00716272" w:rsidRDefault="003C62C2">
      <w:pPr>
        <w:pStyle w:val="TDC2"/>
        <w:tabs>
          <w:tab w:val="left" w:pos="960"/>
          <w:tab w:val="right" w:leader="dot" w:pos="9628"/>
        </w:tabs>
        <w:rPr>
          <w:smallCaps w:val="0"/>
          <w:noProof/>
          <w:sz w:val="22"/>
          <w:szCs w:val="22"/>
          <w:lang w:eastAsia="es-ES"/>
        </w:rPr>
      </w:pPr>
      <w:hyperlink w:anchor="_Toc59650528" w:history="1">
        <w:r w:rsidR="00670299" w:rsidRPr="00C95A39">
          <w:rPr>
            <w:rStyle w:val="Hipervnculo"/>
            <w:rFonts w:cs="Book Antiqua"/>
            <w:noProof/>
          </w:rPr>
          <w:t>1.3.</w:t>
        </w:r>
        <w:r w:rsidR="00670299" w:rsidRPr="00716272">
          <w:rPr>
            <w:smallCaps w:val="0"/>
            <w:noProof/>
            <w:sz w:val="22"/>
            <w:szCs w:val="22"/>
            <w:lang w:eastAsia="es-ES"/>
          </w:rPr>
          <w:tab/>
        </w:r>
        <w:r w:rsidR="00670299" w:rsidRPr="00C95A39">
          <w:rPr>
            <w:rStyle w:val="Hipervnculo"/>
            <w:rFonts w:cs="Book Antiqua"/>
            <w:noProof/>
          </w:rPr>
          <w:t>Audiencia</w:t>
        </w:r>
        <w:r w:rsidR="00670299">
          <w:rPr>
            <w:noProof/>
            <w:webHidden/>
          </w:rPr>
          <w:tab/>
        </w:r>
        <w:r w:rsidR="00670299">
          <w:rPr>
            <w:noProof/>
            <w:webHidden/>
          </w:rPr>
          <w:fldChar w:fldCharType="begin"/>
        </w:r>
        <w:r w:rsidR="00670299">
          <w:rPr>
            <w:noProof/>
            <w:webHidden/>
          </w:rPr>
          <w:instrText xml:space="preserve"> PAGEREF _Toc59650528 \h </w:instrText>
        </w:r>
        <w:r w:rsidR="00670299">
          <w:rPr>
            <w:noProof/>
            <w:webHidden/>
          </w:rPr>
        </w:r>
        <w:r w:rsidR="00670299">
          <w:rPr>
            <w:noProof/>
            <w:webHidden/>
          </w:rPr>
          <w:fldChar w:fldCharType="separate"/>
        </w:r>
        <w:r w:rsidR="00670299">
          <w:rPr>
            <w:noProof/>
            <w:webHidden/>
          </w:rPr>
          <w:t>4</w:t>
        </w:r>
        <w:r w:rsidR="00670299">
          <w:rPr>
            <w:noProof/>
            <w:webHidden/>
          </w:rPr>
          <w:fldChar w:fldCharType="end"/>
        </w:r>
      </w:hyperlink>
    </w:p>
    <w:p w14:paraId="7BBA376B" w14:textId="77777777" w:rsidR="00670299" w:rsidRPr="00716272" w:rsidRDefault="003C62C2">
      <w:pPr>
        <w:pStyle w:val="TDC2"/>
        <w:tabs>
          <w:tab w:val="left" w:pos="960"/>
          <w:tab w:val="right" w:leader="dot" w:pos="9628"/>
        </w:tabs>
        <w:rPr>
          <w:smallCaps w:val="0"/>
          <w:noProof/>
          <w:sz w:val="22"/>
          <w:szCs w:val="22"/>
          <w:lang w:eastAsia="es-ES"/>
        </w:rPr>
      </w:pPr>
      <w:hyperlink w:anchor="_Toc59650529" w:history="1">
        <w:r w:rsidR="00670299" w:rsidRPr="00C95A39">
          <w:rPr>
            <w:rStyle w:val="Hipervnculo"/>
            <w:rFonts w:cs="Book Antiqua"/>
            <w:noProof/>
          </w:rPr>
          <w:t>1.4.</w:t>
        </w:r>
        <w:r w:rsidR="00670299" w:rsidRPr="00716272">
          <w:rPr>
            <w:smallCap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_Toc59650529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31ED002E"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30" w:history="1">
        <w:r w:rsidR="00670299" w:rsidRPr="00C95A39">
          <w:rPr>
            <w:rStyle w:val="Hipervnculo"/>
            <w:rFonts w:cs="Book Antiqua"/>
            <w:noProof/>
          </w:rPr>
          <w:t>2.</w:t>
        </w:r>
        <w:r w:rsidR="00670299" w:rsidRPr="00716272">
          <w:rPr>
            <w:b w:val="0"/>
            <w:bCs w:val="0"/>
            <w:caps w:val="0"/>
            <w:noProof/>
            <w:sz w:val="22"/>
            <w:szCs w:val="22"/>
            <w:lang w:eastAsia="es-ES"/>
          </w:rPr>
          <w:tab/>
        </w:r>
        <w:r w:rsidR="00670299" w:rsidRPr="00C95A39">
          <w:rPr>
            <w:rStyle w:val="Hipervnculo"/>
            <w:rFonts w:cs="Book Antiqua"/>
            <w:noProof/>
          </w:rPr>
          <w:t>Presentación del Producto</w:t>
        </w:r>
        <w:r w:rsidR="00670299">
          <w:rPr>
            <w:noProof/>
            <w:webHidden/>
          </w:rPr>
          <w:tab/>
        </w:r>
        <w:r w:rsidR="00670299">
          <w:rPr>
            <w:noProof/>
            <w:webHidden/>
          </w:rPr>
          <w:fldChar w:fldCharType="begin"/>
        </w:r>
        <w:r w:rsidR="00670299">
          <w:rPr>
            <w:noProof/>
            <w:webHidden/>
          </w:rPr>
          <w:instrText xml:space="preserve"> PAGEREF _Toc59650530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6C2CA55F" w14:textId="77777777" w:rsidR="00670299" w:rsidRPr="00716272" w:rsidRDefault="003C62C2">
      <w:pPr>
        <w:pStyle w:val="TDC2"/>
        <w:tabs>
          <w:tab w:val="left" w:pos="960"/>
          <w:tab w:val="right" w:leader="dot" w:pos="9628"/>
        </w:tabs>
        <w:rPr>
          <w:smallCaps w:val="0"/>
          <w:noProof/>
          <w:sz w:val="22"/>
          <w:szCs w:val="22"/>
          <w:lang w:eastAsia="es-ES"/>
        </w:rPr>
      </w:pPr>
      <w:hyperlink w:anchor="_Toc59650531" w:history="1">
        <w:r w:rsidR="00670299" w:rsidRPr="00C95A39">
          <w:rPr>
            <w:rStyle w:val="Hipervnculo"/>
            <w:rFonts w:cs="Book Antiqua"/>
            <w:noProof/>
          </w:rPr>
          <w:t>2.1.</w:t>
        </w:r>
        <w:r w:rsidR="00670299" w:rsidRPr="00716272">
          <w:rPr>
            <w:smallCaps w:val="0"/>
            <w:noProof/>
            <w:sz w:val="22"/>
            <w:szCs w:val="22"/>
            <w:lang w:eastAsia="es-ES"/>
          </w:rPr>
          <w:tab/>
        </w:r>
        <w:r w:rsidR="00670299" w:rsidRPr="00C95A39">
          <w:rPr>
            <w:rStyle w:val="Hipervnculo"/>
            <w:rFonts w:cs="Book Antiqua"/>
            <w:noProof/>
          </w:rPr>
          <w:t>Propósito del Sistema</w:t>
        </w:r>
        <w:r w:rsidR="00670299">
          <w:rPr>
            <w:noProof/>
            <w:webHidden/>
          </w:rPr>
          <w:tab/>
        </w:r>
        <w:r w:rsidR="00670299">
          <w:rPr>
            <w:noProof/>
            <w:webHidden/>
          </w:rPr>
          <w:fldChar w:fldCharType="begin"/>
        </w:r>
        <w:r w:rsidR="00670299">
          <w:rPr>
            <w:noProof/>
            <w:webHidden/>
          </w:rPr>
          <w:instrText xml:space="preserve"> PAGEREF _Toc59650531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07D1245A"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32" w:history="1">
        <w:r w:rsidR="00670299" w:rsidRPr="00C95A39">
          <w:rPr>
            <w:rStyle w:val="Hipervnculo"/>
            <w:rFonts w:cs="Book Antiqua"/>
            <w:noProof/>
          </w:rPr>
          <w:t>2.2.1.</w:t>
        </w:r>
        <w:r w:rsidR="00670299" w:rsidRPr="00716272">
          <w:rPr>
            <w:i w:val="0"/>
            <w:iCs w:val="0"/>
            <w:noProof/>
            <w:sz w:val="22"/>
            <w:szCs w:val="22"/>
            <w:lang w:eastAsia="es-ES"/>
          </w:rPr>
          <w:tab/>
        </w:r>
        <w:r w:rsidR="00670299" w:rsidRPr="00C95A39">
          <w:rPr>
            <w:rStyle w:val="Hipervnculo"/>
            <w:rFonts w:cs="Book Antiqua"/>
            <w:noProof/>
          </w:rPr>
          <w:t>Planteamiento del problema</w:t>
        </w:r>
        <w:r w:rsidR="00670299">
          <w:rPr>
            <w:noProof/>
            <w:webHidden/>
          </w:rPr>
          <w:tab/>
        </w:r>
        <w:r w:rsidR="00670299">
          <w:rPr>
            <w:noProof/>
            <w:webHidden/>
          </w:rPr>
          <w:fldChar w:fldCharType="begin"/>
        </w:r>
        <w:r w:rsidR="00670299">
          <w:rPr>
            <w:noProof/>
            <w:webHidden/>
          </w:rPr>
          <w:instrText xml:space="preserve"> PAGEREF _Toc59650532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7D6C4777"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33" w:history="1">
        <w:r w:rsidR="00670299" w:rsidRPr="00C95A39">
          <w:rPr>
            <w:rStyle w:val="Hipervnculo"/>
            <w:rFonts w:cs="Book Antiqua"/>
            <w:noProof/>
          </w:rPr>
          <w:t>2.2.2.</w:t>
        </w:r>
        <w:r w:rsidR="00670299" w:rsidRPr="00716272">
          <w:rPr>
            <w:i w:val="0"/>
            <w:iC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_Toc59650533 \h </w:instrText>
        </w:r>
        <w:r w:rsidR="00670299">
          <w:rPr>
            <w:noProof/>
            <w:webHidden/>
          </w:rPr>
        </w:r>
        <w:r w:rsidR="00670299">
          <w:rPr>
            <w:noProof/>
            <w:webHidden/>
          </w:rPr>
          <w:fldChar w:fldCharType="separate"/>
        </w:r>
        <w:r w:rsidR="00670299">
          <w:rPr>
            <w:noProof/>
            <w:webHidden/>
          </w:rPr>
          <w:t>6</w:t>
        </w:r>
        <w:r w:rsidR="00670299">
          <w:rPr>
            <w:noProof/>
            <w:webHidden/>
          </w:rPr>
          <w:fldChar w:fldCharType="end"/>
        </w:r>
      </w:hyperlink>
    </w:p>
    <w:p w14:paraId="3DFE97F7"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34" w:history="1">
        <w:r w:rsidR="00670299" w:rsidRPr="00C95A39">
          <w:rPr>
            <w:rStyle w:val="Hipervnculo"/>
            <w:rFonts w:cs="Book Antiqua"/>
            <w:noProof/>
          </w:rPr>
          <w:t>2.2.3.</w:t>
        </w:r>
        <w:r w:rsidR="00670299" w:rsidRPr="00716272">
          <w:rPr>
            <w:i w:val="0"/>
            <w:iC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_Toc59650534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6B18C2C2"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35" w:history="1">
        <w:r w:rsidR="00670299" w:rsidRPr="00C95A39">
          <w:rPr>
            <w:rStyle w:val="Hipervnculo"/>
            <w:rFonts w:cs="Book Antiqua"/>
            <w:noProof/>
          </w:rPr>
          <w:t>2.2.4.</w:t>
        </w:r>
        <w:r w:rsidR="00670299" w:rsidRPr="00716272">
          <w:rPr>
            <w:i w:val="0"/>
            <w:iCs w:val="0"/>
            <w:noProof/>
            <w:sz w:val="22"/>
            <w:szCs w:val="22"/>
            <w:lang w:eastAsia="es-ES"/>
          </w:rPr>
          <w:tab/>
        </w:r>
        <w:r w:rsidR="00670299" w:rsidRPr="00C95A39">
          <w:rPr>
            <w:rStyle w:val="Hipervnculo"/>
            <w:rFonts w:cs="Book Antiqua"/>
            <w:noProof/>
          </w:rPr>
          <w:t>El Sistema no contempla</w:t>
        </w:r>
        <w:r w:rsidR="00670299">
          <w:rPr>
            <w:noProof/>
            <w:webHidden/>
          </w:rPr>
          <w:tab/>
        </w:r>
        <w:r w:rsidR="00670299">
          <w:rPr>
            <w:noProof/>
            <w:webHidden/>
          </w:rPr>
          <w:fldChar w:fldCharType="begin"/>
        </w:r>
        <w:r w:rsidR="00670299">
          <w:rPr>
            <w:noProof/>
            <w:webHidden/>
          </w:rPr>
          <w:instrText xml:space="preserve"> PAGEREF _Toc59650535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2FF47920" w14:textId="77777777" w:rsidR="00670299" w:rsidRPr="00716272" w:rsidRDefault="003C62C2">
      <w:pPr>
        <w:pStyle w:val="TDC2"/>
        <w:tabs>
          <w:tab w:val="left" w:pos="960"/>
          <w:tab w:val="right" w:leader="dot" w:pos="9628"/>
        </w:tabs>
        <w:rPr>
          <w:smallCaps w:val="0"/>
          <w:noProof/>
          <w:sz w:val="22"/>
          <w:szCs w:val="22"/>
          <w:lang w:eastAsia="es-ES"/>
        </w:rPr>
      </w:pPr>
      <w:hyperlink w:anchor="_Toc59650536" w:history="1">
        <w:r w:rsidR="00670299" w:rsidRPr="00C95A39">
          <w:rPr>
            <w:rStyle w:val="Hipervnculo"/>
            <w:rFonts w:cs="Book Antiqua"/>
            <w:noProof/>
          </w:rPr>
          <w:t>2.2.</w:t>
        </w:r>
        <w:r w:rsidR="00670299" w:rsidRPr="00716272">
          <w:rPr>
            <w:smallCaps w:val="0"/>
            <w:noProof/>
            <w:sz w:val="22"/>
            <w:szCs w:val="22"/>
            <w:lang w:eastAsia="es-ES"/>
          </w:rPr>
          <w:tab/>
        </w:r>
        <w:r w:rsidR="00670299" w:rsidRPr="00C95A39">
          <w:rPr>
            <w:rStyle w:val="Hipervnculo"/>
            <w:rFonts w:cs="Book Antiqua"/>
            <w:noProof/>
          </w:rPr>
          <w:t>Riesgos</w:t>
        </w:r>
        <w:r w:rsidR="00670299">
          <w:rPr>
            <w:noProof/>
            <w:webHidden/>
          </w:rPr>
          <w:tab/>
        </w:r>
        <w:r w:rsidR="00670299">
          <w:rPr>
            <w:noProof/>
            <w:webHidden/>
          </w:rPr>
          <w:fldChar w:fldCharType="begin"/>
        </w:r>
        <w:r w:rsidR="00670299">
          <w:rPr>
            <w:noProof/>
            <w:webHidden/>
          </w:rPr>
          <w:instrText xml:space="preserve"> PAGEREF _Toc59650536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50D782C9"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37" w:history="1">
        <w:r w:rsidR="00670299" w:rsidRPr="00C95A39">
          <w:rPr>
            <w:rStyle w:val="Hipervnculo"/>
            <w:rFonts w:cs="Book Antiqua"/>
            <w:noProof/>
          </w:rPr>
          <w:t>3.</w:t>
        </w:r>
        <w:r w:rsidR="00670299" w:rsidRPr="00716272">
          <w:rPr>
            <w:b w:val="0"/>
            <w:bCs w:val="0"/>
            <w:caps w:val="0"/>
            <w:noProof/>
            <w:sz w:val="22"/>
            <w:szCs w:val="22"/>
            <w:lang w:eastAsia="es-ES"/>
          </w:rPr>
          <w:tab/>
        </w:r>
        <w:r w:rsidR="00670299" w:rsidRPr="00C95A39">
          <w:rPr>
            <w:rStyle w:val="Hipervnculo"/>
            <w:rFonts w:cs="Book Antiqua"/>
            <w:noProof/>
          </w:rPr>
          <w:t>Descripción General</w:t>
        </w:r>
        <w:r w:rsidR="00670299">
          <w:rPr>
            <w:noProof/>
            <w:webHidden/>
          </w:rPr>
          <w:tab/>
        </w:r>
        <w:r w:rsidR="00670299">
          <w:rPr>
            <w:noProof/>
            <w:webHidden/>
          </w:rPr>
          <w:fldChar w:fldCharType="begin"/>
        </w:r>
        <w:r w:rsidR="00670299">
          <w:rPr>
            <w:noProof/>
            <w:webHidden/>
          </w:rPr>
          <w:instrText xml:space="preserve"> PAGEREF _Toc59650537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76C141C4" w14:textId="77777777" w:rsidR="00670299" w:rsidRPr="00716272" w:rsidRDefault="003C62C2">
      <w:pPr>
        <w:pStyle w:val="TDC2"/>
        <w:tabs>
          <w:tab w:val="left" w:pos="960"/>
          <w:tab w:val="right" w:leader="dot" w:pos="9628"/>
        </w:tabs>
        <w:rPr>
          <w:smallCaps w:val="0"/>
          <w:noProof/>
          <w:sz w:val="22"/>
          <w:szCs w:val="22"/>
          <w:lang w:eastAsia="es-ES"/>
        </w:rPr>
      </w:pPr>
      <w:hyperlink w:anchor="_Toc59650538" w:history="1">
        <w:r w:rsidR="00670299" w:rsidRPr="00C95A39">
          <w:rPr>
            <w:rStyle w:val="Hipervnculo"/>
            <w:rFonts w:cs="Book Antiqua"/>
            <w:noProof/>
          </w:rPr>
          <w:t>3.1.</w:t>
        </w:r>
        <w:r w:rsidR="00670299" w:rsidRPr="00716272">
          <w:rPr>
            <w:smallCaps w:val="0"/>
            <w:noProof/>
            <w:sz w:val="22"/>
            <w:szCs w:val="22"/>
            <w:lang w:eastAsia="es-ES"/>
          </w:rPr>
          <w:tab/>
        </w:r>
        <w:r w:rsidR="00670299" w:rsidRPr="00C95A39">
          <w:rPr>
            <w:rStyle w:val="Hipervnculo"/>
            <w:rFonts w:cs="Book Antiqua"/>
            <w:noProof/>
          </w:rPr>
          <w:t>Contexto del Producto</w:t>
        </w:r>
        <w:r w:rsidR="00670299">
          <w:rPr>
            <w:noProof/>
            <w:webHidden/>
          </w:rPr>
          <w:tab/>
        </w:r>
        <w:r w:rsidR="00670299">
          <w:rPr>
            <w:noProof/>
            <w:webHidden/>
          </w:rPr>
          <w:fldChar w:fldCharType="begin"/>
        </w:r>
        <w:r w:rsidR="00670299">
          <w:rPr>
            <w:noProof/>
            <w:webHidden/>
          </w:rPr>
          <w:instrText xml:space="preserve"> PAGEREF _Toc59650538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6F04F9DB" w14:textId="77777777" w:rsidR="00670299" w:rsidRPr="00716272" w:rsidRDefault="003C62C2">
      <w:pPr>
        <w:pStyle w:val="TDC2"/>
        <w:tabs>
          <w:tab w:val="left" w:pos="960"/>
          <w:tab w:val="right" w:leader="dot" w:pos="9628"/>
        </w:tabs>
        <w:rPr>
          <w:smallCaps w:val="0"/>
          <w:noProof/>
          <w:sz w:val="22"/>
          <w:szCs w:val="22"/>
          <w:lang w:eastAsia="es-ES"/>
        </w:rPr>
      </w:pPr>
      <w:hyperlink w:anchor="_Toc59650539" w:history="1">
        <w:r w:rsidR="00670299" w:rsidRPr="00C95A39">
          <w:rPr>
            <w:rStyle w:val="Hipervnculo"/>
            <w:rFonts w:cs="Book Antiqua"/>
            <w:noProof/>
          </w:rPr>
          <w:t>3.2.</w:t>
        </w:r>
        <w:r w:rsidR="00670299" w:rsidRPr="00716272">
          <w:rPr>
            <w:smallCaps w:val="0"/>
            <w:noProof/>
            <w:sz w:val="22"/>
            <w:szCs w:val="22"/>
            <w:lang w:eastAsia="es-ES"/>
          </w:rPr>
          <w:tab/>
        </w:r>
        <w:r w:rsidR="00670299" w:rsidRPr="00C95A39">
          <w:rPr>
            <w:rStyle w:val="Hipervnculo"/>
            <w:rFonts w:cs="Book Antiqua"/>
            <w:noProof/>
          </w:rPr>
          <w:t>Perspectivas futuras del producto</w:t>
        </w:r>
        <w:r w:rsidR="00670299">
          <w:rPr>
            <w:noProof/>
            <w:webHidden/>
          </w:rPr>
          <w:tab/>
        </w:r>
        <w:r w:rsidR="00670299">
          <w:rPr>
            <w:noProof/>
            <w:webHidden/>
          </w:rPr>
          <w:fldChar w:fldCharType="begin"/>
        </w:r>
        <w:r w:rsidR="00670299">
          <w:rPr>
            <w:noProof/>
            <w:webHidden/>
          </w:rPr>
          <w:instrText xml:space="preserve"> PAGEREF _Toc59650539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2CF237ED" w14:textId="77777777" w:rsidR="00670299" w:rsidRPr="00716272" w:rsidRDefault="003C62C2">
      <w:pPr>
        <w:pStyle w:val="TDC2"/>
        <w:tabs>
          <w:tab w:val="left" w:pos="960"/>
          <w:tab w:val="right" w:leader="dot" w:pos="9628"/>
        </w:tabs>
        <w:rPr>
          <w:smallCaps w:val="0"/>
          <w:noProof/>
          <w:sz w:val="22"/>
          <w:szCs w:val="22"/>
          <w:lang w:eastAsia="es-ES"/>
        </w:rPr>
      </w:pPr>
      <w:hyperlink w:anchor="_Toc59650540" w:history="1">
        <w:r w:rsidR="00670299" w:rsidRPr="00C95A39">
          <w:rPr>
            <w:rStyle w:val="Hipervnculo"/>
            <w:rFonts w:cs="Book Antiqua"/>
            <w:noProof/>
          </w:rPr>
          <w:t>3.3.</w:t>
        </w:r>
        <w:r w:rsidR="00670299" w:rsidRPr="00716272">
          <w:rPr>
            <w:smallCaps w:val="0"/>
            <w:noProof/>
            <w:sz w:val="22"/>
            <w:szCs w:val="22"/>
            <w:lang w:eastAsia="es-ES"/>
          </w:rPr>
          <w:tab/>
        </w:r>
        <w:r w:rsidR="00670299" w:rsidRPr="00C95A39">
          <w:rPr>
            <w:rStyle w:val="Hipervnculo"/>
            <w:rFonts w:cs="Book Antiqua"/>
            <w:noProof/>
          </w:rPr>
          <w:t>Reglas y Funciones de Negocio</w:t>
        </w:r>
        <w:r w:rsidR="00670299">
          <w:rPr>
            <w:noProof/>
            <w:webHidden/>
          </w:rPr>
          <w:tab/>
        </w:r>
        <w:r w:rsidR="00670299">
          <w:rPr>
            <w:noProof/>
            <w:webHidden/>
          </w:rPr>
          <w:fldChar w:fldCharType="begin"/>
        </w:r>
        <w:r w:rsidR="00670299">
          <w:rPr>
            <w:noProof/>
            <w:webHidden/>
          </w:rPr>
          <w:instrText xml:space="preserve"> PAGEREF _Toc59650540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63585231"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41" w:history="1">
        <w:r w:rsidR="00670299" w:rsidRPr="00C95A39">
          <w:rPr>
            <w:rStyle w:val="Hipervnculo"/>
            <w:rFonts w:cs="Book Antiqua"/>
            <w:noProof/>
          </w:rPr>
          <w:t>4.</w:t>
        </w:r>
        <w:r w:rsidR="00670299" w:rsidRPr="00716272">
          <w:rPr>
            <w:b w:val="0"/>
            <w:bCs w:val="0"/>
            <w:caps w:val="0"/>
            <w:noProof/>
            <w:sz w:val="22"/>
            <w:szCs w:val="22"/>
            <w:lang w:eastAsia="es-ES"/>
          </w:rPr>
          <w:tab/>
        </w:r>
        <w:r w:rsidR="00670299" w:rsidRPr="00C95A39">
          <w:rPr>
            <w:rStyle w:val="Hipervnculo"/>
            <w:rFonts w:cs="Book Antiqua"/>
            <w:noProof/>
          </w:rPr>
          <w:t>REQUISITOS</w:t>
        </w:r>
        <w:r w:rsidR="00670299">
          <w:rPr>
            <w:noProof/>
            <w:webHidden/>
          </w:rPr>
          <w:tab/>
        </w:r>
        <w:r w:rsidR="00670299">
          <w:rPr>
            <w:noProof/>
            <w:webHidden/>
          </w:rPr>
          <w:fldChar w:fldCharType="begin"/>
        </w:r>
        <w:r w:rsidR="00670299">
          <w:rPr>
            <w:noProof/>
            <w:webHidden/>
          </w:rPr>
          <w:instrText xml:space="preserve"> PAGEREF _Toc59650541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4E560C80" w14:textId="77777777" w:rsidR="00670299" w:rsidRPr="00716272" w:rsidRDefault="003C62C2">
      <w:pPr>
        <w:pStyle w:val="TDC2"/>
        <w:tabs>
          <w:tab w:val="left" w:pos="960"/>
          <w:tab w:val="right" w:leader="dot" w:pos="9628"/>
        </w:tabs>
        <w:rPr>
          <w:smallCaps w:val="0"/>
          <w:noProof/>
          <w:sz w:val="22"/>
          <w:szCs w:val="22"/>
          <w:lang w:eastAsia="es-ES"/>
        </w:rPr>
      </w:pPr>
      <w:hyperlink w:anchor="_Toc59650542" w:history="1">
        <w:r w:rsidR="00670299" w:rsidRPr="00C95A39">
          <w:rPr>
            <w:rStyle w:val="Hipervnculo"/>
            <w:rFonts w:cs="Book Antiqua"/>
            <w:noProof/>
          </w:rPr>
          <w:t>4.1.</w:t>
        </w:r>
        <w:r w:rsidR="00670299" w:rsidRPr="00716272">
          <w:rPr>
            <w:smallCaps w:val="0"/>
            <w:noProof/>
            <w:sz w:val="22"/>
            <w:szCs w:val="22"/>
            <w:lang w:eastAsia="es-ES"/>
          </w:rPr>
          <w:tab/>
        </w:r>
        <w:r w:rsidR="00670299" w:rsidRPr="00C95A39">
          <w:rPr>
            <w:rStyle w:val="Hipervnculo"/>
            <w:rFonts w:cs="Book Antiqua"/>
            <w:noProof/>
          </w:rPr>
          <w:t>Funcionales</w:t>
        </w:r>
        <w:r w:rsidR="00670299">
          <w:rPr>
            <w:noProof/>
            <w:webHidden/>
          </w:rPr>
          <w:tab/>
        </w:r>
        <w:r w:rsidR="00670299">
          <w:rPr>
            <w:noProof/>
            <w:webHidden/>
          </w:rPr>
          <w:fldChar w:fldCharType="begin"/>
        </w:r>
        <w:r w:rsidR="00670299">
          <w:rPr>
            <w:noProof/>
            <w:webHidden/>
          </w:rPr>
          <w:instrText xml:space="preserve"> PAGEREF _Toc59650542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562A5727" w14:textId="77777777" w:rsidR="00670299" w:rsidRPr="00716272" w:rsidRDefault="003C62C2">
      <w:pPr>
        <w:pStyle w:val="TDC2"/>
        <w:tabs>
          <w:tab w:val="left" w:pos="960"/>
          <w:tab w:val="right" w:leader="dot" w:pos="9628"/>
        </w:tabs>
        <w:rPr>
          <w:smallCaps w:val="0"/>
          <w:noProof/>
          <w:sz w:val="22"/>
          <w:szCs w:val="22"/>
          <w:lang w:eastAsia="es-ES"/>
        </w:rPr>
      </w:pPr>
      <w:hyperlink w:anchor="_Toc59650543" w:history="1">
        <w:r w:rsidR="00670299" w:rsidRPr="00C95A39">
          <w:rPr>
            <w:rStyle w:val="Hipervnculo"/>
            <w:rFonts w:cs="Book Antiqua"/>
            <w:noProof/>
          </w:rPr>
          <w:t>4.2.</w:t>
        </w:r>
        <w:r w:rsidR="00670299" w:rsidRPr="00716272">
          <w:rPr>
            <w:smallCaps w:val="0"/>
            <w:noProof/>
            <w:sz w:val="22"/>
            <w:szCs w:val="22"/>
            <w:lang w:eastAsia="es-ES"/>
          </w:rPr>
          <w:tab/>
        </w:r>
        <w:r w:rsidR="00670299" w:rsidRPr="00C95A39">
          <w:rPr>
            <w:rStyle w:val="Hipervnculo"/>
            <w:rFonts w:cs="Book Antiqua"/>
            <w:noProof/>
          </w:rPr>
          <w:t>No funcionales</w:t>
        </w:r>
        <w:r w:rsidR="00670299">
          <w:rPr>
            <w:noProof/>
            <w:webHidden/>
          </w:rPr>
          <w:tab/>
        </w:r>
        <w:r w:rsidR="00670299">
          <w:rPr>
            <w:noProof/>
            <w:webHidden/>
          </w:rPr>
          <w:fldChar w:fldCharType="begin"/>
        </w:r>
        <w:r w:rsidR="00670299">
          <w:rPr>
            <w:noProof/>
            <w:webHidden/>
          </w:rPr>
          <w:instrText xml:space="preserve"> PAGEREF _Toc59650543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315E460A"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44" w:history="1">
        <w:r w:rsidR="00670299" w:rsidRPr="00C95A39">
          <w:rPr>
            <w:rStyle w:val="Hipervnculo"/>
            <w:rFonts w:cs="Calibri"/>
            <w:noProof/>
          </w:rPr>
          <w:t>4.2.1.</w:t>
        </w:r>
        <w:r w:rsidR="00670299" w:rsidRPr="00716272">
          <w:rPr>
            <w:i w:val="0"/>
            <w:iCs w:val="0"/>
            <w:noProof/>
            <w:sz w:val="22"/>
            <w:szCs w:val="22"/>
            <w:lang w:eastAsia="es-ES"/>
          </w:rPr>
          <w:tab/>
        </w:r>
        <w:r w:rsidR="00670299" w:rsidRPr="00C95A39">
          <w:rPr>
            <w:rStyle w:val="Hipervnculo"/>
            <w:rFonts w:cs="Calibri"/>
            <w:noProof/>
          </w:rPr>
          <w:t>Tamaño y rendimiento</w:t>
        </w:r>
        <w:r w:rsidR="00670299">
          <w:rPr>
            <w:noProof/>
            <w:webHidden/>
          </w:rPr>
          <w:tab/>
        </w:r>
        <w:r w:rsidR="00670299">
          <w:rPr>
            <w:noProof/>
            <w:webHidden/>
          </w:rPr>
          <w:fldChar w:fldCharType="begin"/>
        </w:r>
        <w:r w:rsidR="00670299">
          <w:rPr>
            <w:noProof/>
            <w:webHidden/>
          </w:rPr>
          <w:instrText xml:space="preserve"> PAGEREF _Toc59650544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08B1C36E"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45" w:history="1">
        <w:r w:rsidR="00670299" w:rsidRPr="00C95A39">
          <w:rPr>
            <w:rStyle w:val="Hipervnculo"/>
            <w:rFonts w:cs="Calibri"/>
            <w:noProof/>
          </w:rPr>
          <w:t>4.2.2.</w:t>
        </w:r>
        <w:r w:rsidR="00670299" w:rsidRPr="00716272">
          <w:rPr>
            <w:i w:val="0"/>
            <w:iCs w:val="0"/>
            <w:noProof/>
            <w:sz w:val="22"/>
            <w:szCs w:val="22"/>
            <w:lang w:eastAsia="es-ES"/>
          </w:rPr>
          <w:tab/>
        </w:r>
        <w:r w:rsidR="00670299" w:rsidRPr="00C95A39">
          <w:rPr>
            <w:rStyle w:val="Hipervnculo"/>
            <w:rFonts w:cs="Calibri"/>
            <w:noProof/>
          </w:rPr>
          <w:t>Calidad</w:t>
        </w:r>
        <w:r w:rsidR="00670299">
          <w:rPr>
            <w:noProof/>
            <w:webHidden/>
          </w:rPr>
          <w:tab/>
        </w:r>
        <w:r w:rsidR="00670299">
          <w:rPr>
            <w:noProof/>
            <w:webHidden/>
          </w:rPr>
          <w:fldChar w:fldCharType="begin"/>
        </w:r>
        <w:r w:rsidR="00670299">
          <w:rPr>
            <w:noProof/>
            <w:webHidden/>
          </w:rPr>
          <w:instrText xml:space="preserve"> PAGEREF _Toc59650545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26A3059D"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46" w:history="1">
        <w:r w:rsidR="00670299" w:rsidRPr="00C95A39">
          <w:rPr>
            <w:rStyle w:val="Hipervnculo"/>
            <w:rFonts w:cs="Calibri"/>
            <w:noProof/>
          </w:rPr>
          <w:t>4.2.3.</w:t>
        </w:r>
        <w:r w:rsidR="00670299" w:rsidRPr="00716272">
          <w:rPr>
            <w:i w:val="0"/>
            <w:iCs w:val="0"/>
            <w:noProof/>
            <w:sz w:val="22"/>
            <w:szCs w:val="22"/>
            <w:lang w:eastAsia="es-ES"/>
          </w:rPr>
          <w:tab/>
        </w:r>
        <w:r w:rsidR="00670299" w:rsidRPr="00C95A39">
          <w:rPr>
            <w:rStyle w:val="Hipervnculo"/>
            <w:rFonts w:cs="Calibri"/>
            <w:noProof/>
          </w:rPr>
          <w:t>Otros</w:t>
        </w:r>
        <w:r w:rsidR="00670299">
          <w:rPr>
            <w:noProof/>
            <w:webHidden/>
          </w:rPr>
          <w:tab/>
        </w:r>
        <w:r w:rsidR="00670299">
          <w:rPr>
            <w:noProof/>
            <w:webHidden/>
          </w:rPr>
          <w:fldChar w:fldCharType="begin"/>
        </w:r>
        <w:r w:rsidR="00670299">
          <w:rPr>
            <w:noProof/>
            <w:webHidden/>
          </w:rPr>
          <w:instrText xml:space="preserve"> PAGEREF _Toc59650546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71B29C8"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47" w:history="1">
        <w:r w:rsidR="00670299" w:rsidRPr="00C95A39">
          <w:rPr>
            <w:rStyle w:val="Hipervnculo"/>
            <w:rFonts w:cs="Book Antiqua"/>
            <w:noProof/>
          </w:rPr>
          <w:t>5.</w:t>
        </w:r>
        <w:r w:rsidR="00670299" w:rsidRPr="00716272">
          <w:rPr>
            <w:b w:val="0"/>
            <w:bCs w:val="0"/>
            <w:caps w:val="0"/>
            <w:noProof/>
            <w:sz w:val="22"/>
            <w:szCs w:val="22"/>
            <w:lang w:eastAsia="es-ES"/>
          </w:rPr>
          <w:tab/>
        </w:r>
        <w:r w:rsidR="00670299" w:rsidRPr="00C95A39">
          <w:rPr>
            <w:rStyle w:val="Hipervnculo"/>
            <w:rFonts w:cs="Book Antiqua"/>
            <w:noProof/>
          </w:rPr>
          <w:t>Arquitectura del Producto/Sistema</w:t>
        </w:r>
        <w:r w:rsidR="00670299">
          <w:rPr>
            <w:noProof/>
            <w:webHidden/>
          </w:rPr>
          <w:tab/>
        </w:r>
        <w:r w:rsidR="00670299">
          <w:rPr>
            <w:noProof/>
            <w:webHidden/>
          </w:rPr>
          <w:fldChar w:fldCharType="begin"/>
        </w:r>
        <w:r w:rsidR="00670299">
          <w:rPr>
            <w:noProof/>
            <w:webHidden/>
          </w:rPr>
          <w:instrText xml:space="preserve"> PAGEREF _Toc59650547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481EBE04" w14:textId="77777777" w:rsidR="00670299" w:rsidRPr="00716272" w:rsidRDefault="003C62C2">
      <w:pPr>
        <w:pStyle w:val="TDC2"/>
        <w:tabs>
          <w:tab w:val="left" w:pos="960"/>
          <w:tab w:val="right" w:leader="dot" w:pos="9628"/>
        </w:tabs>
        <w:rPr>
          <w:smallCaps w:val="0"/>
          <w:noProof/>
          <w:sz w:val="22"/>
          <w:szCs w:val="22"/>
          <w:lang w:eastAsia="es-ES"/>
        </w:rPr>
      </w:pPr>
      <w:hyperlink w:anchor="_Toc59650548" w:history="1">
        <w:r w:rsidR="00670299" w:rsidRPr="00C95A39">
          <w:rPr>
            <w:rStyle w:val="Hipervnculo"/>
            <w:rFonts w:cs="Book Antiqua"/>
            <w:noProof/>
          </w:rPr>
          <w:t>5.1.</w:t>
        </w:r>
        <w:r w:rsidR="00670299" w:rsidRPr="00716272">
          <w:rPr>
            <w:smallCaps w:val="0"/>
            <w:noProof/>
            <w:sz w:val="22"/>
            <w:szCs w:val="22"/>
            <w:lang w:eastAsia="es-ES"/>
          </w:rPr>
          <w:tab/>
        </w:r>
        <w:r w:rsidR="00670299" w:rsidRPr="00C95A39">
          <w:rPr>
            <w:rStyle w:val="Hipervnculo"/>
            <w:rFonts w:cs="Book Antiqua"/>
            <w:noProof/>
          </w:rPr>
          <w:t>Vista de Casos de Uso</w:t>
        </w:r>
        <w:r w:rsidR="00670299">
          <w:rPr>
            <w:noProof/>
            <w:webHidden/>
          </w:rPr>
          <w:tab/>
        </w:r>
        <w:r w:rsidR="00670299">
          <w:rPr>
            <w:noProof/>
            <w:webHidden/>
          </w:rPr>
          <w:fldChar w:fldCharType="begin"/>
        </w:r>
        <w:r w:rsidR="00670299">
          <w:rPr>
            <w:noProof/>
            <w:webHidden/>
          </w:rPr>
          <w:instrText xml:space="preserve"> PAGEREF _Toc59650548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E6C698E"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49" w:history="1">
        <w:r w:rsidR="00670299" w:rsidRPr="00C95A39">
          <w:rPr>
            <w:rStyle w:val="Hipervnculo"/>
            <w:rFonts w:cs="Calibri"/>
            <w:noProof/>
          </w:rPr>
          <w:t>5.1.1.</w:t>
        </w:r>
        <w:r w:rsidR="00670299" w:rsidRPr="00716272">
          <w:rPr>
            <w:i w:val="0"/>
            <w:iCs w:val="0"/>
            <w:noProof/>
            <w:sz w:val="22"/>
            <w:szCs w:val="22"/>
            <w:lang w:eastAsia="es-ES"/>
          </w:rPr>
          <w:tab/>
        </w:r>
        <w:r w:rsidR="00670299" w:rsidRPr="00C95A39">
          <w:rPr>
            <w:rStyle w:val="Hipervnculo"/>
            <w:rFonts w:cs="Calibri"/>
            <w:noProof/>
          </w:rPr>
          <w:t>Actores</w:t>
        </w:r>
        <w:r w:rsidR="00670299">
          <w:rPr>
            <w:noProof/>
            <w:webHidden/>
          </w:rPr>
          <w:tab/>
        </w:r>
        <w:r w:rsidR="00670299">
          <w:rPr>
            <w:noProof/>
            <w:webHidden/>
          </w:rPr>
          <w:fldChar w:fldCharType="begin"/>
        </w:r>
        <w:r w:rsidR="00670299">
          <w:rPr>
            <w:noProof/>
            <w:webHidden/>
          </w:rPr>
          <w:instrText xml:space="preserve"> PAGEREF _Toc59650549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001A5F15"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0" w:history="1">
        <w:r w:rsidR="00670299" w:rsidRPr="00C95A39">
          <w:rPr>
            <w:rStyle w:val="Hipervnculo"/>
            <w:rFonts w:cs="Calibri"/>
            <w:noProof/>
          </w:rPr>
          <w:t>5.1.2.</w:t>
        </w:r>
        <w:r w:rsidR="00670299" w:rsidRPr="00716272">
          <w:rPr>
            <w:i w:val="0"/>
            <w:iCs w:val="0"/>
            <w:noProof/>
            <w:sz w:val="22"/>
            <w:szCs w:val="22"/>
            <w:lang w:eastAsia="es-ES"/>
          </w:rPr>
          <w:tab/>
        </w:r>
        <w:r w:rsidR="00670299" w:rsidRPr="00C95A39">
          <w:rPr>
            <w:rStyle w:val="Hipervnculo"/>
            <w:rFonts w:cs="Calibri"/>
            <w:noProof/>
          </w:rPr>
          <w:t>Modelo de casos de Uso</w:t>
        </w:r>
        <w:r w:rsidR="00670299">
          <w:rPr>
            <w:noProof/>
            <w:webHidden/>
          </w:rPr>
          <w:tab/>
        </w:r>
        <w:r w:rsidR="00670299">
          <w:rPr>
            <w:noProof/>
            <w:webHidden/>
          </w:rPr>
          <w:fldChar w:fldCharType="begin"/>
        </w:r>
        <w:r w:rsidR="00670299">
          <w:rPr>
            <w:noProof/>
            <w:webHidden/>
          </w:rPr>
          <w:instrText xml:space="preserve"> PAGEREF _Toc59650550 \h </w:instrText>
        </w:r>
        <w:r w:rsidR="00670299">
          <w:rPr>
            <w:noProof/>
            <w:webHidden/>
          </w:rPr>
        </w:r>
        <w:r w:rsidR="00670299">
          <w:rPr>
            <w:noProof/>
            <w:webHidden/>
          </w:rPr>
          <w:fldChar w:fldCharType="separate"/>
        </w:r>
        <w:r w:rsidR="00670299">
          <w:rPr>
            <w:noProof/>
            <w:webHidden/>
          </w:rPr>
          <w:t>11</w:t>
        </w:r>
        <w:r w:rsidR="00670299">
          <w:rPr>
            <w:noProof/>
            <w:webHidden/>
          </w:rPr>
          <w:fldChar w:fldCharType="end"/>
        </w:r>
      </w:hyperlink>
    </w:p>
    <w:p w14:paraId="0EBE4ABA"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1" w:history="1">
        <w:r w:rsidR="00670299" w:rsidRPr="00C95A39">
          <w:rPr>
            <w:rStyle w:val="Hipervnculo"/>
            <w:rFonts w:cs="Calibri"/>
            <w:noProof/>
          </w:rPr>
          <w:t>5.1.3.</w:t>
        </w:r>
        <w:r w:rsidR="00670299" w:rsidRPr="00716272">
          <w:rPr>
            <w:i w:val="0"/>
            <w:iCs w:val="0"/>
            <w:noProof/>
            <w:sz w:val="22"/>
            <w:szCs w:val="22"/>
            <w:lang w:eastAsia="es-ES"/>
          </w:rPr>
          <w:tab/>
        </w:r>
        <w:r w:rsidR="00670299" w:rsidRPr="00C95A39">
          <w:rPr>
            <w:rStyle w:val="Hipervnculo"/>
            <w:rFonts w:cs="Calibri"/>
            <w:noProof/>
          </w:rPr>
          <w:t>Lista de casos de Uso</w:t>
        </w:r>
        <w:r w:rsidR="00670299">
          <w:rPr>
            <w:noProof/>
            <w:webHidden/>
          </w:rPr>
          <w:tab/>
        </w:r>
        <w:r w:rsidR="00670299">
          <w:rPr>
            <w:noProof/>
            <w:webHidden/>
          </w:rPr>
          <w:fldChar w:fldCharType="begin"/>
        </w:r>
        <w:r w:rsidR="00670299">
          <w:rPr>
            <w:noProof/>
            <w:webHidden/>
          </w:rPr>
          <w:instrText xml:space="preserve"> PAGEREF _Toc59650551 \h </w:instrText>
        </w:r>
        <w:r w:rsidR="00670299">
          <w:rPr>
            <w:noProof/>
            <w:webHidden/>
          </w:rPr>
        </w:r>
        <w:r w:rsidR="00670299">
          <w:rPr>
            <w:noProof/>
            <w:webHidden/>
          </w:rPr>
          <w:fldChar w:fldCharType="separate"/>
        </w:r>
        <w:r w:rsidR="00670299">
          <w:rPr>
            <w:noProof/>
            <w:webHidden/>
          </w:rPr>
          <w:t>12</w:t>
        </w:r>
        <w:r w:rsidR="00670299">
          <w:rPr>
            <w:noProof/>
            <w:webHidden/>
          </w:rPr>
          <w:fldChar w:fldCharType="end"/>
        </w:r>
      </w:hyperlink>
    </w:p>
    <w:p w14:paraId="3545677D"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2" w:history="1">
        <w:r w:rsidR="00670299" w:rsidRPr="00C95A39">
          <w:rPr>
            <w:rStyle w:val="Hipervnculo"/>
            <w:rFonts w:cs="Calibri"/>
            <w:noProof/>
          </w:rPr>
          <w:t>5.1.4.</w:t>
        </w:r>
        <w:r w:rsidR="00670299" w:rsidRPr="00716272">
          <w:rPr>
            <w:i w:val="0"/>
            <w:iCs w:val="0"/>
            <w:noProof/>
            <w:sz w:val="22"/>
            <w:szCs w:val="22"/>
            <w:lang w:eastAsia="es-ES"/>
          </w:rPr>
          <w:tab/>
        </w:r>
        <w:r w:rsidR="00670299" w:rsidRPr="00C95A39">
          <w:rPr>
            <w:rStyle w:val="Hipervnculo"/>
            <w:rFonts w:cs="Calibri"/>
            <w:noProof/>
          </w:rPr>
          <w:t>Descripción de los Casos de Uso</w:t>
        </w:r>
        <w:r w:rsidR="00670299">
          <w:rPr>
            <w:noProof/>
            <w:webHidden/>
          </w:rPr>
          <w:tab/>
        </w:r>
        <w:r w:rsidR="00670299">
          <w:rPr>
            <w:noProof/>
            <w:webHidden/>
          </w:rPr>
          <w:fldChar w:fldCharType="begin"/>
        </w:r>
        <w:r w:rsidR="00670299">
          <w:rPr>
            <w:noProof/>
            <w:webHidden/>
          </w:rPr>
          <w:instrText xml:space="preserve"> PAGEREF _Toc59650552 \h </w:instrText>
        </w:r>
        <w:r w:rsidR="00670299">
          <w:rPr>
            <w:noProof/>
            <w:webHidden/>
          </w:rPr>
        </w:r>
        <w:r w:rsidR="00670299">
          <w:rPr>
            <w:noProof/>
            <w:webHidden/>
          </w:rPr>
          <w:fldChar w:fldCharType="separate"/>
        </w:r>
        <w:r w:rsidR="00670299">
          <w:rPr>
            <w:noProof/>
            <w:webHidden/>
          </w:rPr>
          <w:t>13</w:t>
        </w:r>
        <w:r w:rsidR="00670299">
          <w:rPr>
            <w:noProof/>
            <w:webHidden/>
          </w:rPr>
          <w:fldChar w:fldCharType="end"/>
        </w:r>
      </w:hyperlink>
    </w:p>
    <w:p w14:paraId="429FE4CF" w14:textId="77777777" w:rsidR="00670299" w:rsidRPr="00716272" w:rsidRDefault="003C62C2">
      <w:pPr>
        <w:pStyle w:val="TDC2"/>
        <w:tabs>
          <w:tab w:val="left" w:pos="960"/>
          <w:tab w:val="right" w:leader="dot" w:pos="9628"/>
        </w:tabs>
        <w:rPr>
          <w:smallCaps w:val="0"/>
          <w:noProof/>
          <w:sz w:val="22"/>
          <w:szCs w:val="22"/>
          <w:lang w:eastAsia="es-ES"/>
        </w:rPr>
      </w:pPr>
      <w:hyperlink w:anchor="_Toc59650553" w:history="1">
        <w:r w:rsidR="00670299" w:rsidRPr="00C95A39">
          <w:rPr>
            <w:rStyle w:val="Hipervnculo"/>
            <w:rFonts w:cs="Book Antiqua"/>
            <w:noProof/>
          </w:rPr>
          <w:t>5.2.</w:t>
        </w:r>
        <w:r w:rsidR="00670299" w:rsidRPr="00716272">
          <w:rPr>
            <w:smallCaps w:val="0"/>
            <w:noProof/>
            <w:sz w:val="22"/>
            <w:szCs w:val="22"/>
            <w:lang w:eastAsia="es-ES"/>
          </w:rPr>
          <w:tab/>
        </w:r>
        <w:r w:rsidR="00670299" w:rsidRPr="00C95A39">
          <w:rPr>
            <w:rStyle w:val="Hipervnculo"/>
            <w:rFonts w:cs="Book Antiqua"/>
            <w:noProof/>
          </w:rPr>
          <w:t>Vista Funcional</w:t>
        </w:r>
        <w:r w:rsidR="00670299">
          <w:rPr>
            <w:noProof/>
            <w:webHidden/>
          </w:rPr>
          <w:tab/>
        </w:r>
        <w:r w:rsidR="00670299">
          <w:rPr>
            <w:noProof/>
            <w:webHidden/>
          </w:rPr>
          <w:fldChar w:fldCharType="begin"/>
        </w:r>
        <w:r w:rsidR="00670299">
          <w:rPr>
            <w:noProof/>
            <w:webHidden/>
          </w:rPr>
          <w:instrText xml:space="preserve"> PAGEREF _Toc59650553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0B19A04F"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4" w:history="1">
        <w:r w:rsidR="00670299" w:rsidRPr="00C95A39">
          <w:rPr>
            <w:rStyle w:val="Hipervnculo"/>
            <w:rFonts w:cs="Calibri"/>
            <w:noProof/>
          </w:rPr>
          <w:t>5.2.1.</w:t>
        </w:r>
        <w:r w:rsidR="00670299" w:rsidRPr="00716272">
          <w:rPr>
            <w:i w:val="0"/>
            <w:iCs w:val="0"/>
            <w:noProof/>
            <w:sz w:val="22"/>
            <w:szCs w:val="22"/>
            <w:lang w:eastAsia="es-ES"/>
          </w:rPr>
          <w:tab/>
        </w:r>
        <w:r w:rsidR="00670299" w:rsidRPr="00C95A39">
          <w:rPr>
            <w:rStyle w:val="Hipervnculo"/>
            <w:rFonts w:cs="Calibri"/>
            <w:noProof/>
          </w:rPr>
          <w:t>Modelo de Análisis</w:t>
        </w:r>
        <w:r w:rsidR="00670299">
          <w:rPr>
            <w:noProof/>
            <w:webHidden/>
          </w:rPr>
          <w:tab/>
        </w:r>
        <w:r w:rsidR="00670299">
          <w:rPr>
            <w:noProof/>
            <w:webHidden/>
          </w:rPr>
          <w:fldChar w:fldCharType="begin"/>
        </w:r>
        <w:r w:rsidR="00670299">
          <w:rPr>
            <w:noProof/>
            <w:webHidden/>
          </w:rPr>
          <w:instrText xml:space="preserve"> PAGEREF _Toc59650554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7127B8A2" w14:textId="77777777" w:rsidR="00670299" w:rsidRPr="00716272" w:rsidRDefault="003C62C2">
      <w:pPr>
        <w:pStyle w:val="TDC2"/>
        <w:tabs>
          <w:tab w:val="left" w:pos="960"/>
          <w:tab w:val="right" w:leader="dot" w:pos="9628"/>
        </w:tabs>
        <w:rPr>
          <w:smallCaps w:val="0"/>
          <w:noProof/>
          <w:sz w:val="22"/>
          <w:szCs w:val="22"/>
          <w:lang w:eastAsia="es-ES"/>
        </w:rPr>
      </w:pPr>
      <w:hyperlink w:anchor="_Toc59650555" w:history="1">
        <w:r w:rsidR="00670299" w:rsidRPr="00C95A39">
          <w:rPr>
            <w:rStyle w:val="Hipervnculo"/>
            <w:rFonts w:cs="Book Antiqua"/>
            <w:noProof/>
          </w:rPr>
          <w:t>5.3.</w:t>
        </w:r>
        <w:r w:rsidR="00670299" w:rsidRPr="00716272">
          <w:rPr>
            <w:smallCaps w:val="0"/>
            <w:noProof/>
            <w:sz w:val="22"/>
            <w:szCs w:val="22"/>
            <w:lang w:eastAsia="es-ES"/>
          </w:rPr>
          <w:tab/>
        </w:r>
        <w:r w:rsidR="00670299" w:rsidRPr="00C95A39">
          <w:rPr>
            <w:rStyle w:val="Hipervnculo"/>
            <w:rFonts w:cs="Book Antiqua"/>
            <w:noProof/>
          </w:rPr>
          <w:t>Vista Lógica</w:t>
        </w:r>
        <w:r w:rsidR="00670299">
          <w:rPr>
            <w:noProof/>
            <w:webHidden/>
          </w:rPr>
          <w:tab/>
        </w:r>
        <w:r w:rsidR="00670299">
          <w:rPr>
            <w:noProof/>
            <w:webHidden/>
          </w:rPr>
          <w:fldChar w:fldCharType="begin"/>
        </w:r>
        <w:r w:rsidR="00670299">
          <w:rPr>
            <w:noProof/>
            <w:webHidden/>
          </w:rPr>
          <w:instrText xml:space="preserve"> PAGEREF _Toc59650555 \h </w:instrText>
        </w:r>
        <w:r w:rsidR="00670299">
          <w:rPr>
            <w:noProof/>
            <w:webHidden/>
          </w:rPr>
        </w:r>
        <w:r w:rsidR="00670299">
          <w:rPr>
            <w:noProof/>
            <w:webHidden/>
          </w:rPr>
          <w:fldChar w:fldCharType="separate"/>
        </w:r>
        <w:r w:rsidR="00670299">
          <w:rPr>
            <w:noProof/>
            <w:webHidden/>
          </w:rPr>
          <w:t>18</w:t>
        </w:r>
        <w:r w:rsidR="00670299">
          <w:rPr>
            <w:noProof/>
            <w:webHidden/>
          </w:rPr>
          <w:fldChar w:fldCharType="end"/>
        </w:r>
      </w:hyperlink>
    </w:p>
    <w:p w14:paraId="1BE31910"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6" w:history="1">
        <w:r w:rsidR="00670299" w:rsidRPr="00C95A39">
          <w:rPr>
            <w:rStyle w:val="Hipervnculo"/>
            <w:rFonts w:cs="Calibri"/>
            <w:noProof/>
          </w:rPr>
          <w:t>5.3.1.</w:t>
        </w:r>
        <w:r w:rsidR="00670299" w:rsidRPr="00716272">
          <w:rPr>
            <w:i w:val="0"/>
            <w:iCs w:val="0"/>
            <w:noProof/>
            <w:sz w:val="22"/>
            <w:szCs w:val="22"/>
            <w:lang w:eastAsia="es-ES"/>
          </w:rPr>
          <w:tab/>
        </w:r>
        <w:r w:rsidR="00670299" w:rsidRPr="00C95A39">
          <w:rPr>
            <w:rStyle w:val="Hipervnculo"/>
            <w:rFonts w:cs="Calibri"/>
            <w:noProof/>
          </w:rPr>
          <w:t>Descripción</w:t>
        </w:r>
        <w:r w:rsidR="00670299">
          <w:rPr>
            <w:noProof/>
            <w:webHidden/>
          </w:rPr>
          <w:tab/>
        </w:r>
        <w:r w:rsidR="00670299">
          <w:rPr>
            <w:noProof/>
            <w:webHidden/>
          </w:rPr>
          <w:fldChar w:fldCharType="begin"/>
        </w:r>
        <w:r w:rsidR="00670299">
          <w:rPr>
            <w:noProof/>
            <w:webHidden/>
          </w:rPr>
          <w:instrText xml:space="preserve"> PAGEREF _Toc59650556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7245382D"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7" w:history="1">
        <w:r w:rsidR="00670299" w:rsidRPr="00C95A39">
          <w:rPr>
            <w:rStyle w:val="Hipervnculo"/>
            <w:rFonts w:cs="Calibri"/>
            <w:noProof/>
          </w:rPr>
          <w:t>5.3.2.</w:t>
        </w:r>
        <w:r w:rsidR="00670299" w:rsidRPr="00716272">
          <w:rPr>
            <w:i w:val="0"/>
            <w:iCs w:val="0"/>
            <w:noProof/>
            <w:sz w:val="22"/>
            <w:szCs w:val="22"/>
            <w:lang w:eastAsia="es-ES"/>
          </w:rPr>
          <w:tab/>
        </w:r>
        <w:r w:rsidR="00670299" w:rsidRPr="00C95A39">
          <w:rPr>
            <w:rStyle w:val="Hipervnculo"/>
            <w:rFonts w:cs="Calibri"/>
            <w:noProof/>
          </w:rPr>
          <w:t>Paquetes de Diseño Arquitectónicamente Significativos</w:t>
        </w:r>
        <w:r w:rsidR="00670299">
          <w:rPr>
            <w:noProof/>
            <w:webHidden/>
          </w:rPr>
          <w:tab/>
        </w:r>
        <w:r w:rsidR="00670299">
          <w:rPr>
            <w:noProof/>
            <w:webHidden/>
          </w:rPr>
          <w:fldChar w:fldCharType="begin"/>
        </w:r>
        <w:r w:rsidR="00670299">
          <w:rPr>
            <w:noProof/>
            <w:webHidden/>
          </w:rPr>
          <w:instrText xml:space="preserve"> PAGEREF _Toc59650557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64890D7B"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8" w:history="1">
        <w:r w:rsidR="00670299" w:rsidRPr="00C95A39">
          <w:rPr>
            <w:rStyle w:val="Hipervnculo"/>
            <w:rFonts w:cs="Calibri"/>
            <w:noProof/>
          </w:rPr>
          <w:t>5.3.3.</w:t>
        </w:r>
        <w:r w:rsidR="00670299" w:rsidRPr="00716272">
          <w:rPr>
            <w:i w:val="0"/>
            <w:iCs w:val="0"/>
            <w:noProof/>
            <w:sz w:val="22"/>
            <w:szCs w:val="22"/>
            <w:lang w:eastAsia="es-ES"/>
          </w:rPr>
          <w:tab/>
        </w:r>
        <w:r w:rsidR="00670299" w:rsidRPr="00C95A39">
          <w:rPr>
            <w:rStyle w:val="Hipervnculo"/>
            <w:rFonts w:cs="Calibri"/>
            <w:noProof/>
          </w:rPr>
          <w:t>Vista de Implementación - Componentes</w:t>
        </w:r>
        <w:r w:rsidR="00670299">
          <w:rPr>
            <w:noProof/>
            <w:webHidden/>
          </w:rPr>
          <w:tab/>
        </w:r>
        <w:r w:rsidR="00670299">
          <w:rPr>
            <w:noProof/>
            <w:webHidden/>
          </w:rPr>
          <w:fldChar w:fldCharType="begin"/>
        </w:r>
        <w:r w:rsidR="00670299">
          <w:rPr>
            <w:noProof/>
            <w:webHidden/>
          </w:rPr>
          <w:instrText xml:space="preserve"> PAGEREF _Toc59650558 \h </w:instrText>
        </w:r>
        <w:r w:rsidR="00670299">
          <w:rPr>
            <w:noProof/>
            <w:webHidden/>
          </w:rPr>
        </w:r>
        <w:r w:rsidR="00670299">
          <w:rPr>
            <w:noProof/>
            <w:webHidden/>
          </w:rPr>
          <w:fldChar w:fldCharType="separate"/>
        </w:r>
        <w:r w:rsidR="00670299">
          <w:rPr>
            <w:noProof/>
            <w:webHidden/>
          </w:rPr>
          <w:t>20</w:t>
        </w:r>
        <w:r w:rsidR="00670299">
          <w:rPr>
            <w:noProof/>
            <w:webHidden/>
          </w:rPr>
          <w:fldChar w:fldCharType="end"/>
        </w:r>
      </w:hyperlink>
    </w:p>
    <w:p w14:paraId="78D720B1" w14:textId="77777777" w:rsidR="00670299" w:rsidRPr="00716272" w:rsidRDefault="003C62C2">
      <w:pPr>
        <w:pStyle w:val="TDC2"/>
        <w:tabs>
          <w:tab w:val="left" w:pos="960"/>
          <w:tab w:val="right" w:leader="dot" w:pos="9628"/>
        </w:tabs>
        <w:rPr>
          <w:smallCaps w:val="0"/>
          <w:noProof/>
          <w:sz w:val="22"/>
          <w:szCs w:val="22"/>
          <w:lang w:eastAsia="es-ES"/>
        </w:rPr>
      </w:pPr>
      <w:hyperlink w:anchor="_Toc59650559" w:history="1">
        <w:r w:rsidR="00670299" w:rsidRPr="00C95A39">
          <w:rPr>
            <w:rStyle w:val="Hipervnculo"/>
            <w:rFonts w:cs="Book Antiqua"/>
            <w:noProof/>
          </w:rPr>
          <w:t>5.4.</w:t>
        </w:r>
        <w:r w:rsidR="00670299" w:rsidRPr="00716272">
          <w:rPr>
            <w:smallCaps w:val="0"/>
            <w:noProof/>
            <w:sz w:val="22"/>
            <w:szCs w:val="22"/>
            <w:lang w:eastAsia="es-ES"/>
          </w:rPr>
          <w:tab/>
        </w:r>
        <w:r w:rsidR="00670299" w:rsidRPr="00C95A39">
          <w:rPr>
            <w:rStyle w:val="Hipervnculo"/>
            <w:rFonts w:cs="Book Antiqua"/>
            <w:noProof/>
          </w:rPr>
          <w:t>Vista de Despliegue - Ambiente Físico</w:t>
        </w:r>
        <w:r w:rsidR="00670299">
          <w:rPr>
            <w:noProof/>
            <w:webHidden/>
          </w:rPr>
          <w:tab/>
        </w:r>
        <w:r w:rsidR="00670299">
          <w:rPr>
            <w:noProof/>
            <w:webHidden/>
          </w:rPr>
          <w:fldChar w:fldCharType="begin"/>
        </w:r>
        <w:r w:rsidR="00670299">
          <w:rPr>
            <w:noProof/>
            <w:webHidden/>
          </w:rPr>
          <w:instrText xml:space="preserve"> PAGEREF _Toc59650559 \h </w:instrText>
        </w:r>
        <w:r w:rsidR="00670299">
          <w:rPr>
            <w:noProof/>
            <w:webHidden/>
          </w:rPr>
        </w:r>
        <w:r w:rsidR="00670299">
          <w:rPr>
            <w:noProof/>
            <w:webHidden/>
          </w:rPr>
          <w:fldChar w:fldCharType="separate"/>
        </w:r>
        <w:r w:rsidR="00670299">
          <w:rPr>
            <w:noProof/>
            <w:webHidden/>
          </w:rPr>
          <w:t>21</w:t>
        </w:r>
        <w:r w:rsidR="00670299">
          <w:rPr>
            <w:noProof/>
            <w:webHidden/>
          </w:rPr>
          <w:fldChar w:fldCharType="end"/>
        </w:r>
      </w:hyperlink>
    </w:p>
    <w:p w14:paraId="700E0D8D" w14:textId="77777777" w:rsidR="00670299" w:rsidRPr="00716272" w:rsidRDefault="003C62C2">
      <w:pPr>
        <w:pStyle w:val="TDC2"/>
        <w:tabs>
          <w:tab w:val="left" w:pos="960"/>
          <w:tab w:val="right" w:leader="dot" w:pos="9628"/>
        </w:tabs>
        <w:rPr>
          <w:smallCaps w:val="0"/>
          <w:noProof/>
          <w:sz w:val="22"/>
          <w:szCs w:val="22"/>
          <w:lang w:eastAsia="es-ES"/>
        </w:rPr>
      </w:pPr>
      <w:hyperlink w:anchor="_Toc59650560" w:history="1">
        <w:r w:rsidR="00670299" w:rsidRPr="00C95A39">
          <w:rPr>
            <w:rStyle w:val="Hipervnculo"/>
            <w:rFonts w:cs="Book Antiqua"/>
            <w:noProof/>
          </w:rPr>
          <w:t>5.5.</w:t>
        </w:r>
        <w:r w:rsidR="00670299" w:rsidRPr="00716272">
          <w:rPr>
            <w:smallCaps w:val="0"/>
            <w:noProof/>
            <w:sz w:val="22"/>
            <w:szCs w:val="22"/>
            <w:lang w:eastAsia="es-ES"/>
          </w:rPr>
          <w:tab/>
        </w:r>
        <w:r w:rsidR="00670299" w:rsidRPr="00C95A39">
          <w:rPr>
            <w:rStyle w:val="Hipervnculo"/>
            <w:rFonts w:cs="Book Antiqua"/>
            <w:noProof/>
          </w:rPr>
          <w:t>Vista de Datos</w:t>
        </w:r>
        <w:r w:rsidR="00670299">
          <w:rPr>
            <w:noProof/>
            <w:webHidden/>
          </w:rPr>
          <w:tab/>
        </w:r>
        <w:r w:rsidR="00670299">
          <w:rPr>
            <w:noProof/>
            <w:webHidden/>
          </w:rPr>
          <w:fldChar w:fldCharType="begin"/>
        </w:r>
        <w:r w:rsidR="00670299">
          <w:rPr>
            <w:noProof/>
            <w:webHidden/>
          </w:rPr>
          <w:instrText xml:space="preserve"> PAGEREF _Toc59650560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62ABFC0"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61" w:history="1">
        <w:r w:rsidR="00670299" w:rsidRPr="00C95A39">
          <w:rPr>
            <w:rStyle w:val="Hipervnculo"/>
            <w:rFonts w:cs="Calibri"/>
            <w:noProof/>
          </w:rPr>
          <w:t>5.5.1.</w:t>
        </w:r>
        <w:r w:rsidR="00670299" w:rsidRPr="00716272">
          <w:rPr>
            <w:i w:val="0"/>
            <w:iCs w:val="0"/>
            <w:noProof/>
            <w:sz w:val="22"/>
            <w:szCs w:val="22"/>
            <w:lang w:eastAsia="es-ES"/>
          </w:rPr>
          <w:tab/>
        </w:r>
        <w:r w:rsidR="00670299" w:rsidRPr="00C95A39">
          <w:rPr>
            <w:rStyle w:val="Hipervnculo"/>
            <w:rFonts w:cs="Calibri"/>
            <w:noProof/>
          </w:rPr>
          <w:t>Definiciones</w:t>
        </w:r>
        <w:r w:rsidR="00670299">
          <w:rPr>
            <w:noProof/>
            <w:webHidden/>
          </w:rPr>
          <w:tab/>
        </w:r>
        <w:r w:rsidR="00670299">
          <w:rPr>
            <w:noProof/>
            <w:webHidden/>
          </w:rPr>
          <w:fldChar w:fldCharType="begin"/>
        </w:r>
        <w:r w:rsidR="00670299">
          <w:rPr>
            <w:noProof/>
            <w:webHidden/>
          </w:rPr>
          <w:instrText xml:space="preserve"> PAGEREF _Toc59650561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110B0763"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62" w:history="1">
        <w:r w:rsidR="00670299" w:rsidRPr="00C95A39">
          <w:rPr>
            <w:rStyle w:val="Hipervnculo"/>
            <w:rFonts w:cs="Calibri"/>
            <w:noProof/>
          </w:rPr>
          <w:t>5.5.2.</w:t>
        </w:r>
        <w:r w:rsidR="00670299" w:rsidRPr="00716272">
          <w:rPr>
            <w:i w:val="0"/>
            <w:iCs w:val="0"/>
            <w:noProof/>
            <w:sz w:val="22"/>
            <w:szCs w:val="22"/>
            <w:lang w:eastAsia="es-ES"/>
          </w:rPr>
          <w:tab/>
        </w:r>
        <w:r w:rsidR="00670299" w:rsidRPr="00C95A39">
          <w:rPr>
            <w:rStyle w:val="Hipervnculo"/>
            <w:rFonts w:cs="Calibri"/>
            <w:noProof/>
          </w:rPr>
          <w:t>Diseño de Base de Datos</w:t>
        </w:r>
        <w:r w:rsidR="00670299">
          <w:rPr>
            <w:noProof/>
            <w:webHidden/>
          </w:rPr>
          <w:tab/>
        </w:r>
        <w:r w:rsidR="00670299">
          <w:rPr>
            <w:noProof/>
            <w:webHidden/>
          </w:rPr>
          <w:fldChar w:fldCharType="begin"/>
        </w:r>
        <w:r w:rsidR="00670299">
          <w:rPr>
            <w:noProof/>
            <w:webHidden/>
          </w:rPr>
          <w:instrText xml:space="preserve"> PAGEREF _Toc59650562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F27243F" w14:textId="77777777" w:rsidR="00670299" w:rsidRPr="00716272" w:rsidRDefault="003C62C2">
      <w:pPr>
        <w:pStyle w:val="TDC2"/>
        <w:tabs>
          <w:tab w:val="left" w:pos="960"/>
          <w:tab w:val="right" w:leader="dot" w:pos="9628"/>
        </w:tabs>
        <w:rPr>
          <w:smallCaps w:val="0"/>
          <w:noProof/>
          <w:sz w:val="22"/>
          <w:szCs w:val="22"/>
          <w:lang w:eastAsia="es-ES"/>
        </w:rPr>
      </w:pPr>
      <w:hyperlink w:anchor="_Toc59650563" w:history="1">
        <w:r w:rsidR="00670299" w:rsidRPr="00C95A39">
          <w:rPr>
            <w:rStyle w:val="Hipervnculo"/>
            <w:rFonts w:cs="Book Antiqua"/>
            <w:noProof/>
          </w:rPr>
          <w:t>5.6.</w:t>
        </w:r>
        <w:r w:rsidR="00670299" w:rsidRPr="00716272">
          <w:rPr>
            <w:smallCaps w:val="0"/>
            <w:noProof/>
            <w:sz w:val="22"/>
            <w:szCs w:val="22"/>
            <w:lang w:eastAsia="es-ES"/>
          </w:rPr>
          <w:tab/>
        </w:r>
        <w:r w:rsidR="00670299" w:rsidRPr="00C95A39">
          <w:rPr>
            <w:rStyle w:val="Hipervnculo"/>
            <w:rFonts w:cs="Book Antiqua"/>
            <w:noProof/>
          </w:rPr>
          <w:t>Requisitos de Software/Hardware</w:t>
        </w:r>
        <w:r w:rsidR="00670299">
          <w:rPr>
            <w:noProof/>
            <w:webHidden/>
          </w:rPr>
          <w:tab/>
        </w:r>
        <w:r w:rsidR="00670299">
          <w:rPr>
            <w:noProof/>
            <w:webHidden/>
          </w:rPr>
          <w:fldChar w:fldCharType="begin"/>
        </w:r>
        <w:r w:rsidR="00670299">
          <w:rPr>
            <w:noProof/>
            <w:webHidden/>
          </w:rPr>
          <w:instrText xml:space="preserve"> PAGEREF _Toc59650563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BA6896F"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64" w:history="1">
        <w:r w:rsidR="00670299" w:rsidRPr="00C95A39">
          <w:rPr>
            <w:rStyle w:val="Hipervnculo"/>
            <w:rFonts w:cs="Book Antiqua"/>
            <w:noProof/>
          </w:rPr>
          <w:t>6.</w:t>
        </w:r>
        <w:r w:rsidR="00670299" w:rsidRPr="00716272">
          <w:rPr>
            <w:b w:val="0"/>
            <w:bCs w:val="0"/>
            <w:caps w:val="0"/>
            <w:noProof/>
            <w:sz w:val="22"/>
            <w:szCs w:val="22"/>
            <w:lang w:eastAsia="es-ES"/>
          </w:rPr>
          <w:tab/>
        </w:r>
        <w:r w:rsidR="00670299" w:rsidRPr="00C95A39">
          <w:rPr>
            <w:rStyle w:val="Hipervnculo"/>
            <w:rFonts w:cs="Book Antiqua"/>
            <w:noProof/>
          </w:rPr>
          <w:t>Calidad</w:t>
        </w:r>
        <w:r w:rsidR="00670299">
          <w:rPr>
            <w:noProof/>
            <w:webHidden/>
          </w:rPr>
          <w:tab/>
        </w:r>
        <w:r w:rsidR="00670299">
          <w:rPr>
            <w:noProof/>
            <w:webHidden/>
          </w:rPr>
          <w:fldChar w:fldCharType="begin"/>
        </w:r>
        <w:r w:rsidR="00670299">
          <w:rPr>
            <w:noProof/>
            <w:webHidden/>
          </w:rPr>
          <w:instrText xml:space="preserve"> PAGEREF _Toc59650564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EF34D9A"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65" w:history="1">
        <w:r w:rsidR="00670299" w:rsidRPr="00C95A39">
          <w:rPr>
            <w:rStyle w:val="Hipervnculo"/>
            <w:rFonts w:cs="Book Antiqua"/>
            <w:noProof/>
          </w:rPr>
          <w:t>7.</w:t>
        </w:r>
        <w:r w:rsidR="00670299" w:rsidRPr="00716272">
          <w:rPr>
            <w:b w:val="0"/>
            <w:bCs w:val="0"/>
            <w:caps w:val="0"/>
            <w:noProof/>
            <w:sz w:val="22"/>
            <w:szCs w:val="22"/>
            <w:lang w:eastAsia="es-ES"/>
          </w:rPr>
          <w:tab/>
        </w:r>
        <w:r w:rsidR="00670299" w:rsidRPr="00C95A39">
          <w:rPr>
            <w:rStyle w:val="Hipervnculo"/>
            <w:rFonts w:cs="Book Antiqua"/>
            <w:noProof/>
          </w:rPr>
          <w:t>Observaciones</w:t>
        </w:r>
        <w:r w:rsidR="00670299">
          <w:rPr>
            <w:noProof/>
            <w:webHidden/>
          </w:rPr>
          <w:tab/>
        </w:r>
        <w:r w:rsidR="00670299">
          <w:rPr>
            <w:noProof/>
            <w:webHidden/>
          </w:rPr>
          <w:fldChar w:fldCharType="begin"/>
        </w:r>
        <w:r w:rsidR="00670299">
          <w:rPr>
            <w:noProof/>
            <w:webHidden/>
          </w:rPr>
          <w:instrText xml:space="preserve"> PAGEREF _Toc59650565 \h </w:instrText>
        </w:r>
        <w:r w:rsidR="00670299">
          <w:rPr>
            <w:noProof/>
            <w:webHidden/>
          </w:rPr>
        </w:r>
        <w:r w:rsidR="00670299">
          <w:rPr>
            <w:noProof/>
            <w:webHidden/>
          </w:rPr>
          <w:fldChar w:fldCharType="separate"/>
        </w:r>
        <w:r w:rsidR="00670299">
          <w:rPr>
            <w:noProof/>
            <w:webHidden/>
          </w:rPr>
          <w:t>25</w:t>
        </w:r>
        <w:r w:rsidR="00670299">
          <w:rPr>
            <w:noProof/>
            <w:webHidden/>
          </w:rPr>
          <w:fldChar w:fldCharType="end"/>
        </w:r>
      </w:hyperlink>
    </w:p>
    <w:p w14:paraId="66F4E476" w14:textId="77777777" w:rsidR="007F1FAD" w:rsidRDefault="007F1FAD">
      <w:r>
        <w:rPr>
          <w:rFonts w:ascii="Calibri" w:hAnsi="Calibri"/>
          <w:b/>
          <w:bCs/>
          <w:caps/>
          <w:sz w:val="20"/>
          <w:szCs w:val="20"/>
        </w:rPr>
        <w:fldChar w:fldCharType="end"/>
      </w:r>
    </w:p>
    <w:p w14:paraId="5BED62B3" w14:textId="77777777" w:rsidR="00547DD9" w:rsidRPr="00453783" w:rsidRDefault="00547DD9">
      <w:pPr>
        <w:rPr>
          <w:rFonts w:ascii="Calibri" w:hAnsi="Calibri" w:cs="Book Antiqua"/>
          <w:b/>
        </w:rPr>
      </w:pPr>
    </w:p>
    <w:p w14:paraId="3CF05315" w14:textId="77777777" w:rsidR="00547DD9" w:rsidRPr="00453783" w:rsidRDefault="00547DD9">
      <w:pPr>
        <w:pStyle w:val="Textoindependiente"/>
        <w:pageBreakBefore/>
        <w:rPr>
          <w:rFonts w:ascii="Calibri" w:hAnsi="Calibri"/>
        </w:rPr>
      </w:pPr>
    </w:p>
    <w:p w14:paraId="6AB00F3D" w14:textId="77777777" w:rsidR="00547DD9" w:rsidRPr="00453783" w:rsidRDefault="00547DD9" w:rsidP="00663A4B">
      <w:pPr>
        <w:pStyle w:val="Ttulo1"/>
        <w:numPr>
          <w:ilvl w:val="0"/>
          <w:numId w:val="2"/>
        </w:numPr>
        <w:spacing w:before="0" w:after="0"/>
        <w:rPr>
          <w:rFonts w:ascii="Calibri" w:hAnsi="Calibri" w:cs="Book Antiqua"/>
          <w:sz w:val="24"/>
        </w:rPr>
      </w:pPr>
      <w:bookmarkStart w:id="1" w:name="_Toc384282994"/>
      <w:bookmarkStart w:id="2" w:name="_Toc59650525"/>
      <w:r w:rsidRPr="00453783">
        <w:rPr>
          <w:rFonts w:ascii="Calibri" w:hAnsi="Calibri" w:cs="Book Antiqua"/>
          <w:sz w:val="28"/>
        </w:rPr>
        <w:t>Introducción</w:t>
      </w:r>
      <w:bookmarkEnd w:id="1"/>
      <w:bookmarkEnd w:id="2"/>
      <w:r w:rsidRPr="00453783">
        <w:rPr>
          <w:rFonts w:ascii="Calibri" w:hAnsi="Calibri" w:cs="Book Antiqua"/>
          <w:sz w:val="28"/>
        </w:rPr>
        <w:t xml:space="preserve">  </w:t>
      </w:r>
    </w:p>
    <w:p w14:paraId="7F45835A" w14:textId="222B24ED" w:rsidR="00547DD9" w:rsidRDefault="00DE5EB2" w:rsidP="00663A4B">
      <w:pPr>
        <w:pStyle w:val="Ttulo2"/>
        <w:numPr>
          <w:ilvl w:val="1"/>
          <w:numId w:val="2"/>
        </w:numPr>
        <w:ind w:left="1418"/>
        <w:rPr>
          <w:rFonts w:ascii="Calibri" w:hAnsi="Calibri" w:cs="Book Antiqua"/>
          <w:i w:val="0"/>
          <w:sz w:val="24"/>
        </w:rPr>
      </w:pPr>
      <w:bookmarkStart w:id="3" w:name="_Toc384282995"/>
      <w:bookmarkStart w:id="4" w:name="_Toc59650526"/>
      <w:r w:rsidRPr="00453783">
        <w:rPr>
          <w:rFonts w:ascii="Calibri" w:hAnsi="Calibri" w:cs="Book Antiqua"/>
          <w:i w:val="0"/>
          <w:sz w:val="24"/>
        </w:rPr>
        <w:t>Objetivo</w:t>
      </w:r>
      <w:bookmarkEnd w:id="3"/>
      <w:bookmarkEnd w:id="4"/>
    </w:p>
    <w:p w14:paraId="3D02945A" w14:textId="77777777" w:rsidR="00830635" w:rsidRPr="00830635" w:rsidRDefault="00830635" w:rsidP="00830635"/>
    <w:p w14:paraId="10D595C2" w14:textId="3F0A74A6" w:rsidR="00044A02" w:rsidRPr="008F2A47" w:rsidRDefault="00044A02" w:rsidP="00044A02">
      <w:pPr>
        <w:pStyle w:val="Prrafodelista"/>
        <w:rPr>
          <w:rFonts w:ascii="Calibri" w:hAnsi="Calibri" w:cs="Book Antiqua"/>
          <w:i/>
          <w:color w:val="000000" w:themeColor="text1"/>
        </w:rPr>
      </w:pPr>
      <w:bookmarkStart w:id="5" w:name="_Toc384282996"/>
      <w:bookmarkStart w:id="6" w:name="_Toc59650527"/>
      <w:r w:rsidRPr="008F2A47">
        <w:rPr>
          <w:rFonts w:ascii="Calibri" w:hAnsi="Calibri" w:cs="Book Antiqua"/>
          <w:i/>
          <w:color w:val="000000" w:themeColor="text1"/>
        </w:rPr>
        <w:t xml:space="preserve">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 se especifica en detalle como el producto va a realizar los procesos de la organización. Determinaremos el alcance e impacto que tendrá el producto durante su implementación. </w:t>
      </w:r>
    </w:p>
    <w:p w14:paraId="0BE7CE76" w14:textId="77777777" w:rsidR="00547DD9" w:rsidRPr="00453783" w:rsidRDefault="00547DD9" w:rsidP="00663A4B">
      <w:pPr>
        <w:pStyle w:val="Ttulo2"/>
        <w:numPr>
          <w:ilvl w:val="1"/>
          <w:numId w:val="2"/>
        </w:numPr>
        <w:ind w:left="1418"/>
        <w:rPr>
          <w:rFonts w:ascii="Calibri" w:hAnsi="Calibri" w:cs="Book Antiqua"/>
          <w:i w:val="0"/>
          <w:sz w:val="24"/>
        </w:rPr>
      </w:pPr>
      <w:r w:rsidRPr="00453783">
        <w:rPr>
          <w:rFonts w:ascii="Calibri" w:hAnsi="Calibri" w:cs="Book Antiqua"/>
          <w:i w:val="0"/>
          <w:sz w:val="24"/>
        </w:rPr>
        <w:t>Definiciones, Acrónimos y Abreviaturas</w:t>
      </w:r>
      <w:bookmarkEnd w:id="5"/>
      <w:bookmarkEnd w:id="6"/>
    </w:p>
    <w:p w14:paraId="4ABF078E" w14:textId="77777777" w:rsidR="001905F6" w:rsidRDefault="001905F6" w:rsidP="001905F6">
      <w:pPr>
        <w:ind w:left="720"/>
        <w:jc w:val="both"/>
        <w:rPr>
          <w:rFonts w:ascii="Calibri" w:hAnsi="Calibri" w:cs="Book Antiqua"/>
          <w:i/>
          <w:color w:val="0000FF"/>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691"/>
        <w:gridCol w:w="3828"/>
        <w:gridCol w:w="1784"/>
        <w:gridCol w:w="980"/>
      </w:tblGrid>
      <w:tr w:rsidR="00E4055B" w:rsidRPr="00DD5B1D" w14:paraId="29F20C9D" w14:textId="77777777" w:rsidTr="0025752C">
        <w:trPr>
          <w:trHeight w:val="271"/>
          <w:jc w:val="center"/>
        </w:trPr>
        <w:tc>
          <w:tcPr>
            <w:tcW w:w="1691" w:type="dxa"/>
            <w:shd w:val="clear" w:color="auto" w:fill="BFBFBF"/>
            <w:tcMar>
              <w:top w:w="15" w:type="dxa"/>
              <w:left w:w="15" w:type="dxa"/>
              <w:bottom w:w="0" w:type="dxa"/>
              <w:right w:w="15" w:type="dxa"/>
            </w:tcMar>
            <w:hideMark/>
          </w:tcPr>
          <w:p w14:paraId="1D91C18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Término</w:t>
            </w:r>
          </w:p>
        </w:tc>
        <w:tc>
          <w:tcPr>
            <w:tcW w:w="3828" w:type="dxa"/>
            <w:shd w:val="clear" w:color="auto" w:fill="BFBFBF"/>
            <w:tcMar>
              <w:top w:w="15" w:type="dxa"/>
              <w:left w:w="15" w:type="dxa"/>
              <w:bottom w:w="0" w:type="dxa"/>
              <w:right w:w="15" w:type="dxa"/>
            </w:tcMar>
            <w:hideMark/>
          </w:tcPr>
          <w:p w14:paraId="7BBB3ECC"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Definición</w:t>
            </w:r>
          </w:p>
        </w:tc>
        <w:tc>
          <w:tcPr>
            <w:tcW w:w="1784" w:type="dxa"/>
            <w:shd w:val="clear" w:color="auto" w:fill="BFBFBF"/>
            <w:tcMar>
              <w:top w:w="15" w:type="dxa"/>
              <w:left w:w="15" w:type="dxa"/>
              <w:bottom w:w="0" w:type="dxa"/>
              <w:right w:w="15" w:type="dxa"/>
            </w:tcMar>
            <w:hideMark/>
          </w:tcPr>
          <w:p w14:paraId="59650C9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Alias</w:t>
            </w:r>
          </w:p>
        </w:tc>
        <w:tc>
          <w:tcPr>
            <w:tcW w:w="980" w:type="dxa"/>
            <w:shd w:val="clear" w:color="auto" w:fill="BFBFBF"/>
            <w:tcMar>
              <w:top w:w="15" w:type="dxa"/>
              <w:left w:w="15" w:type="dxa"/>
              <w:bottom w:w="0" w:type="dxa"/>
              <w:right w:w="15" w:type="dxa"/>
            </w:tcMar>
            <w:hideMark/>
          </w:tcPr>
          <w:p w14:paraId="14A21AFD"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Abreviatura</w:t>
            </w:r>
          </w:p>
        </w:tc>
      </w:tr>
      <w:tr w:rsidR="00E4055B" w:rsidRPr="00103ABB" w14:paraId="17461BFE" w14:textId="77777777" w:rsidTr="0025752C">
        <w:trPr>
          <w:trHeight w:val="164"/>
          <w:jc w:val="center"/>
        </w:trPr>
        <w:tc>
          <w:tcPr>
            <w:tcW w:w="1691" w:type="dxa"/>
            <w:shd w:val="clear" w:color="auto" w:fill="auto"/>
            <w:tcMar>
              <w:top w:w="15" w:type="dxa"/>
              <w:left w:w="15" w:type="dxa"/>
              <w:bottom w:w="0" w:type="dxa"/>
              <w:right w:w="15" w:type="dxa"/>
            </w:tcMar>
          </w:tcPr>
          <w:p w14:paraId="45DABF6C" w14:textId="07F18A45"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3828" w:type="dxa"/>
            <w:shd w:val="clear" w:color="auto" w:fill="auto"/>
            <w:tcMar>
              <w:top w:w="15" w:type="dxa"/>
              <w:left w:w="15" w:type="dxa"/>
              <w:bottom w:w="0" w:type="dxa"/>
              <w:right w:w="15" w:type="dxa"/>
            </w:tcMar>
          </w:tcPr>
          <w:p w14:paraId="73EE6AA6" w14:textId="6B424E82" w:rsidR="00E4055B" w:rsidRPr="008C2ABB" w:rsidRDefault="00722E4D" w:rsidP="00D33B7F">
            <w:pPr>
              <w:numPr>
                <w:ilvl w:val="0"/>
                <w:numId w:val="8"/>
              </w:numPr>
              <w:tabs>
                <w:tab w:val="clear" w:pos="720"/>
                <w:tab w:val="num" w:pos="283"/>
              </w:tabs>
              <w:ind w:left="132"/>
              <w:jc w:val="both"/>
              <w:rPr>
                <w:rFonts w:ascii="Calibri" w:hAnsi="Calibri" w:cs="Book Antiqua"/>
                <w:i/>
                <w:color w:val="000000" w:themeColor="text1"/>
              </w:rPr>
            </w:pPr>
            <w:r w:rsidRPr="008C2ABB">
              <w:rPr>
                <w:rFonts w:ascii="Calibri" w:hAnsi="Calibri" w:cs="Book Antiqua"/>
                <w:color w:val="000000" w:themeColor="text1"/>
              </w:rPr>
              <w:t xml:space="preserve">Persona responsable de confeccionar el plan de desarrollo, para que todas las necesidades sean abarcadas en su totalidad. </w:t>
            </w:r>
          </w:p>
        </w:tc>
        <w:tc>
          <w:tcPr>
            <w:tcW w:w="1784" w:type="dxa"/>
            <w:shd w:val="clear" w:color="auto" w:fill="auto"/>
            <w:tcMar>
              <w:top w:w="15" w:type="dxa"/>
              <w:left w:w="15" w:type="dxa"/>
              <w:bottom w:w="0" w:type="dxa"/>
              <w:right w:w="15" w:type="dxa"/>
            </w:tcMar>
          </w:tcPr>
          <w:p w14:paraId="1C7E4909" w14:textId="7C6F8F62"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980" w:type="dxa"/>
            <w:shd w:val="clear" w:color="auto" w:fill="auto"/>
            <w:tcMar>
              <w:top w:w="15" w:type="dxa"/>
              <w:left w:w="15" w:type="dxa"/>
              <w:bottom w:w="0" w:type="dxa"/>
              <w:right w:w="15" w:type="dxa"/>
            </w:tcMar>
          </w:tcPr>
          <w:p w14:paraId="33C492F2" w14:textId="5F1C3876" w:rsidR="00E4055B" w:rsidRPr="00103ABB" w:rsidRDefault="00722E4D" w:rsidP="009B5943">
            <w:pPr>
              <w:ind w:left="128"/>
              <w:jc w:val="both"/>
              <w:rPr>
                <w:rFonts w:ascii="Calibri" w:hAnsi="Calibri" w:cs="Book Antiqua"/>
                <w:i/>
                <w:color w:val="595959"/>
              </w:rPr>
            </w:pPr>
            <w:r>
              <w:rPr>
                <w:rFonts w:ascii="Calibri" w:hAnsi="Calibri" w:cs="Book Antiqua"/>
                <w:i/>
                <w:color w:val="595959"/>
              </w:rPr>
              <w:t>RC</w:t>
            </w:r>
          </w:p>
        </w:tc>
      </w:tr>
      <w:tr w:rsidR="00722E4D" w:rsidRPr="00103ABB" w14:paraId="655295E1" w14:textId="77777777" w:rsidTr="0025752C">
        <w:trPr>
          <w:trHeight w:val="164"/>
          <w:jc w:val="center"/>
        </w:trPr>
        <w:tc>
          <w:tcPr>
            <w:tcW w:w="1691" w:type="dxa"/>
            <w:shd w:val="clear" w:color="auto" w:fill="auto"/>
            <w:tcMar>
              <w:top w:w="15" w:type="dxa"/>
              <w:left w:w="15" w:type="dxa"/>
              <w:bottom w:w="0" w:type="dxa"/>
              <w:right w:w="15" w:type="dxa"/>
            </w:tcMar>
          </w:tcPr>
          <w:p w14:paraId="4E94174B" w14:textId="4168E0BE" w:rsidR="00722E4D" w:rsidRPr="008F2A47" w:rsidRDefault="00722E4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3828" w:type="dxa"/>
            <w:shd w:val="clear" w:color="auto" w:fill="auto"/>
            <w:tcMar>
              <w:top w:w="15" w:type="dxa"/>
              <w:left w:w="15" w:type="dxa"/>
              <w:bottom w:w="0" w:type="dxa"/>
              <w:right w:w="15" w:type="dxa"/>
            </w:tcMar>
          </w:tcPr>
          <w:p w14:paraId="224E83C5" w14:textId="222C953D" w:rsidR="00722E4D" w:rsidRPr="008C2ABB" w:rsidRDefault="00722E4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aprobar todos los procesos dentro del desarrollo del software, </w:t>
            </w:r>
            <w:r w:rsidR="00B91AE2" w:rsidRPr="008C2ABB">
              <w:rPr>
                <w:rFonts w:ascii="Calibri" w:hAnsi="Calibri" w:cs="Book Antiqua"/>
                <w:color w:val="000000" w:themeColor="text1"/>
              </w:rPr>
              <w:t>verificara que todo lo presentado este</w:t>
            </w:r>
            <w:r w:rsidR="000F20F9" w:rsidRPr="008C2ABB">
              <w:rPr>
                <w:rFonts w:ascii="Calibri" w:hAnsi="Calibri" w:cs="Book Antiqua"/>
                <w:color w:val="000000" w:themeColor="text1"/>
              </w:rPr>
              <w:t xml:space="preserve"> bien estructurado y que cumpla con </w:t>
            </w:r>
            <w:r w:rsidR="007B760D" w:rsidRPr="008C2ABB">
              <w:rPr>
                <w:rFonts w:ascii="Calibri" w:hAnsi="Calibri" w:cs="Book Antiqua"/>
                <w:color w:val="000000" w:themeColor="text1"/>
              </w:rPr>
              <w:t xml:space="preserve">su función específica. </w:t>
            </w:r>
          </w:p>
        </w:tc>
        <w:tc>
          <w:tcPr>
            <w:tcW w:w="1784" w:type="dxa"/>
            <w:shd w:val="clear" w:color="auto" w:fill="auto"/>
            <w:tcMar>
              <w:top w:w="15" w:type="dxa"/>
              <w:left w:w="15" w:type="dxa"/>
              <w:bottom w:w="0" w:type="dxa"/>
              <w:right w:w="15" w:type="dxa"/>
            </w:tcMar>
          </w:tcPr>
          <w:p w14:paraId="3921E925" w14:textId="23660CB8"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980" w:type="dxa"/>
            <w:shd w:val="clear" w:color="auto" w:fill="auto"/>
            <w:tcMar>
              <w:top w:w="15" w:type="dxa"/>
              <w:left w:w="15" w:type="dxa"/>
              <w:bottom w:w="0" w:type="dxa"/>
              <w:right w:w="15" w:type="dxa"/>
            </w:tcMar>
          </w:tcPr>
          <w:p w14:paraId="64F9FC58" w14:textId="0BC8F68E" w:rsidR="00722E4D" w:rsidRDefault="007B760D" w:rsidP="00722E4D">
            <w:pPr>
              <w:ind w:left="128"/>
              <w:jc w:val="both"/>
              <w:rPr>
                <w:rFonts w:ascii="Calibri" w:hAnsi="Calibri" w:cs="Book Antiqua"/>
                <w:i/>
                <w:color w:val="595959"/>
              </w:rPr>
            </w:pPr>
            <w:r>
              <w:rPr>
                <w:rFonts w:ascii="Calibri" w:hAnsi="Calibri" w:cs="Book Antiqua"/>
                <w:i/>
                <w:color w:val="595959"/>
              </w:rPr>
              <w:t>RA</w:t>
            </w:r>
          </w:p>
        </w:tc>
      </w:tr>
      <w:tr w:rsidR="00722E4D" w:rsidRPr="00103ABB" w14:paraId="12F4E2F5" w14:textId="77777777" w:rsidTr="0025752C">
        <w:trPr>
          <w:trHeight w:val="164"/>
          <w:jc w:val="center"/>
        </w:trPr>
        <w:tc>
          <w:tcPr>
            <w:tcW w:w="1691" w:type="dxa"/>
            <w:shd w:val="clear" w:color="auto" w:fill="auto"/>
            <w:tcMar>
              <w:top w:w="15" w:type="dxa"/>
              <w:left w:w="15" w:type="dxa"/>
              <w:bottom w:w="0" w:type="dxa"/>
              <w:right w:w="15" w:type="dxa"/>
            </w:tcMar>
          </w:tcPr>
          <w:p w14:paraId="7AECEC8B" w14:textId="3232E2D6"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3828" w:type="dxa"/>
            <w:shd w:val="clear" w:color="auto" w:fill="auto"/>
            <w:tcMar>
              <w:top w:w="15" w:type="dxa"/>
              <w:left w:w="15" w:type="dxa"/>
              <w:bottom w:w="0" w:type="dxa"/>
              <w:right w:w="15" w:type="dxa"/>
            </w:tcMar>
          </w:tcPr>
          <w:p w14:paraId="6E3B999D" w14:textId="3158C402" w:rsidR="00722E4D" w:rsidRPr="008C2ABB" w:rsidRDefault="007B76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que utilizara el producto software </w:t>
            </w:r>
            <w:r w:rsidR="00D069E3" w:rsidRPr="008C2ABB">
              <w:rPr>
                <w:rFonts w:ascii="Calibri" w:hAnsi="Calibri" w:cs="Book Antiqua"/>
                <w:color w:val="000000" w:themeColor="text1"/>
              </w:rPr>
              <w:t xml:space="preserve">de primera mano (Funcionarios Municipales). </w:t>
            </w:r>
          </w:p>
        </w:tc>
        <w:tc>
          <w:tcPr>
            <w:tcW w:w="1784" w:type="dxa"/>
            <w:shd w:val="clear" w:color="auto" w:fill="auto"/>
            <w:tcMar>
              <w:top w:w="15" w:type="dxa"/>
              <w:left w:w="15" w:type="dxa"/>
              <w:bottom w:w="0" w:type="dxa"/>
              <w:right w:w="15" w:type="dxa"/>
            </w:tcMar>
          </w:tcPr>
          <w:p w14:paraId="7F810575" w14:textId="356456D2"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980" w:type="dxa"/>
            <w:shd w:val="clear" w:color="auto" w:fill="auto"/>
            <w:tcMar>
              <w:top w:w="15" w:type="dxa"/>
              <w:left w:w="15" w:type="dxa"/>
              <w:bottom w:w="0" w:type="dxa"/>
              <w:right w:w="15" w:type="dxa"/>
            </w:tcMar>
          </w:tcPr>
          <w:p w14:paraId="13BB493A" w14:textId="35EB0730" w:rsidR="00722E4D" w:rsidRDefault="00D069E3" w:rsidP="00722E4D">
            <w:pPr>
              <w:ind w:left="128"/>
              <w:jc w:val="both"/>
              <w:rPr>
                <w:rFonts w:ascii="Calibri" w:hAnsi="Calibri" w:cs="Book Antiqua"/>
                <w:i/>
                <w:color w:val="595959"/>
              </w:rPr>
            </w:pPr>
            <w:r>
              <w:rPr>
                <w:rFonts w:ascii="Calibri" w:hAnsi="Calibri" w:cs="Book Antiqua"/>
                <w:i/>
                <w:color w:val="595959"/>
              </w:rPr>
              <w:t>UD</w:t>
            </w:r>
          </w:p>
        </w:tc>
      </w:tr>
      <w:tr w:rsidR="00722E4D" w:rsidRPr="00103ABB" w14:paraId="6EC25BC5" w14:textId="77777777" w:rsidTr="0025752C">
        <w:trPr>
          <w:trHeight w:val="164"/>
          <w:jc w:val="center"/>
        </w:trPr>
        <w:tc>
          <w:tcPr>
            <w:tcW w:w="1691" w:type="dxa"/>
            <w:shd w:val="clear" w:color="auto" w:fill="auto"/>
            <w:tcMar>
              <w:top w:w="15" w:type="dxa"/>
              <w:left w:w="15" w:type="dxa"/>
              <w:bottom w:w="0" w:type="dxa"/>
              <w:right w:w="15" w:type="dxa"/>
            </w:tcMar>
          </w:tcPr>
          <w:p w14:paraId="2B9BFBEC" w14:textId="4D47821E"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3828" w:type="dxa"/>
            <w:shd w:val="clear" w:color="auto" w:fill="auto"/>
            <w:tcMar>
              <w:top w:w="15" w:type="dxa"/>
              <w:left w:w="15" w:type="dxa"/>
              <w:bottom w:w="0" w:type="dxa"/>
              <w:right w:w="15" w:type="dxa"/>
            </w:tcMar>
          </w:tcPr>
          <w:p w14:paraId="1A1C6946" w14:textId="7145CBEC" w:rsidR="00722E4D" w:rsidRPr="008C2ABB" w:rsidRDefault="00D010F0"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Acción de notificación de los flujos de los procesos y de todas las actividades que se deben de desarrollar </w:t>
            </w:r>
            <w:r w:rsidR="00B344C4" w:rsidRPr="008C2ABB">
              <w:rPr>
                <w:rFonts w:ascii="Calibri" w:hAnsi="Calibri" w:cs="Book Antiqua"/>
                <w:color w:val="000000" w:themeColor="text1"/>
              </w:rPr>
              <w:t xml:space="preserve">o se están desarrollando </w:t>
            </w:r>
            <w:r w:rsidR="00D50E7C" w:rsidRPr="008C2ABB">
              <w:rPr>
                <w:rFonts w:ascii="Calibri" w:hAnsi="Calibri" w:cs="Book Antiqua"/>
                <w:color w:val="000000" w:themeColor="text1"/>
              </w:rPr>
              <w:t xml:space="preserve">en la construcción del producto Software.  </w:t>
            </w:r>
          </w:p>
        </w:tc>
        <w:tc>
          <w:tcPr>
            <w:tcW w:w="1784" w:type="dxa"/>
            <w:shd w:val="clear" w:color="auto" w:fill="auto"/>
            <w:tcMar>
              <w:top w:w="15" w:type="dxa"/>
              <w:left w:w="15" w:type="dxa"/>
              <w:bottom w:w="0" w:type="dxa"/>
              <w:right w:w="15" w:type="dxa"/>
            </w:tcMar>
          </w:tcPr>
          <w:p w14:paraId="4EFF626B" w14:textId="1DAD1B97"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980" w:type="dxa"/>
            <w:shd w:val="clear" w:color="auto" w:fill="auto"/>
            <w:tcMar>
              <w:top w:w="15" w:type="dxa"/>
              <w:left w:w="15" w:type="dxa"/>
              <w:bottom w:w="0" w:type="dxa"/>
              <w:right w:w="15" w:type="dxa"/>
            </w:tcMar>
          </w:tcPr>
          <w:p w14:paraId="366F815B" w14:textId="234AAA46" w:rsidR="00722E4D" w:rsidRDefault="00D50E7C" w:rsidP="00722E4D">
            <w:pPr>
              <w:ind w:left="128"/>
              <w:jc w:val="both"/>
              <w:rPr>
                <w:rFonts w:ascii="Calibri" w:hAnsi="Calibri" w:cs="Book Antiqua"/>
                <w:i/>
                <w:color w:val="595959"/>
              </w:rPr>
            </w:pPr>
            <w:r>
              <w:rPr>
                <w:rFonts w:ascii="Calibri" w:hAnsi="Calibri" w:cs="Book Antiqua"/>
                <w:i/>
                <w:color w:val="595959"/>
              </w:rPr>
              <w:t>NT</w:t>
            </w:r>
          </w:p>
        </w:tc>
      </w:tr>
      <w:tr w:rsidR="00722E4D" w:rsidRPr="00103ABB" w14:paraId="73532E87" w14:textId="77777777" w:rsidTr="0025752C">
        <w:trPr>
          <w:trHeight w:val="164"/>
          <w:jc w:val="center"/>
        </w:trPr>
        <w:tc>
          <w:tcPr>
            <w:tcW w:w="1691" w:type="dxa"/>
            <w:shd w:val="clear" w:color="auto" w:fill="auto"/>
            <w:tcMar>
              <w:top w:w="15" w:type="dxa"/>
              <w:left w:w="15" w:type="dxa"/>
              <w:bottom w:w="0" w:type="dxa"/>
              <w:right w:w="15" w:type="dxa"/>
            </w:tcMar>
          </w:tcPr>
          <w:p w14:paraId="36EAEFCD" w14:textId="02730232"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3828" w:type="dxa"/>
            <w:shd w:val="clear" w:color="auto" w:fill="auto"/>
            <w:tcMar>
              <w:top w:w="15" w:type="dxa"/>
              <w:left w:w="15" w:type="dxa"/>
              <w:bottom w:w="0" w:type="dxa"/>
              <w:right w:w="15" w:type="dxa"/>
            </w:tcMar>
          </w:tcPr>
          <w:p w14:paraId="6DFE4AEF" w14:textId="3D1141DE" w:rsidR="00722E4D" w:rsidRPr="008C2ABB" w:rsidRDefault="00141F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Documentación</w:t>
            </w:r>
            <w:r w:rsidR="003E4787" w:rsidRPr="008C2ABB">
              <w:rPr>
                <w:rFonts w:ascii="Calibri" w:hAnsi="Calibri" w:cs="Book Antiqua"/>
                <w:color w:val="000000" w:themeColor="text1"/>
              </w:rPr>
              <w:t xml:space="preserve"> que plasmara todo lo relacionado con los modelos funcionales del software su comunicación, estructura interna, alcance y </w:t>
            </w:r>
            <w:r w:rsidR="00E27755" w:rsidRPr="008C2ABB">
              <w:rPr>
                <w:rFonts w:ascii="Calibri" w:hAnsi="Calibri" w:cs="Book Antiqua"/>
                <w:color w:val="000000" w:themeColor="text1"/>
              </w:rPr>
              <w:t xml:space="preserve">su interacción con todos los demás Stakeholder. </w:t>
            </w:r>
          </w:p>
        </w:tc>
        <w:tc>
          <w:tcPr>
            <w:tcW w:w="1784" w:type="dxa"/>
            <w:shd w:val="clear" w:color="auto" w:fill="auto"/>
            <w:tcMar>
              <w:top w:w="15" w:type="dxa"/>
              <w:left w:w="15" w:type="dxa"/>
              <w:bottom w:w="0" w:type="dxa"/>
              <w:right w:w="15" w:type="dxa"/>
            </w:tcMar>
          </w:tcPr>
          <w:p w14:paraId="4F8DAD42" w14:textId="5A18AB4D"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980" w:type="dxa"/>
            <w:shd w:val="clear" w:color="auto" w:fill="auto"/>
            <w:tcMar>
              <w:top w:w="15" w:type="dxa"/>
              <w:left w:w="15" w:type="dxa"/>
              <w:bottom w:w="0" w:type="dxa"/>
              <w:right w:w="15" w:type="dxa"/>
            </w:tcMar>
          </w:tcPr>
          <w:p w14:paraId="093C8F54" w14:textId="06C5E153" w:rsidR="00722E4D" w:rsidRDefault="00E27755" w:rsidP="00722E4D">
            <w:pPr>
              <w:ind w:left="128"/>
              <w:jc w:val="both"/>
              <w:rPr>
                <w:rFonts w:ascii="Calibri" w:hAnsi="Calibri" w:cs="Book Antiqua"/>
                <w:i/>
                <w:color w:val="595959"/>
              </w:rPr>
            </w:pPr>
            <w:r>
              <w:rPr>
                <w:rFonts w:ascii="Calibri" w:hAnsi="Calibri" w:cs="Book Antiqua"/>
                <w:i/>
                <w:color w:val="595959"/>
              </w:rPr>
              <w:t>ARQ</w:t>
            </w:r>
          </w:p>
        </w:tc>
      </w:tr>
      <w:tr w:rsidR="00722E4D" w:rsidRPr="00103ABB" w14:paraId="17BE71DF" w14:textId="77777777" w:rsidTr="0025752C">
        <w:trPr>
          <w:trHeight w:val="164"/>
          <w:jc w:val="center"/>
        </w:trPr>
        <w:tc>
          <w:tcPr>
            <w:tcW w:w="1691" w:type="dxa"/>
            <w:shd w:val="clear" w:color="auto" w:fill="auto"/>
            <w:tcMar>
              <w:top w:w="15" w:type="dxa"/>
              <w:left w:w="15" w:type="dxa"/>
              <w:bottom w:w="0" w:type="dxa"/>
              <w:right w:w="15" w:type="dxa"/>
            </w:tcMar>
          </w:tcPr>
          <w:p w14:paraId="230DD36A" w14:textId="2AEBFF31"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3828" w:type="dxa"/>
            <w:shd w:val="clear" w:color="auto" w:fill="auto"/>
            <w:tcMar>
              <w:top w:w="15" w:type="dxa"/>
              <w:left w:w="15" w:type="dxa"/>
              <w:bottom w:w="0" w:type="dxa"/>
              <w:right w:w="15" w:type="dxa"/>
            </w:tcMar>
          </w:tcPr>
          <w:p w14:paraId="6474569B" w14:textId="434ADE9C" w:rsidR="00722E4D" w:rsidRPr="008C2ABB" w:rsidRDefault="00E27755"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realizar el análisis </w:t>
            </w:r>
            <w:r w:rsidR="004630C8" w:rsidRPr="008C2ABB">
              <w:rPr>
                <w:rFonts w:ascii="Calibri" w:hAnsi="Calibri" w:cs="Book Antiqua"/>
                <w:color w:val="000000" w:themeColor="text1"/>
              </w:rPr>
              <w:t xml:space="preserve">a todos los procesos involucrados </w:t>
            </w:r>
            <w:r w:rsidR="00FF0E25" w:rsidRPr="008C2ABB">
              <w:rPr>
                <w:rFonts w:ascii="Calibri" w:hAnsi="Calibri" w:cs="Book Antiqua"/>
                <w:color w:val="000000" w:themeColor="text1"/>
              </w:rPr>
              <w:t>en el negocio</w:t>
            </w:r>
            <w:r w:rsidR="002F38FC" w:rsidRPr="008C2ABB">
              <w:rPr>
                <w:rFonts w:ascii="Calibri" w:hAnsi="Calibri" w:cs="Book Antiqua"/>
                <w:color w:val="000000" w:themeColor="text1"/>
              </w:rPr>
              <w:t xml:space="preserve">, para </w:t>
            </w:r>
            <w:r w:rsidR="00532CDE" w:rsidRPr="008C2ABB">
              <w:rPr>
                <w:rFonts w:ascii="Calibri" w:hAnsi="Calibri" w:cs="Book Antiqua"/>
                <w:color w:val="000000" w:themeColor="text1"/>
              </w:rPr>
              <w:t>lograr encontrar</w:t>
            </w:r>
            <w:r w:rsidR="002F38FC" w:rsidRPr="008C2ABB">
              <w:rPr>
                <w:rFonts w:ascii="Calibri" w:hAnsi="Calibri" w:cs="Book Antiqua"/>
                <w:color w:val="000000" w:themeColor="text1"/>
              </w:rPr>
              <w:t xml:space="preserve"> nuevas   funcionalidades que optimicen </w:t>
            </w:r>
            <w:r w:rsidR="00532CDE" w:rsidRPr="008C2ABB">
              <w:rPr>
                <w:rFonts w:ascii="Calibri" w:hAnsi="Calibri" w:cs="Book Antiqua"/>
                <w:color w:val="000000" w:themeColor="text1"/>
              </w:rPr>
              <w:t xml:space="preserve">estos procesos. </w:t>
            </w:r>
            <w:r w:rsidR="002F38FC"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5E2B74FD" w14:textId="2930AC52" w:rsidR="00722E4D" w:rsidRPr="008F2A47" w:rsidRDefault="00532CDE"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980" w:type="dxa"/>
            <w:shd w:val="clear" w:color="auto" w:fill="auto"/>
            <w:tcMar>
              <w:top w:w="15" w:type="dxa"/>
              <w:left w:w="15" w:type="dxa"/>
              <w:bottom w:w="0" w:type="dxa"/>
              <w:right w:w="15" w:type="dxa"/>
            </w:tcMar>
          </w:tcPr>
          <w:p w14:paraId="4433F157" w14:textId="1493FEC6" w:rsidR="00722E4D" w:rsidRDefault="00532CDE" w:rsidP="00722E4D">
            <w:pPr>
              <w:ind w:left="128"/>
              <w:jc w:val="both"/>
              <w:rPr>
                <w:rFonts w:ascii="Calibri" w:hAnsi="Calibri" w:cs="Book Antiqua"/>
                <w:i/>
                <w:color w:val="595959"/>
              </w:rPr>
            </w:pPr>
            <w:r>
              <w:rPr>
                <w:rFonts w:ascii="Calibri" w:hAnsi="Calibri" w:cs="Book Antiqua"/>
                <w:i/>
                <w:color w:val="595959"/>
              </w:rPr>
              <w:t>AF</w:t>
            </w:r>
          </w:p>
        </w:tc>
      </w:tr>
      <w:tr w:rsidR="00E27755" w:rsidRPr="00103ABB" w14:paraId="0F7309A1" w14:textId="77777777" w:rsidTr="0025752C">
        <w:trPr>
          <w:trHeight w:val="164"/>
          <w:jc w:val="center"/>
        </w:trPr>
        <w:tc>
          <w:tcPr>
            <w:tcW w:w="1691" w:type="dxa"/>
            <w:shd w:val="clear" w:color="auto" w:fill="auto"/>
            <w:tcMar>
              <w:top w:w="15" w:type="dxa"/>
              <w:left w:w="15" w:type="dxa"/>
              <w:bottom w:w="0" w:type="dxa"/>
              <w:right w:w="15" w:type="dxa"/>
            </w:tcMar>
          </w:tcPr>
          <w:p w14:paraId="6F8CCE5F" w14:textId="5696572A"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Proyectos</w:t>
            </w:r>
          </w:p>
        </w:tc>
        <w:tc>
          <w:tcPr>
            <w:tcW w:w="3828" w:type="dxa"/>
            <w:shd w:val="clear" w:color="auto" w:fill="auto"/>
            <w:tcMar>
              <w:top w:w="15" w:type="dxa"/>
              <w:left w:w="15" w:type="dxa"/>
              <w:bottom w:w="0" w:type="dxa"/>
              <w:right w:w="15" w:type="dxa"/>
            </w:tcMar>
          </w:tcPr>
          <w:p w14:paraId="07D60C46" w14:textId="76275A19" w:rsidR="00E27755" w:rsidRPr="008C2ABB" w:rsidRDefault="00A4517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EB2ECA" w:rsidRPr="008C2ABB">
              <w:rPr>
                <w:rFonts w:ascii="Calibri" w:hAnsi="Calibri" w:cs="Book Antiqua"/>
                <w:color w:val="000000" w:themeColor="text1"/>
              </w:rPr>
              <w:t xml:space="preserve">gestionar las </w:t>
            </w:r>
            <w:r w:rsidR="00EA19A7" w:rsidRPr="008C2ABB">
              <w:rPr>
                <w:rFonts w:ascii="Calibri" w:hAnsi="Calibri" w:cs="Book Antiqua"/>
                <w:color w:val="000000" w:themeColor="text1"/>
              </w:rPr>
              <w:t xml:space="preserve">funciones </w:t>
            </w:r>
            <w:r w:rsidR="00B61D4A" w:rsidRPr="008C2ABB">
              <w:rPr>
                <w:rFonts w:ascii="Calibri" w:hAnsi="Calibri" w:cs="Book Antiqua"/>
                <w:color w:val="000000" w:themeColor="text1"/>
              </w:rPr>
              <w:t>del proyecto</w:t>
            </w:r>
            <w:r w:rsidR="005050A3" w:rsidRPr="008C2ABB">
              <w:rPr>
                <w:rFonts w:ascii="Calibri" w:hAnsi="Calibri" w:cs="Book Antiqua"/>
                <w:color w:val="000000" w:themeColor="text1"/>
              </w:rPr>
              <w:t>, establecer la comunicación con os Stakeholder</w:t>
            </w:r>
            <w:r w:rsidR="006A5ECC" w:rsidRPr="008C2ABB">
              <w:rPr>
                <w:rFonts w:ascii="Calibri" w:hAnsi="Calibri" w:cs="Book Antiqua"/>
                <w:color w:val="000000" w:themeColor="text1"/>
              </w:rPr>
              <w:t xml:space="preserve"> para que estén al tanto de lo que se realiza en el proceso de construcción, se encarga de dividir las actividades </w:t>
            </w:r>
            <w:r w:rsidR="00F770FA" w:rsidRPr="008C2ABB">
              <w:rPr>
                <w:rFonts w:ascii="Calibri" w:hAnsi="Calibri" w:cs="Book Antiqua"/>
                <w:color w:val="000000" w:themeColor="text1"/>
              </w:rPr>
              <w:t xml:space="preserve">a diferentes </w:t>
            </w:r>
            <w:r w:rsidR="00514102" w:rsidRPr="008C2ABB">
              <w:rPr>
                <w:rFonts w:ascii="Calibri" w:hAnsi="Calibri" w:cs="Book Antiqua"/>
                <w:color w:val="000000" w:themeColor="text1"/>
              </w:rPr>
              <w:t xml:space="preserve">Gerentes para que ellos realizar </w:t>
            </w:r>
            <w:r w:rsidR="009377D6" w:rsidRPr="008C2ABB">
              <w:rPr>
                <w:rFonts w:ascii="Calibri" w:hAnsi="Calibri" w:cs="Book Antiqua"/>
                <w:color w:val="000000" w:themeColor="text1"/>
              </w:rPr>
              <w:t xml:space="preserve">el seguimiento a las tareas establecidas.  </w:t>
            </w:r>
            <w:r w:rsidR="00D41354"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9A1935A" w14:textId="609AC6D7"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Proyectos</w:t>
            </w:r>
          </w:p>
        </w:tc>
        <w:tc>
          <w:tcPr>
            <w:tcW w:w="980" w:type="dxa"/>
            <w:shd w:val="clear" w:color="auto" w:fill="auto"/>
            <w:tcMar>
              <w:top w:w="15" w:type="dxa"/>
              <w:left w:w="15" w:type="dxa"/>
              <w:bottom w:w="0" w:type="dxa"/>
              <w:right w:w="15" w:type="dxa"/>
            </w:tcMar>
          </w:tcPr>
          <w:p w14:paraId="069EA6D6" w14:textId="5B1035F0" w:rsidR="00E27755" w:rsidRDefault="0025752C" w:rsidP="00722E4D">
            <w:pPr>
              <w:ind w:left="128"/>
              <w:jc w:val="both"/>
              <w:rPr>
                <w:rFonts w:ascii="Calibri" w:hAnsi="Calibri" w:cs="Book Antiqua"/>
                <w:i/>
                <w:color w:val="595959"/>
              </w:rPr>
            </w:pPr>
            <w:r>
              <w:rPr>
                <w:rFonts w:ascii="Calibri" w:hAnsi="Calibri" w:cs="Book Antiqua"/>
                <w:i/>
                <w:color w:val="595959"/>
              </w:rPr>
              <w:t>LP</w:t>
            </w:r>
          </w:p>
        </w:tc>
      </w:tr>
      <w:tr w:rsidR="00E27755" w:rsidRPr="00103ABB" w14:paraId="5AD25A92" w14:textId="77777777" w:rsidTr="0025752C">
        <w:trPr>
          <w:trHeight w:val="164"/>
          <w:jc w:val="center"/>
        </w:trPr>
        <w:tc>
          <w:tcPr>
            <w:tcW w:w="1691" w:type="dxa"/>
            <w:shd w:val="clear" w:color="auto" w:fill="auto"/>
            <w:tcMar>
              <w:top w:w="15" w:type="dxa"/>
              <w:left w:w="15" w:type="dxa"/>
              <w:bottom w:w="0" w:type="dxa"/>
              <w:right w:w="15" w:type="dxa"/>
            </w:tcMar>
          </w:tcPr>
          <w:p w14:paraId="41F06BD3" w14:textId="2EDDDBCE"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3828" w:type="dxa"/>
            <w:shd w:val="clear" w:color="auto" w:fill="auto"/>
            <w:tcMar>
              <w:top w:w="15" w:type="dxa"/>
              <w:left w:w="15" w:type="dxa"/>
              <w:bottom w:w="0" w:type="dxa"/>
              <w:right w:w="15" w:type="dxa"/>
            </w:tcMar>
          </w:tcPr>
          <w:p w14:paraId="3F655518" w14:textId="58B7C00E" w:rsidR="00E27755" w:rsidRPr="008C2ABB" w:rsidRDefault="0065781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Persona encargada de planificar, definir los recursos, coordina y supervisa el análisis funcional, así como también el desarrollo y la implementación del software</w:t>
            </w:r>
          </w:p>
        </w:tc>
        <w:tc>
          <w:tcPr>
            <w:tcW w:w="1784" w:type="dxa"/>
            <w:shd w:val="clear" w:color="auto" w:fill="auto"/>
            <w:tcMar>
              <w:top w:w="15" w:type="dxa"/>
              <w:left w:w="15" w:type="dxa"/>
              <w:bottom w:w="0" w:type="dxa"/>
              <w:right w:w="15" w:type="dxa"/>
            </w:tcMar>
          </w:tcPr>
          <w:p w14:paraId="2D7E5296" w14:textId="10463BF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980" w:type="dxa"/>
            <w:shd w:val="clear" w:color="auto" w:fill="auto"/>
            <w:tcMar>
              <w:top w:w="15" w:type="dxa"/>
              <w:left w:w="15" w:type="dxa"/>
              <w:bottom w:w="0" w:type="dxa"/>
              <w:right w:w="15" w:type="dxa"/>
            </w:tcMar>
          </w:tcPr>
          <w:p w14:paraId="6233084D" w14:textId="281805C4" w:rsidR="00E27755" w:rsidRDefault="0025752C" w:rsidP="00722E4D">
            <w:pPr>
              <w:ind w:left="128"/>
              <w:jc w:val="both"/>
              <w:rPr>
                <w:rFonts w:ascii="Calibri" w:hAnsi="Calibri" w:cs="Book Antiqua"/>
                <w:i/>
                <w:color w:val="595959"/>
              </w:rPr>
            </w:pPr>
            <w:r>
              <w:rPr>
                <w:rFonts w:ascii="Calibri" w:hAnsi="Calibri" w:cs="Book Antiqua"/>
                <w:i/>
                <w:color w:val="595959"/>
              </w:rPr>
              <w:t>GP</w:t>
            </w:r>
          </w:p>
        </w:tc>
      </w:tr>
      <w:tr w:rsidR="00E27755" w:rsidRPr="00103ABB" w14:paraId="467206AD" w14:textId="77777777" w:rsidTr="0025752C">
        <w:trPr>
          <w:trHeight w:val="164"/>
          <w:jc w:val="center"/>
        </w:trPr>
        <w:tc>
          <w:tcPr>
            <w:tcW w:w="1691" w:type="dxa"/>
            <w:shd w:val="clear" w:color="auto" w:fill="auto"/>
            <w:tcMar>
              <w:top w:w="15" w:type="dxa"/>
              <w:left w:w="15" w:type="dxa"/>
              <w:bottom w:w="0" w:type="dxa"/>
              <w:right w:w="15" w:type="dxa"/>
            </w:tcMar>
          </w:tcPr>
          <w:p w14:paraId="6FCA6122" w14:textId="7F9B00A6"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3828" w:type="dxa"/>
            <w:shd w:val="clear" w:color="auto" w:fill="auto"/>
            <w:tcMar>
              <w:top w:w="15" w:type="dxa"/>
              <w:left w:w="15" w:type="dxa"/>
              <w:bottom w:w="0" w:type="dxa"/>
              <w:right w:w="15" w:type="dxa"/>
            </w:tcMar>
          </w:tcPr>
          <w:p w14:paraId="41FD4DFD" w14:textId="69887180" w:rsidR="00E27755" w:rsidRPr="008C2ABB" w:rsidRDefault="00C11DAF"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establecer el plan de calidad del proyecto </w:t>
            </w:r>
            <w:r w:rsidR="00795759" w:rsidRPr="008C2ABB">
              <w:rPr>
                <w:rFonts w:ascii="Calibri" w:hAnsi="Calibri" w:cs="Book Antiqua"/>
                <w:color w:val="000000" w:themeColor="text1"/>
              </w:rPr>
              <w:t xml:space="preserve">tiene la responsabilidad de publicar el proceso de desarrollo asegurándose que todos los procesos se estén llevando de manera correcta y sin interrupciones. </w:t>
            </w:r>
          </w:p>
        </w:tc>
        <w:tc>
          <w:tcPr>
            <w:tcW w:w="1784" w:type="dxa"/>
            <w:shd w:val="clear" w:color="auto" w:fill="auto"/>
            <w:tcMar>
              <w:top w:w="15" w:type="dxa"/>
              <w:left w:w="15" w:type="dxa"/>
              <w:bottom w:w="0" w:type="dxa"/>
              <w:right w:w="15" w:type="dxa"/>
            </w:tcMar>
          </w:tcPr>
          <w:p w14:paraId="2DA5A779" w14:textId="7874D03F"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980" w:type="dxa"/>
            <w:shd w:val="clear" w:color="auto" w:fill="auto"/>
            <w:tcMar>
              <w:top w:w="15" w:type="dxa"/>
              <w:left w:w="15" w:type="dxa"/>
              <w:bottom w:w="0" w:type="dxa"/>
              <w:right w:w="15" w:type="dxa"/>
            </w:tcMar>
          </w:tcPr>
          <w:p w14:paraId="47168826" w14:textId="02AA8D9A" w:rsidR="00E27755" w:rsidRDefault="0025752C" w:rsidP="00722E4D">
            <w:pPr>
              <w:ind w:left="128"/>
              <w:jc w:val="both"/>
              <w:rPr>
                <w:rFonts w:ascii="Calibri" w:hAnsi="Calibri" w:cs="Book Antiqua"/>
                <w:i/>
                <w:color w:val="595959"/>
              </w:rPr>
            </w:pPr>
            <w:r>
              <w:rPr>
                <w:rFonts w:ascii="Calibri" w:hAnsi="Calibri" w:cs="Book Antiqua"/>
                <w:i/>
                <w:color w:val="595959"/>
              </w:rPr>
              <w:t>GQA</w:t>
            </w:r>
          </w:p>
        </w:tc>
      </w:tr>
      <w:tr w:rsidR="00E27755" w:rsidRPr="00103ABB" w14:paraId="415824FF" w14:textId="77777777" w:rsidTr="0025752C">
        <w:trPr>
          <w:trHeight w:val="164"/>
          <w:jc w:val="center"/>
        </w:trPr>
        <w:tc>
          <w:tcPr>
            <w:tcW w:w="1691" w:type="dxa"/>
            <w:shd w:val="clear" w:color="auto" w:fill="auto"/>
            <w:tcMar>
              <w:top w:w="15" w:type="dxa"/>
              <w:left w:w="15" w:type="dxa"/>
              <w:bottom w:w="0" w:type="dxa"/>
              <w:right w:w="15" w:type="dxa"/>
            </w:tcMar>
          </w:tcPr>
          <w:p w14:paraId="186412FF" w14:textId="02A10D10"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3828" w:type="dxa"/>
            <w:shd w:val="clear" w:color="auto" w:fill="auto"/>
            <w:tcMar>
              <w:top w:w="15" w:type="dxa"/>
              <w:left w:w="15" w:type="dxa"/>
              <w:bottom w:w="0" w:type="dxa"/>
              <w:right w:w="15" w:type="dxa"/>
            </w:tcMar>
          </w:tcPr>
          <w:p w14:paraId="52398A97" w14:textId="49368FD9" w:rsidR="00E27755" w:rsidRPr="008C2ABB" w:rsidRDefault="00795759"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83790E" w:rsidRPr="008C2ABB">
              <w:rPr>
                <w:rFonts w:ascii="Calibri" w:hAnsi="Calibri" w:cs="Book Antiqua"/>
                <w:color w:val="000000" w:themeColor="text1"/>
              </w:rPr>
              <w:t xml:space="preserve">documentar todo el proceso de desarrollo para que el gerente de calidad pueda publicar </w:t>
            </w:r>
            <w:r w:rsidR="001D7695" w:rsidRPr="008C2ABB">
              <w:rPr>
                <w:rFonts w:ascii="Calibri" w:hAnsi="Calibri" w:cs="Book Antiqua"/>
                <w:color w:val="000000" w:themeColor="text1"/>
              </w:rPr>
              <w:t xml:space="preserve">el proceso de desarrollo. </w:t>
            </w:r>
          </w:p>
        </w:tc>
        <w:tc>
          <w:tcPr>
            <w:tcW w:w="1784" w:type="dxa"/>
            <w:shd w:val="clear" w:color="auto" w:fill="auto"/>
            <w:tcMar>
              <w:top w:w="15" w:type="dxa"/>
              <w:left w:w="15" w:type="dxa"/>
              <w:bottom w:w="0" w:type="dxa"/>
              <w:right w:w="15" w:type="dxa"/>
            </w:tcMar>
          </w:tcPr>
          <w:p w14:paraId="0486A76A" w14:textId="777EC1C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980" w:type="dxa"/>
            <w:shd w:val="clear" w:color="auto" w:fill="auto"/>
            <w:tcMar>
              <w:top w:w="15" w:type="dxa"/>
              <w:left w:w="15" w:type="dxa"/>
              <w:bottom w:w="0" w:type="dxa"/>
              <w:right w:w="15" w:type="dxa"/>
            </w:tcMar>
          </w:tcPr>
          <w:p w14:paraId="3CD137D8" w14:textId="4E31AD24" w:rsidR="00E27755" w:rsidRDefault="0025752C" w:rsidP="00722E4D">
            <w:pPr>
              <w:ind w:left="128"/>
              <w:jc w:val="both"/>
              <w:rPr>
                <w:rFonts w:ascii="Calibri" w:hAnsi="Calibri" w:cs="Book Antiqua"/>
                <w:i/>
                <w:color w:val="595959"/>
              </w:rPr>
            </w:pPr>
            <w:r>
              <w:rPr>
                <w:rFonts w:ascii="Calibri" w:hAnsi="Calibri" w:cs="Book Antiqua"/>
                <w:i/>
                <w:color w:val="595959"/>
              </w:rPr>
              <w:t>RQA</w:t>
            </w:r>
          </w:p>
        </w:tc>
      </w:tr>
      <w:tr w:rsidR="00E27755" w:rsidRPr="00103ABB" w14:paraId="73C38BF5" w14:textId="77777777" w:rsidTr="0025752C">
        <w:trPr>
          <w:trHeight w:val="164"/>
          <w:jc w:val="center"/>
        </w:trPr>
        <w:tc>
          <w:tcPr>
            <w:tcW w:w="1691" w:type="dxa"/>
            <w:shd w:val="clear" w:color="auto" w:fill="auto"/>
            <w:tcMar>
              <w:top w:w="15" w:type="dxa"/>
              <w:left w:w="15" w:type="dxa"/>
              <w:bottom w:w="0" w:type="dxa"/>
              <w:right w:w="15" w:type="dxa"/>
            </w:tcMar>
          </w:tcPr>
          <w:p w14:paraId="68A461CA" w14:textId="22BFE132"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3828" w:type="dxa"/>
            <w:shd w:val="clear" w:color="auto" w:fill="auto"/>
            <w:tcMar>
              <w:top w:w="15" w:type="dxa"/>
              <w:left w:w="15" w:type="dxa"/>
              <w:bottom w:w="0" w:type="dxa"/>
              <w:right w:w="15" w:type="dxa"/>
            </w:tcMar>
          </w:tcPr>
          <w:p w14:paraId="05487DF2" w14:textId="491DA964" w:rsidR="00E27755" w:rsidRPr="009467EB" w:rsidRDefault="0078686F" w:rsidP="00D33B7F">
            <w:pPr>
              <w:numPr>
                <w:ilvl w:val="0"/>
                <w:numId w:val="8"/>
              </w:numPr>
              <w:tabs>
                <w:tab w:val="clear" w:pos="720"/>
                <w:tab w:val="num" w:pos="283"/>
              </w:tabs>
              <w:ind w:left="132"/>
              <w:jc w:val="both"/>
              <w:rPr>
                <w:rFonts w:asciiTheme="minorHAnsi" w:hAnsiTheme="minorHAnsi" w:cstheme="minorHAnsi"/>
                <w:color w:val="000000" w:themeColor="text1"/>
              </w:rPr>
            </w:pPr>
            <w:r w:rsidRPr="009467EB">
              <w:rPr>
                <w:rFonts w:asciiTheme="minorHAnsi" w:hAnsiTheme="minorHAnsi" w:cstheme="minorHAnsi"/>
                <w:color w:val="000000" w:themeColor="text1"/>
              </w:rPr>
              <w:t>Persona encargada de</w:t>
            </w:r>
            <w:r w:rsidR="008423AB" w:rsidRPr="009467EB">
              <w:rPr>
                <w:rFonts w:asciiTheme="minorHAnsi" w:hAnsiTheme="minorHAnsi" w:cstheme="minorHAnsi"/>
                <w:color w:val="000000" w:themeColor="text1"/>
              </w:rPr>
              <w:t xml:space="preserve"> </w:t>
            </w:r>
            <w:r w:rsidRPr="009467EB">
              <w:rPr>
                <w:rFonts w:asciiTheme="minorHAnsi" w:hAnsiTheme="minorHAnsi" w:cstheme="minorHAnsi"/>
                <w:color w:val="202124"/>
                <w:shd w:val="clear" w:color="auto" w:fill="FFFFFF"/>
              </w:rPr>
              <w:t>dar forma a la arquitectura planteada por el Arquitecto de software, haciendo énfasis en las especificaciones que la arquitectura, es responsable de un proceso de refinamiento</w:t>
            </w:r>
            <w:r w:rsidR="009467EB" w:rsidRPr="009467EB">
              <w:rPr>
                <w:rFonts w:asciiTheme="minorHAnsi" w:hAnsiTheme="minorHAnsi" w:cstheme="minorHAnsi"/>
                <w:color w:val="202124"/>
                <w:shd w:val="clear" w:color="auto" w:fill="FFFFFF"/>
              </w:rPr>
              <w:t xml:space="preserve"> del software. </w:t>
            </w:r>
          </w:p>
        </w:tc>
        <w:tc>
          <w:tcPr>
            <w:tcW w:w="1784" w:type="dxa"/>
            <w:shd w:val="clear" w:color="auto" w:fill="auto"/>
            <w:tcMar>
              <w:top w:w="15" w:type="dxa"/>
              <w:left w:w="15" w:type="dxa"/>
              <w:bottom w:w="0" w:type="dxa"/>
              <w:right w:w="15" w:type="dxa"/>
            </w:tcMar>
          </w:tcPr>
          <w:p w14:paraId="49144E2F" w14:textId="362EEF3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980" w:type="dxa"/>
            <w:shd w:val="clear" w:color="auto" w:fill="auto"/>
            <w:tcMar>
              <w:top w:w="15" w:type="dxa"/>
              <w:left w:w="15" w:type="dxa"/>
              <w:bottom w:w="0" w:type="dxa"/>
              <w:right w:w="15" w:type="dxa"/>
            </w:tcMar>
          </w:tcPr>
          <w:p w14:paraId="2B082D6E" w14:textId="7A2FD98A" w:rsidR="00E27755" w:rsidRDefault="0025752C" w:rsidP="00722E4D">
            <w:pPr>
              <w:ind w:left="128"/>
              <w:jc w:val="both"/>
              <w:rPr>
                <w:rFonts w:ascii="Calibri" w:hAnsi="Calibri" w:cs="Book Antiqua"/>
                <w:i/>
                <w:color w:val="595959"/>
              </w:rPr>
            </w:pPr>
            <w:r>
              <w:rPr>
                <w:rFonts w:ascii="Calibri" w:hAnsi="Calibri" w:cs="Book Antiqua"/>
                <w:i/>
                <w:color w:val="595959"/>
              </w:rPr>
              <w:t>LA</w:t>
            </w:r>
          </w:p>
        </w:tc>
      </w:tr>
      <w:tr w:rsidR="0025752C" w:rsidRPr="00103ABB" w14:paraId="4E2AEF78" w14:textId="77777777" w:rsidTr="0025752C">
        <w:trPr>
          <w:trHeight w:val="164"/>
          <w:jc w:val="center"/>
        </w:trPr>
        <w:tc>
          <w:tcPr>
            <w:tcW w:w="1691" w:type="dxa"/>
            <w:shd w:val="clear" w:color="auto" w:fill="auto"/>
            <w:tcMar>
              <w:top w:w="15" w:type="dxa"/>
              <w:left w:w="15" w:type="dxa"/>
              <w:bottom w:w="0" w:type="dxa"/>
              <w:right w:w="15" w:type="dxa"/>
            </w:tcMar>
          </w:tcPr>
          <w:p w14:paraId="1F810BFE" w14:textId="342BD86A"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3828" w:type="dxa"/>
            <w:shd w:val="clear" w:color="auto" w:fill="auto"/>
            <w:tcMar>
              <w:top w:w="15" w:type="dxa"/>
              <w:left w:w="15" w:type="dxa"/>
              <w:bottom w:w="0" w:type="dxa"/>
              <w:right w:w="15" w:type="dxa"/>
            </w:tcMar>
          </w:tcPr>
          <w:p w14:paraId="34B5D0D6" w14:textId="30E9845C" w:rsidR="0025752C" w:rsidRPr="008C2ABB" w:rsidRDefault="003E7FC1"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Persona encargada de la recolección y análisis de los requerimientos funcionales y no funcionales del negocio</w:t>
            </w:r>
            <w:r w:rsidR="002A1D5D"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E19791C" w14:textId="111A340D"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980" w:type="dxa"/>
            <w:shd w:val="clear" w:color="auto" w:fill="auto"/>
            <w:tcMar>
              <w:top w:w="15" w:type="dxa"/>
              <w:left w:w="15" w:type="dxa"/>
              <w:bottom w:w="0" w:type="dxa"/>
              <w:right w:w="15" w:type="dxa"/>
            </w:tcMar>
          </w:tcPr>
          <w:p w14:paraId="7247F911" w14:textId="16E57CE3" w:rsidR="0025752C" w:rsidRDefault="0025752C" w:rsidP="00722E4D">
            <w:pPr>
              <w:ind w:left="128"/>
              <w:jc w:val="both"/>
              <w:rPr>
                <w:rFonts w:ascii="Calibri" w:hAnsi="Calibri" w:cs="Book Antiqua"/>
                <w:i/>
                <w:color w:val="595959"/>
              </w:rPr>
            </w:pPr>
            <w:r>
              <w:rPr>
                <w:rFonts w:ascii="Calibri" w:hAnsi="Calibri" w:cs="Book Antiqua"/>
                <w:i/>
                <w:color w:val="595959"/>
              </w:rPr>
              <w:t>LR</w:t>
            </w:r>
          </w:p>
        </w:tc>
      </w:tr>
      <w:tr w:rsidR="0025752C" w:rsidRPr="00103ABB" w14:paraId="610CF652" w14:textId="77777777" w:rsidTr="0025752C">
        <w:trPr>
          <w:trHeight w:val="164"/>
          <w:jc w:val="center"/>
        </w:trPr>
        <w:tc>
          <w:tcPr>
            <w:tcW w:w="1691" w:type="dxa"/>
            <w:shd w:val="clear" w:color="auto" w:fill="auto"/>
            <w:tcMar>
              <w:top w:w="15" w:type="dxa"/>
              <w:left w:w="15" w:type="dxa"/>
              <w:bottom w:w="0" w:type="dxa"/>
              <w:right w:w="15" w:type="dxa"/>
            </w:tcMar>
          </w:tcPr>
          <w:p w14:paraId="49A7E109" w14:textId="187F3C1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3828" w:type="dxa"/>
            <w:shd w:val="clear" w:color="auto" w:fill="auto"/>
            <w:tcMar>
              <w:top w:w="15" w:type="dxa"/>
              <w:left w:w="15" w:type="dxa"/>
              <w:bottom w:w="0" w:type="dxa"/>
              <w:right w:w="15" w:type="dxa"/>
            </w:tcMar>
          </w:tcPr>
          <w:p w14:paraId="4870FFB2" w14:textId="1A6D67BE" w:rsidR="0025752C" w:rsidRPr="008C2ABB" w:rsidRDefault="004425B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w:t>
            </w:r>
            <w:r w:rsidR="00B01AEE">
              <w:rPr>
                <w:rFonts w:ascii="Calibri" w:hAnsi="Calibri" w:cs="Book Antiqua"/>
                <w:iCs/>
                <w:color w:val="000000" w:themeColor="text1"/>
              </w:rPr>
              <w:t>analizar todas las diferentes ideas de los involucrados en el desarrollo del pro</w:t>
            </w:r>
            <w:r w:rsidR="007F49CF">
              <w:rPr>
                <w:rFonts w:ascii="Calibri" w:hAnsi="Calibri" w:cs="Book Antiqua"/>
                <w:iCs/>
                <w:color w:val="000000" w:themeColor="text1"/>
              </w:rPr>
              <w:t xml:space="preserve">yecto </w:t>
            </w:r>
            <w:r w:rsidR="006763F2">
              <w:rPr>
                <w:rFonts w:ascii="Calibri" w:hAnsi="Calibri" w:cs="Book Antiqua"/>
                <w:iCs/>
                <w:color w:val="000000" w:themeColor="text1"/>
              </w:rPr>
              <w:t xml:space="preserve">y llegar a un acuerdo que sea el mejor para cada caso en los distintos procesos de desarrollo del producto software. </w:t>
            </w:r>
          </w:p>
        </w:tc>
        <w:tc>
          <w:tcPr>
            <w:tcW w:w="1784" w:type="dxa"/>
            <w:shd w:val="clear" w:color="auto" w:fill="auto"/>
            <w:tcMar>
              <w:top w:w="15" w:type="dxa"/>
              <w:left w:w="15" w:type="dxa"/>
              <w:bottom w:w="0" w:type="dxa"/>
              <w:right w:w="15" w:type="dxa"/>
            </w:tcMar>
          </w:tcPr>
          <w:p w14:paraId="320E18F2" w14:textId="64311113"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980" w:type="dxa"/>
            <w:shd w:val="clear" w:color="auto" w:fill="auto"/>
            <w:tcMar>
              <w:top w:w="15" w:type="dxa"/>
              <w:left w:w="15" w:type="dxa"/>
              <w:bottom w:w="0" w:type="dxa"/>
              <w:right w:w="15" w:type="dxa"/>
            </w:tcMar>
          </w:tcPr>
          <w:p w14:paraId="61DFC81D" w14:textId="5A6A2A84" w:rsidR="0025752C" w:rsidRDefault="0025752C" w:rsidP="00722E4D">
            <w:pPr>
              <w:ind w:left="128"/>
              <w:jc w:val="both"/>
              <w:rPr>
                <w:rFonts w:ascii="Calibri" w:hAnsi="Calibri" w:cs="Book Antiqua"/>
                <w:i/>
                <w:color w:val="595959"/>
              </w:rPr>
            </w:pPr>
            <w:r>
              <w:rPr>
                <w:rFonts w:ascii="Calibri" w:hAnsi="Calibri" w:cs="Book Antiqua"/>
                <w:i/>
                <w:color w:val="595959"/>
              </w:rPr>
              <w:t>LC</w:t>
            </w:r>
          </w:p>
        </w:tc>
      </w:tr>
      <w:tr w:rsidR="0025752C" w:rsidRPr="00103ABB" w14:paraId="4281B1D3" w14:textId="77777777" w:rsidTr="0025752C">
        <w:trPr>
          <w:trHeight w:val="164"/>
          <w:jc w:val="center"/>
        </w:trPr>
        <w:tc>
          <w:tcPr>
            <w:tcW w:w="1691" w:type="dxa"/>
            <w:shd w:val="clear" w:color="auto" w:fill="auto"/>
            <w:tcMar>
              <w:top w:w="15" w:type="dxa"/>
              <w:left w:w="15" w:type="dxa"/>
              <w:bottom w:w="0" w:type="dxa"/>
              <w:right w:w="15" w:type="dxa"/>
            </w:tcMar>
          </w:tcPr>
          <w:p w14:paraId="70E02A59" w14:textId="729D3F2E"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Gestión</w:t>
            </w:r>
          </w:p>
        </w:tc>
        <w:tc>
          <w:tcPr>
            <w:tcW w:w="3828" w:type="dxa"/>
            <w:shd w:val="clear" w:color="auto" w:fill="auto"/>
            <w:tcMar>
              <w:top w:w="15" w:type="dxa"/>
              <w:left w:w="15" w:type="dxa"/>
              <w:bottom w:w="0" w:type="dxa"/>
              <w:right w:w="15" w:type="dxa"/>
            </w:tcMar>
          </w:tcPr>
          <w:p w14:paraId="62C58474" w14:textId="1F8DF4A8" w:rsidR="0025752C" w:rsidRPr="008C2ABB" w:rsidRDefault="00781AF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gestionar los recursos para que todo el equipo de </w:t>
            </w:r>
            <w:r>
              <w:rPr>
                <w:rFonts w:ascii="Calibri" w:hAnsi="Calibri" w:cs="Book Antiqua"/>
                <w:iCs/>
                <w:color w:val="000000" w:themeColor="text1"/>
              </w:rPr>
              <w:lastRenderedPageBreak/>
              <w:t xml:space="preserve">trabajo pueda realizar de manera correcta sus funciones. Es importante en el proceso </w:t>
            </w:r>
            <w:r w:rsidR="006662AB">
              <w:rPr>
                <w:rFonts w:ascii="Calibri" w:hAnsi="Calibri" w:cs="Book Antiqua"/>
                <w:iCs/>
                <w:color w:val="000000" w:themeColor="text1"/>
              </w:rPr>
              <w:t>de adquisición de nuev</w:t>
            </w:r>
            <w:r w:rsidR="003A74B1">
              <w:rPr>
                <w:rFonts w:ascii="Calibri" w:hAnsi="Calibri" w:cs="Book Antiqua"/>
                <w:iCs/>
                <w:color w:val="000000" w:themeColor="text1"/>
              </w:rPr>
              <w:t xml:space="preserve">os procesos. </w:t>
            </w:r>
          </w:p>
        </w:tc>
        <w:tc>
          <w:tcPr>
            <w:tcW w:w="1784" w:type="dxa"/>
            <w:shd w:val="clear" w:color="auto" w:fill="auto"/>
            <w:tcMar>
              <w:top w:w="15" w:type="dxa"/>
              <w:left w:w="15" w:type="dxa"/>
              <w:bottom w:w="0" w:type="dxa"/>
              <w:right w:w="15" w:type="dxa"/>
            </w:tcMar>
          </w:tcPr>
          <w:p w14:paraId="4E77342D" w14:textId="158DB675"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Gestión</w:t>
            </w:r>
          </w:p>
        </w:tc>
        <w:tc>
          <w:tcPr>
            <w:tcW w:w="980" w:type="dxa"/>
            <w:shd w:val="clear" w:color="auto" w:fill="auto"/>
            <w:tcMar>
              <w:top w:w="15" w:type="dxa"/>
              <w:left w:w="15" w:type="dxa"/>
              <w:bottom w:w="0" w:type="dxa"/>
              <w:right w:w="15" w:type="dxa"/>
            </w:tcMar>
          </w:tcPr>
          <w:p w14:paraId="4E197A9D" w14:textId="6D9BA75A" w:rsidR="0025752C" w:rsidRDefault="0025752C" w:rsidP="00722E4D">
            <w:pPr>
              <w:ind w:left="128"/>
              <w:jc w:val="both"/>
              <w:rPr>
                <w:rFonts w:ascii="Calibri" w:hAnsi="Calibri" w:cs="Book Antiqua"/>
                <w:i/>
                <w:color w:val="595959"/>
              </w:rPr>
            </w:pPr>
            <w:r>
              <w:rPr>
                <w:rFonts w:ascii="Calibri" w:hAnsi="Calibri" w:cs="Book Antiqua"/>
                <w:i/>
                <w:color w:val="595959"/>
              </w:rPr>
              <w:t>LG</w:t>
            </w:r>
          </w:p>
        </w:tc>
      </w:tr>
      <w:tr w:rsidR="0025752C" w:rsidRPr="00103ABB" w14:paraId="6B427D65" w14:textId="77777777" w:rsidTr="0025752C">
        <w:trPr>
          <w:trHeight w:val="164"/>
          <w:jc w:val="center"/>
        </w:trPr>
        <w:tc>
          <w:tcPr>
            <w:tcW w:w="1691" w:type="dxa"/>
            <w:shd w:val="clear" w:color="auto" w:fill="auto"/>
            <w:tcMar>
              <w:top w:w="15" w:type="dxa"/>
              <w:left w:w="15" w:type="dxa"/>
              <w:bottom w:w="0" w:type="dxa"/>
              <w:right w:w="15" w:type="dxa"/>
            </w:tcMar>
          </w:tcPr>
          <w:p w14:paraId="2D7365B1" w14:textId="05A2D7DB"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3828" w:type="dxa"/>
            <w:shd w:val="clear" w:color="auto" w:fill="auto"/>
            <w:tcMar>
              <w:top w:w="15" w:type="dxa"/>
              <w:left w:w="15" w:type="dxa"/>
              <w:bottom w:w="0" w:type="dxa"/>
              <w:right w:w="15" w:type="dxa"/>
            </w:tcMar>
          </w:tcPr>
          <w:p w14:paraId="3F10FDF5" w14:textId="396F6B13" w:rsidR="0025752C" w:rsidRPr="008C2ABB" w:rsidRDefault="001D516E"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 xml:space="preserve">Persona encargada </w:t>
            </w:r>
            <w:r w:rsidR="003E391E">
              <w:rPr>
                <w:rFonts w:ascii="Calibri" w:hAnsi="Calibri" w:cs="Book Antiqua"/>
                <w:iCs/>
                <w:color w:val="000000" w:themeColor="text1"/>
              </w:rPr>
              <w:t xml:space="preserve">de analizar los procesos ya establecidos y completados, para aplicar un cambio que mejore dicho proceso y de esta manera lograr tener procesos que cumplan con los requerimientos. </w:t>
            </w:r>
          </w:p>
        </w:tc>
        <w:tc>
          <w:tcPr>
            <w:tcW w:w="1784" w:type="dxa"/>
            <w:shd w:val="clear" w:color="auto" w:fill="auto"/>
            <w:tcMar>
              <w:top w:w="15" w:type="dxa"/>
              <w:left w:w="15" w:type="dxa"/>
              <w:bottom w:w="0" w:type="dxa"/>
              <w:right w:w="15" w:type="dxa"/>
            </w:tcMar>
          </w:tcPr>
          <w:p w14:paraId="09EB84DC" w14:textId="49759BC1"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980" w:type="dxa"/>
            <w:shd w:val="clear" w:color="auto" w:fill="auto"/>
            <w:tcMar>
              <w:top w:w="15" w:type="dxa"/>
              <w:left w:w="15" w:type="dxa"/>
              <w:bottom w:w="0" w:type="dxa"/>
              <w:right w:w="15" w:type="dxa"/>
            </w:tcMar>
          </w:tcPr>
          <w:p w14:paraId="2B54B222" w14:textId="4F34650B" w:rsidR="0025752C" w:rsidRDefault="0025752C" w:rsidP="00722E4D">
            <w:pPr>
              <w:ind w:left="128"/>
              <w:jc w:val="both"/>
              <w:rPr>
                <w:rFonts w:ascii="Calibri" w:hAnsi="Calibri" w:cs="Book Antiqua"/>
                <w:i/>
                <w:color w:val="595959"/>
              </w:rPr>
            </w:pPr>
            <w:r>
              <w:rPr>
                <w:rFonts w:ascii="Calibri" w:hAnsi="Calibri" w:cs="Book Antiqua"/>
                <w:i/>
                <w:color w:val="595959"/>
              </w:rPr>
              <w:t>LM</w:t>
            </w:r>
          </w:p>
        </w:tc>
      </w:tr>
      <w:tr w:rsidR="0025752C" w:rsidRPr="00103ABB" w14:paraId="5EA63A78" w14:textId="77777777" w:rsidTr="0025752C">
        <w:trPr>
          <w:trHeight w:val="164"/>
          <w:jc w:val="center"/>
        </w:trPr>
        <w:tc>
          <w:tcPr>
            <w:tcW w:w="1691" w:type="dxa"/>
            <w:shd w:val="clear" w:color="auto" w:fill="auto"/>
            <w:tcMar>
              <w:top w:w="15" w:type="dxa"/>
              <w:left w:w="15" w:type="dxa"/>
              <w:bottom w:w="0" w:type="dxa"/>
              <w:right w:w="15" w:type="dxa"/>
            </w:tcMar>
          </w:tcPr>
          <w:p w14:paraId="562BA775" w14:textId="00EC1BC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3828" w:type="dxa"/>
            <w:shd w:val="clear" w:color="auto" w:fill="auto"/>
            <w:tcMar>
              <w:top w:w="15" w:type="dxa"/>
              <w:left w:w="15" w:type="dxa"/>
              <w:bottom w:w="0" w:type="dxa"/>
              <w:right w:w="15" w:type="dxa"/>
            </w:tcMar>
          </w:tcPr>
          <w:p w14:paraId="63C41D9A" w14:textId="439D35E1" w:rsidR="0025752C" w:rsidRPr="008C2ABB" w:rsidRDefault="002A1D5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llevar una bitácora de trabajo de todos los mientras del equipo de diseño y desarrollo su función establece comunicar a todos los miembros del equipo el trabajo realizado por cada uno durante su participación en el proyecto.  </w:t>
            </w:r>
          </w:p>
        </w:tc>
        <w:tc>
          <w:tcPr>
            <w:tcW w:w="1784" w:type="dxa"/>
            <w:shd w:val="clear" w:color="auto" w:fill="auto"/>
            <w:tcMar>
              <w:top w:w="15" w:type="dxa"/>
              <w:left w:w="15" w:type="dxa"/>
              <w:bottom w:w="0" w:type="dxa"/>
              <w:right w:w="15" w:type="dxa"/>
            </w:tcMar>
          </w:tcPr>
          <w:p w14:paraId="75B07E93" w14:textId="7CF269BF"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980" w:type="dxa"/>
            <w:shd w:val="clear" w:color="auto" w:fill="auto"/>
            <w:tcMar>
              <w:top w:w="15" w:type="dxa"/>
              <w:left w:w="15" w:type="dxa"/>
              <w:bottom w:w="0" w:type="dxa"/>
              <w:right w:w="15" w:type="dxa"/>
            </w:tcMar>
          </w:tcPr>
          <w:p w14:paraId="0EF4C13F" w14:textId="0DAD697A" w:rsidR="0025752C" w:rsidRDefault="0025752C" w:rsidP="00722E4D">
            <w:pPr>
              <w:ind w:left="128"/>
              <w:jc w:val="both"/>
              <w:rPr>
                <w:rFonts w:ascii="Calibri" w:hAnsi="Calibri" w:cs="Book Antiqua"/>
                <w:i/>
                <w:color w:val="595959"/>
              </w:rPr>
            </w:pPr>
            <w:r>
              <w:rPr>
                <w:rFonts w:ascii="Calibri" w:hAnsi="Calibri" w:cs="Book Antiqua"/>
                <w:i/>
                <w:color w:val="595959"/>
              </w:rPr>
              <w:t>SR</w:t>
            </w:r>
          </w:p>
        </w:tc>
      </w:tr>
    </w:tbl>
    <w:p w14:paraId="77AC9D16" w14:textId="0CCC16C5" w:rsidR="001905F6" w:rsidRDefault="001905F6" w:rsidP="001905F6">
      <w:pPr>
        <w:ind w:left="720"/>
        <w:jc w:val="both"/>
        <w:rPr>
          <w:rFonts w:ascii="Calibri" w:hAnsi="Calibri" w:cs="Book Antiqua"/>
          <w:i/>
          <w:color w:val="0000FF"/>
        </w:rPr>
      </w:pPr>
    </w:p>
    <w:p w14:paraId="1CFBEBBB" w14:textId="1319211C" w:rsidR="001905F6" w:rsidRDefault="001905F6" w:rsidP="001905F6">
      <w:pPr>
        <w:ind w:left="720"/>
        <w:jc w:val="both"/>
        <w:rPr>
          <w:rFonts w:ascii="Calibri" w:hAnsi="Calibri" w:cs="Book Antiqua"/>
          <w:i/>
          <w:color w:val="595959"/>
        </w:rPr>
      </w:pPr>
    </w:p>
    <w:p w14:paraId="48CC0AEB"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RC: Responsable de Confección</w:t>
      </w:r>
    </w:p>
    <w:p w14:paraId="56CBBBD3"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RA: Responsable de Aprobación</w:t>
      </w:r>
    </w:p>
    <w:p w14:paraId="60F1816A"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UD: Usuario Directo</w:t>
      </w:r>
    </w:p>
    <w:p w14:paraId="2BFEB1B3"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NT: Notificado (Cualquier persona que debe ser notificada y que no es RA o UD)</w:t>
      </w:r>
    </w:p>
    <w:p w14:paraId="64F3F2F9"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ARQ: Documento de Arquitectura</w:t>
      </w:r>
    </w:p>
    <w:p w14:paraId="7DBD1737"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AF: Analista Funcional</w:t>
      </w:r>
    </w:p>
    <w:p w14:paraId="5A30943C"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LP: Líder de Proyectos</w:t>
      </w:r>
    </w:p>
    <w:p w14:paraId="14B3BA5C"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GP: Gerente de Proyectos</w:t>
      </w:r>
    </w:p>
    <w:p w14:paraId="4E0118D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GQA: Gerente de Calidad</w:t>
      </w:r>
    </w:p>
    <w:p w14:paraId="1B23AE07"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RQA: Responsable de Aseguramiento de la Calidad</w:t>
      </w:r>
    </w:p>
    <w:p w14:paraId="42D810EB"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LA: Líder de Diseño Arquitectónico </w:t>
      </w:r>
    </w:p>
    <w:p w14:paraId="760DE10F"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LR: Líder de Requerimiento </w:t>
      </w:r>
    </w:p>
    <w:p w14:paraId="0D7FE68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LC: Líder Conciliador </w:t>
      </w:r>
    </w:p>
    <w:p w14:paraId="7EBC6A7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LG: Líder de Gestión </w:t>
      </w:r>
    </w:p>
    <w:p w14:paraId="1D4E3140"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LM: Líder de Mejora </w:t>
      </w:r>
    </w:p>
    <w:p w14:paraId="5BC43732" w14:textId="77777777" w:rsidR="002451A1" w:rsidRPr="008F2A47" w:rsidRDefault="002451A1" w:rsidP="00D33B7F">
      <w:pPr>
        <w:pStyle w:val="Prrafodelista"/>
        <w:numPr>
          <w:ilvl w:val="0"/>
          <w:numId w:val="10"/>
        </w:numPr>
        <w:jc w:val="both"/>
        <w:rPr>
          <w:rFonts w:ascii="Calibri" w:hAnsi="Calibri" w:cs="Book Antiqua"/>
          <w:i/>
          <w:color w:val="000000" w:themeColor="text1"/>
          <w:u w:val="single"/>
        </w:rPr>
      </w:pPr>
      <w:r w:rsidRPr="008F2A47">
        <w:rPr>
          <w:rFonts w:ascii="Calibri" w:hAnsi="Calibri" w:cs="Book Antiqua"/>
          <w:i/>
          <w:color w:val="000000" w:themeColor="text1"/>
        </w:rPr>
        <w:t>SR: Secretaria(o)</w:t>
      </w:r>
    </w:p>
    <w:p w14:paraId="4617DC21" w14:textId="77777777" w:rsidR="008633E0" w:rsidRPr="00605082" w:rsidRDefault="008633E0" w:rsidP="001905F6">
      <w:pPr>
        <w:ind w:left="720"/>
        <w:jc w:val="both"/>
        <w:rPr>
          <w:rFonts w:ascii="Calibri" w:hAnsi="Calibri" w:cs="Book Antiqua"/>
          <w:i/>
          <w:color w:val="595959"/>
        </w:rPr>
      </w:pPr>
    </w:p>
    <w:p w14:paraId="6536024E" w14:textId="77777777" w:rsidR="0059335C" w:rsidRDefault="0059335C" w:rsidP="001905F6">
      <w:pPr>
        <w:ind w:left="720"/>
        <w:jc w:val="both"/>
        <w:rPr>
          <w:rFonts w:ascii="Calibri" w:hAnsi="Calibri" w:cs="Book Antiqua"/>
          <w:i/>
          <w:color w:val="595959"/>
        </w:rPr>
      </w:pPr>
    </w:p>
    <w:p w14:paraId="27440500" w14:textId="77777777" w:rsidR="0059335C" w:rsidRDefault="0059335C" w:rsidP="001905F6">
      <w:pPr>
        <w:ind w:left="720"/>
        <w:jc w:val="both"/>
        <w:rPr>
          <w:rFonts w:ascii="Calibri" w:hAnsi="Calibri" w:cs="Book Antiqua"/>
          <w:i/>
          <w:color w:val="595959"/>
        </w:rPr>
      </w:pPr>
    </w:p>
    <w:p w14:paraId="6D25F86F" w14:textId="77777777" w:rsidR="0059335C" w:rsidRDefault="0059335C" w:rsidP="001905F6">
      <w:pPr>
        <w:ind w:left="720"/>
        <w:jc w:val="both"/>
        <w:rPr>
          <w:rFonts w:ascii="Calibri" w:hAnsi="Calibri" w:cs="Book Antiqua"/>
          <w:i/>
          <w:color w:val="595959"/>
        </w:rPr>
      </w:pPr>
    </w:p>
    <w:p w14:paraId="5C262DE1" w14:textId="77777777" w:rsidR="0059335C" w:rsidRDefault="0059335C" w:rsidP="001905F6">
      <w:pPr>
        <w:ind w:left="720"/>
        <w:jc w:val="both"/>
        <w:rPr>
          <w:rFonts w:ascii="Calibri" w:hAnsi="Calibri" w:cs="Book Antiqua"/>
          <w:i/>
          <w:color w:val="595959"/>
        </w:rPr>
      </w:pPr>
    </w:p>
    <w:p w14:paraId="7741E92F" w14:textId="77777777" w:rsidR="0059335C" w:rsidRDefault="0059335C" w:rsidP="001905F6">
      <w:pPr>
        <w:ind w:left="720"/>
        <w:jc w:val="both"/>
        <w:rPr>
          <w:rFonts w:ascii="Calibri" w:hAnsi="Calibri" w:cs="Book Antiqua"/>
          <w:i/>
          <w:color w:val="595959"/>
        </w:rPr>
      </w:pPr>
    </w:p>
    <w:p w14:paraId="26AA26E5" w14:textId="77777777" w:rsidR="0059335C" w:rsidRDefault="0059335C" w:rsidP="001905F6">
      <w:pPr>
        <w:ind w:left="720"/>
        <w:jc w:val="both"/>
        <w:rPr>
          <w:rFonts w:ascii="Calibri" w:hAnsi="Calibri" w:cs="Book Antiqua"/>
          <w:i/>
          <w:color w:val="595959"/>
        </w:rPr>
      </w:pPr>
    </w:p>
    <w:p w14:paraId="66F69301" w14:textId="77777777" w:rsidR="0059335C" w:rsidRPr="00605082" w:rsidRDefault="0059335C" w:rsidP="001905F6">
      <w:pPr>
        <w:ind w:left="720"/>
        <w:jc w:val="both"/>
        <w:rPr>
          <w:rFonts w:ascii="Calibri" w:hAnsi="Calibri" w:cs="Book Antiqua"/>
          <w:i/>
          <w:color w:val="595959"/>
        </w:rPr>
      </w:pPr>
    </w:p>
    <w:p w14:paraId="078F17F7" w14:textId="77777777" w:rsidR="00547DD9" w:rsidRDefault="00547DD9" w:rsidP="00663A4B">
      <w:pPr>
        <w:pStyle w:val="Ttulo2"/>
        <w:numPr>
          <w:ilvl w:val="1"/>
          <w:numId w:val="2"/>
        </w:numPr>
        <w:ind w:left="1418"/>
        <w:rPr>
          <w:rFonts w:ascii="Calibri" w:hAnsi="Calibri" w:cs="Book Antiqua"/>
          <w:i w:val="0"/>
          <w:sz w:val="24"/>
        </w:rPr>
      </w:pPr>
      <w:bookmarkStart w:id="7" w:name="_Toc384282997"/>
      <w:bookmarkStart w:id="8" w:name="_Toc59650528"/>
      <w:r w:rsidRPr="00453783">
        <w:rPr>
          <w:rFonts w:ascii="Calibri" w:hAnsi="Calibri" w:cs="Book Antiqua"/>
          <w:i w:val="0"/>
          <w:sz w:val="24"/>
        </w:rPr>
        <w:lastRenderedPageBreak/>
        <w:t>Audiencia</w:t>
      </w:r>
      <w:bookmarkEnd w:id="7"/>
      <w:bookmarkEnd w:id="8"/>
    </w:p>
    <w:p w14:paraId="20AB10B3" w14:textId="77777777" w:rsidR="002E6F0D" w:rsidRPr="008F2A47" w:rsidRDefault="002E6F0D" w:rsidP="002E6F0D">
      <w:pPr>
        <w:ind w:left="720"/>
        <w:rPr>
          <w:rFonts w:ascii="Calibri" w:hAnsi="Calibri" w:cs="Book Antiqua"/>
          <w:i/>
          <w:color w:val="000000" w:themeColor="text1"/>
        </w:rPr>
      </w:pPr>
      <w:r w:rsidRPr="008F2A47">
        <w:rPr>
          <w:rFonts w:ascii="Calibri" w:hAnsi="Calibri" w:cs="Book Antiqua"/>
          <w:i/>
          <w:color w:val="000000" w:themeColor="text1"/>
        </w:rPr>
        <w:t>Roles sugeridos para la audiencia:</w:t>
      </w:r>
    </w:p>
    <w:p w14:paraId="3DCBDC6F" w14:textId="5BDE650A" w:rsidR="001905F6" w:rsidRDefault="001905F6" w:rsidP="001905F6">
      <w:pPr>
        <w:ind w:left="720"/>
        <w:jc w:val="both"/>
        <w:rPr>
          <w:rFonts w:ascii="Calibri" w:hAnsi="Calibri" w:cs="Book Antiqua"/>
          <w:i/>
          <w:color w:val="0000FF"/>
        </w:rPr>
      </w:pPr>
    </w:p>
    <w:tbl>
      <w:tblPr>
        <w:tblW w:w="973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375"/>
        <w:gridCol w:w="1424"/>
        <w:gridCol w:w="1520"/>
        <w:gridCol w:w="1602"/>
        <w:gridCol w:w="1520"/>
        <w:gridCol w:w="1608"/>
        <w:gridCol w:w="1580"/>
      </w:tblGrid>
      <w:tr w:rsidR="00E4055B" w:rsidRPr="002C4D97" w14:paraId="3BE550A7" w14:textId="77777777" w:rsidTr="001C4CE3">
        <w:trPr>
          <w:trHeight w:val="1244"/>
        </w:trPr>
        <w:tc>
          <w:tcPr>
            <w:tcW w:w="1375" w:type="dxa"/>
            <w:shd w:val="clear" w:color="auto" w:fill="BFBFBF" w:themeFill="background1" w:themeFillShade="BF"/>
            <w:tcMar>
              <w:top w:w="15" w:type="dxa"/>
              <w:left w:w="15" w:type="dxa"/>
              <w:bottom w:w="0" w:type="dxa"/>
              <w:right w:w="15" w:type="dxa"/>
            </w:tcMar>
            <w:hideMark/>
          </w:tcPr>
          <w:p w14:paraId="50D46F35" w14:textId="38FACFF6" w:rsidR="00E4055B" w:rsidRPr="00DD5B1D" w:rsidRDefault="00E4055B" w:rsidP="001C4CE3">
            <w:pPr>
              <w:ind w:left="142"/>
              <w:jc w:val="both"/>
              <w:rPr>
                <w:rFonts w:ascii="Calibri" w:hAnsi="Calibri" w:cs="Book Antiqua"/>
                <w:b/>
                <w:color w:val="000000"/>
              </w:rPr>
            </w:pPr>
          </w:p>
          <w:p w14:paraId="00BB18C7" w14:textId="0908E5B7" w:rsidR="00E4055B" w:rsidRPr="00DD5B1D" w:rsidRDefault="00E4055B" w:rsidP="001C4CE3">
            <w:pPr>
              <w:ind w:left="142"/>
              <w:jc w:val="both"/>
              <w:rPr>
                <w:rFonts w:ascii="Calibri" w:hAnsi="Calibri" w:cs="Book Antiqua"/>
                <w:b/>
                <w:color w:val="000000"/>
              </w:rPr>
            </w:pPr>
          </w:p>
          <w:p w14:paraId="24B2399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Stakeholder</w:t>
            </w:r>
          </w:p>
        </w:tc>
        <w:tc>
          <w:tcPr>
            <w:tcW w:w="1424" w:type="dxa"/>
            <w:shd w:val="clear" w:color="auto" w:fill="BFBFBF" w:themeFill="background1" w:themeFillShade="BF"/>
            <w:tcMar>
              <w:top w:w="15" w:type="dxa"/>
              <w:left w:w="15" w:type="dxa"/>
              <w:bottom w:w="0" w:type="dxa"/>
              <w:right w:w="15" w:type="dxa"/>
            </w:tcMar>
            <w:hideMark/>
          </w:tcPr>
          <w:p w14:paraId="6457877B" w14:textId="35614CB0" w:rsidR="00E4055B" w:rsidRPr="00DD5B1D" w:rsidRDefault="00E4055B" w:rsidP="001C4CE3">
            <w:pPr>
              <w:ind w:left="142"/>
              <w:jc w:val="both"/>
              <w:rPr>
                <w:rFonts w:ascii="Calibri" w:hAnsi="Calibri" w:cs="Book Antiqua"/>
                <w:b/>
                <w:color w:val="000000"/>
              </w:rPr>
            </w:pPr>
          </w:p>
          <w:p w14:paraId="0CF55F2D" w14:textId="70C7C00B" w:rsidR="00E4055B" w:rsidRPr="00DD5B1D" w:rsidRDefault="00E4055B" w:rsidP="001C4CE3">
            <w:pPr>
              <w:ind w:left="142"/>
              <w:jc w:val="both"/>
              <w:rPr>
                <w:rFonts w:ascii="Calibri" w:hAnsi="Calibri" w:cs="Book Antiqua"/>
                <w:b/>
                <w:color w:val="000000"/>
              </w:rPr>
            </w:pPr>
          </w:p>
          <w:p w14:paraId="3C510948"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Rol</w:t>
            </w:r>
          </w:p>
        </w:tc>
        <w:tc>
          <w:tcPr>
            <w:tcW w:w="1320" w:type="dxa"/>
            <w:shd w:val="clear" w:color="auto" w:fill="BFBFBF" w:themeFill="background1" w:themeFillShade="BF"/>
            <w:tcMar>
              <w:top w:w="15" w:type="dxa"/>
              <w:left w:w="15" w:type="dxa"/>
              <w:bottom w:w="0" w:type="dxa"/>
              <w:right w:w="15" w:type="dxa"/>
            </w:tcMar>
            <w:hideMark/>
          </w:tcPr>
          <w:p w14:paraId="0BDDD106" w14:textId="3A1F6A78" w:rsidR="00E4055B" w:rsidRPr="00DD5B1D" w:rsidRDefault="00E4055B" w:rsidP="001C4CE3">
            <w:pPr>
              <w:ind w:left="142"/>
              <w:jc w:val="both"/>
              <w:rPr>
                <w:rFonts w:ascii="Calibri" w:hAnsi="Calibri" w:cs="Book Antiqua"/>
                <w:b/>
                <w:color w:val="000000"/>
              </w:rPr>
            </w:pPr>
          </w:p>
          <w:p w14:paraId="57A879B1" w14:textId="62445CD3" w:rsidR="00E4055B" w:rsidRPr="00DD5B1D" w:rsidRDefault="00E4055B" w:rsidP="001C4CE3">
            <w:pPr>
              <w:ind w:left="142"/>
              <w:jc w:val="both"/>
              <w:rPr>
                <w:rFonts w:ascii="Calibri" w:hAnsi="Calibri" w:cs="Book Antiqua"/>
                <w:b/>
                <w:color w:val="000000"/>
              </w:rPr>
            </w:pPr>
          </w:p>
          <w:p w14:paraId="7551631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Responsa-bilidad</w:t>
            </w:r>
          </w:p>
        </w:tc>
        <w:tc>
          <w:tcPr>
            <w:tcW w:w="1148" w:type="dxa"/>
            <w:shd w:val="clear" w:color="auto" w:fill="BFBFBF" w:themeFill="background1" w:themeFillShade="BF"/>
            <w:tcMar>
              <w:top w:w="15" w:type="dxa"/>
              <w:left w:w="15" w:type="dxa"/>
              <w:bottom w:w="0" w:type="dxa"/>
              <w:right w:w="15" w:type="dxa"/>
            </w:tcMar>
            <w:hideMark/>
          </w:tcPr>
          <w:p w14:paraId="4E52BFB2" w14:textId="73AA05AF" w:rsidR="00E4055B" w:rsidRPr="00DD5B1D" w:rsidRDefault="00E4055B" w:rsidP="001C4CE3">
            <w:pPr>
              <w:ind w:left="142"/>
              <w:jc w:val="both"/>
              <w:rPr>
                <w:rFonts w:ascii="Calibri" w:hAnsi="Calibri" w:cs="Book Antiqua"/>
                <w:b/>
                <w:color w:val="000000"/>
              </w:rPr>
            </w:pPr>
          </w:p>
          <w:p w14:paraId="5790E9CD" w14:textId="5CA8EE27" w:rsidR="00E4055B" w:rsidRPr="00DD5B1D" w:rsidRDefault="00E4055B" w:rsidP="001C4CE3">
            <w:pPr>
              <w:ind w:left="142"/>
              <w:jc w:val="both"/>
              <w:rPr>
                <w:rFonts w:ascii="Calibri" w:hAnsi="Calibri" w:cs="Book Antiqua"/>
                <w:b/>
                <w:color w:val="000000"/>
              </w:rPr>
            </w:pPr>
          </w:p>
          <w:p w14:paraId="6D664B04"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Intereses</w:t>
            </w:r>
          </w:p>
        </w:tc>
        <w:tc>
          <w:tcPr>
            <w:tcW w:w="1284" w:type="dxa"/>
            <w:shd w:val="clear" w:color="auto" w:fill="BFBFBF" w:themeFill="background1" w:themeFillShade="BF"/>
            <w:tcMar>
              <w:top w:w="15" w:type="dxa"/>
              <w:left w:w="15" w:type="dxa"/>
              <w:bottom w:w="0" w:type="dxa"/>
              <w:right w:w="15" w:type="dxa"/>
            </w:tcMar>
            <w:hideMark/>
          </w:tcPr>
          <w:p w14:paraId="0858C7BA" w14:textId="57C53771" w:rsidR="00E4055B" w:rsidRPr="00DD5B1D" w:rsidRDefault="00E4055B" w:rsidP="001C4CE3">
            <w:pPr>
              <w:ind w:left="142"/>
              <w:jc w:val="both"/>
              <w:rPr>
                <w:rFonts w:ascii="Calibri" w:hAnsi="Calibri" w:cs="Book Antiqua"/>
                <w:b/>
                <w:color w:val="000000"/>
              </w:rPr>
            </w:pPr>
          </w:p>
          <w:p w14:paraId="50F2D401"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Criterios de éxito</w:t>
            </w:r>
          </w:p>
        </w:tc>
        <w:tc>
          <w:tcPr>
            <w:tcW w:w="1608" w:type="dxa"/>
            <w:shd w:val="clear" w:color="auto" w:fill="BFBFBF" w:themeFill="background1" w:themeFillShade="BF"/>
            <w:tcMar>
              <w:top w:w="15" w:type="dxa"/>
              <w:left w:w="15" w:type="dxa"/>
              <w:bottom w:w="0" w:type="dxa"/>
              <w:right w:w="15" w:type="dxa"/>
            </w:tcMar>
            <w:hideMark/>
          </w:tcPr>
          <w:p w14:paraId="0EBC155D" w14:textId="43ECCBC2" w:rsidR="00E4055B" w:rsidRPr="00DD5B1D" w:rsidRDefault="00E4055B" w:rsidP="001C4CE3">
            <w:pPr>
              <w:ind w:left="142"/>
              <w:jc w:val="both"/>
              <w:rPr>
                <w:rFonts w:ascii="Calibri" w:hAnsi="Calibri" w:cs="Book Antiqua"/>
                <w:b/>
                <w:color w:val="000000"/>
              </w:rPr>
            </w:pPr>
          </w:p>
          <w:p w14:paraId="608C52F2" w14:textId="6E51A5EB" w:rsidR="00E4055B" w:rsidRPr="00DD5B1D" w:rsidRDefault="00E4055B" w:rsidP="001C4CE3">
            <w:pPr>
              <w:ind w:left="142"/>
              <w:jc w:val="both"/>
              <w:rPr>
                <w:rFonts w:ascii="Calibri" w:hAnsi="Calibri" w:cs="Book Antiqua"/>
                <w:b/>
                <w:color w:val="000000"/>
              </w:rPr>
            </w:pPr>
          </w:p>
          <w:p w14:paraId="0256F6AB"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Preocupación</w:t>
            </w:r>
          </w:p>
        </w:tc>
        <w:tc>
          <w:tcPr>
            <w:tcW w:w="1324" w:type="dxa"/>
            <w:shd w:val="clear" w:color="auto" w:fill="BFBFBF" w:themeFill="background1" w:themeFillShade="BF"/>
            <w:tcMar>
              <w:top w:w="15" w:type="dxa"/>
              <w:left w:w="15" w:type="dxa"/>
              <w:bottom w:w="0" w:type="dxa"/>
              <w:right w:w="15" w:type="dxa"/>
            </w:tcMar>
            <w:hideMark/>
          </w:tcPr>
          <w:p w14:paraId="5D41AF0C"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Competencias técnicas/ Relación de ambiente de trabajo</w:t>
            </w:r>
          </w:p>
        </w:tc>
      </w:tr>
      <w:tr w:rsidR="00E4055B" w:rsidRPr="00F86C45" w14:paraId="5E95FB8E" w14:textId="77777777" w:rsidTr="001C4CE3">
        <w:trPr>
          <w:trHeight w:val="383"/>
        </w:trPr>
        <w:tc>
          <w:tcPr>
            <w:tcW w:w="1375" w:type="dxa"/>
            <w:shd w:val="clear" w:color="auto" w:fill="auto"/>
            <w:tcMar>
              <w:top w:w="15" w:type="dxa"/>
              <w:left w:w="15" w:type="dxa"/>
              <w:bottom w:w="0" w:type="dxa"/>
              <w:right w:w="15" w:type="dxa"/>
            </w:tcMar>
          </w:tcPr>
          <w:p w14:paraId="6753F9B9" w14:textId="35164A3F" w:rsidR="00E4055B" w:rsidRPr="001C4CE3" w:rsidRDefault="7AE6393E" w:rsidP="001C4CE3">
            <w:pPr>
              <w:spacing w:line="259" w:lineRule="auto"/>
              <w:ind w:left="142"/>
              <w:jc w:val="center"/>
              <w:rPr>
                <w:rFonts w:ascii="Calibri" w:hAnsi="Calibri" w:cs="Book Antiqua"/>
                <w:i/>
              </w:rPr>
            </w:pPr>
            <w:r w:rsidRPr="001C4CE3">
              <w:rPr>
                <w:rFonts w:ascii="Calibri" w:hAnsi="Calibri" w:cs="Book Antiqua"/>
                <w:i/>
              </w:rPr>
              <w:t>A</w:t>
            </w:r>
            <w:r w:rsidR="1B9B4D1B" w:rsidRPr="001C4CE3">
              <w:rPr>
                <w:rFonts w:ascii="Calibri" w:hAnsi="Calibri" w:cs="Book Antiqua"/>
                <w:i/>
              </w:rPr>
              <w:t>ctor 1</w:t>
            </w:r>
          </w:p>
        </w:tc>
        <w:tc>
          <w:tcPr>
            <w:tcW w:w="1424" w:type="dxa"/>
            <w:shd w:val="clear" w:color="auto" w:fill="auto"/>
            <w:tcMar>
              <w:top w:w="15" w:type="dxa"/>
              <w:left w:w="15" w:type="dxa"/>
              <w:bottom w:w="0" w:type="dxa"/>
              <w:right w:w="15" w:type="dxa"/>
            </w:tcMar>
          </w:tcPr>
          <w:p w14:paraId="1BA00CFE" w14:textId="25A54748" w:rsidR="00E4055B" w:rsidRPr="001C4CE3" w:rsidRDefault="1B9B4D1B" w:rsidP="001C4CE3">
            <w:pPr>
              <w:ind w:left="142"/>
              <w:jc w:val="center"/>
              <w:rPr>
                <w:rFonts w:ascii="Calibri" w:hAnsi="Calibri" w:cs="Book Antiqua"/>
                <w:i/>
              </w:rPr>
            </w:pPr>
            <w:r w:rsidRPr="001C4CE3">
              <w:rPr>
                <w:rFonts w:ascii="Calibri" w:hAnsi="Calibri" w:cs="Book Antiqua"/>
                <w:i/>
              </w:rPr>
              <w:t>Funcionario Municipal</w:t>
            </w:r>
          </w:p>
        </w:tc>
        <w:tc>
          <w:tcPr>
            <w:tcW w:w="1320" w:type="dxa"/>
            <w:shd w:val="clear" w:color="auto" w:fill="auto"/>
            <w:tcMar>
              <w:top w:w="15" w:type="dxa"/>
              <w:left w:w="15" w:type="dxa"/>
              <w:bottom w:w="0" w:type="dxa"/>
              <w:right w:w="15" w:type="dxa"/>
            </w:tcMar>
          </w:tcPr>
          <w:p w14:paraId="661F3D7E" w14:textId="5404B172" w:rsidR="00E4055B" w:rsidRPr="001C4CE3" w:rsidRDefault="001C4CE3" w:rsidP="001C4CE3">
            <w:pPr>
              <w:ind w:left="142"/>
              <w:jc w:val="center"/>
              <w:rPr>
                <w:rFonts w:ascii="Calibri" w:hAnsi="Calibri" w:cs="Book Antiqua"/>
                <w:i/>
              </w:rPr>
            </w:pPr>
            <w:r w:rsidRPr="001C4CE3">
              <w:rPr>
                <w:rFonts w:ascii="Calibri" w:hAnsi="Calibri" w:cs="Book Antiqua"/>
                <w:i/>
              </w:rPr>
              <w:t>Gestiona el</w:t>
            </w:r>
            <w:r w:rsidR="0997E8F3" w:rsidRPr="001C4CE3">
              <w:rPr>
                <w:rFonts w:ascii="Calibri" w:hAnsi="Calibri" w:cs="Book Antiqua"/>
                <w:i/>
              </w:rPr>
              <w:t xml:space="preserve"> uso del sistema</w:t>
            </w:r>
            <w:r w:rsidR="12295274" w:rsidRPr="001C4CE3">
              <w:rPr>
                <w:rFonts w:ascii="Calibri" w:hAnsi="Calibri" w:cs="Book Antiqua"/>
                <w:i/>
              </w:rPr>
              <w:t>.</w:t>
            </w:r>
          </w:p>
        </w:tc>
        <w:tc>
          <w:tcPr>
            <w:tcW w:w="1148" w:type="dxa"/>
            <w:shd w:val="clear" w:color="auto" w:fill="auto"/>
            <w:tcMar>
              <w:top w:w="15" w:type="dxa"/>
              <w:left w:w="15" w:type="dxa"/>
              <w:bottom w:w="0" w:type="dxa"/>
              <w:right w:w="15" w:type="dxa"/>
            </w:tcMar>
          </w:tcPr>
          <w:p w14:paraId="57870714" w14:textId="42F8C2ED" w:rsidR="00E4055B" w:rsidRPr="001C4CE3" w:rsidRDefault="0997E8F3" w:rsidP="001C4CE3">
            <w:pPr>
              <w:ind w:left="142"/>
              <w:jc w:val="center"/>
              <w:rPr>
                <w:rFonts w:ascii="Calibri" w:hAnsi="Calibri" w:cs="Book Antiqua"/>
                <w:i/>
              </w:rPr>
            </w:pPr>
            <w:r w:rsidRPr="001C4CE3">
              <w:rPr>
                <w:rFonts w:ascii="Calibri" w:hAnsi="Calibri" w:cs="Book Antiqua"/>
                <w:i/>
              </w:rPr>
              <w:t>Un correcto uso del sistema</w:t>
            </w:r>
            <w:r w:rsidR="6D4A606A" w:rsidRPr="001C4CE3">
              <w:rPr>
                <w:rFonts w:ascii="Calibri" w:hAnsi="Calibri" w:cs="Book Antiqua"/>
                <w:i/>
              </w:rPr>
              <w:t>.</w:t>
            </w:r>
          </w:p>
        </w:tc>
        <w:tc>
          <w:tcPr>
            <w:tcW w:w="1284" w:type="dxa"/>
            <w:shd w:val="clear" w:color="auto" w:fill="auto"/>
            <w:tcMar>
              <w:top w:w="15" w:type="dxa"/>
              <w:left w:w="15" w:type="dxa"/>
              <w:bottom w:w="0" w:type="dxa"/>
              <w:right w:w="15" w:type="dxa"/>
            </w:tcMar>
          </w:tcPr>
          <w:p w14:paraId="72277137" w14:textId="565E4968" w:rsidR="00E4055B" w:rsidRPr="001C4CE3" w:rsidRDefault="0997E8F3" w:rsidP="001C4CE3">
            <w:pPr>
              <w:jc w:val="center"/>
              <w:rPr>
                <w:rFonts w:ascii="Calibri" w:hAnsi="Calibri" w:cs="Book Antiqua"/>
                <w:i/>
              </w:rPr>
            </w:pPr>
            <w:r w:rsidRPr="001C4CE3">
              <w:rPr>
                <w:rFonts w:ascii="Calibri" w:hAnsi="Calibri" w:cs="Book Antiqua"/>
                <w:i/>
              </w:rPr>
              <w:t>Contar con eficiencia al momento de hacer uso del sistema</w:t>
            </w:r>
            <w:r w:rsidR="6D4A606A" w:rsidRPr="001C4CE3">
              <w:rPr>
                <w:rFonts w:ascii="Calibri" w:hAnsi="Calibri" w:cs="Book Antiqua"/>
                <w:i/>
              </w:rPr>
              <w:t>.</w:t>
            </w:r>
          </w:p>
        </w:tc>
        <w:tc>
          <w:tcPr>
            <w:tcW w:w="1608" w:type="dxa"/>
            <w:shd w:val="clear" w:color="auto" w:fill="auto"/>
            <w:tcMar>
              <w:top w:w="15" w:type="dxa"/>
              <w:left w:w="15" w:type="dxa"/>
              <w:bottom w:w="0" w:type="dxa"/>
              <w:right w:w="15" w:type="dxa"/>
            </w:tcMar>
          </w:tcPr>
          <w:p w14:paraId="6E2F3AD9" w14:textId="38472C6B" w:rsidR="00E4055B" w:rsidRPr="001C4CE3" w:rsidRDefault="0997E8F3" w:rsidP="001C4CE3">
            <w:pPr>
              <w:ind w:left="142"/>
              <w:jc w:val="center"/>
              <w:rPr>
                <w:rFonts w:ascii="Calibri" w:hAnsi="Calibri" w:cs="Book Antiqua"/>
                <w:i/>
              </w:rPr>
            </w:pPr>
            <w:r w:rsidRPr="001C4CE3">
              <w:rPr>
                <w:rFonts w:ascii="Calibri" w:hAnsi="Calibri" w:cs="Book Antiqua"/>
                <w:i/>
              </w:rPr>
              <w:t>Tener un error al hacer uso del sistema</w:t>
            </w:r>
            <w:r w:rsidR="3D7A185B" w:rsidRPr="001C4CE3">
              <w:rPr>
                <w:rFonts w:ascii="Calibri" w:hAnsi="Calibri" w:cs="Book Antiqua"/>
                <w:i/>
              </w:rPr>
              <w:t xml:space="preserve"> </w:t>
            </w:r>
            <w:r w:rsidRPr="001C4CE3">
              <w:rPr>
                <w:rFonts w:ascii="Calibri" w:hAnsi="Calibri" w:cs="Book Antiqua"/>
                <w:i/>
              </w:rPr>
              <w:t>(Ingreso de datos)</w:t>
            </w:r>
            <w:r w:rsidR="46FCE0F4" w:rsidRPr="001C4CE3">
              <w:rPr>
                <w:rFonts w:ascii="Calibri" w:hAnsi="Calibri" w:cs="Book Antiqua"/>
                <w:i/>
              </w:rPr>
              <w:t>.</w:t>
            </w:r>
          </w:p>
        </w:tc>
        <w:tc>
          <w:tcPr>
            <w:tcW w:w="1324" w:type="dxa"/>
            <w:shd w:val="clear" w:color="auto" w:fill="auto"/>
            <w:tcMar>
              <w:top w:w="15" w:type="dxa"/>
              <w:left w:w="15" w:type="dxa"/>
              <w:bottom w:w="0" w:type="dxa"/>
              <w:right w:w="15" w:type="dxa"/>
            </w:tcMar>
          </w:tcPr>
          <w:p w14:paraId="24F17804" w14:textId="5CBC87A8" w:rsidR="00E4055B" w:rsidRPr="001C4CE3" w:rsidRDefault="0997E8F3" w:rsidP="001C4CE3">
            <w:pPr>
              <w:ind w:left="142"/>
              <w:jc w:val="center"/>
              <w:rPr>
                <w:rFonts w:ascii="Calibri" w:hAnsi="Calibri" w:cs="Book Antiqua"/>
                <w:i/>
              </w:rPr>
            </w:pPr>
            <w:r w:rsidRPr="001C4CE3">
              <w:rPr>
                <w:rFonts w:ascii="Calibri" w:hAnsi="Calibri" w:cs="Book Antiqua"/>
                <w:i/>
              </w:rPr>
              <w:t>N/A</w:t>
            </w:r>
          </w:p>
        </w:tc>
      </w:tr>
      <w:tr w:rsidR="000F1299" w14:paraId="0FC8B9F5" w14:textId="77777777" w:rsidTr="7F400265">
        <w:trPr>
          <w:trHeight w:val="383"/>
        </w:trPr>
        <w:tc>
          <w:tcPr>
            <w:tcW w:w="1375" w:type="dxa"/>
            <w:shd w:val="clear" w:color="auto" w:fill="auto"/>
            <w:tcMar>
              <w:top w:w="15" w:type="dxa"/>
              <w:left w:w="15" w:type="dxa"/>
              <w:bottom w:w="0" w:type="dxa"/>
              <w:right w:w="15" w:type="dxa"/>
            </w:tcMar>
          </w:tcPr>
          <w:p w14:paraId="2A85553A" w14:textId="3E5B1225" w:rsidR="57DDDC15" w:rsidRPr="001C4CE3" w:rsidRDefault="7D47BDEE" w:rsidP="001C4CE3">
            <w:pPr>
              <w:spacing w:line="259" w:lineRule="auto"/>
              <w:jc w:val="center"/>
              <w:rPr>
                <w:rFonts w:ascii="Calibri" w:hAnsi="Calibri" w:cs="Book Antiqua"/>
                <w:i/>
              </w:rPr>
            </w:pPr>
            <w:r w:rsidRPr="001C4CE3">
              <w:rPr>
                <w:rFonts w:ascii="Calibri" w:hAnsi="Calibri" w:cs="Book Antiqua"/>
                <w:i/>
              </w:rPr>
              <w:t>Actor 2</w:t>
            </w:r>
          </w:p>
        </w:tc>
        <w:tc>
          <w:tcPr>
            <w:tcW w:w="1424" w:type="dxa"/>
            <w:shd w:val="clear" w:color="auto" w:fill="auto"/>
            <w:tcMar>
              <w:top w:w="15" w:type="dxa"/>
              <w:left w:w="15" w:type="dxa"/>
              <w:bottom w:w="0" w:type="dxa"/>
              <w:right w:w="15" w:type="dxa"/>
            </w:tcMar>
          </w:tcPr>
          <w:p w14:paraId="699A855E" w14:textId="3F4FD137" w:rsidR="57DDDC15" w:rsidRPr="001C4CE3" w:rsidRDefault="1AD3D16D" w:rsidP="001C4CE3">
            <w:pPr>
              <w:jc w:val="center"/>
              <w:rPr>
                <w:rFonts w:ascii="Calibri" w:hAnsi="Calibri" w:cs="Book Antiqua"/>
                <w:i/>
              </w:rPr>
            </w:pPr>
            <w:r w:rsidRPr="001C4CE3">
              <w:rPr>
                <w:rFonts w:ascii="Calibri" w:hAnsi="Calibri" w:cs="Book Antiqua"/>
                <w:i/>
              </w:rPr>
              <w:t>Sistema Gestor de Base de Datos</w:t>
            </w:r>
          </w:p>
        </w:tc>
        <w:tc>
          <w:tcPr>
            <w:tcW w:w="1320" w:type="dxa"/>
            <w:shd w:val="clear" w:color="auto" w:fill="auto"/>
            <w:tcMar>
              <w:top w:w="15" w:type="dxa"/>
              <w:left w:w="15" w:type="dxa"/>
              <w:bottom w:w="0" w:type="dxa"/>
              <w:right w:w="15" w:type="dxa"/>
            </w:tcMar>
          </w:tcPr>
          <w:p w14:paraId="3A278A2E" w14:textId="3B2A469C" w:rsidR="57DDDC15" w:rsidRPr="001C4CE3" w:rsidRDefault="1AD3D16D" w:rsidP="001C4CE3">
            <w:pPr>
              <w:jc w:val="center"/>
              <w:rPr>
                <w:rFonts w:ascii="Calibri" w:hAnsi="Calibri" w:cs="Book Antiqua"/>
                <w:i/>
              </w:rPr>
            </w:pPr>
            <w:r w:rsidRPr="001C4CE3">
              <w:rPr>
                <w:rFonts w:ascii="Calibri" w:hAnsi="Calibri" w:cs="Book Antiqua"/>
                <w:i/>
              </w:rPr>
              <w:t>S</w:t>
            </w:r>
            <w:r w:rsidR="319C07B8" w:rsidRPr="001C4CE3">
              <w:rPr>
                <w:rFonts w:ascii="Calibri" w:hAnsi="Calibri" w:cs="Book Antiqua"/>
                <w:i/>
              </w:rPr>
              <w:t>e</w:t>
            </w:r>
            <w:r w:rsidRPr="001C4CE3">
              <w:rPr>
                <w:rFonts w:ascii="Calibri" w:hAnsi="Calibri" w:cs="Book Antiqua"/>
                <w:i/>
              </w:rPr>
              <w:t xml:space="preserve"> encarga de la </w:t>
            </w:r>
            <w:r w:rsidR="5C4B22D2" w:rsidRPr="001C4CE3">
              <w:rPr>
                <w:rFonts w:ascii="Calibri" w:hAnsi="Calibri" w:cs="Book Antiqua"/>
                <w:i/>
              </w:rPr>
              <w:t>recolección</w:t>
            </w:r>
            <w:r w:rsidRPr="001C4CE3">
              <w:rPr>
                <w:rFonts w:ascii="Calibri" w:hAnsi="Calibri" w:cs="Book Antiqua"/>
                <w:i/>
              </w:rPr>
              <w:t xml:space="preserve"> y </w:t>
            </w:r>
            <w:r w:rsidR="4DE2ED22" w:rsidRPr="001C4CE3">
              <w:rPr>
                <w:rFonts w:ascii="Calibri" w:hAnsi="Calibri" w:cs="Book Antiqua"/>
                <w:i/>
              </w:rPr>
              <w:t>gestión</w:t>
            </w:r>
            <w:r w:rsidRPr="001C4CE3">
              <w:rPr>
                <w:rFonts w:ascii="Calibri" w:hAnsi="Calibri" w:cs="Book Antiqua"/>
                <w:i/>
              </w:rPr>
              <w:t xml:space="preserve"> de datos.</w:t>
            </w:r>
          </w:p>
        </w:tc>
        <w:tc>
          <w:tcPr>
            <w:tcW w:w="1148" w:type="dxa"/>
            <w:shd w:val="clear" w:color="auto" w:fill="auto"/>
            <w:tcMar>
              <w:top w:w="15" w:type="dxa"/>
              <w:left w:w="15" w:type="dxa"/>
              <w:bottom w:w="0" w:type="dxa"/>
              <w:right w:w="15" w:type="dxa"/>
            </w:tcMar>
          </w:tcPr>
          <w:p w14:paraId="497CF702" w14:textId="229800FD" w:rsidR="57DDDC15" w:rsidRPr="001C4CE3" w:rsidRDefault="19EB8B5D" w:rsidP="001C4CE3">
            <w:pPr>
              <w:jc w:val="center"/>
              <w:rPr>
                <w:rFonts w:ascii="Calibri" w:hAnsi="Calibri" w:cs="Book Antiqua"/>
                <w:i/>
              </w:rPr>
            </w:pPr>
            <w:r w:rsidRPr="001C4CE3">
              <w:rPr>
                <w:rFonts w:ascii="Calibri" w:hAnsi="Calibri" w:cs="Book Antiqua"/>
                <w:i/>
              </w:rPr>
              <w:t>Receptar peticiones y gestionarlos de forma eficiente.</w:t>
            </w:r>
          </w:p>
        </w:tc>
        <w:tc>
          <w:tcPr>
            <w:tcW w:w="1284" w:type="dxa"/>
            <w:shd w:val="clear" w:color="auto" w:fill="auto"/>
            <w:tcMar>
              <w:top w:w="15" w:type="dxa"/>
              <w:left w:w="15" w:type="dxa"/>
              <w:bottom w:w="0" w:type="dxa"/>
              <w:right w:w="15" w:type="dxa"/>
            </w:tcMar>
          </w:tcPr>
          <w:p w14:paraId="5577538D" w14:textId="3A36526B" w:rsidR="57DDDC15" w:rsidRPr="001C4CE3" w:rsidRDefault="48896DBB"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Consultas tramitadas con éxito.</w:t>
            </w:r>
          </w:p>
          <w:p w14:paraId="40B6ADF6" w14:textId="058EE48A" w:rsidR="57DDDC15" w:rsidRPr="001C4CE3" w:rsidRDefault="492966C5"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Informes generados con éxito.</w:t>
            </w:r>
          </w:p>
        </w:tc>
        <w:tc>
          <w:tcPr>
            <w:tcW w:w="1608" w:type="dxa"/>
            <w:shd w:val="clear" w:color="auto" w:fill="auto"/>
            <w:tcMar>
              <w:top w:w="15" w:type="dxa"/>
              <w:left w:w="15" w:type="dxa"/>
              <w:bottom w:w="0" w:type="dxa"/>
              <w:right w:w="15" w:type="dxa"/>
            </w:tcMar>
          </w:tcPr>
          <w:p w14:paraId="79623F12" w14:textId="0C0DF5B6" w:rsidR="57DDDC15" w:rsidRPr="001C4CE3" w:rsidRDefault="7751E76C"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No se registra adecuadamente las peticiones.</w:t>
            </w:r>
          </w:p>
          <w:p w14:paraId="5C7EEEC8" w14:textId="10B1FF79" w:rsidR="57DDDC15" w:rsidRPr="001C4CE3" w:rsidRDefault="1B641900"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 xml:space="preserve">Informes generados con falta de </w:t>
            </w:r>
            <w:r w:rsidR="20B9BA0D" w:rsidRPr="001C4CE3">
              <w:rPr>
                <w:rFonts w:ascii="Calibri" w:hAnsi="Calibri" w:cs="Book Antiqua"/>
                <w:i/>
              </w:rPr>
              <w:t>información</w:t>
            </w:r>
            <w:r w:rsidR="19EB8B5D" w:rsidRPr="001C4CE3">
              <w:rPr>
                <w:rFonts w:ascii="Calibri" w:hAnsi="Calibri" w:cs="Book Antiqua"/>
                <w:i/>
              </w:rPr>
              <w:t>.</w:t>
            </w:r>
          </w:p>
        </w:tc>
        <w:tc>
          <w:tcPr>
            <w:tcW w:w="1580" w:type="dxa"/>
            <w:shd w:val="clear" w:color="auto" w:fill="auto"/>
            <w:tcMar>
              <w:top w:w="15" w:type="dxa"/>
              <w:left w:w="15" w:type="dxa"/>
              <w:bottom w:w="0" w:type="dxa"/>
              <w:right w:w="15" w:type="dxa"/>
            </w:tcMar>
          </w:tcPr>
          <w:p w14:paraId="13BC9708" w14:textId="48166D36" w:rsidR="57DDDC15" w:rsidRPr="001C4CE3" w:rsidRDefault="0ADE0ED5" w:rsidP="001C4CE3">
            <w:pPr>
              <w:jc w:val="center"/>
              <w:rPr>
                <w:rFonts w:ascii="Calibri" w:hAnsi="Calibri" w:cs="Book Antiqua"/>
                <w:i/>
              </w:rPr>
            </w:pPr>
            <w:r w:rsidRPr="001C4CE3">
              <w:rPr>
                <w:rFonts w:ascii="Calibri" w:hAnsi="Calibri" w:cs="Book Antiqua"/>
                <w:i/>
              </w:rPr>
              <w:t>N/A</w:t>
            </w:r>
          </w:p>
        </w:tc>
      </w:tr>
      <w:tr w:rsidR="000F1299" w14:paraId="28CA83CB" w14:textId="77777777" w:rsidTr="00387DB6">
        <w:trPr>
          <w:trHeight w:val="2308"/>
        </w:trPr>
        <w:tc>
          <w:tcPr>
            <w:tcW w:w="1375" w:type="dxa"/>
            <w:shd w:val="clear" w:color="auto" w:fill="auto"/>
            <w:tcMar>
              <w:top w:w="15" w:type="dxa"/>
              <w:left w:w="15" w:type="dxa"/>
              <w:bottom w:w="0" w:type="dxa"/>
              <w:right w:w="15" w:type="dxa"/>
            </w:tcMar>
          </w:tcPr>
          <w:p w14:paraId="60437256" w14:textId="3026BCA2" w:rsidR="57DDDC15" w:rsidRDefault="7D47BDEE" w:rsidP="0005736F">
            <w:pPr>
              <w:spacing w:line="259" w:lineRule="auto"/>
              <w:jc w:val="center"/>
              <w:rPr>
                <w:rFonts w:ascii="Calibri" w:hAnsi="Calibri" w:cs="Book Antiqua"/>
                <w:i/>
                <w:iCs/>
              </w:rPr>
            </w:pPr>
            <w:r w:rsidRPr="51A44EE7">
              <w:rPr>
                <w:rFonts w:ascii="Calibri" w:hAnsi="Calibri" w:cs="Book Antiqua"/>
                <w:i/>
                <w:iCs/>
              </w:rPr>
              <w:t>Actor 3</w:t>
            </w:r>
          </w:p>
        </w:tc>
        <w:tc>
          <w:tcPr>
            <w:tcW w:w="1424" w:type="dxa"/>
            <w:shd w:val="clear" w:color="auto" w:fill="auto"/>
            <w:tcMar>
              <w:top w:w="15" w:type="dxa"/>
              <w:left w:w="15" w:type="dxa"/>
              <w:bottom w:w="0" w:type="dxa"/>
              <w:right w:w="15" w:type="dxa"/>
            </w:tcMar>
          </w:tcPr>
          <w:p w14:paraId="2F2E7702" w14:textId="3C5ECEB4" w:rsidR="57DDDC15" w:rsidRDefault="44A54C24" w:rsidP="0005736F">
            <w:pPr>
              <w:jc w:val="center"/>
              <w:rPr>
                <w:rFonts w:ascii="Calibri" w:hAnsi="Calibri" w:cs="Book Antiqua"/>
                <w:i/>
                <w:iCs/>
              </w:rPr>
            </w:pPr>
            <w:r w:rsidRPr="043C4326">
              <w:rPr>
                <w:rFonts w:ascii="Calibri" w:hAnsi="Calibri" w:cs="Book Antiqua"/>
                <w:i/>
                <w:iCs/>
              </w:rPr>
              <w:t>Base de Datos</w:t>
            </w:r>
          </w:p>
        </w:tc>
        <w:tc>
          <w:tcPr>
            <w:tcW w:w="1320" w:type="dxa"/>
            <w:shd w:val="clear" w:color="auto" w:fill="auto"/>
            <w:tcMar>
              <w:top w:w="15" w:type="dxa"/>
              <w:left w:w="15" w:type="dxa"/>
              <w:bottom w:w="0" w:type="dxa"/>
              <w:right w:w="15" w:type="dxa"/>
            </w:tcMar>
          </w:tcPr>
          <w:p w14:paraId="5543EF1D" w14:textId="0F048CA7" w:rsidR="57DDDC15" w:rsidRDefault="44A54C24" w:rsidP="0005736F">
            <w:pPr>
              <w:jc w:val="center"/>
              <w:rPr>
                <w:rFonts w:ascii="Calibri" w:hAnsi="Calibri" w:cs="Book Antiqua"/>
                <w:i/>
                <w:iCs/>
              </w:rPr>
            </w:pPr>
            <w:r w:rsidRPr="19B48B4E">
              <w:rPr>
                <w:rFonts w:ascii="Calibri" w:hAnsi="Calibri" w:cs="Book Antiqua"/>
                <w:i/>
                <w:iCs/>
              </w:rPr>
              <w:t>S</w:t>
            </w:r>
            <w:r w:rsidR="6439CB15" w:rsidRPr="19B48B4E">
              <w:rPr>
                <w:rFonts w:ascii="Calibri" w:hAnsi="Calibri" w:cs="Book Antiqua"/>
                <w:i/>
                <w:iCs/>
              </w:rPr>
              <w:t>e</w:t>
            </w:r>
            <w:r w:rsidRPr="043C4326">
              <w:rPr>
                <w:rFonts w:ascii="Calibri" w:hAnsi="Calibri" w:cs="Book Antiqua"/>
                <w:i/>
                <w:iCs/>
              </w:rPr>
              <w:t xml:space="preserve"> </w:t>
            </w:r>
            <w:r w:rsidR="61465071" w:rsidRPr="2EB35721">
              <w:rPr>
                <w:rFonts w:ascii="Calibri" w:hAnsi="Calibri" w:cs="Book Antiqua"/>
                <w:i/>
                <w:iCs/>
              </w:rPr>
              <w:t>encarga</w:t>
            </w:r>
            <w:r w:rsidRPr="043C4326">
              <w:rPr>
                <w:rFonts w:ascii="Calibri" w:hAnsi="Calibri" w:cs="Book Antiqua"/>
                <w:i/>
                <w:iCs/>
              </w:rPr>
              <w:t xml:space="preserve"> de almacenar los datos.</w:t>
            </w:r>
          </w:p>
        </w:tc>
        <w:tc>
          <w:tcPr>
            <w:tcW w:w="1148" w:type="dxa"/>
            <w:shd w:val="clear" w:color="auto" w:fill="auto"/>
            <w:tcMar>
              <w:top w:w="15" w:type="dxa"/>
              <w:left w:w="15" w:type="dxa"/>
              <w:bottom w:w="0" w:type="dxa"/>
              <w:right w:w="15" w:type="dxa"/>
            </w:tcMar>
          </w:tcPr>
          <w:p w14:paraId="512F501A" w14:textId="5F8707CE" w:rsidR="57DDDC15" w:rsidRDefault="109A82BA" w:rsidP="0005736F">
            <w:pPr>
              <w:jc w:val="center"/>
              <w:rPr>
                <w:rFonts w:ascii="Calibri" w:hAnsi="Calibri" w:cs="Book Antiqua"/>
                <w:i/>
                <w:iCs/>
              </w:rPr>
            </w:pPr>
            <w:r w:rsidRPr="7E9A84AD">
              <w:rPr>
                <w:rFonts w:ascii="Calibri" w:hAnsi="Calibri" w:cs="Book Antiqua"/>
                <w:i/>
                <w:iCs/>
              </w:rPr>
              <w:t>Guarda los datos de los propietarios</w:t>
            </w:r>
            <w:r w:rsidRPr="625E2A01">
              <w:rPr>
                <w:rFonts w:ascii="Calibri" w:hAnsi="Calibri" w:cs="Book Antiqua"/>
                <w:i/>
                <w:iCs/>
              </w:rPr>
              <w:t>,</w:t>
            </w:r>
            <w:r w:rsidRPr="163F7B81">
              <w:rPr>
                <w:rFonts w:ascii="Calibri" w:hAnsi="Calibri" w:cs="Book Antiqua"/>
                <w:i/>
                <w:iCs/>
              </w:rPr>
              <w:t xml:space="preserve"> </w:t>
            </w:r>
            <w:r w:rsidRPr="625E2A01">
              <w:rPr>
                <w:rFonts w:ascii="Calibri" w:hAnsi="Calibri" w:cs="Book Antiqua"/>
                <w:i/>
                <w:iCs/>
              </w:rPr>
              <w:t>pagos,</w:t>
            </w:r>
            <w:r w:rsidRPr="163F7B81">
              <w:rPr>
                <w:rFonts w:ascii="Calibri" w:hAnsi="Calibri" w:cs="Book Antiqua"/>
                <w:i/>
                <w:iCs/>
              </w:rPr>
              <w:t xml:space="preserve"> </w:t>
            </w:r>
            <w:r w:rsidRPr="625E2A01">
              <w:rPr>
                <w:rFonts w:ascii="Calibri" w:hAnsi="Calibri" w:cs="Book Antiqua"/>
                <w:i/>
                <w:iCs/>
              </w:rPr>
              <w:t>deudas.</w:t>
            </w:r>
          </w:p>
        </w:tc>
        <w:tc>
          <w:tcPr>
            <w:tcW w:w="1284" w:type="dxa"/>
            <w:shd w:val="clear" w:color="auto" w:fill="auto"/>
            <w:tcMar>
              <w:top w:w="15" w:type="dxa"/>
              <w:left w:w="15" w:type="dxa"/>
              <w:bottom w:w="0" w:type="dxa"/>
              <w:right w:w="15" w:type="dxa"/>
            </w:tcMar>
          </w:tcPr>
          <w:p w14:paraId="18C2ED26" w14:textId="2047A31C" w:rsidR="57DDDC15" w:rsidRDefault="0BD3F78B" w:rsidP="0005736F">
            <w:pPr>
              <w:jc w:val="center"/>
              <w:rPr>
                <w:rFonts w:ascii="Calibri" w:hAnsi="Calibri" w:cs="Book Antiqua"/>
                <w:i/>
                <w:iCs/>
              </w:rPr>
            </w:pPr>
            <w:r w:rsidRPr="241782F8">
              <w:rPr>
                <w:rFonts w:ascii="Calibri" w:hAnsi="Calibri" w:cs="Book Antiqua"/>
                <w:i/>
                <w:iCs/>
              </w:rPr>
              <w:t>-</w:t>
            </w:r>
            <w:r w:rsidR="37881149" w:rsidRPr="1683DAF8">
              <w:rPr>
                <w:rFonts w:ascii="Calibri" w:hAnsi="Calibri" w:cs="Book Antiqua"/>
                <w:i/>
                <w:iCs/>
              </w:rPr>
              <w:t>Alma</w:t>
            </w:r>
            <w:r w:rsidR="4D482EAF" w:rsidRPr="1683DAF8">
              <w:rPr>
                <w:rFonts w:ascii="Calibri" w:hAnsi="Calibri" w:cs="Book Antiqua"/>
                <w:i/>
                <w:iCs/>
              </w:rPr>
              <w:t xml:space="preserve">cena </w:t>
            </w:r>
            <w:r w:rsidR="387E9073" w:rsidRPr="241782F8">
              <w:rPr>
                <w:rFonts w:ascii="Calibri" w:hAnsi="Calibri" w:cs="Book Antiqua"/>
                <w:i/>
                <w:iCs/>
              </w:rPr>
              <w:t>información</w:t>
            </w:r>
            <w:r w:rsidR="4D482EAF" w:rsidRPr="1683DAF8">
              <w:rPr>
                <w:rFonts w:ascii="Calibri" w:hAnsi="Calibri" w:cs="Book Antiqua"/>
                <w:i/>
                <w:iCs/>
              </w:rPr>
              <w:t xml:space="preserve"> personal de los propietarios</w:t>
            </w:r>
            <w:r w:rsidR="76219F89" w:rsidRPr="241782F8">
              <w:rPr>
                <w:rFonts w:ascii="Calibri" w:hAnsi="Calibri" w:cs="Book Antiqua"/>
                <w:i/>
                <w:iCs/>
              </w:rPr>
              <w:t>-</w:t>
            </w:r>
            <w:r w:rsidR="07B9FF74" w:rsidRPr="241782F8">
              <w:rPr>
                <w:rFonts w:ascii="Calibri" w:hAnsi="Calibri" w:cs="Book Antiqua"/>
                <w:i/>
                <w:iCs/>
              </w:rPr>
              <w:t>Almacena pagos y deudas de los propietarios</w:t>
            </w:r>
            <w:r w:rsidR="07B9FF74" w:rsidRPr="3E6C25E8">
              <w:rPr>
                <w:rFonts w:ascii="Calibri" w:hAnsi="Calibri" w:cs="Book Antiqua"/>
                <w:i/>
                <w:iCs/>
              </w:rPr>
              <w:t>.</w:t>
            </w:r>
          </w:p>
        </w:tc>
        <w:tc>
          <w:tcPr>
            <w:tcW w:w="1608" w:type="dxa"/>
            <w:shd w:val="clear" w:color="auto" w:fill="auto"/>
            <w:tcMar>
              <w:top w:w="15" w:type="dxa"/>
              <w:left w:w="15" w:type="dxa"/>
              <w:bottom w:w="0" w:type="dxa"/>
              <w:right w:w="15" w:type="dxa"/>
            </w:tcMar>
          </w:tcPr>
          <w:p w14:paraId="6A495138" w14:textId="51BED6E5" w:rsidR="57DDDC15" w:rsidRDefault="6940B597" w:rsidP="0005736F">
            <w:pPr>
              <w:jc w:val="center"/>
              <w:rPr>
                <w:rFonts w:ascii="Calibri" w:hAnsi="Calibri" w:cs="Book Antiqua"/>
                <w:i/>
                <w:iCs/>
              </w:rPr>
            </w:pPr>
            <w:r w:rsidRPr="3E6C25E8">
              <w:rPr>
                <w:rFonts w:ascii="Calibri" w:hAnsi="Calibri" w:cs="Book Antiqua"/>
                <w:i/>
                <w:iCs/>
              </w:rPr>
              <w:t>-</w:t>
            </w:r>
            <w:r w:rsidR="422DE7AE" w:rsidRPr="3E6C25E8">
              <w:rPr>
                <w:rFonts w:ascii="Calibri" w:hAnsi="Calibri" w:cs="Book Antiqua"/>
                <w:i/>
                <w:iCs/>
              </w:rPr>
              <w:t xml:space="preserve">Errores en la </w:t>
            </w:r>
            <w:r w:rsidR="422DE7AE" w:rsidRPr="6863649A">
              <w:rPr>
                <w:rFonts w:ascii="Calibri" w:hAnsi="Calibri" w:cs="Book Antiqua"/>
                <w:i/>
                <w:iCs/>
              </w:rPr>
              <w:t>base de datos.</w:t>
            </w:r>
          </w:p>
          <w:p w14:paraId="26765ACA" w14:textId="5086E74C" w:rsidR="57DDDC15" w:rsidRDefault="422DE7AE" w:rsidP="0005736F">
            <w:pPr>
              <w:jc w:val="center"/>
              <w:rPr>
                <w:rFonts w:ascii="Calibri" w:hAnsi="Calibri" w:cs="Book Antiqua"/>
                <w:i/>
                <w:iCs/>
              </w:rPr>
            </w:pPr>
            <w:r w:rsidRPr="6863649A">
              <w:rPr>
                <w:rFonts w:ascii="Calibri" w:hAnsi="Calibri" w:cs="Book Antiqua"/>
                <w:i/>
                <w:iCs/>
              </w:rPr>
              <w:t>-</w:t>
            </w:r>
            <w:r w:rsidRPr="587AA2F9">
              <w:rPr>
                <w:rFonts w:ascii="Calibri" w:hAnsi="Calibri" w:cs="Book Antiqua"/>
                <w:i/>
                <w:iCs/>
              </w:rPr>
              <w:t>P</w:t>
            </w:r>
            <w:r w:rsidR="5A14BA01" w:rsidRPr="587AA2F9">
              <w:rPr>
                <w:rFonts w:ascii="Calibri" w:hAnsi="Calibri" w:cs="Book Antiqua"/>
                <w:i/>
                <w:iCs/>
              </w:rPr>
              <w:t>é</w:t>
            </w:r>
            <w:r w:rsidRPr="587AA2F9">
              <w:rPr>
                <w:rFonts w:ascii="Calibri" w:hAnsi="Calibri" w:cs="Book Antiqua"/>
                <w:i/>
                <w:iCs/>
              </w:rPr>
              <w:t>rdida</w:t>
            </w:r>
            <w:r w:rsidRPr="6863649A">
              <w:rPr>
                <w:rFonts w:ascii="Calibri" w:hAnsi="Calibri" w:cs="Book Antiqua"/>
                <w:i/>
                <w:iCs/>
              </w:rPr>
              <w:t xml:space="preserve"> de </w:t>
            </w:r>
            <w:r w:rsidRPr="3BAE98F3">
              <w:rPr>
                <w:rFonts w:ascii="Calibri" w:hAnsi="Calibri" w:cs="Book Antiqua"/>
                <w:i/>
                <w:iCs/>
              </w:rPr>
              <w:t>información</w:t>
            </w:r>
            <w:r w:rsidRPr="6863649A">
              <w:rPr>
                <w:rFonts w:ascii="Calibri" w:hAnsi="Calibri" w:cs="Book Antiqua"/>
                <w:i/>
                <w:iCs/>
              </w:rPr>
              <w:t xml:space="preserve"> de los propietarios.</w:t>
            </w:r>
          </w:p>
          <w:p w14:paraId="2B6456E6" w14:textId="30199A40" w:rsidR="57DDDC15" w:rsidRDefault="422DE7AE" w:rsidP="0005736F">
            <w:pPr>
              <w:jc w:val="center"/>
              <w:rPr>
                <w:rFonts w:ascii="Calibri" w:hAnsi="Calibri" w:cs="Book Antiqua"/>
                <w:i/>
                <w:iCs/>
              </w:rPr>
            </w:pPr>
            <w:r w:rsidRPr="587AA2F9">
              <w:rPr>
                <w:rFonts w:ascii="Calibri" w:hAnsi="Calibri" w:cs="Book Antiqua"/>
                <w:i/>
                <w:iCs/>
              </w:rPr>
              <w:t>-</w:t>
            </w:r>
            <w:r w:rsidR="5E230DC5" w:rsidRPr="587AA2F9">
              <w:rPr>
                <w:rFonts w:ascii="Calibri" w:hAnsi="Calibri" w:cs="Book Antiqua"/>
                <w:i/>
                <w:iCs/>
              </w:rPr>
              <w:t>Desorden de recopilación de datos.</w:t>
            </w:r>
          </w:p>
        </w:tc>
        <w:tc>
          <w:tcPr>
            <w:tcW w:w="1580" w:type="dxa"/>
            <w:shd w:val="clear" w:color="auto" w:fill="auto"/>
            <w:tcMar>
              <w:top w:w="15" w:type="dxa"/>
              <w:left w:w="15" w:type="dxa"/>
              <w:bottom w:w="0" w:type="dxa"/>
              <w:right w:w="15" w:type="dxa"/>
            </w:tcMar>
          </w:tcPr>
          <w:p w14:paraId="762BA5B4" w14:textId="706D3FC4" w:rsidR="57DDDC15" w:rsidRDefault="5E230DC5" w:rsidP="0005736F">
            <w:pPr>
              <w:jc w:val="center"/>
              <w:rPr>
                <w:rFonts w:ascii="Calibri" w:hAnsi="Calibri" w:cs="Book Antiqua"/>
                <w:i/>
                <w:iCs/>
              </w:rPr>
            </w:pPr>
            <w:r w:rsidRPr="587AA2F9">
              <w:rPr>
                <w:rFonts w:ascii="Calibri" w:hAnsi="Calibri" w:cs="Book Antiqua"/>
                <w:i/>
                <w:iCs/>
              </w:rPr>
              <w:t>N/A</w:t>
            </w:r>
          </w:p>
        </w:tc>
      </w:tr>
      <w:tr w:rsidR="000F1299" w14:paraId="118A6E58" w14:textId="77777777" w:rsidTr="7F400265">
        <w:trPr>
          <w:trHeight w:val="383"/>
        </w:trPr>
        <w:tc>
          <w:tcPr>
            <w:tcW w:w="1375" w:type="dxa"/>
            <w:shd w:val="clear" w:color="auto" w:fill="auto"/>
            <w:tcMar>
              <w:top w:w="15" w:type="dxa"/>
              <w:left w:w="15" w:type="dxa"/>
              <w:bottom w:w="0" w:type="dxa"/>
              <w:right w:w="15" w:type="dxa"/>
            </w:tcMar>
          </w:tcPr>
          <w:p w14:paraId="1D3642F5" w14:textId="7D9A7361" w:rsidR="57DDDC15" w:rsidRDefault="7D47BDEE" w:rsidP="0005736F">
            <w:pPr>
              <w:spacing w:line="259" w:lineRule="auto"/>
              <w:jc w:val="center"/>
              <w:rPr>
                <w:rFonts w:ascii="Calibri" w:hAnsi="Calibri" w:cs="Book Antiqua"/>
                <w:i/>
                <w:iCs/>
              </w:rPr>
            </w:pPr>
            <w:r w:rsidRPr="51A44EE7">
              <w:rPr>
                <w:rFonts w:ascii="Calibri" w:hAnsi="Calibri" w:cs="Book Antiqua"/>
                <w:i/>
                <w:iCs/>
              </w:rPr>
              <w:t>Actor 4</w:t>
            </w:r>
          </w:p>
        </w:tc>
        <w:tc>
          <w:tcPr>
            <w:tcW w:w="1424" w:type="dxa"/>
            <w:shd w:val="clear" w:color="auto" w:fill="auto"/>
            <w:tcMar>
              <w:top w:w="15" w:type="dxa"/>
              <w:left w:w="15" w:type="dxa"/>
              <w:bottom w:w="0" w:type="dxa"/>
              <w:right w:w="15" w:type="dxa"/>
            </w:tcMar>
          </w:tcPr>
          <w:p w14:paraId="51085EFF" w14:textId="3907575D" w:rsidR="57DDDC15" w:rsidRDefault="4519B9ED" w:rsidP="0005736F">
            <w:pPr>
              <w:jc w:val="center"/>
              <w:rPr>
                <w:rFonts w:ascii="Calibri" w:hAnsi="Calibri" w:cs="Book Antiqua"/>
                <w:i/>
                <w:iCs/>
              </w:rPr>
            </w:pPr>
            <w:r w:rsidRPr="7F3AD861">
              <w:rPr>
                <w:rFonts w:ascii="Calibri" w:hAnsi="Calibri" w:cs="Book Antiqua"/>
                <w:i/>
                <w:iCs/>
              </w:rPr>
              <w:t>Administrador de Base de Datos</w:t>
            </w:r>
          </w:p>
        </w:tc>
        <w:tc>
          <w:tcPr>
            <w:tcW w:w="1320" w:type="dxa"/>
            <w:shd w:val="clear" w:color="auto" w:fill="auto"/>
            <w:tcMar>
              <w:top w:w="15" w:type="dxa"/>
              <w:left w:w="15" w:type="dxa"/>
              <w:bottom w:w="0" w:type="dxa"/>
              <w:right w:w="15" w:type="dxa"/>
            </w:tcMar>
          </w:tcPr>
          <w:p w14:paraId="58E86AEB" w14:textId="00CE4AD9" w:rsidR="57DDDC15" w:rsidRDefault="4519B9ED" w:rsidP="00626A0E">
            <w:pPr>
              <w:jc w:val="center"/>
              <w:rPr>
                <w:rFonts w:ascii="Calibri" w:hAnsi="Calibri" w:cs="Book Antiqua"/>
                <w:i/>
                <w:iCs/>
              </w:rPr>
            </w:pPr>
            <w:r w:rsidRPr="1B5F39A1">
              <w:rPr>
                <w:rFonts w:ascii="Calibri" w:hAnsi="Calibri" w:cs="Book Antiqua"/>
                <w:i/>
                <w:iCs/>
              </w:rPr>
              <w:t xml:space="preserve">Se encarga de </w:t>
            </w:r>
            <w:r w:rsidR="6BFEB29A" w:rsidRPr="1B5F39A1">
              <w:rPr>
                <w:rFonts w:ascii="Calibri" w:hAnsi="Calibri" w:cs="Book Antiqua"/>
                <w:i/>
                <w:iCs/>
              </w:rPr>
              <w:t xml:space="preserve">que la base de datos esté </w:t>
            </w:r>
            <w:r w:rsidR="32E2686F" w:rsidRPr="6171EFED">
              <w:rPr>
                <w:rFonts w:ascii="Calibri" w:hAnsi="Calibri" w:cs="Book Antiqua"/>
                <w:i/>
                <w:iCs/>
              </w:rPr>
              <w:t>funcionando correctamente</w:t>
            </w:r>
            <w:r w:rsidR="32E2686F" w:rsidRPr="7F400265">
              <w:rPr>
                <w:rFonts w:ascii="Calibri" w:hAnsi="Calibri" w:cs="Book Antiqua"/>
                <w:i/>
                <w:iCs/>
              </w:rPr>
              <w:t>.</w:t>
            </w:r>
          </w:p>
        </w:tc>
        <w:tc>
          <w:tcPr>
            <w:tcW w:w="1148" w:type="dxa"/>
            <w:shd w:val="clear" w:color="auto" w:fill="auto"/>
            <w:tcMar>
              <w:top w:w="15" w:type="dxa"/>
              <w:left w:w="15" w:type="dxa"/>
              <w:bottom w:w="0" w:type="dxa"/>
              <w:right w:w="15" w:type="dxa"/>
            </w:tcMar>
          </w:tcPr>
          <w:p w14:paraId="0E1A43AC" w14:textId="65ABEA12" w:rsidR="57DDDC15" w:rsidRDefault="32E2686F" w:rsidP="00626A0E">
            <w:pPr>
              <w:jc w:val="center"/>
              <w:rPr>
                <w:rFonts w:ascii="Calibri" w:hAnsi="Calibri" w:cs="Book Antiqua"/>
                <w:i/>
                <w:iCs/>
              </w:rPr>
            </w:pPr>
            <w:r w:rsidRPr="3DFEF6D4">
              <w:rPr>
                <w:rFonts w:ascii="Calibri" w:hAnsi="Calibri" w:cs="Book Antiqua"/>
                <w:i/>
                <w:iCs/>
              </w:rPr>
              <w:t>Mantenimiento</w:t>
            </w:r>
            <w:r w:rsidRPr="76E0B6F8">
              <w:rPr>
                <w:rFonts w:ascii="Calibri" w:hAnsi="Calibri" w:cs="Book Antiqua"/>
                <w:i/>
                <w:iCs/>
              </w:rPr>
              <w:t>,</w:t>
            </w:r>
            <w:r w:rsidRPr="3DFEF6D4">
              <w:rPr>
                <w:rFonts w:ascii="Calibri" w:hAnsi="Calibri" w:cs="Book Antiqua"/>
                <w:i/>
                <w:iCs/>
              </w:rPr>
              <w:t xml:space="preserve"> portabilidad de los datos</w:t>
            </w:r>
            <w:r w:rsidRPr="76E0B6F8">
              <w:rPr>
                <w:rFonts w:ascii="Calibri" w:hAnsi="Calibri" w:cs="Book Antiqua"/>
                <w:i/>
                <w:iCs/>
              </w:rPr>
              <w:t xml:space="preserve"> ingresados y registrados</w:t>
            </w:r>
            <w:r w:rsidRPr="3DFEF6D4">
              <w:rPr>
                <w:rFonts w:ascii="Calibri" w:hAnsi="Calibri" w:cs="Book Antiqua"/>
                <w:i/>
                <w:iCs/>
              </w:rPr>
              <w:t>.</w:t>
            </w:r>
          </w:p>
        </w:tc>
        <w:tc>
          <w:tcPr>
            <w:tcW w:w="1284" w:type="dxa"/>
            <w:shd w:val="clear" w:color="auto" w:fill="auto"/>
            <w:tcMar>
              <w:top w:w="15" w:type="dxa"/>
              <w:left w:w="15" w:type="dxa"/>
              <w:bottom w:w="0" w:type="dxa"/>
              <w:right w:w="15" w:type="dxa"/>
            </w:tcMar>
          </w:tcPr>
          <w:p w14:paraId="3A80B294" w14:textId="39DCF5F4" w:rsidR="57DDDC15" w:rsidRDefault="0F6F4935" w:rsidP="00626A0E">
            <w:pPr>
              <w:jc w:val="center"/>
              <w:rPr>
                <w:rFonts w:ascii="Calibri" w:hAnsi="Calibri" w:cs="Book Antiqua"/>
                <w:i/>
                <w:iCs/>
              </w:rPr>
            </w:pPr>
            <w:r w:rsidRPr="04D9A182">
              <w:rPr>
                <w:rFonts w:ascii="Calibri" w:hAnsi="Calibri" w:cs="Book Antiqua"/>
                <w:i/>
                <w:iCs/>
              </w:rPr>
              <w:t>Mantenibilidad</w:t>
            </w:r>
            <w:r w:rsidRPr="6F22BB5E">
              <w:rPr>
                <w:rFonts w:ascii="Calibri" w:hAnsi="Calibri" w:cs="Book Antiqua"/>
                <w:i/>
                <w:iCs/>
              </w:rPr>
              <w:t xml:space="preserve"> dad de la base de datos.</w:t>
            </w:r>
          </w:p>
          <w:p w14:paraId="7AF21B97" w14:textId="02BD8A79" w:rsidR="57DDDC15" w:rsidRDefault="0005736F" w:rsidP="00626A0E">
            <w:pPr>
              <w:jc w:val="center"/>
              <w:rPr>
                <w:rFonts w:ascii="Calibri" w:hAnsi="Calibri" w:cs="Book Antiqua"/>
                <w:i/>
                <w:iCs/>
              </w:rPr>
            </w:pPr>
            <w:r>
              <w:rPr>
                <w:rFonts w:ascii="Calibri" w:hAnsi="Calibri" w:cs="Book Antiqua"/>
                <w:i/>
                <w:iCs/>
              </w:rPr>
              <w:t>-</w:t>
            </w:r>
            <w:r w:rsidR="0F6F4935" w:rsidRPr="6F22BB5E">
              <w:rPr>
                <w:rFonts w:ascii="Calibri" w:hAnsi="Calibri" w:cs="Book Antiqua"/>
                <w:i/>
                <w:iCs/>
              </w:rPr>
              <w:t>Optimizaciones</w:t>
            </w:r>
            <w:r w:rsidR="0F6F4935" w:rsidRPr="04D9A182">
              <w:rPr>
                <w:rFonts w:ascii="Calibri" w:hAnsi="Calibri" w:cs="Book Antiqua"/>
                <w:i/>
                <w:iCs/>
              </w:rPr>
              <w:t xml:space="preserve"> de la base de datos.</w:t>
            </w:r>
          </w:p>
          <w:p w14:paraId="0177FD3D" w14:textId="00620B4A" w:rsidR="57DDDC15" w:rsidRDefault="0F6F4935" w:rsidP="00626A0E">
            <w:pPr>
              <w:jc w:val="center"/>
              <w:rPr>
                <w:rFonts w:ascii="Calibri" w:hAnsi="Calibri" w:cs="Book Antiqua"/>
                <w:i/>
                <w:iCs/>
              </w:rPr>
            </w:pPr>
            <w:r w:rsidRPr="04D9A182">
              <w:rPr>
                <w:rFonts w:ascii="Calibri" w:hAnsi="Calibri" w:cs="Book Antiqua"/>
                <w:i/>
                <w:iCs/>
              </w:rPr>
              <w:t xml:space="preserve">-Buen uso de la </w:t>
            </w:r>
            <w:r w:rsidRPr="17307CCF">
              <w:rPr>
                <w:rFonts w:ascii="Calibri" w:hAnsi="Calibri" w:cs="Book Antiqua"/>
                <w:i/>
                <w:iCs/>
              </w:rPr>
              <w:t>informaci</w:t>
            </w:r>
            <w:r w:rsidR="26B7C73C" w:rsidRPr="17307CCF">
              <w:rPr>
                <w:rFonts w:ascii="Calibri" w:hAnsi="Calibri" w:cs="Book Antiqua"/>
                <w:i/>
                <w:iCs/>
              </w:rPr>
              <w:t>ón</w:t>
            </w:r>
            <w:r w:rsidRPr="17307CCF">
              <w:rPr>
                <w:rFonts w:ascii="Calibri" w:hAnsi="Calibri" w:cs="Book Antiqua"/>
                <w:i/>
                <w:iCs/>
              </w:rPr>
              <w:t>.</w:t>
            </w:r>
          </w:p>
        </w:tc>
        <w:tc>
          <w:tcPr>
            <w:tcW w:w="1608" w:type="dxa"/>
            <w:shd w:val="clear" w:color="auto" w:fill="auto"/>
            <w:tcMar>
              <w:top w:w="15" w:type="dxa"/>
              <w:left w:w="15" w:type="dxa"/>
              <w:bottom w:w="0" w:type="dxa"/>
              <w:right w:w="15" w:type="dxa"/>
            </w:tcMar>
          </w:tcPr>
          <w:p w14:paraId="2383FAD6" w14:textId="72FAF8B7" w:rsidR="57DDDC15" w:rsidRDefault="4296AA1D" w:rsidP="00626A0E">
            <w:pPr>
              <w:jc w:val="center"/>
              <w:rPr>
                <w:rFonts w:ascii="Calibri" w:hAnsi="Calibri" w:cs="Book Antiqua"/>
                <w:i/>
                <w:iCs/>
              </w:rPr>
            </w:pPr>
            <w:r w:rsidRPr="22F41709">
              <w:rPr>
                <w:rFonts w:ascii="Calibri" w:hAnsi="Calibri" w:cs="Book Antiqua"/>
                <w:i/>
                <w:iCs/>
              </w:rPr>
              <w:t>-</w:t>
            </w:r>
            <w:r w:rsidR="350AE48F" w:rsidRPr="22F41709">
              <w:rPr>
                <w:rFonts w:ascii="Calibri" w:hAnsi="Calibri" w:cs="Book Antiqua"/>
                <w:i/>
                <w:iCs/>
              </w:rPr>
              <w:t>Inestabilidad, fallas de la base de datos.</w:t>
            </w:r>
          </w:p>
          <w:p w14:paraId="39A02C46" w14:textId="1C3A1D1A" w:rsidR="57DDDC15" w:rsidRDefault="350AE48F" w:rsidP="00626A0E">
            <w:pPr>
              <w:jc w:val="center"/>
              <w:rPr>
                <w:rFonts w:ascii="Calibri" w:hAnsi="Calibri" w:cs="Book Antiqua"/>
                <w:i/>
                <w:iCs/>
              </w:rPr>
            </w:pPr>
            <w:r w:rsidRPr="5BB12BD8">
              <w:rPr>
                <w:rFonts w:ascii="Calibri" w:hAnsi="Calibri" w:cs="Book Antiqua"/>
                <w:i/>
                <w:iCs/>
              </w:rPr>
              <w:t>-Perdida de información de los propietarios.</w:t>
            </w:r>
          </w:p>
          <w:p w14:paraId="1BFD1FA4" w14:textId="1C3A1D1A" w:rsidR="57DDDC15" w:rsidRDefault="350AE48F" w:rsidP="00626A0E">
            <w:pPr>
              <w:jc w:val="center"/>
              <w:rPr>
                <w:rFonts w:ascii="Calibri" w:hAnsi="Calibri" w:cs="Book Antiqua"/>
                <w:i/>
                <w:iCs/>
              </w:rPr>
            </w:pPr>
            <w:r w:rsidRPr="5BB12BD8">
              <w:rPr>
                <w:rFonts w:ascii="Calibri" w:hAnsi="Calibri" w:cs="Book Antiqua"/>
                <w:i/>
                <w:iCs/>
              </w:rPr>
              <w:t>-Mal uso de herramientas.</w:t>
            </w:r>
          </w:p>
        </w:tc>
        <w:tc>
          <w:tcPr>
            <w:tcW w:w="1580" w:type="dxa"/>
            <w:shd w:val="clear" w:color="auto" w:fill="auto"/>
            <w:tcMar>
              <w:top w:w="15" w:type="dxa"/>
              <w:left w:w="15" w:type="dxa"/>
              <w:bottom w:w="0" w:type="dxa"/>
              <w:right w:w="15" w:type="dxa"/>
            </w:tcMar>
          </w:tcPr>
          <w:p w14:paraId="427649D0" w14:textId="3162E357" w:rsidR="57DDDC15" w:rsidRDefault="350AE48F" w:rsidP="00626A0E">
            <w:pPr>
              <w:jc w:val="center"/>
              <w:rPr>
                <w:rFonts w:ascii="Calibri" w:hAnsi="Calibri" w:cs="Book Antiqua"/>
                <w:i/>
                <w:iCs/>
              </w:rPr>
            </w:pPr>
            <w:r w:rsidRPr="5BB12BD8">
              <w:rPr>
                <w:rFonts w:ascii="Calibri" w:hAnsi="Calibri" w:cs="Book Antiqua"/>
                <w:i/>
                <w:iCs/>
              </w:rPr>
              <w:t>N/A</w:t>
            </w:r>
          </w:p>
        </w:tc>
      </w:tr>
      <w:tr w:rsidR="000F1299" w14:paraId="40E1915F" w14:textId="77777777" w:rsidTr="7F400265">
        <w:trPr>
          <w:trHeight w:val="383"/>
        </w:trPr>
        <w:tc>
          <w:tcPr>
            <w:tcW w:w="1375" w:type="dxa"/>
            <w:shd w:val="clear" w:color="auto" w:fill="auto"/>
            <w:tcMar>
              <w:top w:w="15" w:type="dxa"/>
              <w:left w:w="15" w:type="dxa"/>
              <w:bottom w:w="0" w:type="dxa"/>
              <w:right w:w="15" w:type="dxa"/>
            </w:tcMar>
          </w:tcPr>
          <w:p w14:paraId="31C64275" w14:textId="0DA87C36" w:rsidR="57DDDC15" w:rsidRDefault="7D47BDEE" w:rsidP="001B3139">
            <w:pPr>
              <w:spacing w:line="259" w:lineRule="auto"/>
              <w:jc w:val="center"/>
              <w:rPr>
                <w:rFonts w:ascii="Calibri" w:hAnsi="Calibri" w:cs="Book Antiqua"/>
                <w:i/>
                <w:iCs/>
              </w:rPr>
            </w:pPr>
            <w:r w:rsidRPr="51A44EE7">
              <w:rPr>
                <w:rFonts w:ascii="Calibri" w:hAnsi="Calibri" w:cs="Book Antiqua"/>
                <w:i/>
                <w:iCs/>
              </w:rPr>
              <w:t>Actor 5</w:t>
            </w:r>
          </w:p>
        </w:tc>
        <w:tc>
          <w:tcPr>
            <w:tcW w:w="1424" w:type="dxa"/>
            <w:shd w:val="clear" w:color="auto" w:fill="auto"/>
            <w:tcMar>
              <w:top w:w="15" w:type="dxa"/>
              <w:left w:w="15" w:type="dxa"/>
              <w:bottom w:w="0" w:type="dxa"/>
              <w:right w:w="15" w:type="dxa"/>
            </w:tcMar>
          </w:tcPr>
          <w:p w14:paraId="25ECF902" w14:textId="20B18412" w:rsidR="57DDDC15" w:rsidRDefault="22A841EC" w:rsidP="001B3139">
            <w:pPr>
              <w:jc w:val="center"/>
              <w:rPr>
                <w:rFonts w:ascii="Calibri" w:hAnsi="Calibri" w:cs="Book Antiqua"/>
                <w:i/>
                <w:iCs/>
              </w:rPr>
            </w:pPr>
            <w:r w:rsidRPr="17187DDD">
              <w:rPr>
                <w:rFonts w:ascii="Calibri" w:hAnsi="Calibri" w:cs="Book Antiqua"/>
                <w:i/>
                <w:iCs/>
              </w:rPr>
              <w:t>Propietario</w:t>
            </w:r>
          </w:p>
        </w:tc>
        <w:tc>
          <w:tcPr>
            <w:tcW w:w="1320" w:type="dxa"/>
            <w:shd w:val="clear" w:color="auto" w:fill="auto"/>
            <w:tcMar>
              <w:top w:w="15" w:type="dxa"/>
              <w:left w:w="15" w:type="dxa"/>
              <w:bottom w:w="0" w:type="dxa"/>
              <w:right w:w="15" w:type="dxa"/>
            </w:tcMar>
          </w:tcPr>
          <w:p w14:paraId="3DD3E398" w14:textId="021D7B61" w:rsidR="57DDDC15" w:rsidRDefault="22A841EC" w:rsidP="00626A0E">
            <w:pPr>
              <w:jc w:val="center"/>
              <w:rPr>
                <w:rFonts w:ascii="Calibri" w:hAnsi="Calibri" w:cs="Book Antiqua"/>
                <w:i/>
                <w:iCs/>
              </w:rPr>
            </w:pPr>
            <w:r w:rsidRPr="17187DDD">
              <w:rPr>
                <w:rFonts w:ascii="Calibri" w:hAnsi="Calibri" w:cs="Book Antiqua"/>
                <w:i/>
                <w:iCs/>
              </w:rPr>
              <w:t>Realiza solicitudes y transacciones.</w:t>
            </w:r>
          </w:p>
          <w:p w14:paraId="330A55E9" w14:textId="021D7B61" w:rsidR="57DDDC15" w:rsidRDefault="22A841EC" w:rsidP="00626A0E">
            <w:pPr>
              <w:jc w:val="center"/>
              <w:rPr>
                <w:rFonts w:ascii="Calibri" w:hAnsi="Calibri" w:cs="Book Antiqua"/>
                <w:i/>
                <w:iCs/>
              </w:rPr>
            </w:pPr>
            <w:r w:rsidRPr="17187DDD">
              <w:rPr>
                <w:rFonts w:ascii="Calibri" w:hAnsi="Calibri" w:cs="Book Antiqua"/>
                <w:i/>
                <w:iCs/>
              </w:rPr>
              <w:t>Usuario directo</w:t>
            </w:r>
          </w:p>
        </w:tc>
        <w:tc>
          <w:tcPr>
            <w:tcW w:w="1148" w:type="dxa"/>
            <w:shd w:val="clear" w:color="auto" w:fill="auto"/>
            <w:tcMar>
              <w:top w:w="15" w:type="dxa"/>
              <w:left w:w="15" w:type="dxa"/>
              <w:bottom w:w="0" w:type="dxa"/>
              <w:right w:w="15" w:type="dxa"/>
            </w:tcMar>
          </w:tcPr>
          <w:p w14:paraId="44AC59A9" w14:textId="126E737D" w:rsidR="57DDDC15" w:rsidRDefault="22A841EC" w:rsidP="00626A0E">
            <w:pPr>
              <w:jc w:val="center"/>
              <w:rPr>
                <w:rFonts w:ascii="Calibri" w:hAnsi="Calibri" w:cs="Book Antiqua"/>
                <w:i/>
                <w:iCs/>
              </w:rPr>
            </w:pPr>
            <w:r w:rsidRPr="4AA4FE5C">
              <w:rPr>
                <w:rFonts w:ascii="Calibri" w:hAnsi="Calibri" w:cs="Book Antiqua"/>
                <w:i/>
                <w:iCs/>
              </w:rPr>
              <w:t xml:space="preserve">Solicitar y receptar la </w:t>
            </w:r>
            <w:r w:rsidRPr="3BE0572F">
              <w:rPr>
                <w:rFonts w:ascii="Calibri" w:hAnsi="Calibri" w:cs="Book Antiqua"/>
                <w:i/>
                <w:iCs/>
              </w:rPr>
              <w:t>información</w:t>
            </w:r>
            <w:r w:rsidRPr="4AA4FE5C">
              <w:rPr>
                <w:rFonts w:ascii="Calibri" w:hAnsi="Calibri" w:cs="Book Antiqua"/>
                <w:i/>
                <w:iCs/>
              </w:rPr>
              <w:t xml:space="preserve"> de sus transacciones</w:t>
            </w:r>
            <w:r w:rsidRPr="5CB93FB8">
              <w:rPr>
                <w:rFonts w:ascii="Calibri" w:hAnsi="Calibri" w:cs="Book Antiqua"/>
                <w:i/>
                <w:iCs/>
              </w:rPr>
              <w:t>.</w:t>
            </w:r>
          </w:p>
        </w:tc>
        <w:tc>
          <w:tcPr>
            <w:tcW w:w="1284" w:type="dxa"/>
            <w:shd w:val="clear" w:color="auto" w:fill="auto"/>
            <w:tcMar>
              <w:top w:w="15" w:type="dxa"/>
              <w:left w:w="15" w:type="dxa"/>
              <w:bottom w:w="0" w:type="dxa"/>
              <w:right w:w="15" w:type="dxa"/>
            </w:tcMar>
          </w:tcPr>
          <w:p w14:paraId="00C3AE10" w14:textId="2CE23D1F" w:rsidR="57DDDC15" w:rsidRDefault="22A841EC" w:rsidP="00626A0E">
            <w:pPr>
              <w:jc w:val="center"/>
              <w:rPr>
                <w:rFonts w:ascii="Calibri" w:hAnsi="Calibri" w:cs="Book Antiqua"/>
                <w:i/>
                <w:iCs/>
              </w:rPr>
            </w:pPr>
            <w:r w:rsidRPr="3BE0572F">
              <w:rPr>
                <w:rFonts w:ascii="Calibri" w:hAnsi="Calibri" w:cs="Book Antiqua"/>
                <w:i/>
                <w:iCs/>
              </w:rPr>
              <w:t>-Realiza pagos al día.</w:t>
            </w:r>
          </w:p>
          <w:p w14:paraId="2E5C2632" w14:textId="2CE23D1F" w:rsidR="57DDDC15" w:rsidRDefault="22A841EC" w:rsidP="00626A0E">
            <w:pPr>
              <w:jc w:val="center"/>
              <w:rPr>
                <w:rFonts w:ascii="Calibri" w:hAnsi="Calibri" w:cs="Book Antiqua"/>
                <w:i/>
                <w:iCs/>
              </w:rPr>
            </w:pPr>
            <w:r w:rsidRPr="3BE0572F">
              <w:rPr>
                <w:rFonts w:ascii="Calibri" w:hAnsi="Calibri" w:cs="Book Antiqua"/>
                <w:i/>
                <w:iCs/>
              </w:rPr>
              <w:t>-Transacciones realizadas correctamente.</w:t>
            </w:r>
          </w:p>
        </w:tc>
        <w:tc>
          <w:tcPr>
            <w:tcW w:w="1608" w:type="dxa"/>
            <w:shd w:val="clear" w:color="auto" w:fill="auto"/>
            <w:tcMar>
              <w:top w:w="15" w:type="dxa"/>
              <w:left w:w="15" w:type="dxa"/>
              <w:bottom w:w="0" w:type="dxa"/>
              <w:right w:w="15" w:type="dxa"/>
            </w:tcMar>
          </w:tcPr>
          <w:p w14:paraId="0A661383" w14:textId="42BA392E" w:rsidR="57DDDC15" w:rsidRDefault="22A841EC" w:rsidP="00626A0E">
            <w:pPr>
              <w:jc w:val="center"/>
              <w:rPr>
                <w:rFonts w:ascii="Calibri" w:hAnsi="Calibri" w:cs="Book Antiqua"/>
                <w:i/>
                <w:iCs/>
              </w:rPr>
            </w:pPr>
            <w:r w:rsidRPr="3BE0572F">
              <w:rPr>
                <w:rFonts w:ascii="Calibri" w:hAnsi="Calibri" w:cs="Book Antiqua"/>
                <w:i/>
                <w:iCs/>
              </w:rPr>
              <w:t>-Presenta deudas vencidas.</w:t>
            </w:r>
          </w:p>
          <w:p w14:paraId="7AB27CE7" w14:textId="52FFC0F3" w:rsidR="57DDDC15" w:rsidRDefault="22A841EC" w:rsidP="00626A0E">
            <w:pPr>
              <w:jc w:val="center"/>
              <w:rPr>
                <w:rFonts w:ascii="Calibri" w:hAnsi="Calibri" w:cs="Book Antiqua"/>
                <w:i/>
                <w:iCs/>
              </w:rPr>
            </w:pPr>
            <w:r w:rsidRPr="3BE0572F">
              <w:rPr>
                <w:rFonts w:ascii="Calibri" w:hAnsi="Calibri" w:cs="Book Antiqua"/>
                <w:i/>
                <w:iCs/>
              </w:rPr>
              <w:t>-Transacciones anuladas por falta de información o presupuesto.</w:t>
            </w:r>
          </w:p>
        </w:tc>
        <w:tc>
          <w:tcPr>
            <w:tcW w:w="1580" w:type="dxa"/>
            <w:shd w:val="clear" w:color="auto" w:fill="auto"/>
            <w:tcMar>
              <w:top w:w="15" w:type="dxa"/>
              <w:left w:w="15" w:type="dxa"/>
              <w:bottom w:w="0" w:type="dxa"/>
              <w:right w:w="15" w:type="dxa"/>
            </w:tcMar>
          </w:tcPr>
          <w:p w14:paraId="35F130C1" w14:textId="1DB6DD57" w:rsidR="57DDDC15" w:rsidRDefault="22A841EC" w:rsidP="00626A0E">
            <w:pPr>
              <w:jc w:val="center"/>
              <w:rPr>
                <w:rFonts w:ascii="Calibri" w:hAnsi="Calibri" w:cs="Book Antiqua"/>
                <w:i/>
                <w:iCs/>
              </w:rPr>
            </w:pPr>
            <w:r w:rsidRPr="3BE0572F">
              <w:rPr>
                <w:rFonts w:ascii="Calibri" w:hAnsi="Calibri" w:cs="Book Antiqua"/>
                <w:i/>
                <w:iCs/>
              </w:rPr>
              <w:t>N/A</w:t>
            </w:r>
          </w:p>
        </w:tc>
      </w:tr>
      <w:tr w:rsidR="000F1299" w14:paraId="1BB15631" w14:textId="77777777" w:rsidTr="7F400265">
        <w:trPr>
          <w:trHeight w:val="383"/>
        </w:trPr>
        <w:tc>
          <w:tcPr>
            <w:tcW w:w="1375" w:type="dxa"/>
            <w:shd w:val="clear" w:color="auto" w:fill="auto"/>
            <w:tcMar>
              <w:top w:w="15" w:type="dxa"/>
              <w:left w:w="15" w:type="dxa"/>
              <w:bottom w:w="0" w:type="dxa"/>
              <w:right w:w="15" w:type="dxa"/>
            </w:tcMar>
          </w:tcPr>
          <w:p w14:paraId="3B41D557" w14:textId="64D539C9" w:rsidR="69BA9B90" w:rsidRDefault="69BA9B90" w:rsidP="1813010C">
            <w:pPr>
              <w:spacing w:line="259" w:lineRule="auto"/>
              <w:jc w:val="center"/>
              <w:rPr>
                <w:rFonts w:ascii="Calibri" w:hAnsi="Calibri" w:cs="Book Antiqua"/>
                <w:i/>
                <w:iCs/>
              </w:rPr>
            </w:pPr>
            <w:r w:rsidRPr="06EBBC72">
              <w:rPr>
                <w:rFonts w:ascii="Calibri" w:hAnsi="Calibri" w:cs="Book Antiqua"/>
                <w:i/>
                <w:iCs/>
              </w:rPr>
              <w:lastRenderedPageBreak/>
              <w:t>Actor 6</w:t>
            </w:r>
          </w:p>
        </w:tc>
        <w:tc>
          <w:tcPr>
            <w:tcW w:w="1424" w:type="dxa"/>
            <w:shd w:val="clear" w:color="auto" w:fill="auto"/>
            <w:tcMar>
              <w:top w:w="15" w:type="dxa"/>
              <w:left w:w="15" w:type="dxa"/>
              <w:bottom w:w="0" w:type="dxa"/>
              <w:right w:w="15" w:type="dxa"/>
            </w:tcMar>
          </w:tcPr>
          <w:p w14:paraId="1871C25F" w14:textId="720545E1" w:rsidR="06EBBC72" w:rsidRDefault="65359EFB" w:rsidP="1813010C">
            <w:pPr>
              <w:jc w:val="center"/>
              <w:rPr>
                <w:rFonts w:ascii="Calibri" w:hAnsi="Calibri" w:cs="Book Antiqua"/>
                <w:i/>
                <w:iCs/>
              </w:rPr>
            </w:pPr>
            <w:r w:rsidRPr="3BE0572F">
              <w:rPr>
                <w:rFonts w:ascii="Calibri" w:hAnsi="Calibri" w:cs="Book Antiqua"/>
                <w:i/>
                <w:iCs/>
              </w:rPr>
              <w:t>Banco</w:t>
            </w:r>
          </w:p>
        </w:tc>
        <w:tc>
          <w:tcPr>
            <w:tcW w:w="1320" w:type="dxa"/>
            <w:shd w:val="clear" w:color="auto" w:fill="auto"/>
            <w:tcMar>
              <w:top w:w="15" w:type="dxa"/>
              <w:left w:w="15" w:type="dxa"/>
              <w:bottom w:w="0" w:type="dxa"/>
              <w:right w:w="15" w:type="dxa"/>
            </w:tcMar>
          </w:tcPr>
          <w:p w14:paraId="41E1E36B" w14:textId="107FD55D" w:rsidR="06EBBC72" w:rsidRDefault="65359EFB" w:rsidP="1813010C">
            <w:pPr>
              <w:jc w:val="center"/>
              <w:rPr>
                <w:rFonts w:ascii="Calibri" w:hAnsi="Calibri" w:cs="Book Antiqua"/>
                <w:i/>
                <w:iCs/>
              </w:rPr>
            </w:pPr>
            <w:r w:rsidRPr="4F799E6F">
              <w:rPr>
                <w:rFonts w:ascii="Calibri" w:hAnsi="Calibri" w:cs="Book Antiqua"/>
                <w:i/>
                <w:iCs/>
              </w:rPr>
              <w:t>Se encarga de las operaciones financieras.</w:t>
            </w:r>
          </w:p>
        </w:tc>
        <w:tc>
          <w:tcPr>
            <w:tcW w:w="1148" w:type="dxa"/>
            <w:shd w:val="clear" w:color="auto" w:fill="auto"/>
            <w:tcMar>
              <w:top w:w="15" w:type="dxa"/>
              <w:left w:w="15" w:type="dxa"/>
              <w:bottom w:w="0" w:type="dxa"/>
              <w:right w:w="15" w:type="dxa"/>
            </w:tcMar>
          </w:tcPr>
          <w:p w14:paraId="006B1FBA" w14:textId="2D86E25F" w:rsidR="06EBBC72" w:rsidRDefault="65359EFB" w:rsidP="1813010C">
            <w:pPr>
              <w:jc w:val="center"/>
              <w:rPr>
                <w:rFonts w:ascii="Calibri" w:hAnsi="Calibri" w:cs="Book Antiqua"/>
                <w:i/>
                <w:iCs/>
              </w:rPr>
            </w:pPr>
            <w:r w:rsidRPr="4F799E6F">
              <w:rPr>
                <w:rFonts w:ascii="Calibri" w:hAnsi="Calibri" w:cs="Book Antiqua"/>
                <w:i/>
                <w:iCs/>
              </w:rPr>
              <w:t>Brindar seguridad al usuario con sus transacciones.</w:t>
            </w:r>
          </w:p>
        </w:tc>
        <w:tc>
          <w:tcPr>
            <w:tcW w:w="1284" w:type="dxa"/>
            <w:shd w:val="clear" w:color="auto" w:fill="auto"/>
            <w:tcMar>
              <w:top w:w="15" w:type="dxa"/>
              <w:left w:w="15" w:type="dxa"/>
              <w:bottom w:w="0" w:type="dxa"/>
              <w:right w:w="15" w:type="dxa"/>
            </w:tcMar>
          </w:tcPr>
          <w:p w14:paraId="20206A05" w14:textId="795BC569" w:rsidR="06EBBC72" w:rsidRDefault="65359EFB" w:rsidP="1813010C">
            <w:pPr>
              <w:jc w:val="center"/>
              <w:rPr>
                <w:rFonts w:ascii="Calibri" w:hAnsi="Calibri" w:cs="Book Antiqua"/>
                <w:i/>
                <w:iCs/>
              </w:rPr>
            </w:pPr>
            <w:r w:rsidRPr="46AA73EA">
              <w:rPr>
                <w:rFonts w:ascii="Calibri" w:hAnsi="Calibri" w:cs="Book Antiqua"/>
                <w:i/>
                <w:iCs/>
              </w:rPr>
              <w:t>-Pago exitoso.</w:t>
            </w:r>
          </w:p>
          <w:p w14:paraId="4FF5DB3E" w14:textId="2AD261BB" w:rsidR="06EBBC72" w:rsidRDefault="65359EFB" w:rsidP="1813010C">
            <w:pPr>
              <w:jc w:val="center"/>
              <w:rPr>
                <w:rFonts w:ascii="Calibri" w:hAnsi="Calibri" w:cs="Book Antiqua"/>
                <w:i/>
                <w:iCs/>
              </w:rPr>
            </w:pPr>
            <w:r w:rsidRPr="46AA73EA">
              <w:rPr>
                <w:rFonts w:ascii="Calibri" w:hAnsi="Calibri" w:cs="Book Antiqua"/>
                <w:i/>
                <w:iCs/>
              </w:rPr>
              <w:t>-Préstamos y créditos aprobados.</w:t>
            </w:r>
          </w:p>
          <w:p w14:paraId="2B20469A" w14:textId="2AD261BB" w:rsidR="06EBBC72" w:rsidRDefault="65359EFB" w:rsidP="1813010C">
            <w:pPr>
              <w:jc w:val="center"/>
              <w:rPr>
                <w:rFonts w:ascii="Calibri" w:hAnsi="Calibri" w:cs="Book Antiqua"/>
                <w:i/>
                <w:iCs/>
              </w:rPr>
            </w:pPr>
            <w:r w:rsidRPr="1813010C">
              <w:rPr>
                <w:rFonts w:ascii="Calibri" w:hAnsi="Calibri" w:cs="Book Antiqua"/>
                <w:i/>
                <w:iCs/>
              </w:rPr>
              <w:t>-Incremento de solicitudes crediticias.</w:t>
            </w:r>
          </w:p>
          <w:p w14:paraId="7A0E8E09" w14:textId="2AD261BB" w:rsidR="06EBBC72" w:rsidRDefault="06EBBC72" w:rsidP="1813010C">
            <w:pPr>
              <w:jc w:val="center"/>
              <w:rPr>
                <w:rFonts w:ascii="Calibri" w:hAnsi="Calibri" w:cs="Book Antiqua"/>
                <w:i/>
                <w:iCs/>
              </w:rPr>
            </w:pPr>
          </w:p>
        </w:tc>
        <w:tc>
          <w:tcPr>
            <w:tcW w:w="1608" w:type="dxa"/>
            <w:shd w:val="clear" w:color="auto" w:fill="auto"/>
            <w:tcMar>
              <w:top w:w="15" w:type="dxa"/>
              <w:left w:w="15" w:type="dxa"/>
              <w:bottom w:w="0" w:type="dxa"/>
              <w:right w:w="15" w:type="dxa"/>
            </w:tcMar>
          </w:tcPr>
          <w:p w14:paraId="76A75086" w14:textId="4B6E72B1" w:rsidR="06EBBC72" w:rsidRDefault="65359EFB" w:rsidP="1813010C">
            <w:pPr>
              <w:jc w:val="center"/>
              <w:rPr>
                <w:rFonts w:ascii="Calibri" w:hAnsi="Calibri" w:cs="Book Antiqua"/>
                <w:i/>
                <w:iCs/>
              </w:rPr>
            </w:pPr>
            <w:r w:rsidRPr="46AA73EA">
              <w:rPr>
                <w:rFonts w:ascii="Calibri" w:hAnsi="Calibri" w:cs="Book Antiqua"/>
                <w:i/>
                <w:iCs/>
              </w:rPr>
              <w:t>-Pago no realizado.</w:t>
            </w:r>
          </w:p>
          <w:p w14:paraId="4C399DBD" w14:textId="4B6E72B1" w:rsidR="06EBBC72" w:rsidRDefault="65359EFB" w:rsidP="1813010C">
            <w:pPr>
              <w:jc w:val="center"/>
              <w:rPr>
                <w:rFonts w:ascii="Calibri" w:hAnsi="Calibri" w:cs="Book Antiqua"/>
                <w:i/>
                <w:iCs/>
              </w:rPr>
            </w:pPr>
            <w:r w:rsidRPr="46AA73EA">
              <w:rPr>
                <w:rFonts w:ascii="Calibri" w:hAnsi="Calibri" w:cs="Book Antiqua"/>
                <w:i/>
                <w:iCs/>
              </w:rPr>
              <w:t>-Prestamos cancelados.</w:t>
            </w:r>
          </w:p>
          <w:p w14:paraId="421D55EB" w14:textId="4B6E72B1" w:rsidR="06EBBC72" w:rsidRDefault="65359EFB" w:rsidP="1813010C">
            <w:pPr>
              <w:jc w:val="center"/>
              <w:rPr>
                <w:rFonts w:ascii="Calibri" w:hAnsi="Calibri" w:cs="Book Antiqua"/>
                <w:i/>
                <w:iCs/>
              </w:rPr>
            </w:pPr>
            <w:r w:rsidRPr="46AA73EA">
              <w:rPr>
                <w:rFonts w:ascii="Calibri" w:hAnsi="Calibri" w:cs="Book Antiqua"/>
                <w:i/>
                <w:iCs/>
              </w:rPr>
              <w:t xml:space="preserve">-Decremento de solicitudes crediticias. </w:t>
            </w:r>
          </w:p>
        </w:tc>
        <w:tc>
          <w:tcPr>
            <w:tcW w:w="1580" w:type="dxa"/>
            <w:shd w:val="clear" w:color="auto" w:fill="auto"/>
            <w:tcMar>
              <w:top w:w="15" w:type="dxa"/>
              <w:left w:w="15" w:type="dxa"/>
              <w:bottom w:w="0" w:type="dxa"/>
              <w:right w:w="15" w:type="dxa"/>
            </w:tcMar>
          </w:tcPr>
          <w:p w14:paraId="66A2989D" w14:textId="5056AEF0" w:rsidR="06EBBC72" w:rsidRDefault="65359EFB" w:rsidP="1813010C">
            <w:pPr>
              <w:jc w:val="center"/>
              <w:rPr>
                <w:rFonts w:ascii="Calibri" w:hAnsi="Calibri" w:cs="Book Antiqua"/>
                <w:i/>
                <w:iCs/>
              </w:rPr>
            </w:pPr>
            <w:r w:rsidRPr="46AA73EA">
              <w:rPr>
                <w:rFonts w:ascii="Calibri" w:hAnsi="Calibri" w:cs="Book Antiqua"/>
                <w:i/>
                <w:iCs/>
              </w:rPr>
              <w:t>N/A</w:t>
            </w:r>
          </w:p>
        </w:tc>
      </w:tr>
    </w:tbl>
    <w:p w14:paraId="1E95C5CD" w14:textId="77777777" w:rsidR="00547DD9" w:rsidRDefault="00547DD9" w:rsidP="00663A4B">
      <w:pPr>
        <w:pStyle w:val="Ttulo2"/>
        <w:numPr>
          <w:ilvl w:val="1"/>
          <w:numId w:val="2"/>
        </w:numPr>
        <w:ind w:left="1418"/>
        <w:rPr>
          <w:rFonts w:ascii="Calibri" w:hAnsi="Calibri" w:cs="Book Antiqua"/>
          <w:i w:val="0"/>
          <w:sz w:val="24"/>
        </w:rPr>
      </w:pPr>
      <w:bookmarkStart w:id="9" w:name="_Toc384282998"/>
      <w:bookmarkStart w:id="10" w:name="_Toc59650529"/>
      <w:r w:rsidRPr="00453783">
        <w:rPr>
          <w:rFonts w:ascii="Calibri" w:hAnsi="Calibri" w:cs="Book Antiqua"/>
          <w:i w:val="0"/>
          <w:sz w:val="24"/>
        </w:rPr>
        <w:t>Alcance</w:t>
      </w:r>
      <w:bookmarkEnd w:id="9"/>
      <w:bookmarkEnd w:id="10"/>
    </w:p>
    <w:p w14:paraId="34FB48CC" w14:textId="77777777" w:rsidR="00830635" w:rsidRPr="00830635" w:rsidRDefault="00830635" w:rsidP="00830635"/>
    <w:p w14:paraId="24B540FB" w14:textId="77777777" w:rsidR="001D6783" w:rsidRPr="008F2A47" w:rsidRDefault="001D6783" w:rsidP="001D6783">
      <w:pPr>
        <w:pStyle w:val="Prrafodelista"/>
        <w:rPr>
          <w:rFonts w:ascii="Calibri" w:hAnsi="Calibri" w:cs="Book Antiqua"/>
          <w:i/>
          <w:color w:val="000000" w:themeColor="text1"/>
        </w:rPr>
      </w:pPr>
      <w:bookmarkStart w:id="11" w:name="_Toc384282999"/>
      <w:r w:rsidRPr="008F2A47">
        <w:rPr>
          <w:rFonts w:ascii="Calibri" w:hAnsi="Calibri" w:cs="Book Antiqua"/>
          <w:i/>
          <w:color w:val="000000" w:themeColor="text1"/>
        </w:rPr>
        <w:t xml:space="preserve">El Documento de Arquitectura abarca la definición de la arquitectura del producto a través de las vistas de casos de uso, lógica (análisis y diseño), despliegue e implementación, también define los procedimientos del usuario a los que deberá dar soporte y el manejo que se realizará a los datos. De igual manera el presente documento determinara el impacto del software en los procesos de gestión que se realizan en el departamento de recaudación municipal.  </w:t>
      </w:r>
    </w:p>
    <w:p w14:paraId="4C3EF826" w14:textId="77777777" w:rsidR="00857C2C" w:rsidRPr="00A008C8" w:rsidRDefault="00857C2C" w:rsidP="00857C2C">
      <w:pPr>
        <w:rPr>
          <w:rFonts w:ascii="Calibri" w:hAnsi="Calibri"/>
        </w:rPr>
      </w:pPr>
    </w:p>
    <w:p w14:paraId="26C29FAD" w14:textId="77777777" w:rsidR="00857C2C" w:rsidRPr="00453783" w:rsidRDefault="00857C2C" w:rsidP="00857C2C">
      <w:pPr>
        <w:pStyle w:val="Ttulo1"/>
        <w:numPr>
          <w:ilvl w:val="0"/>
          <w:numId w:val="2"/>
        </w:numPr>
        <w:spacing w:before="0" w:after="0"/>
        <w:rPr>
          <w:rFonts w:ascii="Calibri" w:hAnsi="Calibri" w:cs="Book Antiqua"/>
          <w:sz w:val="28"/>
        </w:rPr>
      </w:pPr>
      <w:bookmarkStart w:id="12" w:name="_Toc59650530"/>
      <w:r w:rsidRPr="00453783">
        <w:rPr>
          <w:rFonts w:ascii="Calibri" w:hAnsi="Calibri" w:cs="Book Antiqua"/>
          <w:sz w:val="28"/>
        </w:rPr>
        <w:t>Presentación del Producto</w:t>
      </w:r>
      <w:bookmarkEnd w:id="12"/>
      <w:r w:rsidRPr="00453783">
        <w:rPr>
          <w:rFonts w:ascii="Calibri" w:hAnsi="Calibri" w:cs="Book Antiqua"/>
          <w:sz w:val="28"/>
        </w:rPr>
        <w:t xml:space="preserve"> </w:t>
      </w:r>
    </w:p>
    <w:p w14:paraId="13746978" w14:textId="77777777" w:rsidR="00857C2C" w:rsidRPr="00453783" w:rsidRDefault="00857C2C" w:rsidP="00857C2C">
      <w:pPr>
        <w:pStyle w:val="Ttulo2"/>
        <w:numPr>
          <w:ilvl w:val="1"/>
          <w:numId w:val="2"/>
        </w:numPr>
        <w:ind w:left="1418"/>
        <w:rPr>
          <w:rFonts w:ascii="Calibri" w:hAnsi="Calibri" w:cs="Book Antiqua"/>
          <w:i w:val="0"/>
          <w:sz w:val="24"/>
        </w:rPr>
      </w:pPr>
      <w:bookmarkStart w:id="13" w:name="_Toc59650531"/>
      <w:r w:rsidRPr="00453783">
        <w:rPr>
          <w:rFonts w:ascii="Calibri" w:hAnsi="Calibri" w:cs="Book Antiqua"/>
          <w:i w:val="0"/>
          <w:sz w:val="24"/>
        </w:rPr>
        <w:t>Propósito del Sistema</w:t>
      </w:r>
      <w:bookmarkEnd w:id="13"/>
    </w:p>
    <w:p w14:paraId="73FEEE37" w14:textId="77777777" w:rsidR="00670299" w:rsidRDefault="00670299" w:rsidP="00670299">
      <w:pPr>
        <w:pStyle w:val="Ttulo3"/>
        <w:numPr>
          <w:ilvl w:val="2"/>
          <w:numId w:val="3"/>
        </w:numPr>
        <w:ind w:left="1843"/>
        <w:rPr>
          <w:rFonts w:ascii="Calibri" w:hAnsi="Calibri" w:cs="Book Antiqua"/>
          <w:sz w:val="24"/>
        </w:rPr>
      </w:pPr>
      <w:bookmarkStart w:id="14" w:name="_Toc59650440"/>
      <w:bookmarkStart w:id="15" w:name="_Toc59650532"/>
      <w:r>
        <w:rPr>
          <w:rFonts w:ascii="Calibri" w:hAnsi="Calibri" w:cs="Book Antiqua"/>
          <w:sz w:val="24"/>
        </w:rPr>
        <w:t>Planteamiento del problema</w:t>
      </w:r>
      <w:bookmarkEnd w:id="14"/>
      <w:bookmarkEnd w:id="15"/>
      <w:r w:rsidRPr="00453783">
        <w:rPr>
          <w:rFonts w:ascii="Calibri" w:hAnsi="Calibri" w:cs="Book Antiqua"/>
          <w:sz w:val="24"/>
        </w:rPr>
        <w:t xml:space="preserve"> </w:t>
      </w:r>
    </w:p>
    <w:p w14:paraId="3FD5FF0F" w14:textId="77777777" w:rsidR="00670299" w:rsidRDefault="00670299" w:rsidP="00670299">
      <w:pPr>
        <w:ind w:left="1134"/>
        <w:jc w:val="both"/>
        <w:rPr>
          <w:rFonts w:ascii="Calibri" w:hAnsi="Calibri" w:cs="Book Antiqua"/>
          <w:i/>
          <w:color w:val="0000FF"/>
        </w:rPr>
      </w:pPr>
    </w:p>
    <w:p w14:paraId="0FA6C25C" w14:textId="567868C5" w:rsidR="00670299" w:rsidRPr="00B27AE5" w:rsidRDefault="00670299" w:rsidP="00670299">
      <w:pPr>
        <w:ind w:left="1134"/>
        <w:jc w:val="both"/>
        <w:rPr>
          <w:rFonts w:ascii="Calibri" w:hAnsi="Calibri" w:cs="Book Antiqua"/>
          <w:i/>
        </w:rPr>
      </w:pPr>
      <w:r w:rsidRPr="00B27AE5">
        <w:rPr>
          <w:rFonts w:ascii="Calibri" w:hAnsi="Calibri" w:cs="Book Antiqua"/>
          <w:b/>
          <w:i/>
        </w:rPr>
        <w:t>El problema de</w:t>
      </w:r>
      <w:r w:rsidRPr="00B27AE5">
        <w:rPr>
          <w:rFonts w:ascii="Calibri" w:hAnsi="Calibri" w:cs="Book Antiqua"/>
          <w:i/>
        </w:rPr>
        <w:t xml:space="preserve"> </w:t>
      </w:r>
      <w:r w:rsidR="00746713" w:rsidRPr="00B27AE5">
        <w:rPr>
          <w:rFonts w:ascii="Calibri" w:hAnsi="Calibri" w:cs="Book Antiqua"/>
          <w:i/>
        </w:rPr>
        <w:t xml:space="preserve">la gestión de cobros </w:t>
      </w:r>
      <w:r w:rsidR="00905BE7" w:rsidRPr="00B27AE5">
        <w:rPr>
          <w:rFonts w:ascii="Calibri" w:hAnsi="Calibri" w:cs="Book Antiqua"/>
          <w:i/>
        </w:rPr>
        <w:t>municipales</w:t>
      </w:r>
      <w:r w:rsidR="00746713" w:rsidRPr="00B27AE5">
        <w:rPr>
          <w:rFonts w:ascii="Calibri" w:hAnsi="Calibri" w:cs="Book Antiqua"/>
          <w:i/>
        </w:rPr>
        <w:t xml:space="preserve"> viene influencia</w:t>
      </w:r>
      <w:r w:rsidR="00905BE7" w:rsidRPr="00B27AE5">
        <w:rPr>
          <w:rFonts w:ascii="Calibri" w:hAnsi="Calibri" w:cs="Book Antiqua"/>
          <w:i/>
        </w:rPr>
        <w:t>do</w:t>
      </w:r>
      <w:r w:rsidR="00746713" w:rsidRPr="00B27AE5">
        <w:rPr>
          <w:rFonts w:ascii="Calibri" w:hAnsi="Calibri" w:cs="Book Antiqua"/>
          <w:i/>
        </w:rPr>
        <w:t xml:space="preserve"> en gran medida por la falta de personal administrativo encargado de la</w:t>
      </w:r>
      <w:r w:rsidR="00BA3A82" w:rsidRPr="00B27AE5">
        <w:rPr>
          <w:rFonts w:ascii="Calibri" w:hAnsi="Calibri" w:cs="Book Antiqua"/>
          <w:i/>
        </w:rPr>
        <w:t xml:space="preserve">s transacciones contables vehiculares de los propietarios, lo que ocasiona </w:t>
      </w:r>
      <w:r w:rsidR="00CE3C75" w:rsidRPr="00B27AE5">
        <w:rPr>
          <w:rFonts w:ascii="Calibri" w:hAnsi="Calibri" w:cs="Book Antiqua"/>
          <w:i/>
        </w:rPr>
        <w:t>retraso en sus movimientos es la falta de un sistema que permita la cobranza automática de los pagos municipales</w:t>
      </w:r>
      <w:r w:rsidR="00905BE7" w:rsidRPr="00B27AE5">
        <w:rPr>
          <w:rFonts w:ascii="Calibri" w:hAnsi="Calibri" w:cs="Book Antiqua"/>
          <w:i/>
        </w:rPr>
        <w:t xml:space="preserve"> debido a que los procesos son realizados de forma presencial. </w:t>
      </w:r>
    </w:p>
    <w:p w14:paraId="0B7B0A15" w14:textId="1BCC266E" w:rsidR="00670299" w:rsidRPr="00B27AE5" w:rsidRDefault="00670299" w:rsidP="00670299">
      <w:pPr>
        <w:ind w:left="1134"/>
        <w:jc w:val="both"/>
        <w:rPr>
          <w:rFonts w:ascii="Calibri" w:hAnsi="Calibri" w:cs="Book Antiqua"/>
          <w:i/>
        </w:rPr>
      </w:pPr>
      <w:r w:rsidRPr="00B27AE5">
        <w:rPr>
          <w:rFonts w:ascii="Calibri" w:hAnsi="Calibri" w:cs="Book Antiqua"/>
          <w:b/>
          <w:i/>
        </w:rPr>
        <w:t>Afecta a</w:t>
      </w:r>
      <w:r w:rsidRPr="00B27AE5">
        <w:rPr>
          <w:rFonts w:ascii="Calibri" w:hAnsi="Calibri" w:cs="Book Antiqua"/>
          <w:i/>
        </w:rPr>
        <w:t xml:space="preserve">: </w:t>
      </w:r>
      <w:r w:rsidR="005167AC" w:rsidRPr="00B27AE5">
        <w:rPr>
          <w:rFonts w:ascii="Calibri" w:hAnsi="Calibri" w:cs="Book Antiqua"/>
          <w:i/>
        </w:rPr>
        <w:t>Propietarios</w:t>
      </w:r>
      <w:r w:rsidRPr="00B27AE5">
        <w:rPr>
          <w:rFonts w:ascii="Calibri" w:hAnsi="Calibri" w:cs="Book Antiqua"/>
          <w:i/>
        </w:rPr>
        <w:t xml:space="preserve">, </w:t>
      </w:r>
      <w:r w:rsidR="005167AC" w:rsidRPr="00B27AE5">
        <w:rPr>
          <w:rFonts w:ascii="Calibri" w:hAnsi="Calibri" w:cs="Book Antiqua"/>
          <w:i/>
        </w:rPr>
        <w:t>Funcionario Municipal.</w:t>
      </w:r>
    </w:p>
    <w:p w14:paraId="0A3E861F" w14:textId="77777777" w:rsidR="00670299" w:rsidRPr="00B27AE5" w:rsidRDefault="00670299" w:rsidP="00670299">
      <w:pPr>
        <w:ind w:left="1134"/>
        <w:jc w:val="both"/>
        <w:rPr>
          <w:rFonts w:ascii="Calibri" w:hAnsi="Calibri" w:cs="Book Antiqua"/>
          <w:b/>
          <w:i/>
        </w:rPr>
      </w:pPr>
      <w:r w:rsidRPr="00B27AE5">
        <w:rPr>
          <w:rFonts w:ascii="Calibri" w:hAnsi="Calibri" w:cs="Book Antiqua"/>
          <w:b/>
          <w:i/>
        </w:rPr>
        <w:t xml:space="preserve">Cuyo impacto es: </w:t>
      </w:r>
    </w:p>
    <w:p w14:paraId="1BAC1979" w14:textId="5C420E6C" w:rsidR="00670299" w:rsidRPr="00B27AE5" w:rsidRDefault="005167AC" w:rsidP="00D33B7F">
      <w:pPr>
        <w:numPr>
          <w:ilvl w:val="0"/>
          <w:numId w:val="9"/>
        </w:numPr>
        <w:jc w:val="both"/>
        <w:rPr>
          <w:rFonts w:ascii="Calibri" w:hAnsi="Calibri" w:cs="Book Antiqua"/>
          <w:i/>
        </w:rPr>
      </w:pPr>
      <w:r w:rsidRPr="00B27AE5">
        <w:rPr>
          <w:rFonts w:ascii="Calibri" w:hAnsi="Calibri" w:cs="Book Antiqua"/>
          <w:i/>
        </w:rPr>
        <w:t>El periodo de tiempo presencial es alto en comparación a otros métodos.</w:t>
      </w:r>
    </w:p>
    <w:p w14:paraId="6D3019FA" w14:textId="464D3F85" w:rsidR="005167AC" w:rsidRPr="00B27AE5" w:rsidRDefault="00B412B6" w:rsidP="00D33B7F">
      <w:pPr>
        <w:numPr>
          <w:ilvl w:val="0"/>
          <w:numId w:val="9"/>
        </w:numPr>
        <w:jc w:val="both"/>
        <w:rPr>
          <w:rFonts w:ascii="Calibri" w:hAnsi="Calibri" w:cs="Book Antiqua"/>
          <w:i/>
        </w:rPr>
      </w:pPr>
      <w:r w:rsidRPr="00B27AE5">
        <w:rPr>
          <w:rFonts w:ascii="Calibri" w:hAnsi="Calibri" w:cs="Book Antiqua"/>
          <w:i/>
        </w:rPr>
        <w:t>Genera confusión cuando se presentan distintos propietarios.</w:t>
      </w:r>
    </w:p>
    <w:p w14:paraId="1C8AB460" w14:textId="4E969AAA" w:rsidR="00B412B6" w:rsidRPr="00B27AE5" w:rsidRDefault="00B412B6" w:rsidP="00D33B7F">
      <w:pPr>
        <w:numPr>
          <w:ilvl w:val="0"/>
          <w:numId w:val="9"/>
        </w:numPr>
        <w:jc w:val="both"/>
        <w:rPr>
          <w:rFonts w:ascii="Calibri" w:hAnsi="Calibri" w:cs="Book Antiqua"/>
          <w:i/>
        </w:rPr>
      </w:pPr>
      <w:r w:rsidRPr="00B27AE5">
        <w:rPr>
          <w:rFonts w:ascii="Calibri" w:hAnsi="Calibri" w:cs="Book Antiqua"/>
          <w:i/>
        </w:rPr>
        <w:t xml:space="preserve">Obstaculiza el flujo de </w:t>
      </w:r>
      <w:r w:rsidR="008F2A47" w:rsidRPr="00B27AE5">
        <w:rPr>
          <w:rFonts w:ascii="Calibri" w:hAnsi="Calibri" w:cs="Book Antiqua"/>
          <w:i/>
        </w:rPr>
        <w:t>pagos por la cantidad vehicular que posea un propietario.</w:t>
      </w:r>
    </w:p>
    <w:p w14:paraId="55AE2C65" w14:textId="77777777" w:rsidR="00670299" w:rsidRPr="003B122E" w:rsidRDefault="00670299" w:rsidP="00670299">
      <w:pPr>
        <w:ind w:left="1134"/>
        <w:jc w:val="both"/>
        <w:rPr>
          <w:rFonts w:ascii="Calibri" w:hAnsi="Calibri" w:cs="Book Antiqua"/>
          <w:i/>
          <w:color w:val="525252"/>
        </w:rPr>
      </w:pPr>
    </w:p>
    <w:p w14:paraId="15EA1455" w14:textId="77777777" w:rsidR="00670299" w:rsidRPr="00453783" w:rsidRDefault="00670299" w:rsidP="00670299">
      <w:pPr>
        <w:pStyle w:val="Ttulo3"/>
        <w:numPr>
          <w:ilvl w:val="2"/>
          <w:numId w:val="3"/>
        </w:numPr>
        <w:ind w:left="1843"/>
        <w:rPr>
          <w:rFonts w:ascii="Calibri" w:hAnsi="Calibri" w:cs="Book Antiqua"/>
          <w:sz w:val="24"/>
        </w:rPr>
      </w:pPr>
      <w:bookmarkStart w:id="16" w:name="_Toc384283001"/>
      <w:bookmarkStart w:id="17" w:name="_Toc59650441"/>
      <w:bookmarkStart w:id="18" w:name="_Toc59650533"/>
      <w:r w:rsidRPr="00453783">
        <w:rPr>
          <w:rFonts w:ascii="Calibri" w:hAnsi="Calibri" w:cs="Book Antiqua"/>
          <w:sz w:val="24"/>
        </w:rPr>
        <w:t>Objetivo</w:t>
      </w:r>
      <w:bookmarkEnd w:id="16"/>
      <w:bookmarkEnd w:id="17"/>
      <w:bookmarkEnd w:id="18"/>
    </w:p>
    <w:p w14:paraId="475546D5" w14:textId="77777777" w:rsidR="00670299" w:rsidRDefault="00670299" w:rsidP="00670299">
      <w:pPr>
        <w:ind w:left="1134"/>
        <w:jc w:val="both"/>
        <w:rPr>
          <w:rFonts w:ascii="Calibri" w:hAnsi="Calibri" w:cs="Book Antiqua"/>
          <w:i/>
          <w:color w:val="525252"/>
        </w:rPr>
      </w:pPr>
    </w:p>
    <w:p w14:paraId="6ACC94E6" w14:textId="54B8BD29" w:rsidR="00493BB8" w:rsidRPr="005D24C3" w:rsidRDefault="00493BB8" w:rsidP="00493BB8">
      <w:pPr>
        <w:ind w:left="1134"/>
        <w:rPr>
          <w:i/>
          <w:iCs/>
        </w:rPr>
      </w:pPr>
      <w:r w:rsidRPr="005D24C3">
        <w:rPr>
          <w:rFonts w:ascii="Calibri" w:eastAsia="Calibri" w:hAnsi="Calibri" w:cs="Calibri"/>
          <w:b/>
          <w:bCs/>
          <w:i/>
          <w:iCs/>
        </w:rPr>
        <w:t>Para</w:t>
      </w:r>
      <w:r w:rsidRPr="005D24C3">
        <w:rPr>
          <w:rFonts w:ascii="Calibri" w:eastAsia="Calibri" w:hAnsi="Calibri" w:cs="Calibri"/>
          <w:i/>
          <w:iCs/>
        </w:rPr>
        <w:t xml:space="preserve"> funcionarios municipales y propietarios </w:t>
      </w:r>
      <w:r w:rsidR="00870D3C" w:rsidRPr="005D24C3">
        <w:rPr>
          <w:rFonts w:ascii="Calibri" w:eastAsia="Calibri" w:hAnsi="Calibri" w:cs="Calibri"/>
          <w:i/>
          <w:iCs/>
        </w:rPr>
        <w:t>asociados a la empresa Cobros S.A.,</w:t>
      </w:r>
      <w:r w:rsidR="00E83D02" w:rsidRPr="005D24C3">
        <w:rPr>
          <w:rFonts w:ascii="Calibri" w:eastAsia="Calibri" w:hAnsi="Calibri" w:cs="Calibri"/>
          <w:i/>
          <w:iCs/>
        </w:rPr>
        <w:t xml:space="preserve"> </w:t>
      </w:r>
      <w:r w:rsidR="00E83D02" w:rsidRPr="005D24C3">
        <w:rPr>
          <w:rFonts w:ascii="Calibri" w:eastAsia="Calibri" w:hAnsi="Calibri" w:cs="Calibri"/>
          <w:b/>
          <w:bCs/>
          <w:i/>
          <w:iCs/>
        </w:rPr>
        <w:t>quienes</w:t>
      </w:r>
      <w:r w:rsidR="00E83D02" w:rsidRPr="005D24C3">
        <w:rPr>
          <w:rFonts w:ascii="Calibri" w:eastAsia="Calibri" w:hAnsi="Calibri" w:cs="Calibri"/>
          <w:i/>
          <w:iCs/>
        </w:rPr>
        <w:t xml:space="preserve"> solicitan y requieren </w:t>
      </w:r>
      <w:r w:rsidR="00132A9E" w:rsidRPr="005D24C3">
        <w:rPr>
          <w:rFonts w:ascii="Calibri" w:eastAsia="Calibri" w:hAnsi="Calibri" w:cs="Calibri"/>
          <w:i/>
          <w:iCs/>
        </w:rPr>
        <w:t xml:space="preserve">solventar las transacciones </w:t>
      </w:r>
      <w:r w:rsidR="00BC00C7" w:rsidRPr="005D24C3">
        <w:rPr>
          <w:rFonts w:ascii="Calibri" w:eastAsia="Calibri" w:hAnsi="Calibri" w:cs="Calibri"/>
          <w:i/>
          <w:iCs/>
        </w:rPr>
        <w:t xml:space="preserve">del pago </w:t>
      </w:r>
      <w:r w:rsidR="00DC11D8" w:rsidRPr="005D24C3">
        <w:rPr>
          <w:rFonts w:ascii="Calibri" w:eastAsia="Calibri" w:hAnsi="Calibri" w:cs="Calibri"/>
          <w:i/>
          <w:iCs/>
        </w:rPr>
        <w:t xml:space="preserve">vehicular mediante </w:t>
      </w:r>
      <w:r w:rsidR="00686FAF" w:rsidRPr="005D24C3">
        <w:rPr>
          <w:rFonts w:ascii="Calibri" w:eastAsia="Calibri" w:hAnsi="Calibri" w:cs="Calibri"/>
          <w:i/>
          <w:iCs/>
        </w:rPr>
        <w:t>el sistema de cobranzas municipales</w:t>
      </w:r>
      <w:r w:rsidR="00F01F99">
        <w:rPr>
          <w:rFonts w:ascii="Calibri" w:eastAsia="Calibri" w:hAnsi="Calibri" w:cs="Calibri"/>
          <w:i/>
          <w:iCs/>
        </w:rPr>
        <w:t xml:space="preserve">, </w:t>
      </w:r>
      <w:r w:rsidR="00F01F99" w:rsidRPr="00F01F99">
        <w:rPr>
          <w:rFonts w:ascii="Calibri" w:eastAsia="Calibri" w:hAnsi="Calibri" w:cs="Calibri"/>
          <w:b/>
          <w:bCs/>
          <w:i/>
          <w:iCs/>
        </w:rPr>
        <w:t>es un</w:t>
      </w:r>
      <w:r w:rsidR="00F01F99">
        <w:rPr>
          <w:rFonts w:ascii="Calibri" w:eastAsia="Calibri" w:hAnsi="Calibri" w:cs="Calibri"/>
          <w:i/>
          <w:iCs/>
        </w:rPr>
        <w:t xml:space="preserve"> aplicativo Web</w:t>
      </w:r>
      <w:r w:rsidRPr="005D24C3">
        <w:rPr>
          <w:rFonts w:ascii="Calibri" w:eastAsia="Calibri" w:hAnsi="Calibri" w:cs="Calibri"/>
          <w:i/>
          <w:iCs/>
        </w:rPr>
        <w:t xml:space="preserve"> </w:t>
      </w:r>
      <w:r w:rsidR="00651C6C" w:rsidRPr="00F01F99">
        <w:rPr>
          <w:rFonts w:ascii="Calibri" w:eastAsia="Calibri" w:hAnsi="Calibri" w:cs="Calibri"/>
          <w:b/>
          <w:bCs/>
          <w:i/>
          <w:iCs/>
        </w:rPr>
        <w:t>que</w:t>
      </w:r>
      <w:r w:rsidR="0014590F" w:rsidRPr="005D24C3">
        <w:rPr>
          <w:rFonts w:ascii="Calibri" w:eastAsia="Calibri" w:hAnsi="Calibri" w:cs="Calibri"/>
          <w:i/>
          <w:iCs/>
        </w:rPr>
        <w:t xml:space="preserve"> mejora eficientemente la gestión de cobranza </w:t>
      </w:r>
      <w:r w:rsidR="00FC1846" w:rsidRPr="005D24C3">
        <w:rPr>
          <w:rFonts w:ascii="Calibri" w:eastAsia="Calibri" w:hAnsi="Calibri" w:cs="Calibri"/>
          <w:i/>
          <w:iCs/>
        </w:rPr>
        <w:t xml:space="preserve">mediante los pagos en línea, notifica a sus propietarios mediante correo electrónico los cambios transaccionales realizados </w:t>
      </w:r>
      <w:r w:rsidR="00EB18BE" w:rsidRPr="005D24C3">
        <w:rPr>
          <w:rFonts w:ascii="Calibri" w:eastAsia="Calibri" w:hAnsi="Calibri" w:cs="Calibri"/>
          <w:i/>
          <w:iCs/>
        </w:rPr>
        <w:t xml:space="preserve">e informa </w:t>
      </w:r>
      <w:r w:rsidR="007C0F4F" w:rsidRPr="005D24C3">
        <w:rPr>
          <w:rFonts w:ascii="Calibri" w:eastAsia="Calibri" w:hAnsi="Calibri" w:cs="Calibri"/>
          <w:i/>
          <w:iCs/>
        </w:rPr>
        <w:t xml:space="preserve">mediante reportes los datos estadísticos </w:t>
      </w:r>
      <w:r w:rsidR="005D24C3" w:rsidRPr="005D24C3">
        <w:rPr>
          <w:rFonts w:ascii="Calibri" w:eastAsia="Calibri" w:hAnsi="Calibri" w:cs="Calibri"/>
          <w:i/>
          <w:iCs/>
        </w:rPr>
        <w:t>que se han suscitado dentro de la empresa.</w:t>
      </w:r>
    </w:p>
    <w:p w14:paraId="08AD4FE6" w14:textId="77777777" w:rsidR="00670299" w:rsidRPr="00453783" w:rsidRDefault="00670299" w:rsidP="00670299">
      <w:pPr>
        <w:pStyle w:val="Ttulo3"/>
        <w:numPr>
          <w:ilvl w:val="2"/>
          <w:numId w:val="3"/>
        </w:numPr>
        <w:ind w:left="1843"/>
        <w:rPr>
          <w:rFonts w:ascii="Calibri" w:hAnsi="Calibri" w:cs="Book Antiqua"/>
          <w:sz w:val="24"/>
        </w:rPr>
      </w:pPr>
      <w:bookmarkStart w:id="19" w:name="_Toc59650442"/>
      <w:bookmarkStart w:id="20" w:name="_Toc59650534"/>
      <w:r w:rsidRPr="00453783">
        <w:rPr>
          <w:rFonts w:ascii="Calibri" w:hAnsi="Calibri" w:cs="Book Antiqua"/>
          <w:sz w:val="24"/>
        </w:rPr>
        <w:lastRenderedPageBreak/>
        <w:t>Alcance</w:t>
      </w:r>
      <w:bookmarkEnd w:id="19"/>
      <w:bookmarkEnd w:id="20"/>
      <w:r w:rsidRPr="00453783">
        <w:rPr>
          <w:rFonts w:ascii="Calibri" w:hAnsi="Calibri" w:cs="Book Antiqua"/>
          <w:sz w:val="24"/>
        </w:rPr>
        <w:t xml:space="preserve"> </w:t>
      </w:r>
    </w:p>
    <w:p w14:paraId="7BDEEFB6" w14:textId="77777777" w:rsidR="00670299" w:rsidRPr="003B122E" w:rsidRDefault="00670299" w:rsidP="00670299"/>
    <w:p w14:paraId="16E349E4" w14:textId="3FD568F7" w:rsidR="00830635" w:rsidRDefault="00434B33" w:rsidP="00670299">
      <w:pPr>
        <w:ind w:left="1134"/>
        <w:jc w:val="both"/>
        <w:rPr>
          <w:rFonts w:ascii="Calibri" w:hAnsi="Calibri" w:cs="Book Antiqua"/>
          <w:b/>
          <w:i/>
        </w:rPr>
      </w:pPr>
      <w:r>
        <w:rPr>
          <w:rFonts w:ascii="Calibri" w:hAnsi="Calibri" w:cs="Book Antiqua"/>
          <w:b/>
          <w:i/>
        </w:rPr>
        <w:t>La solución efectiva brindará:</w:t>
      </w:r>
    </w:p>
    <w:p w14:paraId="24A32980" w14:textId="6B3BD941" w:rsidR="00434B33" w:rsidRPr="00626A0E" w:rsidRDefault="003851CD" w:rsidP="00626A0E">
      <w:pPr>
        <w:pStyle w:val="Prrafodelista"/>
        <w:numPr>
          <w:ilvl w:val="0"/>
          <w:numId w:val="9"/>
        </w:numPr>
        <w:jc w:val="both"/>
        <w:rPr>
          <w:rFonts w:ascii="Calibri" w:hAnsi="Calibri" w:cs="Book Antiqua"/>
          <w:b/>
          <w:i/>
        </w:rPr>
      </w:pPr>
      <w:r w:rsidRPr="00626A0E">
        <w:rPr>
          <w:rFonts w:ascii="Calibri" w:hAnsi="Calibri" w:cs="Book Antiqua"/>
          <w:bCs/>
          <w:i/>
        </w:rPr>
        <w:t>Qué l</w:t>
      </w:r>
      <w:r w:rsidR="00FD24FA" w:rsidRPr="00626A0E">
        <w:rPr>
          <w:rFonts w:ascii="Calibri" w:hAnsi="Calibri" w:cs="Book Antiqua"/>
          <w:bCs/>
          <w:i/>
        </w:rPr>
        <w:t>a recaudación eficiente de los impuestos municipales para cada uno de los vehículos asociados a la empresa.</w:t>
      </w:r>
    </w:p>
    <w:p w14:paraId="3690AE97" w14:textId="2C895598" w:rsidR="00FD24FA" w:rsidRPr="00626A0E" w:rsidRDefault="00FA0CA6" w:rsidP="00626A0E">
      <w:pPr>
        <w:pStyle w:val="Prrafodelista"/>
        <w:numPr>
          <w:ilvl w:val="0"/>
          <w:numId w:val="9"/>
        </w:numPr>
        <w:jc w:val="both"/>
        <w:rPr>
          <w:rFonts w:ascii="Calibri" w:hAnsi="Calibri" w:cs="Book Antiqua"/>
          <w:b/>
          <w:i/>
        </w:rPr>
      </w:pPr>
      <w:r w:rsidRPr="00626A0E">
        <w:rPr>
          <w:rFonts w:ascii="Calibri" w:hAnsi="Calibri" w:cs="Book Antiqua"/>
          <w:bCs/>
          <w:i/>
        </w:rPr>
        <w:t>Qué el método de pago pueda realizarse de forma no presencial y mejorar notablemente la gestión presencial.</w:t>
      </w:r>
    </w:p>
    <w:p w14:paraId="1DD3C62A" w14:textId="0741D189" w:rsidR="00FA0CA6" w:rsidRPr="00626A0E" w:rsidRDefault="00FA0CA6" w:rsidP="00626A0E">
      <w:pPr>
        <w:pStyle w:val="Prrafodelista"/>
        <w:numPr>
          <w:ilvl w:val="0"/>
          <w:numId w:val="9"/>
        </w:numPr>
        <w:jc w:val="both"/>
        <w:rPr>
          <w:rFonts w:ascii="Calibri" w:hAnsi="Calibri" w:cs="Book Antiqua"/>
          <w:b/>
          <w:i/>
        </w:rPr>
      </w:pPr>
      <w:r w:rsidRPr="00626A0E">
        <w:rPr>
          <w:rFonts w:ascii="Calibri" w:hAnsi="Calibri" w:cs="Book Antiqua"/>
          <w:bCs/>
          <w:i/>
        </w:rPr>
        <w:t xml:space="preserve">Qué </w:t>
      </w:r>
      <w:r w:rsidR="00DE708A" w:rsidRPr="00626A0E">
        <w:rPr>
          <w:rFonts w:ascii="Calibri" w:hAnsi="Calibri" w:cs="Book Antiqua"/>
          <w:bCs/>
          <w:i/>
        </w:rPr>
        <w:t>brinde a los propietarios la actualización de datos, tanto suyos como el de su vehículo.</w:t>
      </w:r>
    </w:p>
    <w:p w14:paraId="06837420" w14:textId="108913BB" w:rsidR="00DE708A" w:rsidRPr="00626A0E" w:rsidRDefault="00DE708A" w:rsidP="00626A0E">
      <w:pPr>
        <w:pStyle w:val="Prrafodelista"/>
        <w:numPr>
          <w:ilvl w:val="0"/>
          <w:numId w:val="9"/>
        </w:numPr>
        <w:jc w:val="both"/>
        <w:rPr>
          <w:rFonts w:ascii="Calibri" w:hAnsi="Calibri" w:cs="Book Antiqua"/>
          <w:b/>
          <w:i/>
        </w:rPr>
      </w:pPr>
      <w:r w:rsidRPr="00626A0E">
        <w:rPr>
          <w:rFonts w:ascii="Calibri" w:hAnsi="Calibri" w:cs="Book Antiqua"/>
          <w:bCs/>
          <w:i/>
        </w:rPr>
        <w:t>Qué</w:t>
      </w:r>
      <w:r w:rsidR="00C60DCC" w:rsidRPr="00626A0E">
        <w:rPr>
          <w:rFonts w:ascii="Calibri" w:hAnsi="Calibri" w:cs="Book Antiqua"/>
          <w:bCs/>
          <w:i/>
        </w:rPr>
        <w:t xml:space="preserve"> realice la generación de reportes de forma satisfactoria mediante el uso de</w:t>
      </w:r>
      <w:r w:rsidR="00D516E6" w:rsidRPr="00626A0E">
        <w:rPr>
          <w:rFonts w:ascii="Calibri" w:hAnsi="Calibri" w:cs="Book Antiqua"/>
          <w:bCs/>
          <w:i/>
        </w:rPr>
        <w:t xml:space="preserve"> equipo eficiente</w:t>
      </w:r>
      <w:r w:rsidR="00171FFA" w:rsidRPr="00626A0E">
        <w:rPr>
          <w:rFonts w:ascii="Calibri" w:hAnsi="Calibri" w:cs="Book Antiqua"/>
          <w:bCs/>
          <w:i/>
        </w:rPr>
        <w:t xml:space="preserve"> para la codificación.</w:t>
      </w:r>
    </w:p>
    <w:p w14:paraId="5F16188D" w14:textId="41F4E5D9" w:rsidR="00171FFA" w:rsidRPr="00626A0E" w:rsidRDefault="00171FFA" w:rsidP="00626A0E">
      <w:pPr>
        <w:pStyle w:val="Prrafodelista"/>
        <w:numPr>
          <w:ilvl w:val="0"/>
          <w:numId w:val="9"/>
        </w:numPr>
        <w:jc w:val="both"/>
        <w:rPr>
          <w:rFonts w:ascii="Calibri" w:hAnsi="Calibri" w:cs="Book Antiqua"/>
          <w:b/>
          <w:i/>
        </w:rPr>
      </w:pPr>
      <w:r w:rsidRPr="00626A0E">
        <w:rPr>
          <w:rFonts w:ascii="Calibri" w:hAnsi="Calibri" w:cs="Book Antiqua"/>
          <w:bCs/>
          <w:i/>
        </w:rPr>
        <w:t xml:space="preserve">Qué se envíen notificaciones a los propietarios </w:t>
      </w:r>
      <w:r w:rsidR="00EC36B5" w:rsidRPr="00626A0E">
        <w:rPr>
          <w:rFonts w:ascii="Calibri" w:hAnsi="Calibri" w:cs="Book Antiqua"/>
          <w:bCs/>
          <w:i/>
        </w:rPr>
        <w:t xml:space="preserve">cada mes </w:t>
      </w:r>
      <w:r w:rsidR="00124863" w:rsidRPr="00626A0E">
        <w:rPr>
          <w:rFonts w:ascii="Calibri" w:hAnsi="Calibri" w:cs="Book Antiqua"/>
          <w:bCs/>
          <w:i/>
        </w:rPr>
        <w:t>de acuerdo con</w:t>
      </w:r>
      <w:r w:rsidR="00EC36B5" w:rsidRPr="00626A0E">
        <w:rPr>
          <w:rFonts w:ascii="Calibri" w:hAnsi="Calibri" w:cs="Book Antiqua"/>
          <w:bCs/>
          <w:i/>
        </w:rPr>
        <w:t xml:space="preserve"> su correspondiente mes de pago y de las transacciones que realice.</w:t>
      </w:r>
    </w:p>
    <w:p w14:paraId="12BCAD61" w14:textId="77777777" w:rsidR="00434B33" w:rsidRPr="00005728" w:rsidRDefault="00434B33" w:rsidP="00670299">
      <w:pPr>
        <w:ind w:left="1134"/>
        <w:jc w:val="both"/>
        <w:rPr>
          <w:rFonts w:ascii="Calibri" w:hAnsi="Calibri" w:cs="Book Antiqua"/>
          <w:b/>
          <w:i/>
        </w:rPr>
      </w:pPr>
    </w:p>
    <w:p w14:paraId="294729F5" w14:textId="77777777" w:rsidR="00670299" w:rsidRDefault="00670299" w:rsidP="00670299">
      <w:pPr>
        <w:pStyle w:val="Ttulo3"/>
        <w:numPr>
          <w:ilvl w:val="2"/>
          <w:numId w:val="3"/>
        </w:numPr>
        <w:ind w:left="1843"/>
        <w:rPr>
          <w:rFonts w:ascii="Calibri" w:hAnsi="Calibri" w:cs="Book Antiqua"/>
          <w:sz w:val="24"/>
        </w:rPr>
      </w:pPr>
      <w:bookmarkStart w:id="21" w:name="_Toc384283003"/>
      <w:bookmarkStart w:id="22" w:name="_Toc59650443"/>
      <w:bookmarkStart w:id="23" w:name="_Toc59650535"/>
      <w:r w:rsidRPr="00453783">
        <w:rPr>
          <w:rFonts w:ascii="Calibri" w:hAnsi="Calibri" w:cs="Book Antiqua"/>
          <w:sz w:val="24"/>
        </w:rPr>
        <w:t>El Sistema no contempla</w:t>
      </w:r>
      <w:bookmarkEnd w:id="21"/>
      <w:bookmarkEnd w:id="22"/>
      <w:bookmarkEnd w:id="23"/>
    </w:p>
    <w:p w14:paraId="4126FC02" w14:textId="77777777" w:rsidR="00DB0532" w:rsidRPr="00DB0532" w:rsidRDefault="00DB0532" w:rsidP="00DB0532"/>
    <w:p w14:paraId="10DE5B18" w14:textId="77777777" w:rsidR="00DB0532" w:rsidRPr="00DB0532" w:rsidRDefault="00DB0532" w:rsidP="00DB0532">
      <w:pPr>
        <w:ind w:left="1134"/>
        <w:rPr>
          <w:rFonts w:ascii="Calibri" w:hAnsi="Calibri" w:cs="Book Antiqua"/>
          <w:i/>
          <w:color w:val="000000" w:themeColor="text1"/>
        </w:rPr>
      </w:pPr>
      <w:r w:rsidRPr="00DB0532">
        <w:rPr>
          <w:rFonts w:ascii="Calibri" w:hAnsi="Calibri" w:cs="Book Antiqua"/>
          <w:i/>
          <w:color w:val="000000" w:themeColor="text1"/>
        </w:rPr>
        <w:t xml:space="preserve">Una vez determinada la problemática a resolver con el producto software se establece que el sistema no contemplara las siguientes funcionabilidades: </w:t>
      </w:r>
    </w:p>
    <w:p w14:paraId="2B033CB2"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a los propietarios de los vehículos dado que será un sistema offline (intranet). </w:t>
      </w:r>
    </w:p>
    <w:p w14:paraId="363C4445"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productos(vehículos) a los clientes(propietarios) dado que es un sistema de recaudación. </w:t>
      </w:r>
    </w:p>
    <w:p w14:paraId="4113C91B"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en formato Aplicación (móvil o escritorio). </w:t>
      </w:r>
    </w:p>
    <w:p w14:paraId="2F16F9EF"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clientes(propietarios). </w:t>
      </w:r>
    </w:p>
    <w:p w14:paraId="1F7F1999"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permitirá realizar el pago en línea(online) por parte del cliente. </w:t>
      </w:r>
    </w:p>
    <w:p w14:paraId="3ECDB6BB" w14:textId="7B41AC68" w:rsidR="006F0350" w:rsidRDefault="006F0350" w:rsidP="00857C2C">
      <w:pPr>
        <w:rPr>
          <w:rFonts w:ascii="Calibri" w:hAnsi="Calibri" w:cs="Book Antiqua"/>
        </w:rPr>
      </w:pPr>
    </w:p>
    <w:p w14:paraId="5F7F18B0" w14:textId="7B41AC68" w:rsidR="006F0350" w:rsidRPr="00453783" w:rsidRDefault="006F0350" w:rsidP="00857C2C">
      <w:pPr>
        <w:rPr>
          <w:rFonts w:ascii="Calibri" w:hAnsi="Calibri" w:cs="Book Antiqua"/>
        </w:rPr>
      </w:pPr>
    </w:p>
    <w:p w14:paraId="413F5E81" w14:textId="77777777" w:rsidR="00857C2C" w:rsidRPr="00453783" w:rsidRDefault="00857C2C" w:rsidP="00857C2C">
      <w:pPr>
        <w:pStyle w:val="Ttulo1"/>
        <w:numPr>
          <w:ilvl w:val="0"/>
          <w:numId w:val="2"/>
        </w:numPr>
        <w:spacing w:before="0" w:after="0"/>
        <w:rPr>
          <w:rFonts w:ascii="Calibri" w:hAnsi="Calibri" w:cs="Book Antiqua"/>
        </w:rPr>
      </w:pPr>
      <w:bookmarkStart w:id="24" w:name="_Toc59650537"/>
      <w:r w:rsidRPr="00453783">
        <w:rPr>
          <w:rFonts w:ascii="Calibri" w:hAnsi="Calibri" w:cs="Book Antiqua"/>
          <w:sz w:val="28"/>
        </w:rPr>
        <w:t>Descripción General</w:t>
      </w:r>
      <w:bookmarkEnd w:id="24"/>
      <w:r w:rsidRPr="00453783">
        <w:rPr>
          <w:rFonts w:ascii="Calibri" w:hAnsi="Calibri" w:cs="Book Antiqua"/>
          <w:sz w:val="28"/>
        </w:rPr>
        <w:t xml:space="preserve"> </w:t>
      </w:r>
    </w:p>
    <w:p w14:paraId="37194964" w14:textId="77777777" w:rsidR="00857C2C" w:rsidRPr="00453783" w:rsidRDefault="00857C2C" w:rsidP="00857C2C">
      <w:pPr>
        <w:pStyle w:val="Ttulo2"/>
        <w:numPr>
          <w:ilvl w:val="1"/>
          <w:numId w:val="2"/>
        </w:numPr>
        <w:ind w:left="1418"/>
        <w:rPr>
          <w:rFonts w:ascii="Calibri" w:hAnsi="Calibri" w:cs="Book Antiqua"/>
          <w:i w:val="0"/>
          <w:sz w:val="24"/>
        </w:rPr>
      </w:pPr>
      <w:bookmarkStart w:id="25" w:name="_Toc59650538"/>
      <w:r w:rsidRPr="00453783">
        <w:rPr>
          <w:rFonts w:ascii="Calibri" w:hAnsi="Calibri" w:cs="Book Antiqua"/>
          <w:i w:val="0"/>
          <w:sz w:val="24"/>
        </w:rPr>
        <w:t>Contexto del Producto</w:t>
      </w:r>
      <w:bookmarkEnd w:id="25"/>
    </w:p>
    <w:p w14:paraId="633A342D" w14:textId="77777777" w:rsidR="00134A54" w:rsidRPr="00E053B1" w:rsidRDefault="00134A54" w:rsidP="00134A54"/>
    <w:p w14:paraId="4AF08541" w14:textId="46A25835" w:rsidR="00134A54" w:rsidRPr="007A0C7C" w:rsidRDefault="007A0C7C" w:rsidP="00134A54">
      <w:pPr>
        <w:ind w:left="720"/>
        <w:rPr>
          <w:rFonts w:ascii="Calibri" w:hAnsi="Calibri" w:cs="Book Antiqua"/>
          <w:i/>
          <w:iCs/>
        </w:rPr>
      </w:pPr>
      <w:r w:rsidRPr="007A0C7C">
        <w:rPr>
          <w:rFonts w:ascii="Calibri" w:hAnsi="Calibri" w:cs="Book Antiqua"/>
          <w:b/>
          <w:bCs/>
          <w:i/>
          <w:iCs/>
        </w:rPr>
        <w:t>A diferencia de</w:t>
      </w:r>
      <w:r w:rsidRPr="007A0C7C">
        <w:rPr>
          <w:rFonts w:ascii="Calibri" w:hAnsi="Calibri" w:cs="Book Antiqua"/>
          <w:i/>
          <w:iCs/>
        </w:rPr>
        <w:t xml:space="preserve"> </w:t>
      </w:r>
      <w:r w:rsidR="00134A54" w:rsidRPr="007A0C7C">
        <w:rPr>
          <w:rFonts w:ascii="Calibri" w:hAnsi="Calibri" w:cs="Book Antiqua"/>
          <w:i/>
          <w:iCs/>
        </w:rPr>
        <w:t xml:space="preserve">un sistema ERP, tomamos como referencia el software </w:t>
      </w:r>
      <w:r w:rsidR="00134A54" w:rsidRPr="007A0C7C">
        <w:rPr>
          <w:rFonts w:ascii="Calibri" w:hAnsi="Calibri" w:cs="Book Antiqua"/>
          <w:b/>
          <w:bCs/>
          <w:i/>
          <w:iCs/>
        </w:rPr>
        <w:t>Billin</w:t>
      </w:r>
      <w:r w:rsidR="00134A54" w:rsidRPr="007A0C7C">
        <w:rPr>
          <w:rFonts w:ascii="Calibri" w:hAnsi="Calibri" w:cs="Book Antiqua"/>
          <w:i/>
          <w:iCs/>
        </w:rPr>
        <w:t xml:space="preserve"> que es un Sistema de cobro de facturas el cual permite gestionar usuarios con diferentes fechas de pago</w:t>
      </w:r>
      <w:r w:rsidR="00D14307">
        <w:rPr>
          <w:rFonts w:ascii="Calibri" w:hAnsi="Calibri" w:cs="Book Antiqua"/>
          <w:i/>
          <w:iCs/>
        </w:rPr>
        <w:t xml:space="preserve"> </w:t>
      </w:r>
      <w:r w:rsidR="00D14307" w:rsidRPr="00213371">
        <w:rPr>
          <w:rFonts w:ascii="Calibri" w:hAnsi="Calibri" w:cs="Book Antiqua"/>
          <w:b/>
          <w:bCs/>
          <w:i/>
          <w:iCs/>
        </w:rPr>
        <w:t>nuestro producto</w:t>
      </w:r>
      <w:r w:rsidR="00213371">
        <w:rPr>
          <w:rFonts w:ascii="Calibri" w:hAnsi="Calibri" w:cs="Book Antiqua"/>
          <w:i/>
          <w:iCs/>
        </w:rPr>
        <w:t xml:space="preserve"> ofrece</w:t>
      </w:r>
      <w:r w:rsidR="00134A54" w:rsidRPr="007A0C7C">
        <w:rPr>
          <w:rFonts w:ascii="Calibri" w:hAnsi="Calibri" w:cs="Book Antiqua"/>
          <w:i/>
          <w:iCs/>
        </w:rPr>
        <w:t xml:space="preserve"> un gran control transaccional con respecto a los movimientos financieros como lo son consultas, modificación y eliminación de información de la empresa cuidando aspectos como la integridad y confiabilidad en la gestión de datos, realizados por la compañía COBROS S.A.</w:t>
      </w:r>
    </w:p>
    <w:p w14:paraId="46FB6B2C" w14:textId="77777777" w:rsidR="00857C2C" w:rsidRPr="00453783" w:rsidRDefault="00857C2C" w:rsidP="00857C2C">
      <w:pPr>
        <w:pStyle w:val="Ttulo2"/>
        <w:numPr>
          <w:ilvl w:val="1"/>
          <w:numId w:val="2"/>
        </w:numPr>
        <w:ind w:left="1418"/>
        <w:rPr>
          <w:rFonts w:ascii="Calibri" w:hAnsi="Calibri" w:cs="Book Antiqua"/>
          <w:i w:val="0"/>
          <w:sz w:val="24"/>
        </w:rPr>
      </w:pPr>
      <w:bookmarkStart w:id="26" w:name="_Toc59650539"/>
      <w:r w:rsidRPr="00453783">
        <w:rPr>
          <w:rFonts w:ascii="Calibri" w:hAnsi="Calibri" w:cs="Book Antiqua"/>
          <w:i w:val="0"/>
          <w:sz w:val="24"/>
        </w:rPr>
        <w:t>Perspectivas futuras del producto</w:t>
      </w:r>
      <w:bookmarkEnd w:id="26"/>
    </w:p>
    <w:p w14:paraId="3EC2D41B" w14:textId="39F86683" w:rsidR="00184FC0" w:rsidRDefault="00184FC0" w:rsidP="00184FC0"/>
    <w:p w14:paraId="4505118F" w14:textId="77777777" w:rsidR="00AD67AC" w:rsidRPr="00EA1666" w:rsidRDefault="00AD67AC" w:rsidP="00D33B7F">
      <w:pPr>
        <w:pStyle w:val="Sangra3detindependiente1"/>
        <w:numPr>
          <w:ilvl w:val="0"/>
          <w:numId w:val="14"/>
        </w:numPr>
        <w:spacing w:line="240" w:lineRule="auto"/>
        <w:ind w:left="1068"/>
        <w:rPr>
          <w:rFonts w:ascii="Calibri" w:hAnsi="Calibri" w:cs="Book Antiqua"/>
          <w:i/>
          <w:iCs/>
          <w:sz w:val="24"/>
          <w:lang w:val="es-AR"/>
        </w:rPr>
      </w:pPr>
      <w:r w:rsidRPr="00EA1666">
        <w:rPr>
          <w:rFonts w:ascii="Calibri" w:hAnsi="Calibri" w:cs="Book Antiqua"/>
          <w:i/>
          <w:iCs/>
          <w:sz w:val="24"/>
          <w:lang w:val="es-AR"/>
        </w:rPr>
        <w:t xml:space="preserve">El sistema en una futura versión podrá disponer de una versión web para que los propietarios de vehículos puedan consultar y pagar sus deudas desde internet usando el pago ONLINE. </w:t>
      </w:r>
    </w:p>
    <w:p w14:paraId="3A799896" w14:textId="77777777" w:rsidR="00AD67AC"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lastRenderedPageBreak/>
        <w:t xml:space="preserve">El sistema tendrá a futuro la oportunidad de ser trasladado a una API Android e IOS para que pueda ser utilizada en diferentes plataformas. </w:t>
      </w:r>
    </w:p>
    <w:p w14:paraId="658B26BC" w14:textId="37B1C905" w:rsidR="00184FC0"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t>El sistema a futuro podrá alimentar a otros sistemas del municipio sobre los datos que se generarán durante la puesta en marcha de este sistema, otros módulos o sistemas podrán utilizar la data y así se podrá conocer el historial de los diferentes propietarios y vehículos</w:t>
      </w:r>
    </w:p>
    <w:p w14:paraId="251283AD" w14:textId="77777777" w:rsidR="00857C2C" w:rsidRDefault="00857C2C" w:rsidP="00184FC0">
      <w:pPr>
        <w:pStyle w:val="Ttulo2"/>
        <w:numPr>
          <w:ilvl w:val="1"/>
          <w:numId w:val="2"/>
        </w:numPr>
        <w:ind w:left="1418"/>
        <w:rPr>
          <w:rFonts w:ascii="Calibri" w:hAnsi="Calibri" w:cs="Book Antiqua"/>
          <w:i w:val="0"/>
          <w:sz w:val="24"/>
        </w:rPr>
      </w:pPr>
      <w:bookmarkStart w:id="27" w:name="_Toc59650540"/>
      <w:r w:rsidRPr="00453783">
        <w:rPr>
          <w:rFonts w:ascii="Calibri" w:hAnsi="Calibri" w:cs="Book Antiqua"/>
          <w:i w:val="0"/>
          <w:sz w:val="24"/>
        </w:rPr>
        <w:t>Reglas y Funciones de Negocio</w:t>
      </w:r>
      <w:bookmarkEnd w:id="27"/>
    </w:p>
    <w:p w14:paraId="3ADE71C2" w14:textId="77777777" w:rsidR="00DE2736" w:rsidRDefault="00DE2736" w:rsidP="00DE2736">
      <w:pPr>
        <w:ind w:left="720"/>
        <w:jc w:val="both"/>
        <w:rPr>
          <w:rFonts w:ascii="Calibri" w:hAnsi="Calibri" w:cs="Book Antiqua"/>
          <w:i/>
          <w:color w:val="0000FF"/>
        </w:rPr>
      </w:pPr>
    </w:p>
    <w:p w14:paraId="55AEA8B2" w14:textId="3CB75922" w:rsidR="006547AD" w:rsidRDefault="006547AD" w:rsidP="00DE2736">
      <w:pPr>
        <w:ind w:left="720"/>
        <w:jc w:val="both"/>
        <w:rPr>
          <w:rFonts w:asciiTheme="minorHAnsi" w:eastAsiaTheme="minorEastAsia" w:hAnsiTheme="minorHAnsi" w:cstheme="minorBidi"/>
        </w:rPr>
      </w:pPr>
      <w:r w:rsidRPr="11D7874A">
        <w:rPr>
          <w:rFonts w:asciiTheme="minorHAnsi" w:eastAsiaTheme="minorEastAsia" w:hAnsiTheme="minorHAnsi" w:cstheme="minorBidi"/>
        </w:rPr>
        <w:t>Se presentarán los módulos correspondientes con su debido proceso y terminación en formato de diagrama de flujo</w:t>
      </w:r>
    </w:p>
    <w:p w14:paraId="0EA815C8" w14:textId="77777777" w:rsidR="00EA1666" w:rsidRDefault="00EA1666" w:rsidP="00DE2736">
      <w:pPr>
        <w:ind w:left="720"/>
        <w:jc w:val="both"/>
        <w:rPr>
          <w:rFonts w:asciiTheme="minorHAnsi" w:eastAsiaTheme="minorEastAsia" w:hAnsiTheme="minorHAnsi" w:cstheme="minorBidi"/>
        </w:rPr>
      </w:pPr>
    </w:p>
    <w:p w14:paraId="61676427" w14:textId="77777777" w:rsidR="00BA14DA" w:rsidRDefault="00BA14DA"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t>Módulo de Autentificación de Usuario</w:t>
      </w:r>
    </w:p>
    <w:p w14:paraId="0ECF9415" w14:textId="2D9BE3D3" w:rsidR="00BA14DA" w:rsidRDefault="007E665E" w:rsidP="00626A0E">
      <w:pPr>
        <w:ind w:left="709"/>
        <w:jc w:val="center"/>
        <w:rPr>
          <w:rFonts w:asciiTheme="minorHAnsi" w:eastAsiaTheme="minorEastAsia" w:hAnsiTheme="minorHAnsi" w:cstheme="minorBidi"/>
          <w:b/>
          <w:bCs/>
        </w:rPr>
      </w:pPr>
      <w:r>
        <w:rPr>
          <w:noProof/>
        </w:rPr>
        <w:drawing>
          <wp:inline distT="0" distB="0" distL="0" distR="0" wp14:anchorId="7DAD0386" wp14:editId="1AF18FEB">
            <wp:extent cx="4331369" cy="3927111"/>
            <wp:effectExtent l="0" t="0" r="0" b="0"/>
            <wp:docPr id="1424563059" name="Imagen 142456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4563059"/>
                    <pic:cNvPicPr/>
                  </pic:nvPicPr>
                  <pic:blipFill>
                    <a:blip r:embed="rId11">
                      <a:extLst>
                        <a:ext uri="{28A0092B-C50C-407E-A947-70E740481C1C}">
                          <a14:useLocalDpi xmlns:a14="http://schemas.microsoft.com/office/drawing/2010/main" val="0"/>
                        </a:ext>
                      </a:extLst>
                    </a:blip>
                    <a:stretch>
                      <a:fillRect/>
                    </a:stretch>
                  </pic:blipFill>
                  <pic:spPr>
                    <a:xfrm>
                      <a:off x="0" y="0"/>
                      <a:ext cx="4331369" cy="3927111"/>
                    </a:xfrm>
                    <a:prstGeom prst="rect">
                      <a:avLst/>
                    </a:prstGeom>
                  </pic:spPr>
                </pic:pic>
              </a:graphicData>
            </a:graphic>
          </wp:inline>
        </w:drawing>
      </w:r>
    </w:p>
    <w:p w14:paraId="05B9A221" w14:textId="77777777" w:rsidR="008E1D77" w:rsidRDefault="008E1D77" w:rsidP="00626A0E">
      <w:pPr>
        <w:ind w:left="709"/>
        <w:jc w:val="center"/>
        <w:rPr>
          <w:rFonts w:asciiTheme="minorHAnsi" w:eastAsiaTheme="minorEastAsia" w:hAnsiTheme="minorHAnsi" w:cstheme="minorBidi"/>
          <w:b/>
          <w:bCs/>
        </w:rPr>
      </w:pPr>
    </w:p>
    <w:p w14:paraId="772F179C" w14:textId="77777777" w:rsidR="008E1D77" w:rsidRDefault="008E1D77" w:rsidP="00626A0E">
      <w:pPr>
        <w:ind w:left="709"/>
        <w:jc w:val="center"/>
        <w:rPr>
          <w:rFonts w:asciiTheme="minorHAnsi" w:eastAsiaTheme="minorEastAsia" w:hAnsiTheme="minorHAnsi" w:cstheme="minorBidi"/>
          <w:b/>
          <w:bCs/>
        </w:rPr>
      </w:pPr>
    </w:p>
    <w:p w14:paraId="5B017B81" w14:textId="77777777" w:rsidR="008E1D77" w:rsidRDefault="008E1D77" w:rsidP="00626A0E">
      <w:pPr>
        <w:ind w:left="709"/>
        <w:jc w:val="center"/>
        <w:rPr>
          <w:rFonts w:asciiTheme="minorHAnsi" w:eastAsiaTheme="minorEastAsia" w:hAnsiTheme="minorHAnsi" w:cstheme="minorBidi"/>
          <w:b/>
          <w:bCs/>
        </w:rPr>
      </w:pPr>
    </w:p>
    <w:p w14:paraId="10C70FFC" w14:textId="77777777" w:rsidR="008E1D77" w:rsidRDefault="008E1D77" w:rsidP="00626A0E">
      <w:pPr>
        <w:ind w:left="709"/>
        <w:jc w:val="center"/>
        <w:rPr>
          <w:rFonts w:asciiTheme="minorHAnsi" w:eastAsiaTheme="minorEastAsia" w:hAnsiTheme="minorHAnsi" w:cstheme="minorBidi"/>
          <w:b/>
          <w:bCs/>
        </w:rPr>
      </w:pPr>
    </w:p>
    <w:p w14:paraId="4D8498B0" w14:textId="77777777" w:rsidR="008E1D77" w:rsidRDefault="008E1D77" w:rsidP="00626A0E">
      <w:pPr>
        <w:ind w:left="709"/>
        <w:jc w:val="center"/>
        <w:rPr>
          <w:rFonts w:asciiTheme="minorHAnsi" w:eastAsiaTheme="minorEastAsia" w:hAnsiTheme="minorHAnsi" w:cstheme="minorBidi"/>
          <w:b/>
          <w:bCs/>
        </w:rPr>
      </w:pPr>
    </w:p>
    <w:p w14:paraId="74534F8A" w14:textId="77777777" w:rsidR="008E1D77" w:rsidRDefault="008E1D77" w:rsidP="00626A0E">
      <w:pPr>
        <w:ind w:left="709"/>
        <w:jc w:val="center"/>
        <w:rPr>
          <w:rFonts w:asciiTheme="minorHAnsi" w:eastAsiaTheme="minorEastAsia" w:hAnsiTheme="minorHAnsi" w:cstheme="minorBidi"/>
          <w:b/>
          <w:bCs/>
        </w:rPr>
      </w:pPr>
    </w:p>
    <w:p w14:paraId="3CCC3EAA" w14:textId="77777777" w:rsidR="008E1D77" w:rsidRDefault="008E1D77" w:rsidP="00626A0E">
      <w:pPr>
        <w:ind w:left="709"/>
        <w:jc w:val="center"/>
        <w:rPr>
          <w:rFonts w:asciiTheme="minorHAnsi" w:eastAsiaTheme="minorEastAsia" w:hAnsiTheme="minorHAnsi" w:cstheme="minorBidi"/>
          <w:b/>
          <w:bCs/>
        </w:rPr>
      </w:pPr>
    </w:p>
    <w:p w14:paraId="6EC7084C" w14:textId="77777777" w:rsidR="008E1D77" w:rsidRDefault="008E1D77" w:rsidP="00626A0E">
      <w:pPr>
        <w:ind w:left="709"/>
        <w:jc w:val="center"/>
        <w:rPr>
          <w:rFonts w:asciiTheme="minorHAnsi" w:eastAsiaTheme="minorEastAsia" w:hAnsiTheme="minorHAnsi" w:cstheme="minorBidi"/>
          <w:b/>
          <w:bCs/>
        </w:rPr>
      </w:pPr>
    </w:p>
    <w:p w14:paraId="72D38B3C" w14:textId="77777777" w:rsidR="008E1D77" w:rsidRDefault="008E1D77" w:rsidP="00626A0E">
      <w:pPr>
        <w:ind w:left="709"/>
        <w:jc w:val="center"/>
        <w:rPr>
          <w:rFonts w:asciiTheme="minorHAnsi" w:eastAsiaTheme="minorEastAsia" w:hAnsiTheme="minorHAnsi" w:cstheme="minorBidi"/>
          <w:b/>
          <w:bCs/>
        </w:rPr>
      </w:pPr>
    </w:p>
    <w:p w14:paraId="3F58A77A" w14:textId="77777777" w:rsidR="009D1ABA" w:rsidRPr="009D1ABA" w:rsidRDefault="009D1ABA" w:rsidP="009D1ABA">
      <w:pPr>
        <w:ind w:left="709"/>
        <w:jc w:val="center"/>
        <w:rPr>
          <w:rFonts w:asciiTheme="minorHAnsi" w:eastAsiaTheme="minorEastAsia" w:hAnsiTheme="minorHAnsi" w:cstheme="minorBidi"/>
          <w:b/>
          <w:bCs/>
        </w:rPr>
      </w:pPr>
    </w:p>
    <w:p w14:paraId="7467E2C8" w14:textId="77777777" w:rsidR="003A17A5" w:rsidRDefault="003A17A5" w:rsidP="00626A0E">
      <w:pPr>
        <w:ind w:left="709"/>
        <w:jc w:val="center"/>
        <w:rPr>
          <w:rFonts w:asciiTheme="minorHAnsi" w:eastAsiaTheme="minorEastAsia" w:hAnsiTheme="minorHAnsi" w:cstheme="minorBidi"/>
          <w:b/>
          <w:bCs/>
        </w:rPr>
      </w:pPr>
    </w:p>
    <w:p w14:paraId="0E6C2609" w14:textId="77777777" w:rsidR="003A17A5" w:rsidRDefault="003A17A5" w:rsidP="00626A0E">
      <w:pPr>
        <w:ind w:left="709"/>
        <w:jc w:val="center"/>
        <w:rPr>
          <w:rFonts w:asciiTheme="minorHAnsi" w:eastAsiaTheme="minorEastAsia" w:hAnsiTheme="minorHAnsi" w:cstheme="minorBidi"/>
          <w:b/>
          <w:bCs/>
        </w:rPr>
      </w:pPr>
    </w:p>
    <w:p w14:paraId="315EF6EC" w14:textId="31543608" w:rsidR="007E665E" w:rsidRDefault="00BD37F0"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Cobranza General</w:t>
      </w:r>
    </w:p>
    <w:p w14:paraId="72F89EA4" w14:textId="362FB4A6" w:rsidR="00BD37F0" w:rsidRDefault="00F361E7" w:rsidP="00626A0E">
      <w:pPr>
        <w:ind w:left="709"/>
        <w:jc w:val="center"/>
        <w:rPr>
          <w:rFonts w:asciiTheme="minorHAnsi" w:eastAsiaTheme="minorEastAsia" w:hAnsiTheme="minorHAnsi" w:cstheme="minorBidi"/>
          <w:b/>
          <w:bCs/>
        </w:rPr>
      </w:pPr>
      <w:r>
        <w:rPr>
          <w:noProof/>
        </w:rPr>
        <w:drawing>
          <wp:inline distT="0" distB="0" distL="0" distR="0" wp14:anchorId="75BD7279" wp14:editId="5309678C">
            <wp:extent cx="3419353" cy="4166484"/>
            <wp:effectExtent l="0" t="0" r="0" b="5715"/>
            <wp:docPr id="940480797" name="Imagen 94048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0480797"/>
                    <pic:cNvPicPr/>
                  </pic:nvPicPr>
                  <pic:blipFill>
                    <a:blip r:embed="rId12">
                      <a:extLst>
                        <a:ext uri="{28A0092B-C50C-407E-A947-70E740481C1C}">
                          <a14:useLocalDpi xmlns:a14="http://schemas.microsoft.com/office/drawing/2010/main" val="0"/>
                        </a:ext>
                      </a:extLst>
                    </a:blip>
                    <a:stretch>
                      <a:fillRect/>
                    </a:stretch>
                  </pic:blipFill>
                  <pic:spPr>
                    <a:xfrm>
                      <a:off x="0" y="0"/>
                      <a:ext cx="3419353" cy="4166484"/>
                    </a:xfrm>
                    <a:prstGeom prst="rect">
                      <a:avLst/>
                    </a:prstGeom>
                  </pic:spPr>
                </pic:pic>
              </a:graphicData>
            </a:graphic>
          </wp:inline>
        </w:drawing>
      </w:r>
    </w:p>
    <w:p w14:paraId="79701C70" w14:textId="77777777" w:rsidR="00F361E7" w:rsidRPr="00EB7250" w:rsidRDefault="00F361E7" w:rsidP="00BA14DA">
      <w:pPr>
        <w:ind w:left="709"/>
        <w:rPr>
          <w:rFonts w:asciiTheme="minorHAnsi" w:eastAsiaTheme="minorEastAsia" w:hAnsiTheme="minorHAnsi" w:cstheme="minorBidi"/>
          <w:b/>
          <w:bCs/>
        </w:rPr>
      </w:pPr>
    </w:p>
    <w:p w14:paraId="58B2C6BA" w14:textId="536298B8" w:rsidR="002866CE" w:rsidRDefault="001A62DB"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Cobranza Municipal</w:t>
      </w:r>
    </w:p>
    <w:p w14:paraId="65486683" w14:textId="25919F76" w:rsidR="001E308C" w:rsidRDefault="001E308C" w:rsidP="00626A0E">
      <w:pPr>
        <w:ind w:left="720"/>
        <w:jc w:val="center"/>
        <w:rPr>
          <w:rFonts w:asciiTheme="minorHAnsi" w:eastAsiaTheme="minorEastAsia" w:hAnsiTheme="minorHAnsi" w:cstheme="minorBidi"/>
        </w:rPr>
      </w:pPr>
      <w:r>
        <w:rPr>
          <w:noProof/>
        </w:rPr>
        <w:drawing>
          <wp:inline distT="0" distB="0" distL="0" distR="0" wp14:anchorId="5E9F2C9C" wp14:editId="544ECE7E">
            <wp:extent cx="4284921" cy="3845606"/>
            <wp:effectExtent l="0" t="0" r="1905" b="2540"/>
            <wp:docPr id="1001796887" name="Imagen 100179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1796887"/>
                    <pic:cNvPicPr/>
                  </pic:nvPicPr>
                  <pic:blipFill>
                    <a:blip r:embed="rId13">
                      <a:extLst>
                        <a:ext uri="{28A0092B-C50C-407E-A947-70E740481C1C}">
                          <a14:useLocalDpi xmlns:a14="http://schemas.microsoft.com/office/drawing/2010/main" val="0"/>
                        </a:ext>
                      </a:extLst>
                    </a:blip>
                    <a:stretch>
                      <a:fillRect/>
                    </a:stretch>
                  </pic:blipFill>
                  <pic:spPr>
                    <a:xfrm>
                      <a:off x="0" y="0"/>
                      <a:ext cx="4284921" cy="3845606"/>
                    </a:xfrm>
                    <a:prstGeom prst="rect">
                      <a:avLst/>
                    </a:prstGeom>
                  </pic:spPr>
                </pic:pic>
              </a:graphicData>
            </a:graphic>
          </wp:inline>
        </w:drawing>
      </w:r>
    </w:p>
    <w:p w14:paraId="7EB06144" w14:textId="4DEBFD9E" w:rsidR="001E308C" w:rsidRDefault="00D26218"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Verificación</w:t>
      </w:r>
    </w:p>
    <w:p w14:paraId="0DD35E92" w14:textId="47AA7287" w:rsidR="006F0350" w:rsidRDefault="00C505C2" w:rsidP="4C594623">
      <w:pPr>
        <w:ind w:left="720"/>
        <w:jc w:val="center"/>
        <w:rPr>
          <w:rFonts w:asciiTheme="minorHAnsi" w:eastAsiaTheme="minorEastAsia" w:hAnsiTheme="minorHAnsi" w:cstheme="minorBidi"/>
        </w:rPr>
      </w:pPr>
      <w:r>
        <w:rPr>
          <w:noProof/>
        </w:rPr>
        <w:drawing>
          <wp:inline distT="0" distB="0" distL="0" distR="0" wp14:anchorId="44F2232C" wp14:editId="52334892">
            <wp:extent cx="4504529" cy="3581400"/>
            <wp:effectExtent l="0" t="0" r="0" b="0"/>
            <wp:docPr id="2137997110" name="Imagen 213799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7997110"/>
                    <pic:cNvPicPr/>
                  </pic:nvPicPr>
                  <pic:blipFill>
                    <a:blip r:embed="rId14">
                      <a:extLst>
                        <a:ext uri="{28A0092B-C50C-407E-A947-70E740481C1C}">
                          <a14:useLocalDpi xmlns:a14="http://schemas.microsoft.com/office/drawing/2010/main" val="0"/>
                        </a:ext>
                      </a:extLst>
                    </a:blip>
                    <a:stretch>
                      <a:fillRect/>
                    </a:stretch>
                  </pic:blipFill>
                  <pic:spPr>
                    <a:xfrm>
                      <a:off x="0" y="0"/>
                      <a:ext cx="4504529" cy="3581400"/>
                    </a:xfrm>
                    <a:prstGeom prst="rect">
                      <a:avLst/>
                    </a:prstGeom>
                  </pic:spPr>
                </pic:pic>
              </a:graphicData>
            </a:graphic>
          </wp:inline>
        </w:drawing>
      </w:r>
    </w:p>
    <w:p w14:paraId="20260118" w14:textId="7B41AC68" w:rsidR="006F0350" w:rsidRDefault="006F0350" w:rsidP="4C594623">
      <w:pPr>
        <w:ind w:left="720"/>
        <w:jc w:val="center"/>
        <w:rPr>
          <w:rFonts w:asciiTheme="minorHAnsi" w:eastAsiaTheme="minorEastAsia" w:hAnsiTheme="minorHAnsi" w:cstheme="minorBidi"/>
        </w:rPr>
      </w:pPr>
    </w:p>
    <w:p w14:paraId="2A33C0E5" w14:textId="43FB8F16" w:rsidR="00C505C2" w:rsidRDefault="00335266"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Actualización de Datos</w:t>
      </w:r>
    </w:p>
    <w:p w14:paraId="0AE2E83B" w14:textId="77777777" w:rsidR="004B2245" w:rsidRDefault="004B2245" w:rsidP="00DE2736">
      <w:pPr>
        <w:ind w:left="720"/>
        <w:jc w:val="both"/>
        <w:rPr>
          <w:rFonts w:asciiTheme="minorHAnsi" w:eastAsiaTheme="minorEastAsia" w:hAnsiTheme="minorHAnsi" w:cstheme="minorBidi"/>
          <w:b/>
          <w:bCs/>
        </w:rPr>
      </w:pPr>
    </w:p>
    <w:p w14:paraId="5AFC2CCC" w14:textId="5C9BC19B" w:rsidR="00335266" w:rsidRDefault="004B2245" w:rsidP="00626A0E">
      <w:pPr>
        <w:ind w:left="720"/>
        <w:jc w:val="center"/>
        <w:rPr>
          <w:rFonts w:asciiTheme="minorHAnsi" w:eastAsiaTheme="minorEastAsia" w:hAnsiTheme="minorHAnsi" w:cstheme="minorBidi"/>
        </w:rPr>
      </w:pPr>
      <w:r>
        <w:rPr>
          <w:noProof/>
        </w:rPr>
        <w:drawing>
          <wp:inline distT="0" distB="0" distL="0" distR="0" wp14:anchorId="5E5F41EE" wp14:editId="5B42E1C9">
            <wp:extent cx="3870251" cy="4270622"/>
            <wp:effectExtent l="0" t="0" r="0" b="0"/>
            <wp:docPr id="1464071824" name="Imagen 146407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64071824"/>
                    <pic:cNvPicPr/>
                  </pic:nvPicPr>
                  <pic:blipFill>
                    <a:blip r:embed="rId15">
                      <a:extLst>
                        <a:ext uri="{28A0092B-C50C-407E-A947-70E740481C1C}">
                          <a14:useLocalDpi xmlns:a14="http://schemas.microsoft.com/office/drawing/2010/main" val="0"/>
                        </a:ext>
                      </a:extLst>
                    </a:blip>
                    <a:stretch>
                      <a:fillRect/>
                    </a:stretch>
                  </pic:blipFill>
                  <pic:spPr>
                    <a:xfrm>
                      <a:off x="0" y="0"/>
                      <a:ext cx="3870251" cy="4270622"/>
                    </a:xfrm>
                    <a:prstGeom prst="rect">
                      <a:avLst/>
                    </a:prstGeom>
                  </pic:spPr>
                </pic:pic>
              </a:graphicData>
            </a:graphic>
          </wp:inline>
        </w:drawing>
      </w:r>
    </w:p>
    <w:p w14:paraId="173CCEBA" w14:textId="71541E0C" w:rsidR="004B2245" w:rsidRDefault="00244B45"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Generación de Reportes</w:t>
      </w:r>
    </w:p>
    <w:p w14:paraId="6681A8FB" w14:textId="77777777" w:rsidR="00244B45" w:rsidRDefault="00244B45" w:rsidP="00DE2736">
      <w:pPr>
        <w:ind w:left="720"/>
        <w:jc w:val="both"/>
        <w:rPr>
          <w:rFonts w:asciiTheme="minorHAnsi" w:eastAsiaTheme="minorEastAsia" w:hAnsiTheme="minorHAnsi" w:cstheme="minorBidi"/>
          <w:b/>
          <w:bCs/>
        </w:rPr>
      </w:pPr>
    </w:p>
    <w:p w14:paraId="0BD581D3" w14:textId="4AFA928B" w:rsidR="00244B45" w:rsidRDefault="000901A2" w:rsidP="00626A0E">
      <w:pPr>
        <w:ind w:left="720"/>
        <w:jc w:val="center"/>
        <w:rPr>
          <w:rFonts w:asciiTheme="minorHAnsi" w:eastAsiaTheme="minorEastAsia" w:hAnsiTheme="minorHAnsi" w:cstheme="minorBidi"/>
        </w:rPr>
      </w:pPr>
      <w:r>
        <w:rPr>
          <w:noProof/>
        </w:rPr>
        <w:drawing>
          <wp:inline distT="0" distB="0" distL="0" distR="0" wp14:anchorId="3549AD39" wp14:editId="177DE35E">
            <wp:extent cx="4699591" cy="3651974"/>
            <wp:effectExtent l="0" t="0" r="6350" b="5715"/>
            <wp:docPr id="1412991239" name="Imagen 14129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2991239"/>
                    <pic:cNvPicPr/>
                  </pic:nvPicPr>
                  <pic:blipFill>
                    <a:blip r:embed="rId16">
                      <a:extLst>
                        <a:ext uri="{28A0092B-C50C-407E-A947-70E740481C1C}">
                          <a14:useLocalDpi xmlns:a14="http://schemas.microsoft.com/office/drawing/2010/main" val="0"/>
                        </a:ext>
                      </a:extLst>
                    </a:blip>
                    <a:stretch>
                      <a:fillRect/>
                    </a:stretch>
                  </pic:blipFill>
                  <pic:spPr>
                    <a:xfrm>
                      <a:off x="0" y="0"/>
                      <a:ext cx="4699591" cy="3651974"/>
                    </a:xfrm>
                    <a:prstGeom prst="rect">
                      <a:avLst/>
                    </a:prstGeom>
                  </pic:spPr>
                </pic:pic>
              </a:graphicData>
            </a:graphic>
          </wp:inline>
        </w:drawing>
      </w:r>
    </w:p>
    <w:p w14:paraId="3847E565" w14:textId="77777777" w:rsidR="000901A2" w:rsidRDefault="000901A2" w:rsidP="00DE2736">
      <w:pPr>
        <w:ind w:left="720"/>
        <w:jc w:val="both"/>
        <w:rPr>
          <w:rFonts w:asciiTheme="minorHAnsi" w:eastAsiaTheme="minorEastAsia" w:hAnsiTheme="minorHAnsi" w:cstheme="minorBidi"/>
        </w:rPr>
      </w:pPr>
    </w:p>
    <w:p w14:paraId="3AAAB26A" w14:textId="561F985D" w:rsidR="000901A2" w:rsidRDefault="00F71041"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Notificación</w:t>
      </w:r>
    </w:p>
    <w:p w14:paraId="58E5A234" w14:textId="77777777" w:rsidR="007A4404" w:rsidRDefault="007A4404" w:rsidP="00DE2736">
      <w:pPr>
        <w:ind w:left="720"/>
        <w:jc w:val="both"/>
        <w:rPr>
          <w:rFonts w:asciiTheme="minorHAnsi" w:eastAsiaTheme="minorEastAsia" w:hAnsiTheme="minorHAnsi" w:cstheme="minorBidi"/>
          <w:b/>
          <w:bCs/>
        </w:rPr>
      </w:pPr>
    </w:p>
    <w:p w14:paraId="3902AE46" w14:textId="7B41AC68" w:rsidR="007A4404" w:rsidRDefault="007A4404" w:rsidP="00626A0E">
      <w:pPr>
        <w:ind w:left="720"/>
        <w:jc w:val="center"/>
        <w:rPr>
          <w:rFonts w:asciiTheme="minorHAnsi" w:eastAsiaTheme="minorEastAsia" w:hAnsiTheme="minorHAnsi" w:cstheme="minorBidi"/>
        </w:rPr>
      </w:pPr>
      <w:r>
        <w:rPr>
          <w:noProof/>
        </w:rPr>
        <w:drawing>
          <wp:inline distT="0" distB="0" distL="0" distR="0" wp14:anchorId="77297776" wp14:editId="692A3C58">
            <wp:extent cx="4889786" cy="3646967"/>
            <wp:effectExtent l="0" t="0" r="6350" b="0"/>
            <wp:docPr id="570614266" name="Imagen 57061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0614266"/>
                    <pic:cNvPicPr/>
                  </pic:nvPicPr>
                  <pic:blipFill>
                    <a:blip r:embed="rId17">
                      <a:extLst>
                        <a:ext uri="{28A0092B-C50C-407E-A947-70E740481C1C}">
                          <a14:useLocalDpi xmlns:a14="http://schemas.microsoft.com/office/drawing/2010/main" val="0"/>
                        </a:ext>
                      </a:extLst>
                    </a:blip>
                    <a:stretch>
                      <a:fillRect/>
                    </a:stretch>
                  </pic:blipFill>
                  <pic:spPr>
                    <a:xfrm>
                      <a:off x="0" y="0"/>
                      <a:ext cx="4889786" cy="3646967"/>
                    </a:xfrm>
                    <a:prstGeom prst="rect">
                      <a:avLst/>
                    </a:prstGeom>
                  </pic:spPr>
                </pic:pic>
              </a:graphicData>
            </a:graphic>
          </wp:inline>
        </w:drawing>
      </w:r>
    </w:p>
    <w:p w14:paraId="6B930A05" w14:textId="7B41AC68" w:rsidR="006F0350" w:rsidRDefault="006F0350" w:rsidP="4C594623">
      <w:pPr>
        <w:ind w:left="720"/>
        <w:jc w:val="center"/>
        <w:rPr>
          <w:rFonts w:asciiTheme="minorHAnsi" w:eastAsiaTheme="minorEastAsia" w:hAnsiTheme="minorHAnsi" w:cstheme="minorBidi"/>
        </w:rPr>
      </w:pPr>
    </w:p>
    <w:p w14:paraId="70171CF7" w14:textId="7B41AC68" w:rsidR="006F0350" w:rsidRPr="00B57838" w:rsidRDefault="006F0350" w:rsidP="4C594623">
      <w:pPr>
        <w:ind w:left="720"/>
        <w:jc w:val="center"/>
        <w:rPr>
          <w:rFonts w:asciiTheme="minorHAnsi" w:eastAsiaTheme="minorEastAsia" w:hAnsiTheme="minorHAnsi" w:cstheme="minorBidi"/>
        </w:rPr>
      </w:pPr>
    </w:p>
    <w:p w14:paraId="5153A7A8" w14:textId="53505CDB" w:rsidR="00746D12" w:rsidRDefault="00746D12"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Funcionalidades del Sistema</w:t>
      </w:r>
    </w:p>
    <w:p w14:paraId="147F7A4A" w14:textId="53505CDB" w:rsidR="0014315D" w:rsidRDefault="0014315D" w:rsidP="00DE2736">
      <w:pPr>
        <w:ind w:left="720"/>
        <w:jc w:val="both"/>
        <w:rPr>
          <w:rFonts w:asciiTheme="minorHAnsi" w:eastAsiaTheme="minorEastAsia" w:hAnsiTheme="minorHAnsi" w:cstheme="minorBidi"/>
          <w:b/>
          <w:bCs/>
        </w:rPr>
      </w:pPr>
    </w:p>
    <w:p w14:paraId="392E0134" w14:textId="53505CDB" w:rsidR="00A90D1F" w:rsidRPr="00A90D1F" w:rsidRDefault="0014315D" w:rsidP="00A90D1F">
      <w:pPr>
        <w:ind w:left="720"/>
        <w:jc w:val="center"/>
        <w:rPr>
          <w:rFonts w:asciiTheme="minorHAnsi" w:eastAsiaTheme="minorEastAsia" w:hAnsiTheme="minorHAnsi" w:cstheme="minorBidi"/>
        </w:rPr>
      </w:pPr>
      <w:r>
        <w:rPr>
          <w:noProof/>
        </w:rPr>
        <w:drawing>
          <wp:inline distT="0" distB="0" distL="0" distR="0" wp14:anchorId="1A1354AE" wp14:editId="40F8B675">
            <wp:extent cx="3878318" cy="4115227"/>
            <wp:effectExtent l="0" t="0" r="8255" b="0"/>
            <wp:docPr id="300337635" name="Imagen 30033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0337635"/>
                    <pic:cNvPicPr/>
                  </pic:nvPicPr>
                  <pic:blipFill>
                    <a:blip r:embed="rId18">
                      <a:extLst>
                        <a:ext uri="{28A0092B-C50C-407E-A947-70E740481C1C}">
                          <a14:useLocalDpi xmlns:a14="http://schemas.microsoft.com/office/drawing/2010/main" val="0"/>
                        </a:ext>
                      </a:extLst>
                    </a:blip>
                    <a:stretch>
                      <a:fillRect/>
                    </a:stretch>
                  </pic:blipFill>
                  <pic:spPr>
                    <a:xfrm>
                      <a:off x="0" y="0"/>
                      <a:ext cx="3878318" cy="4115227"/>
                    </a:xfrm>
                    <a:prstGeom prst="rect">
                      <a:avLst/>
                    </a:prstGeom>
                  </pic:spPr>
                </pic:pic>
              </a:graphicData>
            </a:graphic>
          </wp:inline>
        </w:drawing>
      </w:r>
    </w:p>
    <w:p w14:paraId="06E68443" w14:textId="77777777" w:rsidR="003A17A5" w:rsidRDefault="003A17A5" w:rsidP="00626A0E">
      <w:pPr>
        <w:ind w:left="720"/>
        <w:jc w:val="center"/>
        <w:rPr>
          <w:rFonts w:asciiTheme="minorHAnsi" w:eastAsiaTheme="minorEastAsia" w:hAnsiTheme="minorHAnsi" w:cstheme="minorBidi"/>
        </w:rPr>
      </w:pPr>
    </w:p>
    <w:p w14:paraId="6910EF0B" w14:textId="77777777" w:rsidR="003A17A5" w:rsidRDefault="003A17A5" w:rsidP="00626A0E">
      <w:pPr>
        <w:ind w:left="720"/>
        <w:jc w:val="center"/>
        <w:rPr>
          <w:rFonts w:asciiTheme="minorHAnsi" w:eastAsiaTheme="minorEastAsia" w:hAnsiTheme="minorHAnsi" w:cstheme="minorBidi"/>
        </w:rPr>
      </w:pPr>
    </w:p>
    <w:p w14:paraId="2A6B325F" w14:textId="77777777" w:rsidR="00F43783" w:rsidRPr="00F43783" w:rsidRDefault="00F43783" w:rsidP="00F43783">
      <w:pPr>
        <w:ind w:left="720"/>
        <w:jc w:val="center"/>
        <w:rPr>
          <w:rFonts w:asciiTheme="minorHAnsi" w:eastAsiaTheme="minorEastAsia" w:hAnsiTheme="minorHAnsi" w:cstheme="minorBidi"/>
        </w:rPr>
      </w:pPr>
    </w:p>
    <w:p w14:paraId="4E893FC4" w14:textId="77777777" w:rsidR="00A2466D" w:rsidRPr="00A2466D" w:rsidRDefault="00A2466D" w:rsidP="00D33B7F">
      <w:pPr>
        <w:pStyle w:val="Ttulo1"/>
        <w:numPr>
          <w:ilvl w:val="0"/>
          <w:numId w:val="19"/>
        </w:numPr>
        <w:spacing w:before="0" w:after="0"/>
        <w:rPr>
          <w:rFonts w:ascii="Calibri" w:hAnsi="Calibri" w:cs="Book Antiqua"/>
          <w:sz w:val="28"/>
        </w:rPr>
      </w:pPr>
      <w:bookmarkStart w:id="28" w:name="_Toc453064074"/>
      <w:bookmarkStart w:id="29" w:name="_Toc59650541"/>
      <w:r w:rsidRPr="00A2466D">
        <w:rPr>
          <w:rFonts w:ascii="Calibri" w:hAnsi="Calibri" w:cs="Book Antiqua"/>
          <w:sz w:val="28"/>
        </w:rPr>
        <w:t>REQUISITOS</w:t>
      </w:r>
      <w:bookmarkEnd w:id="28"/>
      <w:bookmarkEnd w:id="29"/>
    </w:p>
    <w:p w14:paraId="2AD9EE06" w14:textId="2F9E29B7" w:rsidR="00377224" w:rsidRDefault="00A2466D" w:rsidP="00D33B7F">
      <w:pPr>
        <w:pStyle w:val="Ttulo2"/>
        <w:numPr>
          <w:ilvl w:val="1"/>
          <w:numId w:val="19"/>
        </w:numPr>
        <w:ind w:left="1418"/>
        <w:rPr>
          <w:rFonts w:ascii="Calibri" w:hAnsi="Calibri" w:cs="Book Antiqua"/>
          <w:i w:val="0"/>
          <w:sz w:val="24"/>
        </w:rPr>
      </w:pPr>
      <w:bookmarkStart w:id="30" w:name="_Toc453064075"/>
      <w:bookmarkStart w:id="31" w:name="_Toc59650542"/>
      <w:r w:rsidRPr="00A2466D">
        <w:rPr>
          <w:rFonts w:ascii="Calibri" w:hAnsi="Calibri" w:cs="Book Antiqua"/>
          <w:i w:val="0"/>
          <w:sz w:val="24"/>
        </w:rPr>
        <w:t>Funcionales</w:t>
      </w:r>
      <w:bookmarkEnd w:id="30"/>
      <w:bookmarkEnd w:id="31"/>
    </w:p>
    <w:p w14:paraId="30316062" w14:textId="15A4D22E" w:rsidR="0079012C" w:rsidRDefault="00442139" w:rsidP="00D33B7F">
      <w:pPr>
        <w:pStyle w:val="Ttulo2"/>
        <w:numPr>
          <w:ilvl w:val="2"/>
          <w:numId w:val="19"/>
        </w:numPr>
        <w:ind w:left="1985"/>
        <w:rPr>
          <w:rFonts w:asciiTheme="minorHAnsi" w:hAnsiTheme="minorHAnsi" w:cstheme="minorBidi"/>
          <w:i w:val="0"/>
          <w:iCs w:val="0"/>
        </w:rPr>
      </w:pPr>
      <w:r w:rsidRPr="00442139">
        <w:rPr>
          <w:rFonts w:asciiTheme="minorHAnsi" w:hAnsiTheme="minorHAnsi" w:cstheme="minorBidi"/>
          <w:i w:val="0"/>
          <w:iCs w:val="0"/>
        </w:rPr>
        <w:t>Recaudación de Impuestos.</w:t>
      </w:r>
    </w:p>
    <w:p w14:paraId="5143A528"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 xml:space="preserve">El sistema verificará por medio del número de cédula si el propietario del vehículo no tiene multas por concepto de citaciones antes de generar el cobro de manera automática, en caso de tener deuda se solicitará al propietario acercarse a las oficinas a realizar el pago. </w:t>
      </w:r>
    </w:p>
    <w:p w14:paraId="180AC683" w14:textId="77777777" w:rsidR="004330C1" w:rsidRDefault="004330C1" w:rsidP="004330C1">
      <w:pPr>
        <w:pStyle w:val="Prrafodelista"/>
        <w:ind w:left="2705"/>
        <w:rPr>
          <w:rFonts w:asciiTheme="minorHAnsi" w:hAnsiTheme="minorHAnsi" w:cstheme="minorHAnsi"/>
        </w:rPr>
      </w:pPr>
    </w:p>
    <w:p w14:paraId="5CABA4FC"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El sistema permitirá realizar el cambio de forma automática a los valores adeudados de los propietarios por medio del proceso de actualización de datos, cuando los pagos sean realizados por ventanilla.</w:t>
      </w:r>
    </w:p>
    <w:p w14:paraId="3FE53CB3" w14:textId="77777777" w:rsidR="004330C1" w:rsidRPr="004330C1" w:rsidRDefault="004330C1" w:rsidP="004330C1">
      <w:pPr>
        <w:pStyle w:val="Prrafodelista"/>
        <w:rPr>
          <w:rFonts w:asciiTheme="minorHAnsi" w:hAnsiTheme="minorHAnsi" w:cstheme="minorHAnsi"/>
        </w:rPr>
      </w:pPr>
    </w:p>
    <w:p w14:paraId="1D5BC7F9"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 xml:space="preserve">Si el propietario tiene autorizado el débito o crédito de su tarjeta directamente desde su entidad bancaria, el pago se efectuará automáticamente. </w:t>
      </w:r>
    </w:p>
    <w:p w14:paraId="651350BB" w14:textId="77777777" w:rsidR="004330C1" w:rsidRPr="004330C1" w:rsidRDefault="004330C1" w:rsidP="004330C1">
      <w:pPr>
        <w:pStyle w:val="Prrafodelista"/>
        <w:rPr>
          <w:rFonts w:asciiTheme="minorHAnsi" w:hAnsiTheme="minorHAnsi" w:cstheme="minorHAnsi"/>
        </w:rPr>
      </w:pPr>
    </w:p>
    <w:p w14:paraId="36CA8A76"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lastRenderedPageBreak/>
        <w:t>El sistema permitirá efectuar el pago de impuestos a partir del primero de enero de cada año a los usuarios que deseen adelantar su pago, aunque su mes aún no esté habilitado, esto se podrá realizar exclusivamente por ventanilla.</w:t>
      </w:r>
    </w:p>
    <w:p w14:paraId="132EA6AA" w14:textId="77777777" w:rsidR="004330C1" w:rsidRPr="004330C1" w:rsidRDefault="004330C1" w:rsidP="004330C1">
      <w:pPr>
        <w:pStyle w:val="Prrafodelista"/>
        <w:rPr>
          <w:rFonts w:asciiTheme="minorHAnsi" w:hAnsiTheme="minorHAnsi" w:cstheme="minorHAnsi"/>
        </w:rPr>
      </w:pPr>
    </w:p>
    <w:p w14:paraId="70E2F832" w14:textId="77777777" w:rsidR="009B6BED" w:rsidRDefault="00CE0F3E" w:rsidP="003C21F3">
      <w:pPr>
        <w:pStyle w:val="Prrafodelista"/>
        <w:numPr>
          <w:ilvl w:val="3"/>
          <w:numId w:val="19"/>
        </w:numPr>
        <w:rPr>
          <w:rFonts w:asciiTheme="minorHAnsi" w:hAnsiTheme="minorHAnsi" w:cstheme="minorHAnsi"/>
        </w:rPr>
      </w:pPr>
      <w:r w:rsidRPr="009B6BED">
        <w:rPr>
          <w:rFonts w:asciiTheme="minorHAnsi" w:hAnsiTheme="minorHAnsi" w:cstheme="minorHAnsi"/>
        </w:rPr>
        <w:t>Método de Pago</w:t>
      </w:r>
    </w:p>
    <w:p w14:paraId="4E58862E" w14:textId="77777777" w:rsidR="009B6BED" w:rsidRPr="009B6BED" w:rsidRDefault="009B6BED" w:rsidP="009B6BED">
      <w:pPr>
        <w:pStyle w:val="Prrafodelista"/>
        <w:rPr>
          <w:rFonts w:asciiTheme="minorHAnsi" w:hAnsiTheme="minorHAnsi" w:cstheme="minorHAnsi"/>
        </w:rPr>
      </w:pPr>
    </w:p>
    <w:p w14:paraId="52CD0C68" w14:textId="77777777" w:rsidR="007F299A" w:rsidRPr="007F299A" w:rsidRDefault="007F299A" w:rsidP="007F299A">
      <w:pPr>
        <w:pStyle w:val="Prrafodelista"/>
        <w:numPr>
          <w:ilvl w:val="0"/>
          <w:numId w:val="25"/>
        </w:numPr>
        <w:rPr>
          <w:rFonts w:asciiTheme="minorHAnsi" w:hAnsiTheme="minorHAnsi" w:cstheme="minorHAnsi"/>
          <w:vanish/>
        </w:rPr>
      </w:pPr>
    </w:p>
    <w:p w14:paraId="0748D35E" w14:textId="77777777" w:rsidR="007F299A" w:rsidRPr="007F299A" w:rsidRDefault="007F299A" w:rsidP="007F299A">
      <w:pPr>
        <w:pStyle w:val="Prrafodelista"/>
        <w:numPr>
          <w:ilvl w:val="3"/>
          <w:numId w:val="25"/>
        </w:numPr>
        <w:rPr>
          <w:rFonts w:asciiTheme="minorHAnsi" w:hAnsiTheme="minorHAnsi" w:cstheme="minorHAnsi"/>
          <w:vanish/>
        </w:rPr>
      </w:pPr>
    </w:p>
    <w:p w14:paraId="5590C878" w14:textId="77777777" w:rsidR="007F299A" w:rsidRPr="007F299A" w:rsidRDefault="007F299A" w:rsidP="007F299A">
      <w:pPr>
        <w:pStyle w:val="Prrafodelista"/>
        <w:numPr>
          <w:ilvl w:val="3"/>
          <w:numId w:val="25"/>
        </w:numPr>
        <w:rPr>
          <w:rFonts w:asciiTheme="minorHAnsi" w:hAnsiTheme="minorHAnsi" w:cstheme="minorHAnsi"/>
          <w:vanish/>
        </w:rPr>
      </w:pPr>
    </w:p>
    <w:p w14:paraId="563ABADA" w14:textId="77777777" w:rsidR="007F299A" w:rsidRPr="007F299A" w:rsidRDefault="007F299A" w:rsidP="007F299A">
      <w:pPr>
        <w:pStyle w:val="Prrafodelista"/>
        <w:numPr>
          <w:ilvl w:val="3"/>
          <w:numId w:val="25"/>
        </w:numPr>
        <w:rPr>
          <w:rFonts w:asciiTheme="minorHAnsi" w:hAnsiTheme="minorHAnsi" w:cstheme="minorHAnsi"/>
          <w:vanish/>
        </w:rPr>
      </w:pPr>
    </w:p>
    <w:p w14:paraId="15611C4D" w14:textId="77777777" w:rsidR="007F299A" w:rsidRPr="007F299A" w:rsidRDefault="007F299A" w:rsidP="007F299A">
      <w:pPr>
        <w:pStyle w:val="Prrafodelista"/>
        <w:numPr>
          <w:ilvl w:val="3"/>
          <w:numId w:val="25"/>
        </w:numPr>
        <w:rPr>
          <w:rFonts w:asciiTheme="minorHAnsi" w:hAnsiTheme="minorHAnsi" w:cstheme="minorHAnsi"/>
          <w:vanish/>
        </w:rPr>
      </w:pPr>
    </w:p>
    <w:p w14:paraId="6D2F9810" w14:textId="77777777" w:rsidR="007F299A" w:rsidRPr="007F299A" w:rsidRDefault="007F299A" w:rsidP="007F299A">
      <w:pPr>
        <w:pStyle w:val="Prrafodelista"/>
        <w:numPr>
          <w:ilvl w:val="3"/>
          <w:numId w:val="25"/>
        </w:numPr>
        <w:rPr>
          <w:rFonts w:asciiTheme="minorHAnsi" w:hAnsiTheme="minorHAnsi" w:cstheme="minorHAnsi"/>
          <w:vanish/>
        </w:rPr>
      </w:pPr>
    </w:p>
    <w:p w14:paraId="5C87575B" w14:textId="498778BC" w:rsidR="00732283" w:rsidRDefault="00CE0F3E" w:rsidP="007F299A">
      <w:pPr>
        <w:pStyle w:val="Prrafodelista"/>
        <w:numPr>
          <w:ilvl w:val="4"/>
          <w:numId w:val="25"/>
        </w:numPr>
        <w:rPr>
          <w:rFonts w:asciiTheme="minorHAnsi" w:hAnsiTheme="minorHAnsi" w:cstheme="minorHAnsi"/>
        </w:rPr>
      </w:pPr>
      <w:r w:rsidRPr="009B6BED">
        <w:rPr>
          <w:rFonts w:asciiTheme="minorHAnsi" w:hAnsiTheme="minorHAnsi" w:cstheme="minorHAnsi"/>
        </w:rPr>
        <w:t>El sistema emitirá una factura de pago de forma impresa cuando el valor sea cancelado por ventanilla y será entregada al propietario.</w:t>
      </w:r>
    </w:p>
    <w:p w14:paraId="38C733FC" w14:textId="14DF7B3C" w:rsidR="00442139" w:rsidRPr="009B6BED" w:rsidRDefault="00CE0F3E" w:rsidP="007F299A">
      <w:pPr>
        <w:pStyle w:val="Prrafodelista"/>
        <w:numPr>
          <w:ilvl w:val="4"/>
          <w:numId w:val="25"/>
        </w:numPr>
        <w:rPr>
          <w:rFonts w:asciiTheme="minorHAnsi" w:hAnsiTheme="minorHAnsi" w:cstheme="minorHAnsi"/>
        </w:rPr>
      </w:pPr>
      <w:r w:rsidRPr="009B6BED">
        <w:rPr>
          <w:rFonts w:asciiTheme="minorHAnsi" w:hAnsiTheme="minorHAnsi" w:cstheme="minorHAnsi"/>
        </w:rPr>
        <w:t>El sistema emitirá la factura de pago digital en formato PDF cuando el valor sea cancelado desde la entidad bancaria asociada a la tarjeta del propietario inscrito.</w:t>
      </w:r>
    </w:p>
    <w:p w14:paraId="067278F1" w14:textId="18ADA071" w:rsidR="003D550D" w:rsidRDefault="000E50B8"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Notificaciones </w:t>
      </w:r>
    </w:p>
    <w:p w14:paraId="5CC25003" w14:textId="77777777" w:rsidR="00DE6621" w:rsidRPr="00DE6621" w:rsidRDefault="00DE6621" w:rsidP="00DE6621">
      <w:pPr>
        <w:pStyle w:val="Prrafodelista"/>
        <w:numPr>
          <w:ilvl w:val="2"/>
          <w:numId w:val="25"/>
        </w:numPr>
        <w:rPr>
          <w:rFonts w:asciiTheme="minorHAnsi" w:hAnsiTheme="minorHAnsi" w:cstheme="minorBidi"/>
          <w:vanish/>
        </w:rPr>
      </w:pPr>
    </w:p>
    <w:p w14:paraId="4A974463" w14:textId="71942E54" w:rsidR="000E50B8" w:rsidRPr="000E50B8" w:rsidRDefault="00994E1A" w:rsidP="00DE6621">
      <w:pPr>
        <w:pStyle w:val="Prrafodelista"/>
        <w:numPr>
          <w:ilvl w:val="3"/>
          <w:numId w:val="25"/>
        </w:numPr>
      </w:pPr>
      <w:r w:rsidRPr="00994E1A">
        <w:rPr>
          <w:rFonts w:asciiTheme="minorHAnsi" w:hAnsiTheme="minorHAnsi" w:cstheme="minorBidi"/>
        </w:rPr>
        <w:t>El sistema notificará a cada propietario por correo electrónico la orden de pago donde se detallará el mes de pago al que pertenece, los valores cancelados y su respectiva fecha.</w:t>
      </w:r>
    </w:p>
    <w:p w14:paraId="532B9B87" w14:textId="29644869" w:rsidR="003D550D" w:rsidRDefault="003D310B"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Generación de Reportes </w:t>
      </w:r>
    </w:p>
    <w:p w14:paraId="3AD18918" w14:textId="77777777" w:rsidR="00FA4124" w:rsidRPr="00FA4124" w:rsidRDefault="00FA4124" w:rsidP="00FA4124">
      <w:pPr>
        <w:pStyle w:val="Prrafodelista"/>
        <w:numPr>
          <w:ilvl w:val="2"/>
          <w:numId w:val="25"/>
        </w:numPr>
        <w:spacing w:after="160" w:line="259" w:lineRule="auto"/>
        <w:jc w:val="both"/>
        <w:rPr>
          <w:rFonts w:asciiTheme="minorHAnsi" w:eastAsiaTheme="minorEastAsia" w:hAnsiTheme="minorHAnsi" w:cstheme="minorBidi"/>
          <w:vanish/>
        </w:rPr>
      </w:pPr>
    </w:p>
    <w:p w14:paraId="66007DEF" w14:textId="293A40B8" w:rsidR="007461C3" w:rsidRPr="00DE6621" w:rsidRDefault="00103B39" w:rsidP="00FA4124">
      <w:pPr>
        <w:pStyle w:val="Prrafodelista"/>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 xml:space="preserve">El sistema permitirá al funcionario municipal generar reportes estadísticos basado en las transacciones realizadas por la empresa, con respecto a los propietarios que han efectuado el pago, los propietarios que se encuentran en deuda, la fecha con más movimientos financieros y los recargos por adeudamiento. </w:t>
      </w:r>
    </w:p>
    <w:p w14:paraId="19887237" w14:textId="4B7F1975" w:rsidR="00103B39" w:rsidRPr="00DE6621" w:rsidRDefault="00103B39" w:rsidP="00FA4124">
      <w:pPr>
        <w:pStyle w:val="Prrafodelista"/>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Se otorga un acceso adicional con respecto a los ingresos por cobros documentales y los coches adicionados con el respectivo código del propietario asociado a vehículo.</w:t>
      </w:r>
    </w:p>
    <w:p w14:paraId="4BD3DD25" w14:textId="77777777" w:rsidR="007461C3" w:rsidRPr="00DE6621" w:rsidRDefault="00103B39" w:rsidP="00FA4124">
      <w:pPr>
        <w:pStyle w:val="Prrafodelista"/>
        <w:numPr>
          <w:ilvl w:val="4"/>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 xml:space="preserve">El sistema deberá generar un informe de pago de cada propietario en función de su correspondiente mes de pago. </w:t>
      </w:r>
    </w:p>
    <w:p w14:paraId="73AE3D2E" w14:textId="7FDBE83A" w:rsidR="003D310B" w:rsidRPr="00DE6621" w:rsidRDefault="00103B39" w:rsidP="00FA4124">
      <w:pPr>
        <w:pStyle w:val="Prrafodelista"/>
        <w:numPr>
          <w:ilvl w:val="3"/>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El sistema generará un informe detallando el número de cédula junto con los nombres de los propietarios que no hayan cancelado a tiempo y de aquellos que efectuaron pagos anticipados.</w:t>
      </w:r>
    </w:p>
    <w:p w14:paraId="03EA9A5D" w14:textId="1CF5FB27" w:rsidR="003D550D" w:rsidRDefault="00E64157" w:rsidP="00D33B7F">
      <w:pPr>
        <w:pStyle w:val="Ttulo2"/>
        <w:numPr>
          <w:ilvl w:val="2"/>
          <w:numId w:val="19"/>
        </w:numPr>
        <w:ind w:left="1985"/>
        <w:rPr>
          <w:rFonts w:ascii="Calibri" w:hAnsi="Calibri" w:cs="Book Antiqua"/>
          <w:i w:val="0"/>
          <w:sz w:val="24"/>
        </w:rPr>
      </w:pPr>
      <w:r>
        <w:rPr>
          <w:rFonts w:ascii="Calibri" w:hAnsi="Calibri" w:cs="Book Antiqua"/>
          <w:i w:val="0"/>
          <w:sz w:val="24"/>
        </w:rPr>
        <w:t>Actualización de Datos</w:t>
      </w:r>
    </w:p>
    <w:p w14:paraId="5E0F3C48" w14:textId="77777777" w:rsidR="00FA4124" w:rsidRPr="00FA4124" w:rsidRDefault="00FA4124" w:rsidP="00FA4124">
      <w:pPr>
        <w:pStyle w:val="Prrafodelista"/>
        <w:numPr>
          <w:ilvl w:val="0"/>
          <w:numId w:val="27"/>
        </w:numPr>
        <w:spacing w:after="160" w:line="259" w:lineRule="auto"/>
        <w:jc w:val="both"/>
        <w:rPr>
          <w:rFonts w:asciiTheme="minorHAnsi" w:eastAsia="Calibri" w:hAnsiTheme="minorHAnsi" w:cstheme="minorBidi"/>
          <w:vanish/>
          <w:color w:val="000000" w:themeColor="text1"/>
        </w:rPr>
      </w:pPr>
    </w:p>
    <w:p w14:paraId="53DB48AF"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3B70C0C8"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7AC28A9A"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4C081311"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7225DF3F" w14:textId="144C3E8B" w:rsidR="000A3B35" w:rsidRPr="00330D9C" w:rsidRDefault="000A3B35" w:rsidP="00FA4124">
      <w:pPr>
        <w:pStyle w:val="Prrafodelista"/>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brindará un control de pagos el cual podrá ser actualizable de forma automática según la variación de los datos del propietario los cuales pueden ser dados de alta o de baja.</w:t>
      </w:r>
    </w:p>
    <w:p w14:paraId="31F27AD5" w14:textId="77777777" w:rsidR="000A3B35" w:rsidRPr="003549CB" w:rsidRDefault="000A3B35" w:rsidP="00FA4124">
      <w:pPr>
        <w:pStyle w:val="Prrafodelista"/>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permitirá la actualización de los datos del vehículo (depreciación del vehículo), tarifas (nuevos impuestos).</w:t>
      </w:r>
    </w:p>
    <w:p w14:paraId="4E4B59BC" w14:textId="77777777" w:rsidR="00E64157" w:rsidRPr="00E64157" w:rsidRDefault="00E64157" w:rsidP="00E64157"/>
    <w:p w14:paraId="12FDD27C" w14:textId="4EE05122" w:rsidR="003D550D" w:rsidRDefault="00997741"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Organización de datos </w:t>
      </w:r>
    </w:p>
    <w:p w14:paraId="451732CF" w14:textId="77777777" w:rsidR="00FA4124" w:rsidRPr="00FA4124" w:rsidRDefault="00FA4124" w:rsidP="00FA4124">
      <w:pPr>
        <w:pStyle w:val="Prrafodelista"/>
        <w:numPr>
          <w:ilvl w:val="2"/>
          <w:numId w:val="27"/>
        </w:numPr>
        <w:spacing w:after="160" w:line="259" w:lineRule="auto"/>
        <w:jc w:val="both"/>
        <w:rPr>
          <w:rFonts w:asciiTheme="minorHAnsi" w:eastAsiaTheme="minorEastAsia" w:hAnsiTheme="minorHAnsi" w:cstheme="minorBidi"/>
          <w:vanish/>
        </w:rPr>
      </w:pPr>
    </w:p>
    <w:p w14:paraId="301B8ADB" w14:textId="44672C31" w:rsidR="002F7A3D" w:rsidRPr="001E43D9" w:rsidRDefault="002F7A3D" w:rsidP="00FA4124">
      <w:pPr>
        <w:pStyle w:val="Prrafodelista"/>
        <w:numPr>
          <w:ilvl w:val="3"/>
          <w:numId w:val="27"/>
        </w:numPr>
        <w:spacing w:after="160" w:line="259" w:lineRule="auto"/>
        <w:jc w:val="both"/>
        <w:rPr>
          <w:rFonts w:asciiTheme="minorHAnsi" w:eastAsiaTheme="minorEastAsia" w:hAnsiTheme="minorHAnsi" w:cstheme="minorBidi"/>
        </w:rPr>
      </w:pPr>
      <w:r w:rsidRPr="001E43D9">
        <w:rPr>
          <w:rFonts w:asciiTheme="minorHAnsi" w:eastAsiaTheme="minorEastAsia" w:hAnsiTheme="minorHAnsi" w:cstheme="minorBidi"/>
        </w:rPr>
        <w:t xml:space="preserve">El sistema organizará a los propietarios de vehículos en doce grupos que están conformados por los meses del año, en orden alfabético. </w:t>
      </w:r>
    </w:p>
    <w:p w14:paraId="02602AF5" w14:textId="746A9D16" w:rsidR="00A2466D" w:rsidRPr="00A2466D" w:rsidRDefault="00C57178"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Gestión de Ingreso </w:t>
      </w:r>
    </w:p>
    <w:p w14:paraId="06949F4F" w14:textId="77777777" w:rsidR="00AD5FE0" w:rsidRPr="00AD5FE0" w:rsidRDefault="00AD5FE0" w:rsidP="00AD5FE0">
      <w:pPr>
        <w:pStyle w:val="Prrafodelista"/>
        <w:numPr>
          <w:ilvl w:val="2"/>
          <w:numId w:val="27"/>
        </w:numPr>
        <w:spacing w:after="160" w:line="259" w:lineRule="auto"/>
        <w:jc w:val="both"/>
        <w:rPr>
          <w:rFonts w:asciiTheme="minorHAnsi" w:eastAsiaTheme="minorEastAsia" w:hAnsiTheme="minorHAnsi" w:cstheme="minorBidi"/>
          <w:vanish/>
        </w:rPr>
      </w:pPr>
    </w:p>
    <w:p w14:paraId="3C88F865" w14:textId="1F2FC491" w:rsidR="008C71F5" w:rsidRPr="00FA4124" w:rsidRDefault="00C57178" w:rsidP="00AD5FE0">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almacenará a las personas que soliciten su registro a los funcionarios municipales, los cuales requerirán de documentos legales como una copia a color de su cédula de identidad junto con su hoja de vida actualizada y respectivamente el certificado de residencia fiscal.</w:t>
      </w:r>
    </w:p>
    <w:p w14:paraId="50B0E411" w14:textId="35B359CE" w:rsidR="00C57178" w:rsidRPr="00FA4124" w:rsidRDefault="00C57178" w:rsidP="00FA4124">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Cada persona registrada poseerá un código de identificación único dentro del sistema.</w:t>
      </w:r>
    </w:p>
    <w:p w14:paraId="2D2A452E" w14:textId="77777777" w:rsidR="00C57178" w:rsidRPr="00FA4124" w:rsidRDefault="00C57178" w:rsidP="00FA4124">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solicitará a los funcionarios municipales la información de sus credenciales para el ingreso al sistema gestor de base de datos, las cuales son su código de identificación junto con el número de cédula y su contraseña.</w:t>
      </w:r>
    </w:p>
    <w:p w14:paraId="2959CF2C" w14:textId="77777777" w:rsidR="00A2466D" w:rsidRPr="00A2466D" w:rsidRDefault="00A2466D" w:rsidP="00D33B7F">
      <w:pPr>
        <w:pStyle w:val="Ttulo2"/>
        <w:numPr>
          <w:ilvl w:val="1"/>
          <w:numId w:val="19"/>
        </w:numPr>
        <w:ind w:left="1418"/>
        <w:rPr>
          <w:rFonts w:ascii="Calibri" w:hAnsi="Calibri" w:cs="Book Antiqua"/>
          <w:i w:val="0"/>
          <w:sz w:val="24"/>
        </w:rPr>
      </w:pPr>
      <w:bookmarkStart w:id="32" w:name="_Toc453064076"/>
      <w:bookmarkStart w:id="33" w:name="_Toc59650543"/>
      <w:r w:rsidRPr="00A2466D">
        <w:rPr>
          <w:rFonts w:ascii="Calibri" w:hAnsi="Calibri" w:cs="Book Antiqua"/>
          <w:i w:val="0"/>
          <w:sz w:val="24"/>
        </w:rPr>
        <w:t>No funcionales</w:t>
      </w:r>
      <w:bookmarkEnd w:id="32"/>
      <w:bookmarkEnd w:id="33"/>
    </w:p>
    <w:p w14:paraId="756D8367" w14:textId="77777777" w:rsidR="00A2466D" w:rsidRPr="00A2466D" w:rsidRDefault="00A2466D" w:rsidP="00D33B7F">
      <w:pPr>
        <w:pStyle w:val="Ttulo3"/>
        <w:numPr>
          <w:ilvl w:val="2"/>
          <w:numId w:val="19"/>
        </w:numPr>
        <w:ind w:left="1843"/>
        <w:rPr>
          <w:rFonts w:ascii="Calibri" w:hAnsi="Calibri" w:cs="Calibri"/>
          <w:sz w:val="24"/>
          <w:szCs w:val="24"/>
        </w:rPr>
      </w:pPr>
      <w:bookmarkStart w:id="34" w:name="_Toc453064077"/>
      <w:bookmarkStart w:id="35" w:name="_Toc59650544"/>
      <w:r w:rsidRPr="00A2466D">
        <w:rPr>
          <w:rFonts w:ascii="Calibri" w:hAnsi="Calibri" w:cs="Calibri"/>
          <w:sz w:val="24"/>
          <w:szCs w:val="24"/>
        </w:rPr>
        <w:t>Tamaño y rendimiento</w:t>
      </w:r>
      <w:bookmarkEnd w:id="34"/>
      <w:bookmarkEnd w:id="35"/>
    </w:p>
    <w:p w14:paraId="2D01EDDC" w14:textId="77777777" w:rsidR="00293225" w:rsidRPr="00293225" w:rsidRDefault="005A795A" w:rsidP="00D33B7F">
      <w:pPr>
        <w:pStyle w:val="Prrafodelista"/>
        <w:numPr>
          <w:ilvl w:val="0"/>
          <w:numId w:val="29"/>
        </w:numPr>
        <w:ind w:left="1843"/>
        <w:jc w:val="both"/>
        <w:rPr>
          <w:rFonts w:asciiTheme="minorHAnsi" w:hAnsiTheme="minorHAnsi" w:cstheme="minorHAnsi"/>
          <w:b/>
          <w:bCs/>
        </w:rPr>
      </w:pPr>
      <w:r w:rsidRPr="00293225">
        <w:rPr>
          <w:rFonts w:asciiTheme="minorHAnsi" w:hAnsiTheme="minorHAnsi" w:cstheme="minorHAnsi"/>
        </w:rPr>
        <w:t>Interfaces para el Usuario</w:t>
      </w:r>
    </w:p>
    <w:p w14:paraId="26489210" w14:textId="77777777" w:rsidR="00293225" w:rsidRPr="00293225" w:rsidRDefault="005A795A" w:rsidP="00D33B7F">
      <w:pPr>
        <w:pStyle w:val="Prrafodelista"/>
        <w:numPr>
          <w:ilvl w:val="2"/>
          <w:numId w:val="29"/>
        </w:numPr>
        <w:jc w:val="both"/>
        <w:rPr>
          <w:rFonts w:asciiTheme="minorHAnsi" w:hAnsiTheme="minorHAnsi" w:cstheme="minorHAnsi"/>
        </w:rPr>
      </w:pPr>
      <w:r w:rsidRPr="00293225">
        <w:rPr>
          <w:rFonts w:asciiTheme="minorHAnsi" w:hAnsiTheme="minorHAnsi" w:cstheme="minorHAnsi"/>
          <w:b/>
          <w:bCs/>
        </w:rPr>
        <w:t xml:space="preserve">Hardware </w:t>
      </w:r>
    </w:p>
    <w:p w14:paraId="6470DCC1" w14:textId="77777777" w:rsid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 procesador mínimo (Celeron de 3era generación en adelante). </w:t>
      </w:r>
    </w:p>
    <w:p w14:paraId="479444AC" w14:textId="77777777" w:rsid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una memoria RAM mínima de 2Gb. </w:t>
      </w:r>
    </w:p>
    <w:p w14:paraId="6A0A6D8C" w14:textId="10CDF09C" w:rsidR="005A795A" w:rsidRP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El sistema utilizara una base de datos local SQL SERVER (Necesita 4Gb de Disco Duro para su funcionamiento óptimo).</w:t>
      </w:r>
    </w:p>
    <w:p w14:paraId="2AC35322" w14:textId="77777777" w:rsidR="009133B5" w:rsidRPr="009133B5" w:rsidRDefault="005A795A" w:rsidP="00D33B7F">
      <w:pPr>
        <w:pStyle w:val="Prrafodelista"/>
        <w:numPr>
          <w:ilvl w:val="2"/>
          <w:numId w:val="29"/>
        </w:numPr>
        <w:ind w:left="2552"/>
        <w:jc w:val="both"/>
      </w:pPr>
      <w:r w:rsidRPr="009133B5">
        <w:rPr>
          <w:rFonts w:asciiTheme="minorHAnsi" w:hAnsiTheme="minorHAnsi" w:cstheme="minorHAnsi"/>
          <w:b/>
          <w:bCs/>
        </w:rPr>
        <w:t xml:space="preserve">Software </w:t>
      </w:r>
    </w:p>
    <w:p w14:paraId="44F6ADAA" w14:textId="73C369EB" w:rsidR="005A795A" w:rsidRPr="00F46191" w:rsidRDefault="005A795A" w:rsidP="00D33B7F">
      <w:pPr>
        <w:pStyle w:val="Prrafodelista"/>
        <w:numPr>
          <w:ilvl w:val="3"/>
          <w:numId w:val="29"/>
        </w:numPr>
        <w:jc w:val="both"/>
      </w:pPr>
      <w:r w:rsidRPr="009133B5">
        <w:rPr>
          <w:rFonts w:asciiTheme="minorHAnsi" w:hAnsiTheme="minorHAnsi" w:cstheme="minorHAnsi"/>
        </w:rPr>
        <w:t xml:space="preserve">El sistema requerirá para su funcionamiento un navegador web (Google Chrome, Mozilla Firefox, Microsoft Edge), que tenga permitido la generación de ventanas emergentes.  </w:t>
      </w:r>
    </w:p>
    <w:p w14:paraId="490B914A" w14:textId="77777777" w:rsidR="00A2466D" w:rsidRPr="00A2466D" w:rsidRDefault="00A2466D" w:rsidP="00D33B7F">
      <w:pPr>
        <w:pStyle w:val="Ttulo3"/>
        <w:numPr>
          <w:ilvl w:val="2"/>
          <w:numId w:val="19"/>
        </w:numPr>
        <w:ind w:left="1843"/>
        <w:rPr>
          <w:rFonts w:ascii="Calibri" w:hAnsi="Calibri" w:cs="Calibri"/>
          <w:sz w:val="24"/>
          <w:szCs w:val="24"/>
        </w:rPr>
      </w:pPr>
      <w:bookmarkStart w:id="36" w:name="_Toc453064078"/>
      <w:bookmarkStart w:id="37" w:name="_Toc59650545"/>
      <w:r w:rsidRPr="00A2466D">
        <w:rPr>
          <w:rFonts w:ascii="Calibri" w:hAnsi="Calibri" w:cs="Calibri"/>
          <w:sz w:val="24"/>
          <w:szCs w:val="24"/>
        </w:rPr>
        <w:t>Calidad</w:t>
      </w:r>
      <w:bookmarkEnd w:id="36"/>
      <w:bookmarkEnd w:id="37"/>
    </w:p>
    <w:p w14:paraId="5BD18D89" w14:textId="77777777" w:rsidR="00A2466D" w:rsidRPr="00A2466D" w:rsidRDefault="00A2466D" w:rsidP="00A2466D">
      <w:pPr>
        <w:ind w:left="720"/>
        <w:jc w:val="both"/>
        <w:rPr>
          <w:rFonts w:ascii="Calibri" w:hAnsi="Calibri" w:cs="Book Antiqua"/>
          <w:i/>
          <w:color w:val="0000FF"/>
        </w:rPr>
      </w:pPr>
    </w:p>
    <w:p w14:paraId="1E082189"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cerrara sesión si el usuario no presenta actividad durante el tiempo de 30 minutos. </w:t>
      </w:r>
    </w:p>
    <w:p w14:paraId="38FB34A6"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va a realizar procesos en segundo plano para las consultas a la base de datos (AJAX). </w:t>
      </w:r>
    </w:p>
    <w:p w14:paraId="181FA0C5"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La base de datos del sistema podrá ser migrada a otro SGBD sin ninguna restricción. </w:t>
      </w:r>
    </w:p>
    <w:p w14:paraId="10675E97"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lastRenderedPageBreak/>
        <w:t xml:space="preserve">El sistema notificara al usuario (funcionario) cuando no esté disponible la conexión a la base de datos, brindando solo información del proceso actual. </w:t>
      </w:r>
    </w:p>
    <w:p w14:paraId="2BEF9C5E" w14:textId="5E54CD32" w:rsidR="00A2466D" w:rsidRPr="00A2466D" w:rsidRDefault="00A2466D" w:rsidP="00D33B7F">
      <w:pPr>
        <w:pStyle w:val="Ttulo3"/>
        <w:numPr>
          <w:ilvl w:val="2"/>
          <w:numId w:val="19"/>
        </w:numPr>
        <w:ind w:left="1843"/>
        <w:rPr>
          <w:rFonts w:ascii="Calibri" w:hAnsi="Calibri" w:cs="Calibri"/>
          <w:sz w:val="24"/>
          <w:szCs w:val="24"/>
        </w:rPr>
      </w:pPr>
      <w:bookmarkStart w:id="38" w:name="_Toc453064079"/>
      <w:bookmarkStart w:id="39" w:name="_Toc59650546"/>
      <w:r w:rsidRPr="00A2466D">
        <w:rPr>
          <w:rFonts w:ascii="Calibri" w:hAnsi="Calibri" w:cs="Calibri"/>
          <w:sz w:val="24"/>
          <w:szCs w:val="24"/>
        </w:rPr>
        <w:t>Otros</w:t>
      </w:r>
      <w:bookmarkEnd w:id="38"/>
      <w:bookmarkEnd w:id="39"/>
    </w:p>
    <w:p w14:paraId="26065697" w14:textId="6F7A9FD9" w:rsidR="00F316B3" w:rsidRDefault="00F316B3" w:rsidP="00D33B7F">
      <w:pPr>
        <w:pStyle w:val="Ttulo3"/>
        <w:numPr>
          <w:ilvl w:val="3"/>
          <w:numId w:val="19"/>
        </w:numPr>
        <w:ind w:left="2694"/>
        <w:rPr>
          <w:rFonts w:asciiTheme="minorHAnsi" w:hAnsiTheme="minorHAnsi" w:cstheme="minorBidi"/>
          <w:bCs w:val="0"/>
          <w:color w:val="000000" w:themeColor="text1"/>
        </w:rPr>
      </w:pPr>
      <w:r w:rsidRPr="00F316B3">
        <w:rPr>
          <w:rFonts w:asciiTheme="minorHAnsi" w:hAnsiTheme="minorHAnsi" w:cstheme="minorBidi"/>
          <w:bCs w:val="0"/>
          <w:color w:val="000000" w:themeColor="text1"/>
        </w:rPr>
        <w:t>Eficiencia</w:t>
      </w:r>
    </w:p>
    <w:p w14:paraId="4EAAD358" w14:textId="77777777" w:rsidR="00F316B3" w:rsidRDefault="00F316B3" w:rsidP="00F316B3"/>
    <w:p w14:paraId="495F8EB2" w14:textId="77777777" w:rsidR="00F316B3" w:rsidRPr="001E43D9" w:rsidRDefault="00F316B3" w:rsidP="00D33B7F">
      <w:pPr>
        <w:pStyle w:val="Prrafodelista"/>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El sistema contará con una velocidad de internet media de 1mb para facilitar las consultas directas a la base de datos local que generará una copia a la base de datos online.</w:t>
      </w:r>
    </w:p>
    <w:p w14:paraId="71F20C9E" w14:textId="77777777" w:rsidR="00F316B3" w:rsidRPr="001E43D9" w:rsidRDefault="00F316B3" w:rsidP="00D33B7F">
      <w:pPr>
        <w:pStyle w:val="Prrafodelista"/>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 xml:space="preserve">El sistema podrá ejecutar 100 transacciones de manera simultánea (Gestionado por el SGBD). </w:t>
      </w:r>
    </w:p>
    <w:p w14:paraId="7907CEA1" w14:textId="4BB6C964" w:rsidR="00F316B3" w:rsidRDefault="000D0188" w:rsidP="00D33B7F">
      <w:pPr>
        <w:pStyle w:val="Ttulo3"/>
        <w:numPr>
          <w:ilvl w:val="3"/>
          <w:numId w:val="19"/>
        </w:numPr>
        <w:ind w:left="2694"/>
        <w:rPr>
          <w:rFonts w:ascii="Calibri" w:hAnsi="Calibri" w:cs="Calibri"/>
          <w:bCs w:val="0"/>
          <w:sz w:val="24"/>
          <w:szCs w:val="24"/>
        </w:rPr>
      </w:pPr>
      <w:r w:rsidRPr="000D0188">
        <w:rPr>
          <w:rFonts w:ascii="Calibri" w:hAnsi="Calibri" w:cs="Calibri"/>
          <w:bCs w:val="0"/>
          <w:sz w:val="24"/>
          <w:szCs w:val="24"/>
        </w:rPr>
        <w:t>Dependibilidad</w:t>
      </w:r>
    </w:p>
    <w:p w14:paraId="2A128ED2" w14:textId="77777777" w:rsidR="006B533B" w:rsidRDefault="006B533B" w:rsidP="006B533B"/>
    <w:p w14:paraId="52D0C306"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una vez efectuado el pago automático por débito bancario, esperará dos días hábiles para la confirmación de la transacción para que los valores adeudados puedan ser dados de baja.</w:t>
      </w:r>
    </w:p>
    <w:p w14:paraId="2DD6B178"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estará disponible durante todo el horario de oficina que maneje el municipio. </w:t>
      </w:r>
    </w:p>
    <w:p w14:paraId="20631ED7"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operara y actualizara la información de la base de datos local con los de la base de datos online en un horario no laborable.  </w:t>
      </w:r>
    </w:p>
    <w:p w14:paraId="3C1267E9" w14:textId="77777777" w:rsidR="006B533B" w:rsidRDefault="006B533B" w:rsidP="006B533B"/>
    <w:p w14:paraId="2B54A220" w14:textId="77777777" w:rsidR="006B533B" w:rsidRDefault="006B533B" w:rsidP="006B533B"/>
    <w:p w14:paraId="767DF756" w14:textId="5BE0B993" w:rsidR="00F316B3" w:rsidRDefault="00315832" w:rsidP="00D33B7F">
      <w:pPr>
        <w:pStyle w:val="Ttulo3"/>
        <w:numPr>
          <w:ilvl w:val="3"/>
          <w:numId w:val="19"/>
        </w:numPr>
        <w:ind w:left="2694"/>
        <w:rPr>
          <w:rFonts w:asciiTheme="minorHAnsi" w:hAnsiTheme="minorHAnsi" w:cstheme="minorBidi"/>
          <w:bCs w:val="0"/>
          <w:color w:val="000000" w:themeColor="text1"/>
        </w:rPr>
      </w:pPr>
      <w:r w:rsidRPr="00315832">
        <w:rPr>
          <w:rFonts w:asciiTheme="minorHAnsi" w:hAnsiTheme="minorHAnsi" w:cstheme="minorBidi"/>
          <w:bCs w:val="0"/>
          <w:color w:val="000000" w:themeColor="text1"/>
        </w:rPr>
        <w:t>Seguridad lógica y de datos</w:t>
      </w:r>
    </w:p>
    <w:p w14:paraId="57A0BC82" w14:textId="77777777" w:rsidR="00960CD0" w:rsidRDefault="00960CD0" w:rsidP="00960CD0"/>
    <w:p w14:paraId="5540BBAE" w14:textId="77777777" w:rsidR="00960CD0" w:rsidRPr="00960CD0" w:rsidRDefault="00960CD0" w:rsidP="00960CD0">
      <w:pPr>
        <w:rPr>
          <w:rFonts w:asciiTheme="minorHAnsi" w:hAnsiTheme="minorHAnsi" w:cstheme="minorHAnsi"/>
          <w:b/>
          <w:bCs/>
          <w:iCs/>
          <w:color w:val="000000" w:themeColor="text1"/>
        </w:rPr>
      </w:pPr>
    </w:p>
    <w:p w14:paraId="2F6CDA1A"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acceso a usuarios autorizados. Los usuarios deben ingresar al sistema con un identificador y contraseña (restricción).</w:t>
      </w:r>
    </w:p>
    <w:p w14:paraId="7DF7F3C1"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el no procesamiento de una transacción en el caso de un fallo catastrófico (Perdida de Energía, Caída de la Base de Datos).</w:t>
      </w:r>
    </w:p>
    <w:p w14:paraId="4862614B" w14:textId="01AD717A" w:rsidR="0084097F" w:rsidRDefault="00960CD0" w:rsidP="00D33B7F">
      <w:pPr>
        <w:pStyle w:val="Ttulo3"/>
        <w:numPr>
          <w:ilvl w:val="3"/>
          <w:numId w:val="19"/>
        </w:numPr>
        <w:ind w:left="2694"/>
        <w:rPr>
          <w:rFonts w:asciiTheme="minorHAnsi" w:hAnsiTheme="minorHAnsi" w:cstheme="minorBidi"/>
          <w:bCs w:val="0"/>
          <w:color w:val="000000" w:themeColor="text1"/>
        </w:rPr>
      </w:pPr>
      <w:r w:rsidRPr="00960CD0">
        <w:rPr>
          <w:rFonts w:asciiTheme="minorHAnsi" w:hAnsiTheme="minorHAnsi" w:cstheme="minorBidi"/>
          <w:bCs w:val="0"/>
          <w:color w:val="000000" w:themeColor="text1"/>
        </w:rPr>
        <w:t>Usabilidad</w:t>
      </w:r>
    </w:p>
    <w:p w14:paraId="06157401" w14:textId="77777777" w:rsidR="00960CD0" w:rsidRDefault="00960CD0" w:rsidP="00960CD0"/>
    <w:p w14:paraId="663D683D"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utilizara target (notificaciones emergentes) para informar la funcionabilidad de cada ítem del sistema.</w:t>
      </w:r>
    </w:p>
    <w:p w14:paraId="5CD4D959" w14:textId="7B41AC68" w:rsidR="00960CD0" w:rsidRPr="00472898" w:rsidRDefault="00960CD0" w:rsidP="00472898">
      <w:pPr>
        <w:pStyle w:val="Prrafodelista"/>
        <w:numPr>
          <w:ilvl w:val="0"/>
          <w:numId w:val="32"/>
        </w:numPr>
        <w:jc w:val="both"/>
        <w:rPr>
          <w:rFonts w:asciiTheme="minorHAnsi" w:hAnsiTheme="minorHAnsi" w:cstheme="minorBidi"/>
          <w:color w:val="000000" w:themeColor="text1"/>
        </w:rPr>
      </w:pPr>
      <w:r w:rsidRPr="00472898">
        <w:rPr>
          <w:rFonts w:asciiTheme="minorHAnsi" w:hAnsiTheme="minorHAnsi" w:cstheme="minorBidi"/>
          <w:color w:val="000000" w:themeColor="text1"/>
        </w:rPr>
        <w:t>El sistema dispondrá de un módulo de ayuda donde se mostrará las características, su respectiva funciones y manejo.</w:t>
      </w:r>
    </w:p>
    <w:p w14:paraId="20BCC712" w14:textId="7B41AC68" w:rsidR="006F0350" w:rsidRDefault="006F0350" w:rsidP="4C594623">
      <w:pPr>
        <w:jc w:val="both"/>
        <w:rPr>
          <w:rFonts w:asciiTheme="minorHAnsi" w:hAnsiTheme="minorHAnsi" w:cstheme="minorBidi"/>
          <w:color w:val="000000" w:themeColor="text1"/>
        </w:rPr>
      </w:pPr>
    </w:p>
    <w:p w14:paraId="6F4551CA" w14:textId="7B41AC68" w:rsidR="006F0350" w:rsidRPr="006F0350" w:rsidRDefault="006F0350" w:rsidP="4C594623">
      <w:pPr>
        <w:jc w:val="both"/>
        <w:rPr>
          <w:rFonts w:asciiTheme="minorHAnsi" w:hAnsiTheme="minorHAnsi" w:cstheme="minorBidi"/>
          <w:color w:val="000000" w:themeColor="text1"/>
        </w:rPr>
      </w:pPr>
    </w:p>
    <w:p w14:paraId="035B7252" w14:textId="77777777" w:rsidR="00960CD0" w:rsidRPr="00960CD0" w:rsidRDefault="00960CD0" w:rsidP="00960CD0"/>
    <w:p w14:paraId="770C9DF2" w14:textId="1BCD33C9" w:rsidR="00C67250" w:rsidRDefault="00C67250" w:rsidP="00D33B7F">
      <w:pPr>
        <w:pStyle w:val="Ttulo1"/>
        <w:numPr>
          <w:ilvl w:val="0"/>
          <w:numId w:val="19"/>
        </w:numPr>
        <w:spacing w:before="0" w:after="0"/>
        <w:rPr>
          <w:rFonts w:ascii="Calibri" w:hAnsi="Calibri" w:cs="Book Antiqua"/>
          <w:sz w:val="28"/>
        </w:rPr>
      </w:pPr>
      <w:bookmarkStart w:id="40" w:name="_Toc391994523"/>
      <w:bookmarkStart w:id="41" w:name="_Toc59650547"/>
      <w:r w:rsidRPr="00C67250">
        <w:rPr>
          <w:rFonts w:ascii="Calibri" w:hAnsi="Calibri" w:cs="Book Antiqua"/>
          <w:sz w:val="28"/>
        </w:rPr>
        <w:lastRenderedPageBreak/>
        <w:t>Arquitectura del Producto/Sistema</w:t>
      </w:r>
      <w:bookmarkEnd w:id="40"/>
      <w:bookmarkEnd w:id="41"/>
      <w:r w:rsidRPr="00C67250">
        <w:rPr>
          <w:rFonts w:ascii="Calibri" w:hAnsi="Calibri" w:cs="Book Antiqua"/>
          <w:sz w:val="28"/>
        </w:rPr>
        <w:t xml:space="preserve"> </w:t>
      </w:r>
    </w:p>
    <w:p w14:paraId="37E22971" w14:textId="77777777" w:rsidR="00A3332F" w:rsidRDefault="00A3332F" w:rsidP="00D33B7F">
      <w:pPr>
        <w:pStyle w:val="Ttulo2"/>
        <w:numPr>
          <w:ilvl w:val="1"/>
          <w:numId w:val="19"/>
        </w:numPr>
        <w:ind w:left="1418"/>
        <w:rPr>
          <w:rFonts w:ascii="Calibri" w:hAnsi="Calibri" w:cs="Book Antiqua"/>
          <w:i w:val="0"/>
          <w:sz w:val="24"/>
        </w:rPr>
      </w:pPr>
      <w:bookmarkStart w:id="42" w:name="_Toc59650548"/>
      <w:r w:rsidRPr="002D4328">
        <w:rPr>
          <w:rFonts w:ascii="Calibri" w:hAnsi="Calibri" w:cs="Book Antiqua"/>
          <w:i w:val="0"/>
          <w:sz w:val="24"/>
        </w:rPr>
        <w:t>Vista de Casos de Uso</w:t>
      </w:r>
      <w:bookmarkEnd w:id="42"/>
      <w:r w:rsidRPr="002D4328">
        <w:rPr>
          <w:rFonts w:ascii="Calibri" w:hAnsi="Calibri" w:cs="Book Antiqua"/>
          <w:i w:val="0"/>
          <w:sz w:val="24"/>
        </w:rPr>
        <w:t xml:space="preserve"> </w:t>
      </w:r>
    </w:p>
    <w:p w14:paraId="7A5CA951" w14:textId="77777777" w:rsidR="00F305B8" w:rsidRPr="002D4328" w:rsidRDefault="00F305B8" w:rsidP="00D33B7F">
      <w:pPr>
        <w:pStyle w:val="Ttulo3"/>
        <w:numPr>
          <w:ilvl w:val="2"/>
          <w:numId w:val="19"/>
        </w:numPr>
        <w:ind w:left="1843"/>
        <w:rPr>
          <w:rFonts w:ascii="Calibri" w:hAnsi="Calibri" w:cs="Calibri"/>
          <w:sz w:val="24"/>
          <w:szCs w:val="24"/>
        </w:rPr>
      </w:pPr>
      <w:bookmarkStart w:id="43" w:name="_Toc59650549"/>
      <w:r>
        <w:rPr>
          <w:rFonts w:ascii="Calibri" w:hAnsi="Calibri" w:cs="Calibri"/>
          <w:sz w:val="24"/>
          <w:szCs w:val="24"/>
        </w:rPr>
        <w:t>Actores</w:t>
      </w:r>
      <w:bookmarkEnd w:id="43"/>
    </w:p>
    <w:p w14:paraId="4FD87D63" w14:textId="56B0732B" w:rsidR="00F305B8" w:rsidRPr="00F305B8" w:rsidRDefault="00F305B8" w:rsidP="00F305B8"/>
    <w:tbl>
      <w:tblPr>
        <w:tblW w:w="0" w:type="auto"/>
        <w:jc w:val="center"/>
        <w:tblCellMar>
          <w:left w:w="0" w:type="dxa"/>
          <w:right w:w="0" w:type="dxa"/>
        </w:tblCellMar>
        <w:tblLook w:val="0600" w:firstRow="0" w:lastRow="0" w:firstColumn="0" w:lastColumn="0" w:noHBand="1" w:noVBand="1"/>
      </w:tblPr>
      <w:tblGrid>
        <w:gridCol w:w="2145"/>
        <w:gridCol w:w="5230"/>
      </w:tblGrid>
      <w:tr w:rsidR="00025A0E" w:rsidRPr="00954F96" w14:paraId="73281836"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A2AAB46"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1F94711" w14:textId="77777777" w:rsidR="00025A0E" w:rsidRPr="00441047" w:rsidRDefault="00025A0E" w:rsidP="0025752C">
            <w:pPr>
              <w:keepLines/>
              <w:widowControl w:val="0"/>
              <w:spacing w:after="160"/>
              <w:contextualSpacing/>
              <w:rPr>
                <w:b/>
                <w:i/>
                <w:color w:val="000000" w:themeColor="text1"/>
              </w:rPr>
            </w:pPr>
            <w:r w:rsidRPr="00441047">
              <w:rPr>
                <w:b/>
                <w:i/>
                <w:color w:val="000000" w:themeColor="text1"/>
              </w:rPr>
              <w:t>ACT-1</w:t>
            </w:r>
          </w:p>
        </w:tc>
      </w:tr>
      <w:tr w:rsidR="00025A0E" w:rsidRPr="00954F96" w14:paraId="4EE47D6F"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435C2E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841347" w14:textId="77777777" w:rsidR="00025A0E" w:rsidRPr="00441047" w:rsidRDefault="00025A0E" w:rsidP="0025752C">
            <w:pPr>
              <w:spacing w:line="259" w:lineRule="auto"/>
              <w:rPr>
                <w:b/>
                <w:i/>
                <w:color w:val="000000" w:themeColor="text1"/>
              </w:rPr>
            </w:pPr>
            <w:r w:rsidRPr="00441047">
              <w:rPr>
                <w:b/>
                <w:i/>
                <w:color w:val="000000" w:themeColor="text1"/>
              </w:rPr>
              <w:t>Funcionario Municipal</w:t>
            </w:r>
          </w:p>
        </w:tc>
      </w:tr>
      <w:tr w:rsidR="00025A0E" w:rsidRPr="00954F96" w14:paraId="790049A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2EACE1D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961D39F" w14:textId="77777777" w:rsidR="00025A0E" w:rsidRPr="00441047" w:rsidRDefault="00025A0E" w:rsidP="0025752C">
            <w:pPr>
              <w:spacing w:line="259" w:lineRule="auto"/>
              <w:rPr>
                <w:i/>
                <w:color w:val="000000" w:themeColor="text1"/>
              </w:rPr>
            </w:pPr>
            <w:r w:rsidRPr="00441047">
              <w:rPr>
                <w:i/>
                <w:color w:val="000000" w:themeColor="text1"/>
              </w:rPr>
              <w:t>Persona encargada de la gestión y uso del sistema. Es un actor primario.</w:t>
            </w:r>
          </w:p>
        </w:tc>
      </w:tr>
      <w:tr w:rsidR="00025A0E" w:rsidRPr="00954F96" w14:paraId="3BC4D4BC"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1B16BC80"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24A47C0"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Receptar solicitud de reportes para propietarios.</w:t>
            </w:r>
          </w:p>
          <w:p w14:paraId="06AF7502"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Controlar la gestión transaccional de pagos de impuestos.</w:t>
            </w:r>
          </w:p>
          <w:p w14:paraId="1428828E"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Gestionar y modificar los datos del propietario.</w:t>
            </w:r>
          </w:p>
          <w:p w14:paraId="7125373B" w14:textId="77777777" w:rsidR="00025A0E" w:rsidRPr="001B3139" w:rsidRDefault="00025A0E" w:rsidP="00466106">
            <w:pPr>
              <w:pStyle w:val="Prrafodelista"/>
              <w:numPr>
                <w:ilvl w:val="0"/>
                <w:numId w:val="48"/>
              </w:numPr>
              <w:jc w:val="both"/>
              <w:rPr>
                <w:color w:val="000000" w:themeColor="text1"/>
              </w:rPr>
            </w:pPr>
            <w:r w:rsidRPr="001B3139">
              <w:rPr>
                <w:i/>
                <w:color w:val="000000" w:themeColor="text1"/>
              </w:rPr>
              <w:t>Revisión general (multas, deudas, pagos) de propietarios.</w:t>
            </w:r>
          </w:p>
        </w:tc>
      </w:tr>
      <w:tr w:rsidR="00025A0E" w:rsidRPr="00954F96" w14:paraId="508CE05A"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9220558"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933BAA9" w14:textId="77777777" w:rsidR="00025A0E" w:rsidRPr="00441047" w:rsidRDefault="00025A0E" w:rsidP="0025752C">
            <w:pPr>
              <w:spacing w:line="259" w:lineRule="auto"/>
              <w:rPr>
                <w:color w:val="000000" w:themeColor="text1"/>
              </w:rPr>
            </w:pPr>
            <w:r w:rsidRPr="00441047">
              <w:rPr>
                <w:i/>
                <w:color w:val="000000" w:themeColor="text1"/>
              </w:rPr>
              <w:t xml:space="preserve">Departamento de Atención al Cliente </w:t>
            </w:r>
          </w:p>
        </w:tc>
      </w:tr>
    </w:tbl>
    <w:p w14:paraId="6152002F" w14:textId="56B0732B" w:rsidR="00A3332F" w:rsidRPr="00A3332F" w:rsidRDefault="00A3332F" w:rsidP="00A3332F"/>
    <w:tbl>
      <w:tblPr>
        <w:tblW w:w="0" w:type="auto"/>
        <w:jc w:val="center"/>
        <w:tblLook w:val="0600" w:firstRow="0" w:lastRow="0" w:firstColumn="0" w:lastColumn="0" w:noHBand="1" w:noVBand="1"/>
      </w:tblPr>
      <w:tblGrid>
        <w:gridCol w:w="2145"/>
        <w:gridCol w:w="5230"/>
      </w:tblGrid>
      <w:tr w:rsidR="00A667AB" w14:paraId="4EF0A20C" w14:textId="77777777" w:rsidTr="003B60AA">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896B577" w14:textId="77777777" w:rsidR="00A667AB" w:rsidRDefault="00A667AB" w:rsidP="0025752C">
            <w:pPr>
              <w:rPr>
                <w:rFonts w:ascii="Calibri" w:hAnsi="Calibri" w:cs="Calibri"/>
                <w:i/>
                <w:iCs/>
                <w:lang w:val="en-US"/>
              </w:rPr>
            </w:pPr>
            <w:r w:rsidRPr="6566AD56">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8BC680D" w14:textId="68E31D65" w:rsidR="00A667AB" w:rsidRDefault="00A667AB" w:rsidP="0025752C">
            <w:pPr>
              <w:spacing w:after="160"/>
              <w:rPr>
                <w:b/>
                <w:bCs/>
                <w:i/>
                <w:iCs/>
              </w:rPr>
            </w:pPr>
            <w:r w:rsidRPr="6566AD56">
              <w:rPr>
                <w:b/>
                <w:bCs/>
                <w:i/>
                <w:iCs/>
              </w:rPr>
              <w:t>ACT-</w:t>
            </w:r>
            <w:r w:rsidR="003B60AA">
              <w:rPr>
                <w:b/>
                <w:bCs/>
                <w:i/>
                <w:iCs/>
              </w:rPr>
              <w:t>2</w:t>
            </w:r>
          </w:p>
        </w:tc>
      </w:tr>
      <w:tr w:rsidR="00A667AB" w14:paraId="594906E9" w14:textId="77777777" w:rsidTr="003B60AA">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08592B6" w14:textId="77777777" w:rsidR="00A667AB" w:rsidRDefault="00A667AB"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F59F642" w14:textId="77777777" w:rsidR="00A667AB" w:rsidRPr="00441047" w:rsidRDefault="00A667AB" w:rsidP="0025752C">
            <w:pPr>
              <w:spacing w:line="259" w:lineRule="auto"/>
              <w:rPr>
                <w:b/>
                <w:i/>
                <w:color w:val="000000" w:themeColor="text1"/>
              </w:rPr>
            </w:pPr>
            <w:r w:rsidRPr="00441047">
              <w:rPr>
                <w:b/>
                <w:i/>
                <w:color w:val="000000" w:themeColor="text1"/>
              </w:rPr>
              <w:t>Administrador de Base de Datos</w:t>
            </w:r>
          </w:p>
        </w:tc>
      </w:tr>
      <w:tr w:rsidR="00A667AB" w14:paraId="72A79442"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19B022E" w14:textId="77777777" w:rsidR="00A667AB" w:rsidRDefault="00A667AB" w:rsidP="0025752C">
            <w:pPr>
              <w:rPr>
                <w:rFonts w:ascii="Calibri" w:hAnsi="Calibri" w:cs="Calibri"/>
                <w:i/>
                <w:iCs/>
                <w:lang w:val="en-US"/>
              </w:rPr>
            </w:pPr>
            <w:r w:rsidRPr="6566AD56">
              <w:rPr>
                <w:rFonts w:ascii="Calibri" w:hAnsi="Calibri" w:cs="Calibri"/>
                <w:i/>
                <w:iCs/>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AF85AA" w14:textId="5122411E" w:rsidR="00A667AB" w:rsidRPr="00441047" w:rsidRDefault="00A667AB" w:rsidP="0025752C">
            <w:pPr>
              <w:spacing w:line="259" w:lineRule="auto"/>
              <w:rPr>
                <w:color w:val="000000" w:themeColor="text1"/>
              </w:rPr>
            </w:pPr>
            <w:r w:rsidRPr="00441047">
              <w:rPr>
                <w:i/>
                <w:color w:val="000000" w:themeColor="text1"/>
              </w:rPr>
              <w:t xml:space="preserve">Persona encargada del funcionamiento y mantenimiento de la base de datos. Es un actor </w:t>
            </w:r>
            <w:r w:rsidR="00CC0C27">
              <w:rPr>
                <w:i/>
                <w:color w:val="000000" w:themeColor="text1"/>
              </w:rPr>
              <w:t>primario</w:t>
            </w:r>
            <w:r w:rsidR="00466106">
              <w:rPr>
                <w:i/>
                <w:color w:val="000000" w:themeColor="text1"/>
              </w:rPr>
              <w:t>.</w:t>
            </w:r>
          </w:p>
        </w:tc>
      </w:tr>
      <w:tr w:rsidR="00A667AB" w14:paraId="4113D82B"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1EFAF73" w14:textId="77777777" w:rsidR="00A667AB" w:rsidRDefault="00A667AB" w:rsidP="0025752C">
            <w:pPr>
              <w:rPr>
                <w:rFonts w:ascii="Calibri" w:hAnsi="Calibri" w:cs="Calibri"/>
                <w:i/>
                <w:iCs/>
                <w:lang w:val="en-US"/>
              </w:rPr>
            </w:pPr>
            <w:r w:rsidRPr="6566AD56">
              <w:rPr>
                <w:rFonts w:ascii="Calibri" w:hAnsi="Calibri" w:cs="Calibri"/>
                <w:i/>
                <w:iCs/>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2A91D8" w14:textId="77777777" w:rsidR="00A667AB" w:rsidRPr="00441047" w:rsidRDefault="00A667AB" w:rsidP="00466106">
            <w:pPr>
              <w:pStyle w:val="Prrafodelista"/>
              <w:numPr>
                <w:ilvl w:val="0"/>
                <w:numId w:val="23"/>
              </w:numPr>
              <w:jc w:val="both"/>
              <w:rPr>
                <w:i/>
                <w:color w:val="000000" w:themeColor="text1"/>
              </w:rPr>
            </w:pPr>
            <w:r w:rsidRPr="00441047">
              <w:rPr>
                <w:i/>
                <w:color w:val="000000" w:themeColor="text1"/>
              </w:rPr>
              <w:t>Mantenibilidad de la base de datos por medio de optimizaciones.</w:t>
            </w:r>
          </w:p>
          <w:p w14:paraId="54AD984B" w14:textId="77777777" w:rsidR="00A667AB" w:rsidRPr="00466106" w:rsidRDefault="00A667AB" w:rsidP="00466106">
            <w:pPr>
              <w:pStyle w:val="Prrafodelista"/>
              <w:numPr>
                <w:ilvl w:val="0"/>
                <w:numId w:val="23"/>
              </w:numPr>
              <w:jc w:val="both"/>
              <w:rPr>
                <w:color w:val="000000" w:themeColor="text1"/>
              </w:rPr>
            </w:pPr>
            <w:r w:rsidRPr="00441047">
              <w:rPr>
                <w:i/>
                <w:color w:val="000000" w:themeColor="text1"/>
              </w:rPr>
              <w:t>Encargado de la portabilidad de los datos en el SGBD.</w:t>
            </w:r>
          </w:p>
          <w:p w14:paraId="22B84F16" w14:textId="60388CC6" w:rsidR="00466106" w:rsidRPr="00441047" w:rsidRDefault="00466106" w:rsidP="00466106">
            <w:pPr>
              <w:pStyle w:val="Prrafodelista"/>
              <w:numPr>
                <w:ilvl w:val="0"/>
                <w:numId w:val="23"/>
              </w:numPr>
              <w:jc w:val="both"/>
              <w:rPr>
                <w:i/>
                <w:color w:val="000000" w:themeColor="text1"/>
              </w:rPr>
            </w:pPr>
            <w:r>
              <w:rPr>
                <w:i/>
                <w:color w:val="000000" w:themeColor="text1"/>
              </w:rPr>
              <w:t>Almacenaje (</w:t>
            </w:r>
            <w:r w:rsidR="003B60AA">
              <w:rPr>
                <w:i/>
                <w:color w:val="000000" w:themeColor="text1"/>
              </w:rPr>
              <w:t>inserción</w:t>
            </w:r>
            <w:r w:rsidR="00DC79DF">
              <w:rPr>
                <w:i/>
                <w:color w:val="000000" w:themeColor="text1"/>
              </w:rPr>
              <w:t>, actualización</w:t>
            </w:r>
            <w:r w:rsidR="003B60AA">
              <w:rPr>
                <w:i/>
                <w:color w:val="000000" w:themeColor="text1"/>
              </w:rPr>
              <w:t>, modificación y eliminación)</w:t>
            </w:r>
            <w:r w:rsidRPr="00441047">
              <w:rPr>
                <w:i/>
                <w:color w:val="000000" w:themeColor="text1"/>
              </w:rPr>
              <w:t xml:space="preserve"> de datos personales, del personal autorizado y propietarios.</w:t>
            </w:r>
            <w:r w:rsidRPr="00441047">
              <w:rPr>
                <w:i/>
                <w:color w:val="000000" w:themeColor="text1"/>
              </w:rPr>
              <w:tab/>
            </w:r>
          </w:p>
          <w:p w14:paraId="1329AE63" w14:textId="10F8977F" w:rsidR="00466106" w:rsidRPr="00441047" w:rsidRDefault="00466106" w:rsidP="00466106">
            <w:pPr>
              <w:pStyle w:val="Prrafodelista"/>
              <w:numPr>
                <w:ilvl w:val="0"/>
                <w:numId w:val="23"/>
              </w:numPr>
              <w:jc w:val="both"/>
              <w:rPr>
                <w:color w:val="000000" w:themeColor="text1"/>
              </w:rPr>
            </w:pPr>
            <w:r>
              <w:rPr>
                <w:i/>
                <w:color w:val="000000" w:themeColor="text1"/>
              </w:rPr>
              <w:t>Alojar las</w:t>
            </w:r>
            <w:r w:rsidRPr="00441047">
              <w:rPr>
                <w:i/>
                <w:color w:val="000000" w:themeColor="text1"/>
              </w:rPr>
              <w:t xml:space="preserve"> transaccio</w:t>
            </w:r>
            <w:r>
              <w:rPr>
                <w:i/>
                <w:color w:val="000000" w:themeColor="text1"/>
              </w:rPr>
              <w:t>nes</w:t>
            </w:r>
            <w:r w:rsidRPr="00441047">
              <w:rPr>
                <w:i/>
                <w:color w:val="000000" w:themeColor="text1"/>
              </w:rPr>
              <w:t xml:space="preserve"> con cantidades y su respectivo historial.</w:t>
            </w:r>
          </w:p>
        </w:tc>
      </w:tr>
      <w:tr w:rsidR="00A667AB" w14:paraId="1E13A028"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158D00D" w14:textId="77777777" w:rsidR="00A667AB" w:rsidRDefault="00A667AB"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73241D0" w14:textId="77777777" w:rsidR="00A667AB" w:rsidRPr="00441047" w:rsidRDefault="00A667AB" w:rsidP="0025752C">
            <w:pPr>
              <w:spacing w:line="259" w:lineRule="auto"/>
              <w:rPr>
                <w:color w:val="000000" w:themeColor="text1"/>
              </w:rPr>
            </w:pPr>
            <w:r w:rsidRPr="00441047">
              <w:rPr>
                <w:i/>
                <w:color w:val="000000" w:themeColor="text1"/>
              </w:rPr>
              <w:t>Departamento de Sistemas</w:t>
            </w:r>
          </w:p>
        </w:tc>
      </w:tr>
    </w:tbl>
    <w:p w14:paraId="47D5FD8A" w14:textId="1A697D4B" w:rsidR="000934AB" w:rsidRDefault="000934AB" w:rsidP="00A3332F"/>
    <w:tbl>
      <w:tblPr>
        <w:tblW w:w="0" w:type="auto"/>
        <w:jc w:val="center"/>
        <w:tblLook w:val="0600" w:firstRow="0" w:lastRow="0" w:firstColumn="0" w:lastColumn="0" w:noHBand="1" w:noVBand="1"/>
      </w:tblPr>
      <w:tblGrid>
        <w:gridCol w:w="2145"/>
        <w:gridCol w:w="5230"/>
      </w:tblGrid>
      <w:tr w:rsidR="00AA2B17" w14:paraId="37C80D7F" w14:textId="77777777" w:rsidTr="0025752C">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0DEC4E7" w14:textId="77777777" w:rsidR="00AA2B17" w:rsidRDefault="00AA2B17" w:rsidP="0025752C">
            <w:pPr>
              <w:rPr>
                <w:rFonts w:ascii="Calibri" w:hAnsi="Calibri" w:cs="Calibri"/>
                <w:i/>
                <w:iCs/>
                <w:lang w:val="en-US"/>
              </w:rPr>
            </w:pPr>
            <w:r w:rsidRPr="6566AD56">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D34A5C4" w14:textId="48991F9C" w:rsidR="00AA2B17" w:rsidRDefault="00AA2B17" w:rsidP="0025752C">
            <w:pPr>
              <w:spacing w:after="160"/>
              <w:rPr>
                <w:b/>
                <w:bCs/>
                <w:i/>
                <w:iCs/>
              </w:rPr>
            </w:pPr>
            <w:r w:rsidRPr="6566AD56">
              <w:rPr>
                <w:b/>
                <w:bCs/>
                <w:i/>
                <w:iCs/>
              </w:rPr>
              <w:t>ACT-</w:t>
            </w:r>
            <w:r w:rsidR="003B60AA">
              <w:rPr>
                <w:b/>
                <w:bCs/>
                <w:i/>
                <w:iCs/>
              </w:rPr>
              <w:t>3</w:t>
            </w:r>
          </w:p>
        </w:tc>
      </w:tr>
      <w:tr w:rsidR="00AA2B17" w14:paraId="106C4890" w14:textId="77777777" w:rsidTr="0025752C">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0BA8AF2" w14:textId="77777777" w:rsidR="00AA2B17" w:rsidRDefault="00AA2B17"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71162B" w14:textId="77777777" w:rsidR="00AA2B17" w:rsidRPr="00441047" w:rsidRDefault="00AA2B17" w:rsidP="0025752C">
            <w:pPr>
              <w:spacing w:line="259" w:lineRule="auto"/>
              <w:rPr>
                <w:b/>
                <w:i/>
                <w:color w:val="000000" w:themeColor="text1"/>
              </w:rPr>
            </w:pPr>
            <w:r w:rsidRPr="00441047">
              <w:rPr>
                <w:b/>
                <w:i/>
                <w:color w:val="000000" w:themeColor="text1"/>
              </w:rPr>
              <w:t>Propietario</w:t>
            </w:r>
          </w:p>
        </w:tc>
      </w:tr>
      <w:tr w:rsidR="00AA2B17" w14:paraId="2E5D187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5288718" w14:textId="77777777" w:rsidR="00AA2B17" w:rsidRDefault="00AA2B17" w:rsidP="0025752C">
            <w:pPr>
              <w:rPr>
                <w:rFonts w:ascii="Calibri" w:hAnsi="Calibri" w:cs="Calibri"/>
                <w:i/>
                <w:iCs/>
                <w:lang w:val="en-US"/>
              </w:rPr>
            </w:pPr>
            <w:r w:rsidRPr="6566AD56">
              <w:rPr>
                <w:rFonts w:ascii="Calibri" w:hAnsi="Calibri" w:cs="Calibri"/>
                <w:i/>
                <w:iCs/>
                <w:lang w:val="en-US"/>
              </w:rPr>
              <w:lastRenderedPageBreak/>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D361D6" w14:textId="77777777" w:rsidR="00AA2B17" w:rsidRPr="00441047" w:rsidRDefault="00AA2B17" w:rsidP="0025752C">
            <w:pPr>
              <w:spacing w:line="259" w:lineRule="auto"/>
              <w:rPr>
                <w:color w:val="000000" w:themeColor="text1"/>
              </w:rPr>
            </w:pPr>
            <w:r w:rsidRPr="00441047">
              <w:rPr>
                <w:i/>
                <w:color w:val="000000" w:themeColor="text1"/>
              </w:rPr>
              <w:t>Persona encargada de realizar las solicitudes respectivas a los Funcionarios Municipales. Es un actor primario.</w:t>
            </w:r>
          </w:p>
        </w:tc>
      </w:tr>
      <w:tr w:rsidR="00AA2B17" w14:paraId="4FCBC210"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480A99B" w14:textId="77777777" w:rsidR="00AA2B17" w:rsidRDefault="00AA2B17" w:rsidP="0025752C">
            <w:pPr>
              <w:rPr>
                <w:rFonts w:ascii="Calibri" w:hAnsi="Calibri" w:cs="Calibri"/>
                <w:i/>
                <w:iCs/>
                <w:lang w:val="en-US"/>
              </w:rPr>
            </w:pPr>
            <w:r w:rsidRPr="6566AD56">
              <w:rPr>
                <w:rFonts w:ascii="Calibri" w:hAnsi="Calibri" w:cs="Calibri"/>
                <w:i/>
                <w:iCs/>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6F77C5F" w14:textId="77777777" w:rsidR="00AA2B17" w:rsidRPr="00441047" w:rsidRDefault="00AA2B17" w:rsidP="00D33B7F">
            <w:pPr>
              <w:pStyle w:val="Prrafodelista"/>
              <w:numPr>
                <w:ilvl w:val="0"/>
                <w:numId w:val="24"/>
              </w:numPr>
              <w:jc w:val="both"/>
              <w:rPr>
                <w:i/>
                <w:color w:val="000000" w:themeColor="text1"/>
              </w:rPr>
            </w:pPr>
            <w:r w:rsidRPr="00441047">
              <w:rPr>
                <w:i/>
                <w:color w:val="000000" w:themeColor="text1"/>
              </w:rPr>
              <w:t>Solicitar y receptar la información de sus transacciones.</w:t>
            </w:r>
          </w:p>
          <w:p w14:paraId="2F6B12EB" w14:textId="77777777" w:rsidR="00AA2B17" w:rsidRPr="00441047" w:rsidRDefault="00AA2B17" w:rsidP="00D33B7F">
            <w:pPr>
              <w:pStyle w:val="Prrafodelista"/>
              <w:numPr>
                <w:ilvl w:val="0"/>
                <w:numId w:val="24"/>
              </w:numPr>
              <w:jc w:val="both"/>
              <w:rPr>
                <w:i/>
                <w:color w:val="000000" w:themeColor="text1"/>
              </w:rPr>
            </w:pPr>
            <w:r w:rsidRPr="00441047">
              <w:rPr>
                <w:i/>
                <w:color w:val="000000" w:themeColor="text1"/>
              </w:rPr>
              <w:t>Visualizar el estado de sus pagos.</w:t>
            </w:r>
          </w:p>
          <w:p w14:paraId="39C18302" w14:textId="77777777" w:rsidR="00AA2B17" w:rsidRPr="00441047" w:rsidRDefault="00AA2B17" w:rsidP="00D33B7F">
            <w:pPr>
              <w:pStyle w:val="Prrafodelista"/>
              <w:numPr>
                <w:ilvl w:val="0"/>
                <w:numId w:val="24"/>
              </w:numPr>
              <w:jc w:val="both"/>
              <w:rPr>
                <w:color w:val="000000" w:themeColor="text1"/>
              </w:rPr>
            </w:pPr>
            <w:r w:rsidRPr="00441047">
              <w:rPr>
                <w:i/>
                <w:color w:val="000000" w:themeColor="text1"/>
              </w:rPr>
              <w:t>Realizar sus pagos municipales con respecto a sus vehículos.</w:t>
            </w:r>
          </w:p>
        </w:tc>
      </w:tr>
      <w:tr w:rsidR="00AA2B17" w14:paraId="61A7039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6E0AD96" w14:textId="77777777" w:rsidR="00AA2B17" w:rsidRDefault="00AA2B17"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470422A" w14:textId="77777777" w:rsidR="00AA2B17" w:rsidRPr="00441047" w:rsidRDefault="00AA2B17" w:rsidP="0025752C">
            <w:pPr>
              <w:spacing w:line="259" w:lineRule="auto"/>
              <w:rPr>
                <w:color w:val="000000" w:themeColor="text1"/>
              </w:rPr>
            </w:pPr>
            <w:r w:rsidRPr="00441047">
              <w:rPr>
                <w:i/>
                <w:color w:val="000000" w:themeColor="text1"/>
              </w:rPr>
              <w:t>Departamento de Atención al Cliente</w:t>
            </w:r>
          </w:p>
        </w:tc>
      </w:tr>
    </w:tbl>
    <w:p w14:paraId="37BD09EA" w14:textId="77777777" w:rsidR="009C10BA" w:rsidRDefault="009C10BA" w:rsidP="00A3332F"/>
    <w:tbl>
      <w:tblPr>
        <w:tblW w:w="0" w:type="auto"/>
        <w:jc w:val="center"/>
        <w:tblLook w:val="0600" w:firstRow="0" w:lastRow="0" w:firstColumn="0" w:lastColumn="0" w:noHBand="1" w:noVBand="1"/>
      </w:tblPr>
      <w:tblGrid>
        <w:gridCol w:w="2145"/>
        <w:gridCol w:w="5230"/>
      </w:tblGrid>
      <w:tr w:rsidR="009C10BA" w14:paraId="2BB476AD"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9DB2D20" w14:textId="77777777" w:rsidR="009C10BA" w:rsidRDefault="009C10BA" w:rsidP="0025752C">
            <w:pPr>
              <w:rPr>
                <w:rFonts w:ascii="Calibri" w:hAnsi="Calibri" w:cs="Calibri"/>
                <w:i/>
                <w:iCs/>
                <w:lang w:val="en-US"/>
              </w:rPr>
            </w:pPr>
            <w:r w:rsidRPr="5F4A329C">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5EE643" w14:textId="03417071" w:rsidR="009C10BA" w:rsidRDefault="009C10BA" w:rsidP="0025752C">
            <w:pPr>
              <w:spacing w:after="160"/>
              <w:rPr>
                <w:b/>
                <w:bCs/>
                <w:i/>
                <w:iCs/>
              </w:rPr>
            </w:pPr>
            <w:r w:rsidRPr="5F4A329C">
              <w:rPr>
                <w:b/>
                <w:bCs/>
                <w:i/>
                <w:iCs/>
              </w:rPr>
              <w:t>ACT-</w:t>
            </w:r>
            <w:r w:rsidR="003B60AA">
              <w:rPr>
                <w:b/>
                <w:bCs/>
                <w:i/>
                <w:iCs/>
              </w:rPr>
              <w:t>4</w:t>
            </w:r>
          </w:p>
        </w:tc>
      </w:tr>
      <w:tr w:rsidR="009C10BA" w14:paraId="33B432AA"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53998A0"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DA0FA6E" w14:textId="77777777" w:rsidR="009C10BA" w:rsidRPr="00441047" w:rsidRDefault="009C10BA" w:rsidP="0025752C">
            <w:pPr>
              <w:spacing w:line="259" w:lineRule="auto"/>
              <w:rPr>
                <w:b/>
                <w:bCs/>
                <w:i/>
                <w:iCs/>
                <w:color w:val="000000" w:themeColor="text1"/>
              </w:rPr>
            </w:pPr>
            <w:r w:rsidRPr="00441047">
              <w:rPr>
                <w:b/>
                <w:bCs/>
                <w:i/>
                <w:iCs/>
                <w:color w:val="000000" w:themeColor="text1"/>
              </w:rPr>
              <w:t>Banco</w:t>
            </w:r>
          </w:p>
        </w:tc>
      </w:tr>
      <w:tr w:rsidR="009C10BA" w14:paraId="5FFA9801"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308826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87F1FFB" w14:textId="77777777" w:rsidR="009C10BA" w:rsidRPr="00441047" w:rsidRDefault="009C10BA" w:rsidP="0025752C">
            <w:pPr>
              <w:spacing w:line="259" w:lineRule="auto"/>
              <w:rPr>
                <w:i/>
                <w:iCs/>
                <w:color w:val="000000" w:themeColor="text1"/>
              </w:rPr>
            </w:pPr>
            <w:r w:rsidRPr="00441047">
              <w:rPr>
                <w:i/>
                <w:iCs/>
                <w:color w:val="000000" w:themeColor="text1"/>
              </w:rPr>
              <w:t>Entidad encargada de las operaciones financieras del sistema.</w:t>
            </w:r>
          </w:p>
        </w:tc>
      </w:tr>
      <w:tr w:rsidR="009C10BA" w14:paraId="69CFED0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BA64491"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A13F3A" w14:textId="77777777" w:rsidR="009C10BA" w:rsidRPr="00441047" w:rsidRDefault="009C10BA" w:rsidP="00D33B7F">
            <w:pPr>
              <w:pStyle w:val="Prrafodelista"/>
              <w:numPr>
                <w:ilvl w:val="0"/>
                <w:numId w:val="24"/>
              </w:numPr>
              <w:jc w:val="both"/>
              <w:rPr>
                <w:i/>
                <w:iCs/>
                <w:color w:val="000000" w:themeColor="text1"/>
              </w:rPr>
            </w:pPr>
            <w:r w:rsidRPr="00441047">
              <w:rPr>
                <w:i/>
                <w:iCs/>
                <w:color w:val="000000" w:themeColor="text1"/>
              </w:rPr>
              <w:t>Permite aplazar pagos.</w:t>
            </w:r>
          </w:p>
          <w:p w14:paraId="590351A9" w14:textId="77777777" w:rsidR="009C10BA" w:rsidRPr="00441047" w:rsidRDefault="009C10BA" w:rsidP="00D33B7F">
            <w:pPr>
              <w:pStyle w:val="Prrafodelista"/>
              <w:numPr>
                <w:ilvl w:val="0"/>
                <w:numId w:val="24"/>
              </w:numPr>
              <w:jc w:val="both"/>
              <w:rPr>
                <w:i/>
                <w:iCs/>
                <w:color w:val="000000" w:themeColor="text1"/>
              </w:rPr>
            </w:pPr>
            <w:r w:rsidRPr="15DA8D2E">
              <w:rPr>
                <w:i/>
                <w:iCs/>
                <w:color w:val="000000" w:themeColor="text1"/>
              </w:rPr>
              <w:t>Permite uso de tarjetas de crédito y de débito.</w:t>
            </w:r>
          </w:p>
          <w:p w14:paraId="6F60A612" w14:textId="77777777" w:rsidR="009C10BA" w:rsidRPr="00441047" w:rsidRDefault="009C10BA" w:rsidP="00D33B7F">
            <w:pPr>
              <w:pStyle w:val="Prrafodelista"/>
              <w:numPr>
                <w:ilvl w:val="0"/>
                <w:numId w:val="24"/>
              </w:numPr>
              <w:jc w:val="both"/>
              <w:rPr>
                <w:i/>
                <w:iCs/>
                <w:color w:val="000000" w:themeColor="text1"/>
              </w:rPr>
            </w:pPr>
            <w:r w:rsidRPr="15DA8D2E">
              <w:rPr>
                <w:i/>
                <w:iCs/>
                <w:color w:val="000000" w:themeColor="text1"/>
              </w:rPr>
              <w:t>Emisión de préstamos y crédito.</w:t>
            </w:r>
          </w:p>
        </w:tc>
      </w:tr>
      <w:tr w:rsidR="009C10BA" w14:paraId="090549FD"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8C54CB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1C9ECE" w14:textId="77777777" w:rsidR="009C10BA" w:rsidRPr="00441047" w:rsidRDefault="009C10BA" w:rsidP="0025752C">
            <w:pPr>
              <w:spacing w:line="259" w:lineRule="auto"/>
              <w:rPr>
                <w:i/>
                <w:iCs/>
                <w:color w:val="000000" w:themeColor="text1"/>
              </w:rPr>
            </w:pPr>
            <w:r w:rsidRPr="00441047">
              <w:rPr>
                <w:i/>
                <w:iCs/>
                <w:color w:val="000000" w:themeColor="text1"/>
              </w:rPr>
              <w:t>Departamento Contable.</w:t>
            </w:r>
          </w:p>
        </w:tc>
      </w:tr>
    </w:tbl>
    <w:p w14:paraId="21A7A8EA" w14:textId="77777777" w:rsidR="009C10BA" w:rsidRDefault="009C10BA" w:rsidP="00A3332F"/>
    <w:p w14:paraId="1800DE34" w14:textId="77777777" w:rsidR="00657C12" w:rsidRPr="00A3332F" w:rsidRDefault="00657C12" w:rsidP="00A3332F"/>
    <w:p w14:paraId="45539B90" w14:textId="6725EB88" w:rsidR="00DA3083" w:rsidRDefault="00A3332F" w:rsidP="00D33B7F">
      <w:pPr>
        <w:pStyle w:val="Ttulo3"/>
        <w:numPr>
          <w:ilvl w:val="2"/>
          <w:numId w:val="19"/>
        </w:numPr>
        <w:ind w:left="1843"/>
        <w:rPr>
          <w:rFonts w:ascii="Calibri" w:hAnsi="Calibri" w:cs="Calibri"/>
          <w:sz w:val="24"/>
          <w:szCs w:val="24"/>
        </w:rPr>
      </w:pPr>
      <w:bookmarkStart w:id="44" w:name="_Toc59650550"/>
      <w:r w:rsidRPr="002D4328">
        <w:rPr>
          <w:rFonts w:ascii="Calibri" w:hAnsi="Calibri" w:cs="Calibri"/>
          <w:sz w:val="24"/>
          <w:szCs w:val="24"/>
        </w:rPr>
        <w:t>Modelo de casos de Uso</w:t>
      </w:r>
      <w:bookmarkEnd w:id="44"/>
    </w:p>
    <w:p w14:paraId="5848C62D" w14:textId="7BBB253A"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01</w:t>
      </w:r>
      <w:r w:rsidR="00A36118">
        <w:rPr>
          <w:rFonts w:ascii="Calibri" w:hAnsi="Calibri" w:cs="Calibri"/>
          <w:sz w:val="24"/>
          <w:szCs w:val="24"/>
        </w:rPr>
        <w:t xml:space="preserve"> </w:t>
      </w:r>
      <w:r w:rsidR="00A36118" w:rsidRPr="00A36118">
        <w:rPr>
          <w:rFonts w:ascii="Calibri" w:hAnsi="Calibri" w:cs="Calibri"/>
          <w:sz w:val="24"/>
          <w:szCs w:val="24"/>
        </w:rPr>
        <w:t>Actualizar datos del Propietario</w:t>
      </w:r>
    </w:p>
    <w:p w14:paraId="73C9EF3F" w14:textId="577C28E6" w:rsidR="00A21889" w:rsidRDefault="007D70CE" w:rsidP="001916DA">
      <w:pPr>
        <w:jc w:val="center"/>
      </w:pPr>
      <w:r>
        <w:rPr>
          <w:noProof/>
        </w:rPr>
        <w:drawing>
          <wp:inline distT="0" distB="0" distL="0" distR="0" wp14:anchorId="5139EB60" wp14:editId="62FE35FC">
            <wp:extent cx="6162676" cy="3094177"/>
            <wp:effectExtent l="0" t="0" r="0" b="0"/>
            <wp:docPr id="1721975629" name="Picture 172197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975629"/>
                    <pic:cNvPicPr/>
                  </pic:nvPicPr>
                  <pic:blipFill>
                    <a:blip r:embed="rId19">
                      <a:extLst>
                        <a:ext uri="{28A0092B-C50C-407E-A947-70E740481C1C}">
                          <a14:useLocalDpi xmlns:a14="http://schemas.microsoft.com/office/drawing/2010/main" val="0"/>
                        </a:ext>
                      </a:extLst>
                    </a:blip>
                    <a:stretch>
                      <a:fillRect/>
                    </a:stretch>
                  </pic:blipFill>
                  <pic:spPr>
                    <a:xfrm>
                      <a:off x="0" y="0"/>
                      <a:ext cx="6162676" cy="3094177"/>
                    </a:xfrm>
                    <a:prstGeom prst="rect">
                      <a:avLst/>
                    </a:prstGeom>
                  </pic:spPr>
                </pic:pic>
              </a:graphicData>
            </a:graphic>
          </wp:inline>
        </w:drawing>
      </w:r>
    </w:p>
    <w:p w14:paraId="22160E74" w14:textId="557DE1D3"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lastRenderedPageBreak/>
        <w:t>Caso de Uso 02</w:t>
      </w:r>
      <w:r w:rsidR="00F131A8">
        <w:rPr>
          <w:rFonts w:ascii="Calibri" w:hAnsi="Calibri" w:cs="Calibri"/>
          <w:sz w:val="24"/>
          <w:szCs w:val="24"/>
        </w:rPr>
        <w:t xml:space="preserve"> </w:t>
      </w:r>
      <w:r w:rsidR="00F131A8" w:rsidRPr="00F131A8">
        <w:rPr>
          <w:rFonts w:ascii="Calibri" w:hAnsi="Calibri" w:cs="Calibri"/>
          <w:sz w:val="24"/>
          <w:szCs w:val="24"/>
        </w:rPr>
        <w:t>Actualizar datos Vehículo</w:t>
      </w:r>
    </w:p>
    <w:p w14:paraId="05964B95" w14:textId="41199F1C" w:rsidR="00F131A8" w:rsidRDefault="008F0D8F" w:rsidP="001916DA">
      <w:pPr>
        <w:jc w:val="center"/>
      </w:pPr>
      <w:r>
        <w:rPr>
          <w:noProof/>
        </w:rPr>
        <w:drawing>
          <wp:inline distT="0" distB="0" distL="0" distR="0" wp14:anchorId="2B163CC2" wp14:editId="05390312">
            <wp:extent cx="6049446" cy="3695700"/>
            <wp:effectExtent l="0" t="0" r="889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0">
                      <a:extLst>
                        <a:ext uri="{28A0092B-C50C-407E-A947-70E740481C1C}">
                          <a14:useLocalDpi xmlns:a14="http://schemas.microsoft.com/office/drawing/2010/main" val="0"/>
                        </a:ext>
                      </a:extLst>
                    </a:blip>
                    <a:stretch>
                      <a:fillRect/>
                    </a:stretch>
                  </pic:blipFill>
                  <pic:spPr>
                    <a:xfrm>
                      <a:off x="0" y="0"/>
                      <a:ext cx="6049446" cy="3695700"/>
                    </a:xfrm>
                    <a:prstGeom prst="rect">
                      <a:avLst/>
                    </a:prstGeom>
                  </pic:spPr>
                </pic:pic>
              </a:graphicData>
            </a:graphic>
          </wp:inline>
        </w:drawing>
      </w:r>
    </w:p>
    <w:p w14:paraId="51C07717" w14:textId="77777777" w:rsidR="0090522B" w:rsidRDefault="0090522B" w:rsidP="00F131A8"/>
    <w:p w14:paraId="6DC7493F" w14:textId="77777777" w:rsidR="0090522B" w:rsidRPr="00F131A8" w:rsidRDefault="0090522B" w:rsidP="00F131A8"/>
    <w:p w14:paraId="6B02109E" w14:textId="4B4B0E47"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03</w:t>
      </w:r>
      <w:r w:rsidR="00A06F8F">
        <w:rPr>
          <w:rFonts w:ascii="Calibri" w:hAnsi="Calibri" w:cs="Calibri"/>
          <w:sz w:val="24"/>
          <w:szCs w:val="24"/>
        </w:rPr>
        <w:t xml:space="preserve"> </w:t>
      </w:r>
      <w:r w:rsidR="00A06F8F" w:rsidRPr="00A06F8F">
        <w:rPr>
          <w:rFonts w:ascii="Calibri" w:hAnsi="Calibri" w:cs="Calibri"/>
          <w:sz w:val="24"/>
          <w:szCs w:val="24"/>
        </w:rPr>
        <w:t>Registrar nuevo funcionario</w:t>
      </w:r>
    </w:p>
    <w:p w14:paraId="4A4B2D67" w14:textId="5E262ACA" w:rsidR="00F66AB4" w:rsidRPr="00F66AB4" w:rsidRDefault="00B944E5" w:rsidP="001916DA">
      <w:pPr>
        <w:jc w:val="center"/>
      </w:pPr>
      <w:r>
        <w:rPr>
          <w:noProof/>
        </w:rPr>
        <w:drawing>
          <wp:inline distT="0" distB="0" distL="0" distR="0" wp14:anchorId="06C14128" wp14:editId="03732852">
            <wp:extent cx="6115050" cy="2733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6115050" cy="2733675"/>
                    </a:xfrm>
                    <a:prstGeom prst="rect">
                      <a:avLst/>
                    </a:prstGeom>
                  </pic:spPr>
                </pic:pic>
              </a:graphicData>
            </a:graphic>
          </wp:inline>
        </w:drawing>
      </w:r>
    </w:p>
    <w:p w14:paraId="62851AD9" w14:textId="042652D6"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lastRenderedPageBreak/>
        <w:t>Caso de Uso 04</w:t>
      </w:r>
      <w:r w:rsidR="009754C0" w:rsidRPr="009754C0">
        <w:t xml:space="preserve"> </w:t>
      </w:r>
      <w:r w:rsidR="009754C0" w:rsidRPr="009754C0">
        <w:rPr>
          <w:rFonts w:ascii="Calibri" w:hAnsi="Calibri" w:cs="Calibri"/>
          <w:sz w:val="24"/>
          <w:szCs w:val="24"/>
        </w:rPr>
        <w:t>Autentificación de Funcionario</w:t>
      </w:r>
    </w:p>
    <w:p w14:paraId="582640CF" w14:textId="4DC52208" w:rsidR="009754C0" w:rsidRDefault="00D536A1" w:rsidP="001916DA">
      <w:pPr>
        <w:jc w:val="center"/>
      </w:pPr>
      <w:r>
        <w:rPr>
          <w:noProof/>
        </w:rPr>
        <w:drawing>
          <wp:inline distT="0" distB="0" distL="0" distR="0" wp14:anchorId="2CFDD381" wp14:editId="2F4409DA">
            <wp:extent cx="6108700" cy="26797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6108700" cy="2679700"/>
                    </a:xfrm>
                    <a:prstGeom prst="rect">
                      <a:avLst/>
                    </a:prstGeom>
                  </pic:spPr>
                </pic:pic>
              </a:graphicData>
            </a:graphic>
          </wp:inline>
        </w:drawing>
      </w:r>
    </w:p>
    <w:p w14:paraId="0392FA2B" w14:textId="77777777" w:rsidR="001324E3" w:rsidRDefault="001324E3" w:rsidP="009754C0"/>
    <w:p w14:paraId="3CD2F670" w14:textId="33AEEA1F"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05</w:t>
      </w:r>
      <w:r w:rsidR="001E2D4F">
        <w:rPr>
          <w:rFonts w:ascii="Calibri" w:hAnsi="Calibri" w:cs="Calibri"/>
          <w:sz w:val="24"/>
          <w:szCs w:val="24"/>
        </w:rPr>
        <w:t xml:space="preserve"> </w:t>
      </w:r>
      <w:r w:rsidR="001E2D4F" w:rsidRPr="001E2D4F">
        <w:rPr>
          <w:rFonts w:ascii="Calibri" w:hAnsi="Calibri" w:cs="Calibri"/>
          <w:sz w:val="24"/>
          <w:szCs w:val="24"/>
        </w:rPr>
        <w:t>Notificar al Propietario</w:t>
      </w:r>
    </w:p>
    <w:p w14:paraId="57912647" w14:textId="506DC7A8" w:rsidR="001E2D4F" w:rsidRPr="001E2D4F" w:rsidRDefault="00CF443E" w:rsidP="001916DA">
      <w:pPr>
        <w:jc w:val="center"/>
      </w:pPr>
      <w:r>
        <w:rPr>
          <w:noProof/>
        </w:rPr>
        <w:drawing>
          <wp:inline distT="0" distB="0" distL="0" distR="0" wp14:anchorId="1E915731" wp14:editId="6BE099D8">
            <wp:extent cx="6115686" cy="4049395"/>
            <wp:effectExtent l="0" t="0" r="0" b="8255"/>
            <wp:docPr id="1215062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6115686" cy="4049395"/>
                    </a:xfrm>
                    <a:prstGeom prst="rect">
                      <a:avLst/>
                    </a:prstGeom>
                  </pic:spPr>
                </pic:pic>
              </a:graphicData>
            </a:graphic>
          </wp:inline>
        </w:drawing>
      </w:r>
    </w:p>
    <w:p w14:paraId="67C19ABD" w14:textId="248E12BD"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 xml:space="preserve">Caso de Uso </w:t>
      </w:r>
      <w:r w:rsidR="0076249C">
        <w:rPr>
          <w:rFonts w:ascii="Calibri" w:hAnsi="Calibri" w:cs="Calibri"/>
          <w:sz w:val="24"/>
          <w:szCs w:val="24"/>
        </w:rPr>
        <w:t>11</w:t>
      </w:r>
      <w:r w:rsidR="00CF443E" w:rsidRPr="15D7EE0B">
        <w:rPr>
          <w:rFonts w:ascii="Calibri" w:hAnsi="Calibri" w:cs="Calibri"/>
          <w:sz w:val="24"/>
          <w:szCs w:val="24"/>
        </w:rPr>
        <w:t xml:space="preserve"> </w:t>
      </w:r>
      <w:r w:rsidR="004D0731" w:rsidRPr="15D7EE0B">
        <w:rPr>
          <w:rFonts w:ascii="Calibri" w:hAnsi="Calibri" w:cs="Calibri"/>
          <w:sz w:val="24"/>
          <w:szCs w:val="24"/>
        </w:rPr>
        <w:t>Realizar pagos en ventanilla por multas</w:t>
      </w:r>
    </w:p>
    <w:p w14:paraId="2D030D9E" w14:textId="5ED704F9" w:rsidR="14567209" w:rsidRDefault="009A65FD" w:rsidP="15D7EE0B">
      <w:r>
        <w:rPr>
          <w:noProof/>
        </w:rPr>
        <w:drawing>
          <wp:inline distT="0" distB="0" distL="0" distR="0" wp14:anchorId="79E6A017" wp14:editId="58A5F01C">
            <wp:extent cx="6120130" cy="3141345"/>
            <wp:effectExtent l="0" t="0" r="0" b="1905"/>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3141345"/>
                    </a:xfrm>
                    <a:prstGeom prst="rect">
                      <a:avLst/>
                    </a:prstGeom>
                  </pic:spPr>
                </pic:pic>
              </a:graphicData>
            </a:graphic>
          </wp:inline>
        </w:drawing>
      </w:r>
    </w:p>
    <w:p w14:paraId="61A4426B" w14:textId="48197B07"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 xml:space="preserve">Caso de Uso </w:t>
      </w:r>
      <w:r w:rsidR="0076249C">
        <w:rPr>
          <w:rFonts w:ascii="Calibri" w:hAnsi="Calibri" w:cs="Calibri"/>
          <w:sz w:val="24"/>
          <w:szCs w:val="24"/>
        </w:rPr>
        <w:t>12</w:t>
      </w:r>
      <w:r w:rsidR="004B3EFC" w:rsidRPr="15D7EE0B">
        <w:rPr>
          <w:rFonts w:ascii="Calibri" w:hAnsi="Calibri" w:cs="Calibri"/>
          <w:sz w:val="24"/>
          <w:szCs w:val="24"/>
        </w:rPr>
        <w:t xml:space="preserve"> Actualización de datos y pago por tarjeta</w:t>
      </w:r>
    </w:p>
    <w:p w14:paraId="7E50C875" w14:textId="775E949C" w:rsidR="004B3EFC" w:rsidRDefault="0076249C" w:rsidP="15D7EE0B">
      <w:pPr>
        <w:jc w:val="center"/>
      </w:pPr>
      <w:r>
        <w:rPr>
          <w:noProof/>
        </w:rPr>
        <w:drawing>
          <wp:inline distT="0" distB="0" distL="0" distR="0" wp14:anchorId="484C4C89" wp14:editId="3CD4C950">
            <wp:extent cx="6120130" cy="246634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2466340"/>
                    </a:xfrm>
                    <a:prstGeom prst="rect">
                      <a:avLst/>
                    </a:prstGeom>
                  </pic:spPr>
                </pic:pic>
              </a:graphicData>
            </a:graphic>
          </wp:inline>
        </w:drawing>
      </w:r>
    </w:p>
    <w:p w14:paraId="62D47471" w14:textId="10113C9B" w:rsidR="00D04D48" w:rsidRDefault="00D04D48" w:rsidP="004B3EFC"/>
    <w:p w14:paraId="63FD80A1" w14:textId="16CD1469" w:rsidR="00D04D48" w:rsidRDefault="00D04D48" w:rsidP="004B3EFC"/>
    <w:p w14:paraId="218653A7" w14:textId="77777777" w:rsidR="00D04D48" w:rsidRDefault="00D04D48" w:rsidP="004B3EFC"/>
    <w:p w14:paraId="7BFE9BA9" w14:textId="77777777" w:rsidR="00D04D48" w:rsidRDefault="00D04D48" w:rsidP="004B3EFC"/>
    <w:p w14:paraId="2250C6F7" w14:textId="77777777" w:rsidR="00D04D48" w:rsidRDefault="00D04D48" w:rsidP="004B3EFC"/>
    <w:p w14:paraId="302EB725" w14:textId="77777777" w:rsidR="00D04D48" w:rsidRDefault="00D04D48" w:rsidP="004B3EFC"/>
    <w:p w14:paraId="03AD1CF1" w14:textId="77777777" w:rsidR="00D04D48" w:rsidRDefault="00D04D48" w:rsidP="004B3EFC"/>
    <w:p w14:paraId="4C75A919" w14:textId="77777777" w:rsidR="00D04D48" w:rsidRDefault="00D04D48" w:rsidP="004B3EFC"/>
    <w:p w14:paraId="64B18F9C" w14:textId="77777777" w:rsidR="00D04D48" w:rsidRDefault="00D04D48" w:rsidP="004B3EFC"/>
    <w:p w14:paraId="6FE8E9FA" w14:textId="29F08057" w:rsidR="0046166A" w:rsidRDefault="00A21889" w:rsidP="00D33B7F">
      <w:pPr>
        <w:pStyle w:val="Ttulo3"/>
        <w:numPr>
          <w:ilvl w:val="3"/>
          <w:numId w:val="19"/>
        </w:numPr>
        <w:ind w:firstLine="403"/>
        <w:rPr>
          <w:rFonts w:ascii="Calibri" w:hAnsi="Calibri" w:cs="Calibri"/>
          <w:sz w:val="24"/>
          <w:szCs w:val="24"/>
        </w:rPr>
      </w:pPr>
      <w:r w:rsidRPr="0CACFCAB">
        <w:rPr>
          <w:rFonts w:ascii="Calibri" w:hAnsi="Calibri" w:cs="Calibri"/>
          <w:sz w:val="24"/>
          <w:szCs w:val="24"/>
        </w:rPr>
        <w:lastRenderedPageBreak/>
        <w:t xml:space="preserve">Caso de Uso </w:t>
      </w:r>
      <w:r w:rsidR="0076249C">
        <w:rPr>
          <w:rFonts w:ascii="Calibri" w:hAnsi="Calibri" w:cs="Calibri"/>
          <w:sz w:val="24"/>
          <w:szCs w:val="24"/>
        </w:rPr>
        <w:t>13</w:t>
      </w:r>
      <w:r w:rsidR="004E3C48" w:rsidRPr="0CACFCAB">
        <w:rPr>
          <w:rFonts w:ascii="Calibri" w:hAnsi="Calibri" w:cs="Calibri"/>
          <w:sz w:val="24"/>
          <w:szCs w:val="24"/>
        </w:rPr>
        <w:t xml:space="preserve"> Realizar Pago de impuesto</w:t>
      </w:r>
    </w:p>
    <w:p w14:paraId="189DE202" w14:textId="17221E61" w:rsidR="00600BFC" w:rsidRDefault="0076249C" w:rsidP="15D7EE0B">
      <w:pPr>
        <w:jc w:val="center"/>
      </w:pPr>
      <w:r>
        <w:rPr>
          <w:noProof/>
        </w:rPr>
        <w:drawing>
          <wp:inline distT="0" distB="0" distL="0" distR="0" wp14:anchorId="7E446E3E" wp14:editId="6829AD2F">
            <wp:extent cx="6120130" cy="1883410"/>
            <wp:effectExtent l="0" t="0" r="0" b="254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6120130" cy="1883410"/>
                    </a:xfrm>
                    <a:prstGeom prst="rect">
                      <a:avLst/>
                    </a:prstGeom>
                  </pic:spPr>
                </pic:pic>
              </a:graphicData>
            </a:graphic>
          </wp:inline>
        </w:drawing>
      </w:r>
    </w:p>
    <w:p w14:paraId="12F42D35" w14:textId="7FE074F8" w:rsidR="0076249C" w:rsidRDefault="0076249C" w:rsidP="15D7EE0B">
      <w:pPr>
        <w:jc w:val="center"/>
      </w:pPr>
    </w:p>
    <w:p w14:paraId="4DF20EC2" w14:textId="473DCA19" w:rsidR="0076249C" w:rsidRPr="0076249C" w:rsidRDefault="0076249C" w:rsidP="0076249C">
      <w:pPr>
        <w:pStyle w:val="Prrafodelista"/>
        <w:numPr>
          <w:ilvl w:val="3"/>
          <w:numId w:val="19"/>
        </w:numPr>
        <w:jc w:val="center"/>
        <w:rPr>
          <w:rFonts w:ascii="Calibri" w:hAnsi="Calibri" w:cs="Calibri"/>
          <w:b/>
          <w:bCs/>
          <w:lang w:eastAsia="ar-SA"/>
        </w:rPr>
      </w:pPr>
      <w:r w:rsidRPr="0076249C">
        <w:rPr>
          <w:rFonts w:ascii="Calibri" w:hAnsi="Calibri" w:cs="Calibri"/>
          <w:b/>
          <w:bCs/>
          <w:lang w:eastAsia="ar-SA"/>
        </w:rPr>
        <w:t>Caso de Uso 14 Actualización de datos y pago por tarjeta</w:t>
      </w:r>
    </w:p>
    <w:p w14:paraId="1209855D" w14:textId="60F440F5" w:rsidR="0076249C" w:rsidRPr="00600BFC" w:rsidRDefault="0076249C" w:rsidP="0076249C">
      <w:pPr>
        <w:pStyle w:val="Prrafodelista"/>
        <w:ind w:left="2520"/>
      </w:pPr>
      <w:r>
        <w:rPr>
          <w:noProof/>
        </w:rPr>
        <w:drawing>
          <wp:anchor distT="0" distB="0" distL="114300" distR="114300" simplePos="0" relativeHeight="251658240" behindDoc="1" locked="0" layoutInCell="1" allowOverlap="1" wp14:anchorId="00213CA4" wp14:editId="156CE261">
            <wp:simplePos x="0" y="0"/>
            <wp:positionH relativeFrom="margin">
              <wp:align>left</wp:align>
            </wp:positionH>
            <wp:positionV relativeFrom="paragraph">
              <wp:posOffset>331560</wp:posOffset>
            </wp:positionV>
            <wp:extent cx="6120130" cy="5579745"/>
            <wp:effectExtent l="0" t="0" r="0" b="1905"/>
            <wp:wrapTight wrapText="bothSides">
              <wp:wrapPolygon edited="0">
                <wp:start x="0" y="0"/>
                <wp:lineTo x="0" y="21534"/>
                <wp:lineTo x="21515" y="21534"/>
                <wp:lineTo x="21515" y="0"/>
                <wp:lineTo x="0" y="0"/>
              </wp:wrapPolygon>
            </wp:wrapTight>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5579745"/>
                    </a:xfrm>
                    <a:prstGeom prst="rect">
                      <a:avLst/>
                    </a:prstGeom>
                  </pic:spPr>
                </pic:pic>
              </a:graphicData>
            </a:graphic>
          </wp:anchor>
        </w:drawing>
      </w:r>
    </w:p>
    <w:p w14:paraId="2B58B6CE" w14:textId="33EFB1D0" w:rsidR="0076249C" w:rsidRDefault="0076249C" w:rsidP="00D33B7F">
      <w:pPr>
        <w:pStyle w:val="Ttulo3"/>
        <w:numPr>
          <w:ilvl w:val="3"/>
          <w:numId w:val="19"/>
        </w:numPr>
        <w:ind w:firstLine="403"/>
        <w:rPr>
          <w:rFonts w:ascii="Calibri" w:hAnsi="Calibri" w:cs="Calibri"/>
          <w:sz w:val="24"/>
          <w:szCs w:val="24"/>
        </w:rPr>
      </w:pPr>
      <w:r w:rsidRPr="0076249C">
        <w:rPr>
          <w:rFonts w:ascii="Calibri" w:hAnsi="Calibri" w:cs="Calibri"/>
          <w:sz w:val="24"/>
          <w:szCs w:val="24"/>
        </w:rPr>
        <w:lastRenderedPageBreak/>
        <w:t>Caso de Uso 15</w:t>
      </w:r>
      <w:r>
        <w:rPr>
          <w:rFonts w:ascii="Calibri" w:hAnsi="Calibri" w:cs="Calibri"/>
          <w:sz w:val="24"/>
          <w:szCs w:val="24"/>
        </w:rPr>
        <w:t xml:space="preserve"> Realizar </w:t>
      </w:r>
      <w:r w:rsidR="0012077D">
        <w:rPr>
          <w:rFonts w:ascii="Calibri" w:hAnsi="Calibri" w:cs="Calibri"/>
          <w:sz w:val="24"/>
          <w:szCs w:val="24"/>
        </w:rPr>
        <w:t>pago de impuesto</w:t>
      </w:r>
    </w:p>
    <w:p w14:paraId="5C12781A" w14:textId="62125804" w:rsidR="0076249C" w:rsidRPr="0076249C" w:rsidRDefault="0076249C" w:rsidP="0076249C">
      <w:r>
        <w:rPr>
          <w:noProof/>
        </w:rPr>
        <w:drawing>
          <wp:inline distT="0" distB="0" distL="0" distR="0" wp14:anchorId="74C785D0" wp14:editId="4F250931">
            <wp:extent cx="6120130" cy="2018030"/>
            <wp:effectExtent l="0" t="0" r="0" b="127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6120130" cy="2018030"/>
                    </a:xfrm>
                    <a:prstGeom prst="rect">
                      <a:avLst/>
                    </a:prstGeom>
                  </pic:spPr>
                </pic:pic>
              </a:graphicData>
            </a:graphic>
          </wp:inline>
        </w:drawing>
      </w:r>
    </w:p>
    <w:p w14:paraId="22C8A5BD" w14:textId="287F0111"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09</w:t>
      </w:r>
      <w:r w:rsidR="00A92F6A" w:rsidRPr="15D7EE0B">
        <w:rPr>
          <w:rFonts w:ascii="Calibri" w:hAnsi="Calibri" w:cs="Calibri"/>
          <w:sz w:val="24"/>
          <w:szCs w:val="24"/>
        </w:rPr>
        <w:t xml:space="preserve"> Organizar Fechas de pago</w:t>
      </w:r>
    </w:p>
    <w:p w14:paraId="4BC380E8" w14:textId="7175D5F9" w:rsidR="00A92F6A" w:rsidRDefault="462D19E6" w:rsidP="001916DA">
      <w:pPr>
        <w:jc w:val="center"/>
      </w:pPr>
      <w:r>
        <w:rPr>
          <w:noProof/>
        </w:rPr>
        <w:drawing>
          <wp:inline distT="0" distB="0" distL="0" distR="0" wp14:anchorId="509EA31F" wp14:editId="61535869">
            <wp:extent cx="6509984" cy="370201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9">
                      <a:extLst>
                        <a:ext uri="{28A0092B-C50C-407E-A947-70E740481C1C}">
                          <a14:useLocalDpi xmlns:a14="http://schemas.microsoft.com/office/drawing/2010/main" val="0"/>
                        </a:ext>
                      </a:extLst>
                    </a:blip>
                    <a:stretch>
                      <a:fillRect/>
                    </a:stretch>
                  </pic:blipFill>
                  <pic:spPr>
                    <a:xfrm>
                      <a:off x="0" y="0"/>
                      <a:ext cx="6509984" cy="3702015"/>
                    </a:xfrm>
                    <a:prstGeom prst="rect">
                      <a:avLst/>
                    </a:prstGeom>
                  </pic:spPr>
                </pic:pic>
              </a:graphicData>
            </a:graphic>
          </wp:inline>
        </w:drawing>
      </w:r>
    </w:p>
    <w:p w14:paraId="11DBF231" w14:textId="77777777" w:rsidR="00845183" w:rsidRPr="00A92F6A" w:rsidRDefault="00845183" w:rsidP="00A92F6A"/>
    <w:p w14:paraId="20177EC6" w14:textId="2CD357F2" w:rsidR="0046166A" w:rsidRDefault="0046166A"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10</w:t>
      </w:r>
      <w:r w:rsidR="008A77CE" w:rsidRPr="15D7EE0B">
        <w:rPr>
          <w:rFonts w:ascii="Calibri" w:hAnsi="Calibri" w:cs="Calibri"/>
          <w:sz w:val="24"/>
          <w:szCs w:val="24"/>
        </w:rPr>
        <w:t xml:space="preserve"> </w:t>
      </w:r>
      <w:r w:rsidR="00643501" w:rsidRPr="15D7EE0B">
        <w:rPr>
          <w:rFonts w:ascii="Calibri" w:hAnsi="Calibri" w:cs="Calibri"/>
          <w:sz w:val="24"/>
          <w:szCs w:val="24"/>
        </w:rPr>
        <w:t>Generación de reporte total</w:t>
      </w:r>
    </w:p>
    <w:p w14:paraId="6814FA4F" w14:textId="2A1B4A94" w:rsidR="00643501" w:rsidRDefault="00EB1686" w:rsidP="001916DA">
      <w:pPr>
        <w:jc w:val="center"/>
      </w:pPr>
      <w:r>
        <w:rPr>
          <w:noProof/>
        </w:rPr>
        <w:drawing>
          <wp:inline distT="0" distB="0" distL="0" distR="0" wp14:anchorId="7408E435" wp14:editId="27378E7A">
            <wp:extent cx="6108668" cy="3016155"/>
            <wp:effectExtent l="0" t="0" r="6985" b="0"/>
            <wp:docPr id="1898029814" name="Picture 189802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029814"/>
                    <pic:cNvPicPr/>
                  </pic:nvPicPr>
                  <pic:blipFill>
                    <a:blip r:embed="rId30">
                      <a:extLst>
                        <a:ext uri="{28A0092B-C50C-407E-A947-70E740481C1C}">
                          <a14:useLocalDpi xmlns:a14="http://schemas.microsoft.com/office/drawing/2010/main" val="0"/>
                        </a:ext>
                      </a:extLst>
                    </a:blip>
                    <a:stretch>
                      <a:fillRect/>
                    </a:stretch>
                  </pic:blipFill>
                  <pic:spPr>
                    <a:xfrm>
                      <a:off x="0" y="0"/>
                      <a:ext cx="6108668" cy="3016155"/>
                    </a:xfrm>
                    <a:prstGeom prst="rect">
                      <a:avLst/>
                    </a:prstGeom>
                  </pic:spPr>
                </pic:pic>
              </a:graphicData>
            </a:graphic>
          </wp:inline>
        </w:drawing>
      </w:r>
    </w:p>
    <w:p w14:paraId="06D4049F" w14:textId="77777777" w:rsidR="00113ED7" w:rsidRPr="00643501" w:rsidRDefault="00113ED7" w:rsidP="00643501"/>
    <w:p w14:paraId="4FA87D3D" w14:textId="59535B76" w:rsidR="0046166A" w:rsidRDefault="0046166A"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11</w:t>
      </w:r>
      <w:r w:rsidR="00F65E74" w:rsidRPr="15D7EE0B">
        <w:rPr>
          <w:rFonts w:ascii="Calibri" w:hAnsi="Calibri" w:cs="Calibri"/>
          <w:sz w:val="24"/>
          <w:szCs w:val="24"/>
        </w:rPr>
        <w:t xml:space="preserve"> Generación de reporte por mes de pago</w:t>
      </w:r>
    </w:p>
    <w:p w14:paraId="5C0B17F8" w14:textId="77777777" w:rsidR="00113ED7" w:rsidRPr="00113ED7" w:rsidRDefault="00113ED7" w:rsidP="00113ED7"/>
    <w:p w14:paraId="40C6F4BA" w14:textId="2BA74A14" w:rsidR="00113ED7" w:rsidRDefault="00113ED7" w:rsidP="001916DA">
      <w:pPr>
        <w:jc w:val="center"/>
      </w:pPr>
      <w:r>
        <w:rPr>
          <w:noProof/>
        </w:rPr>
        <w:drawing>
          <wp:inline distT="0" distB="0" distL="0" distR="0" wp14:anchorId="4BD1B82F" wp14:editId="619D5116">
            <wp:extent cx="6430944" cy="3657600"/>
            <wp:effectExtent l="0" t="0" r="8255" b="0"/>
            <wp:docPr id="1961137472" name="Picture 196113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137472"/>
                    <pic:cNvPicPr/>
                  </pic:nvPicPr>
                  <pic:blipFill>
                    <a:blip r:embed="rId31">
                      <a:extLst>
                        <a:ext uri="{28A0092B-C50C-407E-A947-70E740481C1C}">
                          <a14:useLocalDpi xmlns:a14="http://schemas.microsoft.com/office/drawing/2010/main" val="0"/>
                        </a:ext>
                      </a:extLst>
                    </a:blip>
                    <a:stretch>
                      <a:fillRect/>
                    </a:stretch>
                  </pic:blipFill>
                  <pic:spPr>
                    <a:xfrm>
                      <a:off x="0" y="0"/>
                      <a:ext cx="6430944" cy="3657600"/>
                    </a:xfrm>
                    <a:prstGeom prst="rect">
                      <a:avLst/>
                    </a:prstGeom>
                  </pic:spPr>
                </pic:pic>
              </a:graphicData>
            </a:graphic>
          </wp:inline>
        </w:drawing>
      </w:r>
    </w:p>
    <w:p w14:paraId="4177345A" w14:textId="77777777" w:rsidR="00113ED7" w:rsidRDefault="00113ED7" w:rsidP="00113ED7"/>
    <w:p w14:paraId="29DD0EAB" w14:textId="77777777" w:rsidR="00113ED7" w:rsidRDefault="00113ED7" w:rsidP="00113ED7"/>
    <w:p w14:paraId="31AE860D" w14:textId="77777777" w:rsidR="00113ED7" w:rsidRDefault="00113ED7" w:rsidP="00113ED7"/>
    <w:p w14:paraId="7219D0DB" w14:textId="77777777" w:rsidR="00313369" w:rsidRDefault="00313369" w:rsidP="00113ED7"/>
    <w:p w14:paraId="188A56FA" w14:textId="77777777" w:rsidR="00313369" w:rsidRDefault="00313369" w:rsidP="00113ED7"/>
    <w:p w14:paraId="010781FF" w14:textId="77777777" w:rsidR="00313369" w:rsidRDefault="00313369" w:rsidP="00113ED7"/>
    <w:p w14:paraId="2547BFDF" w14:textId="77777777" w:rsidR="00313369" w:rsidRDefault="00313369" w:rsidP="00113ED7"/>
    <w:p w14:paraId="14E9B4C6" w14:textId="77777777" w:rsidR="00313369" w:rsidRPr="00113ED7" w:rsidRDefault="00313369" w:rsidP="00113ED7"/>
    <w:p w14:paraId="21DDE8F6" w14:textId="49795148" w:rsidR="00A3332F" w:rsidRPr="002D4328" w:rsidRDefault="00256B47"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1</w:t>
      </w:r>
      <w:r w:rsidR="0046166A" w:rsidRPr="15D7EE0B">
        <w:rPr>
          <w:rFonts w:ascii="Calibri" w:hAnsi="Calibri" w:cs="Calibri"/>
          <w:sz w:val="24"/>
          <w:szCs w:val="24"/>
        </w:rPr>
        <w:t>2</w:t>
      </w:r>
      <w:r w:rsidR="00113ED7" w:rsidRPr="15D7EE0B">
        <w:rPr>
          <w:rFonts w:ascii="Calibri" w:hAnsi="Calibri" w:cs="Calibri"/>
          <w:sz w:val="24"/>
          <w:szCs w:val="24"/>
        </w:rPr>
        <w:t xml:space="preserve"> </w:t>
      </w:r>
      <w:r w:rsidR="007A0B06" w:rsidRPr="15D7EE0B">
        <w:rPr>
          <w:rFonts w:ascii="Calibri" w:hAnsi="Calibri" w:cs="Calibri"/>
          <w:sz w:val="24"/>
          <w:szCs w:val="24"/>
        </w:rPr>
        <w:t>Generación de reporte por transacción</w:t>
      </w:r>
    </w:p>
    <w:p w14:paraId="6AC7D31E" w14:textId="77777777" w:rsidR="00313369" w:rsidRDefault="00313369" w:rsidP="00313369"/>
    <w:p w14:paraId="7B14A940" w14:textId="519F29E9" w:rsidR="00DA3083" w:rsidRDefault="00F123EF" w:rsidP="001916DA">
      <w:pPr>
        <w:jc w:val="center"/>
      </w:pPr>
      <w:r>
        <w:rPr>
          <w:noProof/>
        </w:rPr>
        <w:drawing>
          <wp:inline distT="0" distB="0" distL="0" distR="0" wp14:anchorId="6217B82B" wp14:editId="3ECD60B3">
            <wp:extent cx="6396314" cy="5254390"/>
            <wp:effectExtent l="0" t="0" r="5080" b="3810"/>
            <wp:docPr id="549388252" name="Picture 54938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388252"/>
                    <pic:cNvPicPr/>
                  </pic:nvPicPr>
                  <pic:blipFill>
                    <a:blip r:embed="rId32">
                      <a:extLst>
                        <a:ext uri="{28A0092B-C50C-407E-A947-70E740481C1C}">
                          <a14:useLocalDpi xmlns:a14="http://schemas.microsoft.com/office/drawing/2010/main" val="0"/>
                        </a:ext>
                      </a:extLst>
                    </a:blip>
                    <a:stretch>
                      <a:fillRect/>
                    </a:stretch>
                  </pic:blipFill>
                  <pic:spPr>
                    <a:xfrm>
                      <a:off x="0" y="0"/>
                      <a:ext cx="6396314" cy="5254390"/>
                    </a:xfrm>
                    <a:prstGeom prst="rect">
                      <a:avLst/>
                    </a:prstGeom>
                  </pic:spPr>
                </pic:pic>
              </a:graphicData>
            </a:graphic>
          </wp:inline>
        </w:drawing>
      </w:r>
    </w:p>
    <w:p w14:paraId="2A34FAA9" w14:textId="77777777" w:rsidR="00313369" w:rsidRDefault="00313369" w:rsidP="00DA3083"/>
    <w:p w14:paraId="6825B9F8" w14:textId="77777777" w:rsidR="00313369" w:rsidRDefault="00313369" w:rsidP="00DA3083"/>
    <w:p w14:paraId="1042EC04" w14:textId="77777777" w:rsidR="00313369" w:rsidRDefault="00313369" w:rsidP="00DA3083"/>
    <w:p w14:paraId="28D526FB" w14:textId="77777777" w:rsidR="00313369" w:rsidRDefault="00313369" w:rsidP="00DA3083"/>
    <w:p w14:paraId="3CBB73CA" w14:textId="77777777" w:rsidR="00313369" w:rsidRDefault="00313369" w:rsidP="00DA3083"/>
    <w:p w14:paraId="3E6E4166" w14:textId="77777777" w:rsidR="00313369" w:rsidRDefault="00313369" w:rsidP="00DA3083"/>
    <w:p w14:paraId="0BA27EA0" w14:textId="77777777" w:rsidR="00313369" w:rsidRDefault="00313369" w:rsidP="00DA3083"/>
    <w:p w14:paraId="04976E6F" w14:textId="77777777" w:rsidR="00313369" w:rsidRDefault="00313369" w:rsidP="00DA3083"/>
    <w:p w14:paraId="45A16AC5" w14:textId="77777777" w:rsidR="00313369" w:rsidRDefault="00313369" w:rsidP="00DA3083"/>
    <w:p w14:paraId="302069E3" w14:textId="77777777" w:rsidR="00313369" w:rsidRDefault="00313369" w:rsidP="00DA3083"/>
    <w:p w14:paraId="7B2ABA1D" w14:textId="77777777" w:rsidR="00313369" w:rsidRDefault="00313369" w:rsidP="00DA3083"/>
    <w:p w14:paraId="0673084B" w14:textId="77777777" w:rsidR="00A3332F" w:rsidRPr="003100C1" w:rsidRDefault="00A3332F" w:rsidP="00A3332F"/>
    <w:p w14:paraId="5A016359" w14:textId="6D878197" w:rsidR="00A3332F" w:rsidRPr="002D4328" w:rsidRDefault="00A3332F" w:rsidP="00D33B7F">
      <w:pPr>
        <w:pStyle w:val="Ttulo3"/>
        <w:numPr>
          <w:ilvl w:val="2"/>
          <w:numId w:val="19"/>
        </w:numPr>
        <w:ind w:left="1843"/>
        <w:rPr>
          <w:rFonts w:ascii="Calibri" w:hAnsi="Calibri" w:cs="Calibri"/>
          <w:sz w:val="24"/>
          <w:szCs w:val="24"/>
        </w:rPr>
      </w:pPr>
      <w:bookmarkStart w:id="45" w:name="_Toc59650551"/>
      <w:r w:rsidRPr="002D4328">
        <w:rPr>
          <w:rFonts w:ascii="Calibri" w:hAnsi="Calibri" w:cs="Calibri"/>
          <w:sz w:val="24"/>
          <w:szCs w:val="24"/>
        </w:rPr>
        <w:t>Lista de casos de Uso</w:t>
      </w:r>
      <w:bookmarkEnd w:id="45"/>
      <w:r w:rsidRPr="002D4328">
        <w:rPr>
          <w:rFonts w:ascii="Calibri" w:hAnsi="Calibri" w:cs="Calibri"/>
          <w:sz w:val="24"/>
          <w:szCs w:val="24"/>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5"/>
        <w:gridCol w:w="1925"/>
        <w:gridCol w:w="1926"/>
        <w:gridCol w:w="1926"/>
        <w:gridCol w:w="1926"/>
      </w:tblGrid>
      <w:tr w:rsidR="00313369" w:rsidRPr="005F1767" w14:paraId="29ADDC33" w14:textId="77777777" w:rsidTr="001916DA">
        <w:trPr>
          <w:trHeight w:val="707"/>
          <w:jc w:val="center"/>
        </w:trPr>
        <w:tc>
          <w:tcPr>
            <w:tcW w:w="1000" w:type="pct"/>
            <w:shd w:val="clear" w:color="auto" w:fill="auto"/>
          </w:tcPr>
          <w:p w14:paraId="2A6AC1EC" w14:textId="77777777" w:rsidR="00313369" w:rsidRPr="00CF6119" w:rsidRDefault="00313369" w:rsidP="001916DA">
            <w:pPr>
              <w:jc w:val="center"/>
              <w:rPr>
                <w:b/>
              </w:rPr>
            </w:pPr>
            <w:r w:rsidRPr="00CF6119">
              <w:rPr>
                <w:b/>
              </w:rPr>
              <w:t>Id</w:t>
            </w:r>
          </w:p>
        </w:tc>
        <w:tc>
          <w:tcPr>
            <w:tcW w:w="1000" w:type="pct"/>
            <w:shd w:val="clear" w:color="auto" w:fill="auto"/>
          </w:tcPr>
          <w:p w14:paraId="5C9E41FD" w14:textId="77777777" w:rsidR="00313369" w:rsidRPr="005F1767" w:rsidRDefault="00313369" w:rsidP="001916DA">
            <w:pPr>
              <w:jc w:val="center"/>
              <w:rPr>
                <w:b/>
              </w:rPr>
            </w:pPr>
            <w:r w:rsidRPr="005F1767">
              <w:rPr>
                <w:b/>
              </w:rPr>
              <w:t>Caso de Uso</w:t>
            </w:r>
          </w:p>
        </w:tc>
        <w:tc>
          <w:tcPr>
            <w:tcW w:w="1000" w:type="pct"/>
            <w:shd w:val="clear" w:color="auto" w:fill="auto"/>
          </w:tcPr>
          <w:p w14:paraId="3E567D26" w14:textId="77777777" w:rsidR="00313369" w:rsidRPr="005F1767" w:rsidRDefault="00313369" w:rsidP="001916DA">
            <w:pPr>
              <w:jc w:val="center"/>
              <w:rPr>
                <w:b/>
              </w:rPr>
            </w:pPr>
            <w:r>
              <w:rPr>
                <w:b/>
              </w:rPr>
              <w:t>Complejidad</w:t>
            </w:r>
          </w:p>
        </w:tc>
        <w:tc>
          <w:tcPr>
            <w:tcW w:w="1000" w:type="pct"/>
            <w:shd w:val="clear" w:color="auto" w:fill="auto"/>
          </w:tcPr>
          <w:p w14:paraId="170BE669" w14:textId="77777777" w:rsidR="00313369" w:rsidRPr="005F1767" w:rsidRDefault="00313369" w:rsidP="001916DA">
            <w:pPr>
              <w:jc w:val="center"/>
              <w:rPr>
                <w:b/>
              </w:rPr>
            </w:pPr>
            <w:r w:rsidRPr="005F1767">
              <w:rPr>
                <w:b/>
              </w:rPr>
              <w:t xml:space="preserve">Prioridad </w:t>
            </w:r>
            <w:r>
              <w:rPr>
                <w:b/>
              </w:rPr>
              <w:t>del cliente</w:t>
            </w:r>
          </w:p>
        </w:tc>
        <w:tc>
          <w:tcPr>
            <w:tcW w:w="1000" w:type="pct"/>
            <w:shd w:val="clear" w:color="auto" w:fill="auto"/>
          </w:tcPr>
          <w:p w14:paraId="3E930830" w14:textId="77777777" w:rsidR="00313369" w:rsidRPr="005F1767" w:rsidRDefault="00313369" w:rsidP="001916DA">
            <w:pPr>
              <w:jc w:val="center"/>
              <w:rPr>
                <w:b/>
              </w:rPr>
            </w:pPr>
            <w:r w:rsidRPr="005F1767">
              <w:rPr>
                <w:b/>
              </w:rPr>
              <w:t>Prioridad Técnica</w:t>
            </w:r>
          </w:p>
        </w:tc>
      </w:tr>
      <w:tr w:rsidR="00313369" w:rsidRPr="005F1767" w14:paraId="76682A79" w14:textId="77777777" w:rsidTr="001916DA">
        <w:trPr>
          <w:trHeight w:val="1060"/>
          <w:jc w:val="center"/>
        </w:trPr>
        <w:tc>
          <w:tcPr>
            <w:tcW w:w="1000" w:type="pct"/>
          </w:tcPr>
          <w:p w14:paraId="0DE5644D" w14:textId="77777777" w:rsidR="00313369" w:rsidRPr="00A41CDB" w:rsidRDefault="00313369" w:rsidP="001916DA">
            <w:pPr>
              <w:jc w:val="center"/>
              <w:rPr>
                <w:color w:val="000000" w:themeColor="text1"/>
              </w:rPr>
            </w:pPr>
            <w:r w:rsidRPr="00A41CDB">
              <w:rPr>
                <w:color w:val="000000" w:themeColor="text1"/>
              </w:rPr>
              <w:t>CU1</w:t>
            </w:r>
          </w:p>
        </w:tc>
        <w:tc>
          <w:tcPr>
            <w:tcW w:w="1000" w:type="pct"/>
          </w:tcPr>
          <w:p w14:paraId="3445944C" w14:textId="77777777" w:rsidR="00313369" w:rsidRPr="00A41CDB" w:rsidRDefault="00313369" w:rsidP="001916DA">
            <w:pPr>
              <w:jc w:val="center"/>
              <w:rPr>
                <w:color w:val="000000" w:themeColor="text1"/>
              </w:rPr>
            </w:pPr>
            <w:r w:rsidRPr="60A15E10">
              <w:rPr>
                <w:color w:val="000000" w:themeColor="text1"/>
              </w:rPr>
              <w:t>Actualizar datos del Propietario</w:t>
            </w:r>
          </w:p>
        </w:tc>
        <w:tc>
          <w:tcPr>
            <w:tcW w:w="1000" w:type="pct"/>
          </w:tcPr>
          <w:p w14:paraId="6C56F588" w14:textId="77777777" w:rsidR="00313369" w:rsidRPr="00A41CDB" w:rsidRDefault="00313369" w:rsidP="001916DA">
            <w:pPr>
              <w:jc w:val="center"/>
              <w:rPr>
                <w:color w:val="000000" w:themeColor="text1"/>
              </w:rPr>
            </w:pPr>
            <w:r w:rsidRPr="00A41CDB">
              <w:rPr>
                <w:color w:val="000000" w:themeColor="text1"/>
              </w:rPr>
              <w:t>Media</w:t>
            </w:r>
          </w:p>
        </w:tc>
        <w:tc>
          <w:tcPr>
            <w:tcW w:w="1000" w:type="pct"/>
          </w:tcPr>
          <w:p w14:paraId="5F165F03" w14:textId="77777777" w:rsidR="00313369" w:rsidRPr="00A41CDB" w:rsidRDefault="00313369" w:rsidP="001916DA">
            <w:pPr>
              <w:jc w:val="center"/>
              <w:rPr>
                <w:color w:val="000000" w:themeColor="text1"/>
              </w:rPr>
            </w:pPr>
            <w:r w:rsidRPr="00A41CDB">
              <w:rPr>
                <w:color w:val="000000" w:themeColor="text1"/>
              </w:rPr>
              <w:t>Baja</w:t>
            </w:r>
          </w:p>
        </w:tc>
        <w:tc>
          <w:tcPr>
            <w:tcW w:w="1000" w:type="pct"/>
          </w:tcPr>
          <w:p w14:paraId="7847D2A0" w14:textId="77777777" w:rsidR="00313369" w:rsidRPr="00A41CDB" w:rsidRDefault="00313369" w:rsidP="001916DA">
            <w:pPr>
              <w:jc w:val="center"/>
              <w:rPr>
                <w:color w:val="000000" w:themeColor="text1"/>
              </w:rPr>
            </w:pPr>
            <w:r>
              <w:rPr>
                <w:color w:val="000000" w:themeColor="text1"/>
              </w:rPr>
              <w:t>Media</w:t>
            </w:r>
          </w:p>
        </w:tc>
      </w:tr>
      <w:tr w:rsidR="00313369" w:rsidRPr="005F1767" w14:paraId="1BA05C58" w14:textId="77777777" w:rsidTr="001916DA">
        <w:trPr>
          <w:trHeight w:val="1143"/>
          <w:jc w:val="center"/>
        </w:trPr>
        <w:tc>
          <w:tcPr>
            <w:tcW w:w="1000" w:type="pct"/>
          </w:tcPr>
          <w:p w14:paraId="153268F5" w14:textId="77777777" w:rsidR="00313369" w:rsidRPr="6E6ABA66" w:rsidRDefault="00313369" w:rsidP="001916DA">
            <w:pPr>
              <w:jc w:val="center"/>
              <w:rPr>
                <w:color w:val="000000" w:themeColor="text1"/>
              </w:rPr>
            </w:pPr>
            <w:r w:rsidRPr="2EECBB3C">
              <w:rPr>
                <w:color w:val="000000" w:themeColor="text1"/>
              </w:rPr>
              <w:t>CU2</w:t>
            </w:r>
          </w:p>
        </w:tc>
        <w:tc>
          <w:tcPr>
            <w:tcW w:w="1000" w:type="pct"/>
          </w:tcPr>
          <w:p w14:paraId="49F1425D" w14:textId="77777777" w:rsidR="00313369" w:rsidRPr="6E6ABA66" w:rsidRDefault="00313369" w:rsidP="001916DA">
            <w:pPr>
              <w:spacing w:line="259" w:lineRule="auto"/>
              <w:jc w:val="center"/>
              <w:rPr>
                <w:color w:val="0000FF"/>
              </w:rPr>
            </w:pPr>
            <w:r w:rsidRPr="2EECBB3C">
              <w:t>Actualizar datos del Vehículo</w:t>
            </w:r>
          </w:p>
        </w:tc>
        <w:tc>
          <w:tcPr>
            <w:tcW w:w="1000" w:type="pct"/>
          </w:tcPr>
          <w:p w14:paraId="478BCEF0" w14:textId="77777777" w:rsidR="00313369" w:rsidRPr="6E6ABA66" w:rsidRDefault="00313369" w:rsidP="001916DA">
            <w:pPr>
              <w:spacing w:line="259" w:lineRule="auto"/>
              <w:jc w:val="center"/>
              <w:rPr>
                <w:color w:val="0000FF"/>
              </w:rPr>
            </w:pPr>
            <w:r w:rsidRPr="2EECBB3C">
              <w:t>Media</w:t>
            </w:r>
          </w:p>
        </w:tc>
        <w:tc>
          <w:tcPr>
            <w:tcW w:w="1000" w:type="pct"/>
          </w:tcPr>
          <w:p w14:paraId="598EAF44" w14:textId="77777777" w:rsidR="00313369" w:rsidRDefault="00313369" w:rsidP="001916DA">
            <w:pPr>
              <w:jc w:val="center"/>
            </w:pPr>
            <w:r w:rsidRPr="2EECBB3C">
              <w:t>Baja</w:t>
            </w:r>
          </w:p>
        </w:tc>
        <w:tc>
          <w:tcPr>
            <w:tcW w:w="1000" w:type="pct"/>
          </w:tcPr>
          <w:p w14:paraId="51E6BAFD" w14:textId="77777777" w:rsidR="00313369" w:rsidRDefault="00313369" w:rsidP="001916DA">
            <w:pPr>
              <w:jc w:val="center"/>
            </w:pPr>
            <w:r w:rsidRPr="2EECBB3C">
              <w:t>Media</w:t>
            </w:r>
          </w:p>
        </w:tc>
      </w:tr>
      <w:tr w:rsidR="00313369" w:rsidRPr="005F1767" w14:paraId="0355C5CB" w14:textId="77777777" w:rsidTr="001916DA">
        <w:trPr>
          <w:trHeight w:val="707"/>
          <w:jc w:val="center"/>
        </w:trPr>
        <w:tc>
          <w:tcPr>
            <w:tcW w:w="1000" w:type="pct"/>
          </w:tcPr>
          <w:p w14:paraId="72036D0A" w14:textId="77777777" w:rsidR="00313369" w:rsidRPr="00860EEF" w:rsidRDefault="00313369" w:rsidP="001916DA">
            <w:pPr>
              <w:jc w:val="center"/>
            </w:pPr>
            <w:r w:rsidRPr="00860EEF">
              <w:t>CU3</w:t>
            </w:r>
          </w:p>
        </w:tc>
        <w:tc>
          <w:tcPr>
            <w:tcW w:w="1000" w:type="pct"/>
          </w:tcPr>
          <w:p w14:paraId="087B0702" w14:textId="3F062075" w:rsidR="00313369" w:rsidRPr="00860EEF" w:rsidRDefault="00313369" w:rsidP="001916DA">
            <w:pPr>
              <w:jc w:val="center"/>
            </w:pPr>
            <w:r>
              <w:t xml:space="preserve">Registrar nuevo </w:t>
            </w:r>
            <w:r w:rsidR="006D2E82">
              <w:t>funcionario</w:t>
            </w:r>
          </w:p>
        </w:tc>
        <w:tc>
          <w:tcPr>
            <w:tcW w:w="1000" w:type="pct"/>
          </w:tcPr>
          <w:p w14:paraId="72C87A44" w14:textId="77777777" w:rsidR="00313369" w:rsidRPr="00860EEF" w:rsidRDefault="00313369" w:rsidP="001916DA">
            <w:pPr>
              <w:jc w:val="center"/>
            </w:pPr>
            <w:r>
              <w:t>Baja</w:t>
            </w:r>
          </w:p>
        </w:tc>
        <w:tc>
          <w:tcPr>
            <w:tcW w:w="1000" w:type="pct"/>
          </w:tcPr>
          <w:p w14:paraId="100778CB" w14:textId="77777777" w:rsidR="00313369" w:rsidRPr="00860EEF" w:rsidRDefault="00313369" w:rsidP="001916DA">
            <w:pPr>
              <w:jc w:val="center"/>
            </w:pPr>
            <w:r>
              <w:t>Media</w:t>
            </w:r>
          </w:p>
        </w:tc>
        <w:tc>
          <w:tcPr>
            <w:tcW w:w="1000" w:type="pct"/>
          </w:tcPr>
          <w:p w14:paraId="09B1C16A" w14:textId="6884DD12" w:rsidR="00313369" w:rsidRPr="00860EEF" w:rsidRDefault="00313369" w:rsidP="001916DA">
            <w:pPr>
              <w:jc w:val="center"/>
            </w:pPr>
            <w:r w:rsidRPr="00860EEF">
              <w:t>Alta</w:t>
            </w:r>
          </w:p>
        </w:tc>
      </w:tr>
      <w:tr w:rsidR="00313369" w:rsidRPr="005F1767" w14:paraId="1AE8695E" w14:textId="77777777" w:rsidTr="001916DA">
        <w:trPr>
          <w:trHeight w:val="1060"/>
          <w:jc w:val="center"/>
        </w:trPr>
        <w:tc>
          <w:tcPr>
            <w:tcW w:w="1000" w:type="pct"/>
          </w:tcPr>
          <w:p w14:paraId="0C91BEC3" w14:textId="77777777" w:rsidR="00313369" w:rsidRPr="00815E40" w:rsidRDefault="00313369" w:rsidP="001916DA">
            <w:pPr>
              <w:spacing w:line="259" w:lineRule="auto"/>
              <w:jc w:val="center"/>
            </w:pPr>
            <w:r w:rsidRPr="00815E40">
              <w:t>CU4</w:t>
            </w:r>
          </w:p>
        </w:tc>
        <w:tc>
          <w:tcPr>
            <w:tcW w:w="1000" w:type="pct"/>
          </w:tcPr>
          <w:p w14:paraId="4E4FF34A" w14:textId="59CB33E1" w:rsidR="00313369" w:rsidRPr="00815E40" w:rsidRDefault="00313369" w:rsidP="001916DA">
            <w:pPr>
              <w:jc w:val="center"/>
            </w:pPr>
            <w:r>
              <w:t xml:space="preserve">Autentificar ingreso del </w:t>
            </w:r>
            <w:r w:rsidR="006D2E82">
              <w:t>funcionario</w:t>
            </w:r>
          </w:p>
        </w:tc>
        <w:tc>
          <w:tcPr>
            <w:tcW w:w="1000" w:type="pct"/>
          </w:tcPr>
          <w:p w14:paraId="6C353D6A" w14:textId="77777777" w:rsidR="00313369" w:rsidRPr="00815E40" w:rsidRDefault="00313369" w:rsidP="001916DA">
            <w:pPr>
              <w:jc w:val="center"/>
            </w:pPr>
            <w:r>
              <w:t>Media</w:t>
            </w:r>
          </w:p>
        </w:tc>
        <w:tc>
          <w:tcPr>
            <w:tcW w:w="1000" w:type="pct"/>
          </w:tcPr>
          <w:p w14:paraId="5181FC0D" w14:textId="77777777" w:rsidR="00313369" w:rsidRPr="00815E40" w:rsidRDefault="00313369" w:rsidP="001916DA">
            <w:pPr>
              <w:jc w:val="center"/>
            </w:pPr>
            <w:r>
              <w:t>Baja</w:t>
            </w:r>
          </w:p>
        </w:tc>
        <w:tc>
          <w:tcPr>
            <w:tcW w:w="1000" w:type="pct"/>
          </w:tcPr>
          <w:p w14:paraId="02AF51F9" w14:textId="77777777" w:rsidR="00313369" w:rsidRPr="00815E40" w:rsidRDefault="00313369" w:rsidP="001916DA">
            <w:pPr>
              <w:jc w:val="center"/>
            </w:pPr>
            <w:r>
              <w:t>Alta</w:t>
            </w:r>
          </w:p>
        </w:tc>
      </w:tr>
      <w:tr w:rsidR="00313369" w:rsidRPr="005F1767" w14:paraId="08B569EC" w14:textId="77777777" w:rsidTr="001916DA">
        <w:trPr>
          <w:trHeight w:val="707"/>
          <w:jc w:val="center"/>
        </w:trPr>
        <w:tc>
          <w:tcPr>
            <w:tcW w:w="1000" w:type="pct"/>
          </w:tcPr>
          <w:p w14:paraId="611EFF8F" w14:textId="77777777" w:rsidR="00313369" w:rsidRPr="000D79FA" w:rsidRDefault="00313369" w:rsidP="001916DA">
            <w:pPr>
              <w:jc w:val="center"/>
              <w:rPr>
                <w:color w:val="000000" w:themeColor="text1"/>
              </w:rPr>
            </w:pPr>
            <w:r w:rsidRPr="000D79FA">
              <w:rPr>
                <w:color w:val="000000" w:themeColor="text1"/>
              </w:rPr>
              <w:t>CU5</w:t>
            </w:r>
          </w:p>
        </w:tc>
        <w:tc>
          <w:tcPr>
            <w:tcW w:w="1000" w:type="pct"/>
          </w:tcPr>
          <w:p w14:paraId="7D3EFB92" w14:textId="77777777" w:rsidR="00313369" w:rsidRPr="000D79FA" w:rsidRDefault="00313369" w:rsidP="001916DA">
            <w:pPr>
              <w:jc w:val="center"/>
              <w:rPr>
                <w:color w:val="000000" w:themeColor="text1"/>
              </w:rPr>
            </w:pPr>
            <w:r>
              <w:rPr>
                <w:color w:val="000000" w:themeColor="text1"/>
              </w:rPr>
              <w:t>Notificar al Propietario</w:t>
            </w:r>
          </w:p>
        </w:tc>
        <w:tc>
          <w:tcPr>
            <w:tcW w:w="1000" w:type="pct"/>
          </w:tcPr>
          <w:p w14:paraId="7445FC15" w14:textId="77777777" w:rsidR="00313369" w:rsidRPr="000D79FA" w:rsidRDefault="00313369" w:rsidP="001916DA">
            <w:pPr>
              <w:jc w:val="center"/>
              <w:rPr>
                <w:color w:val="000000" w:themeColor="text1"/>
              </w:rPr>
            </w:pPr>
            <w:r>
              <w:rPr>
                <w:color w:val="000000" w:themeColor="text1"/>
              </w:rPr>
              <w:t>Baja</w:t>
            </w:r>
          </w:p>
        </w:tc>
        <w:tc>
          <w:tcPr>
            <w:tcW w:w="1000" w:type="pct"/>
          </w:tcPr>
          <w:p w14:paraId="3BE4AF22" w14:textId="77777777" w:rsidR="00313369" w:rsidRPr="000D79FA" w:rsidRDefault="00313369" w:rsidP="001916DA">
            <w:pPr>
              <w:jc w:val="center"/>
              <w:rPr>
                <w:color w:val="000000" w:themeColor="text1"/>
              </w:rPr>
            </w:pPr>
            <w:r w:rsidRPr="000D79FA">
              <w:rPr>
                <w:color w:val="000000" w:themeColor="text1"/>
              </w:rPr>
              <w:t>Media</w:t>
            </w:r>
          </w:p>
        </w:tc>
        <w:tc>
          <w:tcPr>
            <w:tcW w:w="1000" w:type="pct"/>
          </w:tcPr>
          <w:p w14:paraId="4F1F8EC8" w14:textId="77777777" w:rsidR="00313369" w:rsidRPr="000D79FA" w:rsidRDefault="00313369" w:rsidP="001916DA">
            <w:pPr>
              <w:jc w:val="center"/>
              <w:rPr>
                <w:color w:val="000000" w:themeColor="text1"/>
              </w:rPr>
            </w:pPr>
            <w:r>
              <w:rPr>
                <w:color w:val="000000" w:themeColor="text1"/>
              </w:rPr>
              <w:t>Media</w:t>
            </w:r>
          </w:p>
        </w:tc>
      </w:tr>
      <w:tr w:rsidR="00313369" w:rsidRPr="005F1767" w14:paraId="0AF6AFA9" w14:textId="77777777" w:rsidTr="001916DA">
        <w:trPr>
          <w:trHeight w:val="1143"/>
          <w:jc w:val="center"/>
        </w:trPr>
        <w:tc>
          <w:tcPr>
            <w:tcW w:w="1000" w:type="pct"/>
          </w:tcPr>
          <w:p w14:paraId="32AD3F5A" w14:textId="245283A6" w:rsidR="00313369" w:rsidRPr="00CF6119" w:rsidRDefault="00EA5395" w:rsidP="001916DA">
            <w:pPr>
              <w:spacing w:line="259" w:lineRule="auto"/>
              <w:jc w:val="center"/>
              <w:rPr>
                <w:color w:val="000000" w:themeColor="text1"/>
              </w:rPr>
            </w:pPr>
            <w:r>
              <w:rPr>
                <w:color w:val="000000" w:themeColor="text1"/>
              </w:rPr>
              <w:t>5.1.2.6.</w:t>
            </w:r>
          </w:p>
        </w:tc>
        <w:tc>
          <w:tcPr>
            <w:tcW w:w="1000" w:type="pct"/>
          </w:tcPr>
          <w:p w14:paraId="3B643783" w14:textId="4C21F0E0" w:rsidR="00313369" w:rsidRPr="00CF6119" w:rsidRDefault="00313369" w:rsidP="001916DA">
            <w:pPr>
              <w:spacing w:line="259" w:lineRule="auto"/>
              <w:jc w:val="center"/>
              <w:rPr>
                <w:color w:val="000000" w:themeColor="text1"/>
              </w:rPr>
            </w:pPr>
            <w:r w:rsidRPr="7AB21F69">
              <w:rPr>
                <w:color w:val="000000" w:themeColor="text1"/>
              </w:rPr>
              <w:t>Realizar pago a ventanilla por multas</w:t>
            </w:r>
          </w:p>
        </w:tc>
        <w:tc>
          <w:tcPr>
            <w:tcW w:w="1000" w:type="pct"/>
          </w:tcPr>
          <w:p w14:paraId="0EB271F0" w14:textId="77777777" w:rsidR="00313369" w:rsidRPr="00CF6119" w:rsidRDefault="00313369" w:rsidP="001916DA">
            <w:pPr>
              <w:jc w:val="center"/>
            </w:pPr>
            <w:r w:rsidRPr="7AB21F69">
              <w:t>Media</w:t>
            </w:r>
          </w:p>
        </w:tc>
        <w:tc>
          <w:tcPr>
            <w:tcW w:w="1000" w:type="pct"/>
          </w:tcPr>
          <w:p w14:paraId="6EC9B364" w14:textId="77777777" w:rsidR="00313369" w:rsidRPr="00CF6119" w:rsidRDefault="00313369" w:rsidP="001916DA">
            <w:pPr>
              <w:spacing w:line="259" w:lineRule="auto"/>
              <w:jc w:val="center"/>
            </w:pPr>
            <w:r w:rsidRPr="7AB21F69">
              <w:rPr>
                <w:color w:val="000000" w:themeColor="text1"/>
              </w:rPr>
              <w:t>Baja</w:t>
            </w:r>
          </w:p>
        </w:tc>
        <w:tc>
          <w:tcPr>
            <w:tcW w:w="1000" w:type="pct"/>
          </w:tcPr>
          <w:p w14:paraId="4AF3EDCD" w14:textId="77777777" w:rsidR="00313369" w:rsidRPr="00CF6119" w:rsidRDefault="00313369" w:rsidP="001916DA">
            <w:pPr>
              <w:jc w:val="center"/>
              <w:rPr>
                <w:color w:val="000000" w:themeColor="text1"/>
              </w:rPr>
            </w:pPr>
            <w:r w:rsidRPr="7AB21F69">
              <w:rPr>
                <w:color w:val="000000" w:themeColor="text1"/>
              </w:rPr>
              <w:t>Alta</w:t>
            </w:r>
          </w:p>
        </w:tc>
      </w:tr>
      <w:tr w:rsidR="0012077D" w:rsidRPr="005F1767" w14:paraId="7F205902" w14:textId="77777777" w:rsidTr="001916DA">
        <w:trPr>
          <w:trHeight w:val="1143"/>
          <w:jc w:val="center"/>
        </w:trPr>
        <w:tc>
          <w:tcPr>
            <w:tcW w:w="1000" w:type="pct"/>
          </w:tcPr>
          <w:p w14:paraId="19603C72" w14:textId="41E90ADC" w:rsidR="0012077D" w:rsidRPr="7AB21F69" w:rsidRDefault="00EA5395" w:rsidP="001916DA">
            <w:pPr>
              <w:spacing w:line="259" w:lineRule="auto"/>
              <w:jc w:val="center"/>
              <w:rPr>
                <w:color w:val="000000" w:themeColor="text1"/>
              </w:rPr>
            </w:pPr>
            <w:r>
              <w:rPr>
                <w:color w:val="000000" w:themeColor="text1"/>
              </w:rPr>
              <w:t>5.1.2.7.</w:t>
            </w:r>
          </w:p>
        </w:tc>
        <w:tc>
          <w:tcPr>
            <w:tcW w:w="1000" w:type="pct"/>
          </w:tcPr>
          <w:p w14:paraId="1BFBABAC" w14:textId="57EF30E1" w:rsidR="0012077D" w:rsidRPr="7AB21F69" w:rsidRDefault="0012077D" w:rsidP="001916DA">
            <w:pPr>
              <w:spacing w:line="259" w:lineRule="auto"/>
              <w:jc w:val="center"/>
              <w:rPr>
                <w:color w:val="000000" w:themeColor="text1"/>
              </w:rPr>
            </w:pPr>
            <w:r>
              <w:rPr>
                <w:color w:val="000000" w:themeColor="text1"/>
              </w:rPr>
              <w:t>Verificar pagos y Actualizar datos</w:t>
            </w:r>
          </w:p>
        </w:tc>
        <w:tc>
          <w:tcPr>
            <w:tcW w:w="1000" w:type="pct"/>
          </w:tcPr>
          <w:p w14:paraId="20F59930" w14:textId="110218B9" w:rsidR="0012077D" w:rsidRPr="7AB21F69" w:rsidRDefault="0012077D" w:rsidP="001916DA">
            <w:pPr>
              <w:jc w:val="center"/>
            </w:pPr>
            <w:r>
              <w:t>Baja</w:t>
            </w:r>
          </w:p>
        </w:tc>
        <w:tc>
          <w:tcPr>
            <w:tcW w:w="1000" w:type="pct"/>
          </w:tcPr>
          <w:p w14:paraId="090286A8" w14:textId="1C1B99FA" w:rsidR="0012077D" w:rsidRPr="7AB21F69" w:rsidRDefault="0012077D" w:rsidP="001916DA">
            <w:pPr>
              <w:spacing w:line="259" w:lineRule="auto"/>
              <w:jc w:val="center"/>
              <w:rPr>
                <w:color w:val="000000" w:themeColor="text1"/>
              </w:rPr>
            </w:pPr>
            <w:r>
              <w:rPr>
                <w:color w:val="000000" w:themeColor="text1"/>
              </w:rPr>
              <w:t>Media</w:t>
            </w:r>
          </w:p>
        </w:tc>
        <w:tc>
          <w:tcPr>
            <w:tcW w:w="1000" w:type="pct"/>
          </w:tcPr>
          <w:p w14:paraId="40F481B2" w14:textId="727F1785" w:rsidR="0012077D" w:rsidRPr="7AB21F69" w:rsidRDefault="0012077D" w:rsidP="001916DA">
            <w:pPr>
              <w:jc w:val="center"/>
              <w:rPr>
                <w:color w:val="000000" w:themeColor="text1"/>
              </w:rPr>
            </w:pPr>
            <w:r>
              <w:rPr>
                <w:color w:val="000000" w:themeColor="text1"/>
              </w:rPr>
              <w:t>Alta</w:t>
            </w:r>
          </w:p>
        </w:tc>
      </w:tr>
      <w:tr w:rsidR="0012077D" w:rsidRPr="005F1767" w14:paraId="32AEF595" w14:textId="77777777" w:rsidTr="001916DA">
        <w:trPr>
          <w:trHeight w:val="1143"/>
          <w:jc w:val="center"/>
        </w:trPr>
        <w:tc>
          <w:tcPr>
            <w:tcW w:w="1000" w:type="pct"/>
          </w:tcPr>
          <w:p w14:paraId="69D01D9F" w14:textId="0BE80D1A" w:rsidR="0012077D" w:rsidRDefault="00EA5395" w:rsidP="001916DA">
            <w:pPr>
              <w:spacing w:line="259" w:lineRule="auto"/>
              <w:jc w:val="center"/>
              <w:rPr>
                <w:color w:val="000000" w:themeColor="text1"/>
              </w:rPr>
            </w:pPr>
            <w:r>
              <w:rPr>
                <w:color w:val="000000" w:themeColor="text1"/>
              </w:rPr>
              <w:t>5.1.2.8.</w:t>
            </w:r>
          </w:p>
        </w:tc>
        <w:tc>
          <w:tcPr>
            <w:tcW w:w="1000" w:type="pct"/>
          </w:tcPr>
          <w:p w14:paraId="700D443C" w14:textId="74A13827" w:rsidR="0012077D" w:rsidRDefault="0012077D" w:rsidP="001916DA">
            <w:pPr>
              <w:spacing w:line="259" w:lineRule="auto"/>
              <w:jc w:val="center"/>
              <w:rPr>
                <w:color w:val="000000" w:themeColor="text1"/>
              </w:rPr>
            </w:pPr>
            <w:r>
              <w:rPr>
                <w:color w:val="000000" w:themeColor="text1"/>
              </w:rPr>
              <w:t>Pago por tarjeta</w:t>
            </w:r>
          </w:p>
        </w:tc>
        <w:tc>
          <w:tcPr>
            <w:tcW w:w="1000" w:type="pct"/>
          </w:tcPr>
          <w:p w14:paraId="47FFAC14" w14:textId="32994048" w:rsidR="0012077D" w:rsidRDefault="0012077D" w:rsidP="001916DA">
            <w:pPr>
              <w:jc w:val="center"/>
            </w:pPr>
            <w:r>
              <w:t>Media</w:t>
            </w:r>
          </w:p>
        </w:tc>
        <w:tc>
          <w:tcPr>
            <w:tcW w:w="1000" w:type="pct"/>
          </w:tcPr>
          <w:p w14:paraId="367965E4" w14:textId="36E08845" w:rsidR="0012077D" w:rsidRDefault="0012077D" w:rsidP="001916DA">
            <w:pPr>
              <w:spacing w:line="259" w:lineRule="auto"/>
              <w:jc w:val="center"/>
              <w:rPr>
                <w:color w:val="000000" w:themeColor="text1"/>
              </w:rPr>
            </w:pPr>
            <w:r>
              <w:rPr>
                <w:color w:val="000000" w:themeColor="text1"/>
              </w:rPr>
              <w:t>Media</w:t>
            </w:r>
          </w:p>
        </w:tc>
        <w:tc>
          <w:tcPr>
            <w:tcW w:w="1000" w:type="pct"/>
          </w:tcPr>
          <w:p w14:paraId="6A46A182" w14:textId="41C6D9D4" w:rsidR="0012077D" w:rsidRDefault="0012077D" w:rsidP="001916DA">
            <w:pPr>
              <w:jc w:val="center"/>
              <w:rPr>
                <w:color w:val="000000" w:themeColor="text1"/>
              </w:rPr>
            </w:pPr>
            <w:r>
              <w:rPr>
                <w:color w:val="000000" w:themeColor="text1"/>
              </w:rPr>
              <w:t>Media</w:t>
            </w:r>
          </w:p>
        </w:tc>
      </w:tr>
      <w:tr w:rsidR="00313369" w:rsidRPr="005F1767" w14:paraId="4C612BE3" w14:textId="77777777" w:rsidTr="001916DA">
        <w:trPr>
          <w:trHeight w:val="1169"/>
          <w:jc w:val="center"/>
        </w:trPr>
        <w:tc>
          <w:tcPr>
            <w:tcW w:w="1000" w:type="pct"/>
          </w:tcPr>
          <w:p w14:paraId="34BDA63C" w14:textId="4DD32ECB" w:rsidR="00313369" w:rsidRPr="00CF6119" w:rsidRDefault="00EA5395" w:rsidP="001916DA">
            <w:pPr>
              <w:spacing w:line="259" w:lineRule="auto"/>
              <w:jc w:val="center"/>
              <w:rPr>
                <w:color w:val="000000" w:themeColor="text1"/>
              </w:rPr>
            </w:pPr>
            <w:r>
              <w:rPr>
                <w:color w:val="000000" w:themeColor="text1"/>
              </w:rPr>
              <w:t>5.1.2.9.</w:t>
            </w:r>
          </w:p>
        </w:tc>
        <w:tc>
          <w:tcPr>
            <w:tcW w:w="1000" w:type="pct"/>
          </w:tcPr>
          <w:p w14:paraId="6A9F1C58" w14:textId="4D22AC72" w:rsidR="00313369" w:rsidRPr="00CF6119" w:rsidRDefault="00313369" w:rsidP="001916DA">
            <w:pPr>
              <w:spacing w:line="259" w:lineRule="auto"/>
              <w:jc w:val="center"/>
              <w:rPr>
                <w:color w:val="000000" w:themeColor="text1"/>
              </w:rPr>
            </w:pPr>
            <w:r w:rsidRPr="7AB21F69">
              <w:rPr>
                <w:color w:val="000000" w:themeColor="text1"/>
              </w:rPr>
              <w:t>Actualización de datos y pago por tarjeta</w:t>
            </w:r>
          </w:p>
        </w:tc>
        <w:tc>
          <w:tcPr>
            <w:tcW w:w="1000" w:type="pct"/>
          </w:tcPr>
          <w:p w14:paraId="750F3FEC" w14:textId="77777777" w:rsidR="00313369" w:rsidRPr="00CF6119" w:rsidRDefault="00313369" w:rsidP="001916DA">
            <w:pPr>
              <w:jc w:val="center"/>
            </w:pPr>
            <w:r w:rsidRPr="7AB21F69">
              <w:t>Alta</w:t>
            </w:r>
          </w:p>
        </w:tc>
        <w:tc>
          <w:tcPr>
            <w:tcW w:w="1000" w:type="pct"/>
          </w:tcPr>
          <w:p w14:paraId="65142669" w14:textId="77777777" w:rsidR="00313369" w:rsidRPr="00CF6119" w:rsidRDefault="00313369" w:rsidP="001916DA">
            <w:pPr>
              <w:spacing w:line="259" w:lineRule="auto"/>
              <w:jc w:val="center"/>
            </w:pPr>
            <w:r w:rsidRPr="7AB21F69">
              <w:t>Baja</w:t>
            </w:r>
          </w:p>
        </w:tc>
        <w:tc>
          <w:tcPr>
            <w:tcW w:w="1000" w:type="pct"/>
          </w:tcPr>
          <w:p w14:paraId="511276B7" w14:textId="77777777" w:rsidR="00313369" w:rsidRPr="00CF6119" w:rsidRDefault="00313369" w:rsidP="001916DA">
            <w:pPr>
              <w:spacing w:line="259" w:lineRule="auto"/>
              <w:jc w:val="center"/>
            </w:pPr>
            <w:r w:rsidRPr="7AB21F69">
              <w:t>Alta</w:t>
            </w:r>
          </w:p>
        </w:tc>
      </w:tr>
      <w:tr w:rsidR="00313369" w:rsidRPr="005F1767" w14:paraId="549C03DA" w14:textId="77777777" w:rsidTr="001916DA">
        <w:trPr>
          <w:trHeight w:val="762"/>
          <w:jc w:val="center"/>
        </w:trPr>
        <w:tc>
          <w:tcPr>
            <w:tcW w:w="1000" w:type="pct"/>
          </w:tcPr>
          <w:p w14:paraId="46DD8266" w14:textId="20A3586F" w:rsidR="00313369" w:rsidRPr="00CF6119" w:rsidRDefault="00EA5395" w:rsidP="001916DA">
            <w:pPr>
              <w:spacing w:line="259" w:lineRule="auto"/>
              <w:jc w:val="center"/>
              <w:rPr>
                <w:color w:val="000000" w:themeColor="text1"/>
              </w:rPr>
            </w:pPr>
            <w:r>
              <w:rPr>
                <w:color w:val="000000" w:themeColor="text1"/>
              </w:rPr>
              <w:t>5.1.2.10.</w:t>
            </w:r>
          </w:p>
        </w:tc>
        <w:tc>
          <w:tcPr>
            <w:tcW w:w="1000" w:type="pct"/>
          </w:tcPr>
          <w:p w14:paraId="3AE06237" w14:textId="66E428E8" w:rsidR="00313369" w:rsidRPr="00CF6119" w:rsidRDefault="00313369" w:rsidP="001916DA">
            <w:pPr>
              <w:spacing w:line="259" w:lineRule="auto"/>
              <w:jc w:val="center"/>
              <w:rPr>
                <w:color w:val="000000" w:themeColor="text1"/>
              </w:rPr>
            </w:pPr>
            <w:r w:rsidRPr="7AB21F69">
              <w:rPr>
                <w:color w:val="000000" w:themeColor="text1"/>
              </w:rPr>
              <w:t>Realizar pago de impuesto</w:t>
            </w:r>
          </w:p>
        </w:tc>
        <w:tc>
          <w:tcPr>
            <w:tcW w:w="1000" w:type="pct"/>
          </w:tcPr>
          <w:p w14:paraId="4D24A5AE" w14:textId="77777777" w:rsidR="00313369" w:rsidRPr="00CF6119" w:rsidRDefault="00313369" w:rsidP="001916DA">
            <w:pPr>
              <w:spacing w:line="259" w:lineRule="auto"/>
              <w:jc w:val="center"/>
            </w:pPr>
            <w:r w:rsidRPr="7AB21F69">
              <w:t>Media</w:t>
            </w:r>
          </w:p>
        </w:tc>
        <w:tc>
          <w:tcPr>
            <w:tcW w:w="1000" w:type="pct"/>
          </w:tcPr>
          <w:p w14:paraId="11F4EBEA" w14:textId="77777777" w:rsidR="00313369" w:rsidRPr="00CF6119" w:rsidRDefault="00313369" w:rsidP="001916DA">
            <w:pPr>
              <w:spacing w:line="259" w:lineRule="auto"/>
              <w:jc w:val="center"/>
            </w:pPr>
            <w:r w:rsidRPr="7AB21F69">
              <w:t>Baja</w:t>
            </w:r>
          </w:p>
        </w:tc>
        <w:tc>
          <w:tcPr>
            <w:tcW w:w="1000" w:type="pct"/>
          </w:tcPr>
          <w:p w14:paraId="7C0B3277" w14:textId="77777777" w:rsidR="00313369" w:rsidRPr="00CF6119" w:rsidRDefault="00313369" w:rsidP="001916DA">
            <w:pPr>
              <w:spacing w:line="259" w:lineRule="auto"/>
              <w:jc w:val="center"/>
            </w:pPr>
            <w:r w:rsidRPr="7AB21F69">
              <w:t>Alta</w:t>
            </w:r>
          </w:p>
        </w:tc>
      </w:tr>
      <w:tr w:rsidR="00313369" w:rsidRPr="005F1767" w14:paraId="5F178183" w14:textId="77777777" w:rsidTr="001916DA">
        <w:trPr>
          <w:trHeight w:val="707"/>
          <w:jc w:val="center"/>
        </w:trPr>
        <w:tc>
          <w:tcPr>
            <w:tcW w:w="1000" w:type="pct"/>
          </w:tcPr>
          <w:p w14:paraId="004CAF85" w14:textId="77777777" w:rsidR="00313369" w:rsidRPr="000537D8" w:rsidRDefault="00313369" w:rsidP="001916DA">
            <w:pPr>
              <w:jc w:val="center"/>
              <w:rPr>
                <w:color w:val="000000" w:themeColor="text1"/>
              </w:rPr>
            </w:pPr>
            <w:r w:rsidRPr="000537D8">
              <w:rPr>
                <w:color w:val="000000" w:themeColor="text1"/>
              </w:rPr>
              <w:t>CU9</w:t>
            </w:r>
          </w:p>
        </w:tc>
        <w:tc>
          <w:tcPr>
            <w:tcW w:w="1000" w:type="pct"/>
          </w:tcPr>
          <w:p w14:paraId="18F63552" w14:textId="77777777" w:rsidR="00313369" w:rsidRPr="000537D8" w:rsidRDefault="00313369" w:rsidP="001916DA">
            <w:pPr>
              <w:jc w:val="center"/>
              <w:rPr>
                <w:color w:val="000000" w:themeColor="text1"/>
              </w:rPr>
            </w:pPr>
            <w:r w:rsidRPr="000537D8">
              <w:rPr>
                <w:color w:val="000000" w:themeColor="text1"/>
              </w:rPr>
              <w:t>Organizar Fechas de pago</w:t>
            </w:r>
          </w:p>
        </w:tc>
        <w:tc>
          <w:tcPr>
            <w:tcW w:w="1000" w:type="pct"/>
          </w:tcPr>
          <w:p w14:paraId="38684084"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127FD2DE"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4CC93C34" w14:textId="77777777" w:rsidR="00313369" w:rsidRPr="000537D8" w:rsidRDefault="00313369" w:rsidP="001916DA">
            <w:pPr>
              <w:jc w:val="center"/>
              <w:rPr>
                <w:color w:val="000000" w:themeColor="text1"/>
              </w:rPr>
            </w:pPr>
            <w:r w:rsidRPr="000537D8">
              <w:rPr>
                <w:color w:val="000000" w:themeColor="text1"/>
              </w:rPr>
              <w:t>Alta</w:t>
            </w:r>
          </w:p>
        </w:tc>
      </w:tr>
      <w:tr w:rsidR="00313369" w14:paraId="48041D41" w14:textId="77777777" w:rsidTr="001916DA">
        <w:trPr>
          <w:trHeight w:val="707"/>
          <w:jc w:val="center"/>
        </w:trPr>
        <w:tc>
          <w:tcPr>
            <w:tcW w:w="1000" w:type="pct"/>
          </w:tcPr>
          <w:p w14:paraId="23D06AA3" w14:textId="77777777" w:rsidR="00313369" w:rsidRDefault="00313369" w:rsidP="001916DA">
            <w:pPr>
              <w:jc w:val="center"/>
              <w:rPr>
                <w:color w:val="000000" w:themeColor="text1"/>
              </w:rPr>
            </w:pPr>
            <w:r w:rsidRPr="15DA8D2E">
              <w:rPr>
                <w:color w:val="000000" w:themeColor="text1"/>
              </w:rPr>
              <w:t>CU10</w:t>
            </w:r>
          </w:p>
        </w:tc>
        <w:tc>
          <w:tcPr>
            <w:tcW w:w="1000" w:type="pct"/>
          </w:tcPr>
          <w:p w14:paraId="0D97C636" w14:textId="77777777" w:rsidR="00313369" w:rsidRDefault="00313369" w:rsidP="001916DA">
            <w:pPr>
              <w:jc w:val="center"/>
              <w:rPr>
                <w:color w:val="000000" w:themeColor="text1"/>
              </w:rPr>
            </w:pPr>
            <w:r w:rsidRPr="15DA8D2E">
              <w:rPr>
                <w:color w:val="000000" w:themeColor="text1"/>
              </w:rPr>
              <w:t>Generación de reporte Total</w:t>
            </w:r>
          </w:p>
        </w:tc>
        <w:tc>
          <w:tcPr>
            <w:tcW w:w="1000" w:type="pct"/>
          </w:tcPr>
          <w:p w14:paraId="129BB4AD" w14:textId="77777777" w:rsidR="00313369" w:rsidRDefault="00313369" w:rsidP="001916DA">
            <w:pPr>
              <w:jc w:val="center"/>
              <w:rPr>
                <w:color w:val="000000" w:themeColor="text1"/>
              </w:rPr>
            </w:pPr>
            <w:r w:rsidRPr="15DA8D2E">
              <w:rPr>
                <w:color w:val="000000" w:themeColor="text1"/>
              </w:rPr>
              <w:t>Media</w:t>
            </w:r>
          </w:p>
        </w:tc>
        <w:tc>
          <w:tcPr>
            <w:tcW w:w="1000" w:type="pct"/>
          </w:tcPr>
          <w:p w14:paraId="7A6F0704" w14:textId="77777777" w:rsidR="00313369" w:rsidRDefault="00313369" w:rsidP="001916DA">
            <w:pPr>
              <w:jc w:val="center"/>
              <w:rPr>
                <w:color w:val="000000" w:themeColor="text1"/>
              </w:rPr>
            </w:pPr>
            <w:r w:rsidRPr="15DA8D2E">
              <w:rPr>
                <w:color w:val="000000" w:themeColor="text1"/>
              </w:rPr>
              <w:t>Baja</w:t>
            </w:r>
          </w:p>
        </w:tc>
        <w:tc>
          <w:tcPr>
            <w:tcW w:w="1000" w:type="pct"/>
          </w:tcPr>
          <w:p w14:paraId="106D312C" w14:textId="77777777" w:rsidR="00313369" w:rsidRDefault="00313369" w:rsidP="001916DA">
            <w:pPr>
              <w:jc w:val="center"/>
              <w:rPr>
                <w:color w:val="000000" w:themeColor="text1"/>
              </w:rPr>
            </w:pPr>
            <w:r w:rsidRPr="15DA8D2E">
              <w:rPr>
                <w:color w:val="000000" w:themeColor="text1"/>
              </w:rPr>
              <w:t>Alta</w:t>
            </w:r>
          </w:p>
        </w:tc>
      </w:tr>
      <w:tr w:rsidR="00313369" w14:paraId="0A9A3587" w14:textId="77777777" w:rsidTr="001916DA">
        <w:trPr>
          <w:trHeight w:val="1060"/>
          <w:jc w:val="center"/>
        </w:trPr>
        <w:tc>
          <w:tcPr>
            <w:tcW w:w="1000" w:type="pct"/>
          </w:tcPr>
          <w:p w14:paraId="60E33043" w14:textId="77777777" w:rsidR="00313369" w:rsidRDefault="00313369" w:rsidP="001916DA">
            <w:pPr>
              <w:jc w:val="center"/>
              <w:rPr>
                <w:color w:val="000000" w:themeColor="text1"/>
              </w:rPr>
            </w:pPr>
            <w:r w:rsidRPr="15DA8D2E">
              <w:rPr>
                <w:color w:val="000000" w:themeColor="text1"/>
              </w:rPr>
              <w:lastRenderedPageBreak/>
              <w:t>CU11</w:t>
            </w:r>
          </w:p>
        </w:tc>
        <w:tc>
          <w:tcPr>
            <w:tcW w:w="1000" w:type="pct"/>
          </w:tcPr>
          <w:p w14:paraId="06BF5887" w14:textId="5A024A4F" w:rsidR="00313369" w:rsidRDefault="00313369" w:rsidP="001916DA">
            <w:pPr>
              <w:jc w:val="center"/>
              <w:rPr>
                <w:color w:val="000000" w:themeColor="text1"/>
              </w:rPr>
            </w:pPr>
            <w:r w:rsidRPr="15DA8D2E">
              <w:rPr>
                <w:color w:val="000000" w:themeColor="text1"/>
              </w:rPr>
              <w:t>Generación de reporte por mes de pago</w:t>
            </w:r>
          </w:p>
        </w:tc>
        <w:tc>
          <w:tcPr>
            <w:tcW w:w="1000" w:type="pct"/>
          </w:tcPr>
          <w:p w14:paraId="75B3F2E1" w14:textId="77777777" w:rsidR="00313369" w:rsidRDefault="00313369" w:rsidP="001916DA">
            <w:pPr>
              <w:jc w:val="center"/>
              <w:rPr>
                <w:color w:val="000000" w:themeColor="text1"/>
              </w:rPr>
            </w:pPr>
            <w:r w:rsidRPr="15DA8D2E">
              <w:rPr>
                <w:color w:val="000000" w:themeColor="text1"/>
              </w:rPr>
              <w:t>Media</w:t>
            </w:r>
          </w:p>
        </w:tc>
        <w:tc>
          <w:tcPr>
            <w:tcW w:w="1000" w:type="pct"/>
          </w:tcPr>
          <w:p w14:paraId="137998A7" w14:textId="77777777" w:rsidR="00313369" w:rsidRDefault="00313369" w:rsidP="001916DA">
            <w:pPr>
              <w:jc w:val="center"/>
              <w:rPr>
                <w:color w:val="000000" w:themeColor="text1"/>
              </w:rPr>
            </w:pPr>
            <w:r w:rsidRPr="15DA8D2E">
              <w:rPr>
                <w:color w:val="000000" w:themeColor="text1"/>
              </w:rPr>
              <w:t>Baja</w:t>
            </w:r>
          </w:p>
        </w:tc>
        <w:tc>
          <w:tcPr>
            <w:tcW w:w="1000" w:type="pct"/>
          </w:tcPr>
          <w:p w14:paraId="3AE1FC56" w14:textId="77777777" w:rsidR="00313369" w:rsidRDefault="00313369" w:rsidP="001916DA">
            <w:pPr>
              <w:jc w:val="center"/>
              <w:rPr>
                <w:color w:val="000000" w:themeColor="text1"/>
              </w:rPr>
            </w:pPr>
            <w:r w:rsidRPr="15DA8D2E">
              <w:rPr>
                <w:color w:val="000000" w:themeColor="text1"/>
              </w:rPr>
              <w:t>Alta</w:t>
            </w:r>
          </w:p>
        </w:tc>
      </w:tr>
      <w:tr w:rsidR="00313369" w14:paraId="480C12B9" w14:textId="77777777" w:rsidTr="001916DA">
        <w:trPr>
          <w:trHeight w:val="1060"/>
          <w:jc w:val="center"/>
        </w:trPr>
        <w:tc>
          <w:tcPr>
            <w:tcW w:w="1000" w:type="pct"/>
          </w:tcPr>
          <w:p w14:paraId="59043E0E" w14:textId="77777777" w:rsidR="00313369" w:rsidRDefault="00313369" w:rsidP="001916DA">
            <w:pPr>
              <w:jc w:val="center"/>
              <w:rPr>
                <w:color w:val="000000" w:themeColor="text1"/>
              </w:rPr>
            </w:pPr>
            <w:r w:rsidRPr="15DA8D2E">
              <w:rPr>
                <w:color w:val="000000" w:themeColor="text1"/>
              </w:rPr>
              <w:t>CU12</w:t>
            </w:r>
          </w:p>
        </w:tc>
        <w:tc>
          <w:tcPr>
            <w:tcW w:w="1000" w:type="pct"/>
          </w:tcPr>
          <w:p w14:paraId="12CD79E7" w14:textId="24E9A679" w:rsidR="00313369" w:rsidRDefault="00313369" w:rsidP="001916DA">
            <w:pPr>
              <w:jc w:val="center"/>
              <w:rPr>
                <w:color w:val="000000" w:themeColor="text1"/>
              </w:rPr>
            </w:pPr>
            <w:r w:rsidRPr="15DA8D2E">
              <w:rPr>
                <w:color w:val="000000" w:themeColor="text1"/>
              </w:rPr>
              <w:t>Generación de reporte por transacción</w:t>
            </w:r>
          </w:p>
        </w:tc>
        <w:tc>
          <w:tcPr>
            <w:tcW w:w="1000" w:type="pct"/>
          </w:tcPr>
          <w:p w14:paraId="6FCA4C16" w14:textId="77777777" w:rsidR="00313369" w:rsidRDefault="00313369" w:rsidP="001916DA">
            <w:pPr>
              <w:jc w:val="center"/>
              <w:rPr>
                <w:color w:val="000000" w:themeColor="text1"/>
              </w:rPr>
            </w:pPr>
            <w:r w:rsidRPr="15DA8D2E">
              <w:rPr>
                <w:color w:val="000000" w:themeColor="text1"/>
              </w:rPr>
              <w:t>Media</w:t>
            </w:r>
          </w:p>
        </w:tc>
        <w:tc>
          <w:tcPr>
            <w:tcW w:w="1000" w:type="pct"/>
          </w:tcPr>
          <w:p w14:paraId="3ED5D889" w14:textId="77777777" w:rsidR="00313369" w:rsidRDefault="00313369" w:rsidP="001916DA">
            <w:pPr>
              <w:jc w:val="center"/>
              <w:rPr>
                <w:color w:val="000000" w:themeColor="text1"/>
              </w:rPr>
            </w:pPr>
            <w:r w:rsidRPr="15DA8D2E">
              <w:rPr>
                <w:color w:val="000000" w:themeColor="text1"/>
              </w:rPr>
              <w:t>Baja</w:t>
            </w:r>
          </w:p>
        </w:tc>
        <w:tc>
          <w:tcPr>
            <w:tcW w:w="1000" w:type="pct"/>
          </w:tcPr>
          <w:p w14:paraId="2CE0D304" w14:textId="77777777" w:rsidR="00313369" w:rsidRDefault="00313369" w:rsidP="001916DA">
            <w:pPr>
              <w:jc w:val="center"/>
              <w:rPr>
                <w:color w:val="000000" w:themeColor="text1"/>
              </w:rPr>
            </w:pPr>
            <w:r w:rsidRPr="15DA8D2E">
              <w:rPr>
                <w:color w:val="000000" w:themeColor="text1"/>
              </w:rPr>
              <w:t>Alta</w:t>
            </w:r>
          </w:p>
        </w:tc>
      </w:tr>
    </w:tbl>
    <w:p w14:paraId="681D8F8A" w14:textId="77777777" w:rsidR="00A3332F" w:rsidRPr="003100C1" w:rsidRDefault="00A3332F" w:rsidP="00A3332F">
      <w:pPr>
        <w:ind w:left="709"/>
        <w:jc w:val="both"/>
        <w:rPr>
          <w:rFonts w:ascii="Calibri" w:hAnsi="Calibri" w:cs="Book Antiqua"/>
          <w:i/>
          <w:color w:val="0000FF"/>
        </w:rPr>
      </w:pPr>
    </w:p>
    <w:p w14:paraId="53A27B67" w14:textId="77777777" w:rsidR="000E040C" w:rsidRDefault="000E040C" w:rsidP="00A3332F">
      <w:pPr>
        <w:ind w:left="709"/>
        <w:jc w:val="both"/>
        <w:rPr>
          <w:rFonts w:ascii="Calibri" w:hAnsi="Calibri" w:cs="Book Antiqua"/>
          <w:i/>
          <w:color w:val="0000FF"/>
        </w:rPr>
      </w:pPr>
    </w:p>
    <w:p w14:paraId="0EA86A37" w14:textId="77777777" w:rsidR="000E040C" w:rsidRDefault="000E040C" w:rsidP="00A3332F">
      <w:pPr>
        <w:ind w:left="709"/>
        <w:jc w:val="both"/>
        <w:rPr>
          <w:rFonts w:ascii="Calibri" w:hAnsi="Calibri" w:cs="Book Antiqua"/>
          <w:i/>
          <w:color w:val="0000FF"/>
        </w:rPr>
      </w:pPr>
    </w:p>
    <w:p w14:paraId="5C7B9E49" w14:textId="77777777" w:rsidR="000E040C" w:rsidRDefault="000E040C" w:rsidP="00A3332F">
      <w:pPr>
        <w:ind w:left="709"/>
        <w:jc w:val="both"/>
        <w:rPr>
          <w:rFonts w:ascii="Calibri" w:hAnsi="Calibri" w:cs="Book Antiqua"/>
          <w:i/>
          <w:color w:val="0000FF"/>
        </w:rPr>
      </w:pPr>
    </w:p>
    <w:p w14:paraId="08D6F45A" w14:textId="77777777" w:rsidR="00A3332F" w:rsidRDefault="00A3332F" w:rsidP="00A3332F">
      <w:pPr>
        <w:ind w:left="709"/>
        <w:jc w:val="both"/>
        <w:rPr>
          <w:rFonts w:ascii="Calibri" w:hAnsi="Calibri" w:cs="Book Antiqua"/>
          <w:i/>
          <w:color w:val="0000FF"/>
        </w:rPr>
      </w:pPr>
    </w:p>
    <w:p w14:paraId="651E810F" w14:textId="77777777" w:rsidR="00A3332F" w:rsidRPr="002D4328" w:rsidRDefault="00A3332F" w:rsidP="00D33B7F">
      <w:pPr>
        <w:pStyle w:val="Ttulo3"/>
        <w:numPr>
          <w:ilvl w:val="2"/>
          <w:numId w:val="19"/>
        </w:numPr>
        <w:ind w:left="1843"/>
        <w:rPr>
          <w:rFonts w:ascii="Calibri" w:hAnsi="Calibri" w:cs="Calibri"/>
          <w:sz w:val="24"/>
          <w:szCs w:val="24"/>
        </w:rPr>
      </w:pPr>
      <w:bookmarkStart w:id="46" w:name="_Toc59650552"/>
      <w:r w:rsidRPr="002D4328">
        <w:rPr>
          <w:rFonts w:ascii="Calibri" w:hAnsi="Calibri" w:cs="Calibri"/>
          <w:sz w:val="24"/>
          <w:szCs w:val="24"/>
        </w:rPr>
        <w:t>Descripción de los Casos de Uso</w:t>
      </w:r>
      <w:bookmarkEnd w:id="46"/>
    </w:p>
    <w:p w14:paraId="3CC3C75E" w14:textId="77777777" w:rsidR="006D2E82" w:rsidRPr="006D2E82" w:rsidRDefault="006D2E82" w:rsidP="006D2E82"/>
    <w:p w14:paraId="50790B8A" w14:textId="77777777" w:rsidR="00046120" w:rsidRPr="001916DA" w:rsidRDefault="00046120" w:rsidP="00046120">
      <w:pPr>
        <w:ind w:left="1134"/>
        <w:rPr>
          <w:rFonts w:asciiTheme="minorHAnsi" w:hAnsiTheme="minorHAnsi" w:cstheme="minorBidi"/>
          <w:b/>
          <w:i/>
          <w:lang w:val="es-EC"/>
        </w:rPr>
      </w:pPr>
      <w:r w:rsidRPr="001916DA">
        <w:rPr>
          <w:rFonts w:asciiTheme="minorHAnsi" w:hAnsiTheme="minorHAnsi" w:cstheme="minorBidi"/>
          <w:b/>
          <w:i/>
          <w:lang w:val="es-EC"/>
        </w:rPr>
        <w:t>CU1 Actualizar datos del Propietario</w:t>
      </w:r>
    </w:p>
    <w:p w14:paraId="4EBC9283"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sus datos (Nombres, Apellidos, Teléfono, Dirección). El funcionario procede a realizar la consulta respectiva y modifica los nuevos datos proporcionados por el usuario propietario. </w:t>
      </w:r>
    </w:p>
    <w:p w14:paraId="334D7C37" w14:textId="77777777" w:rsidR="00046120" w:rsidRPr="001916DA" w:rsidRDefault="00046120" w:rsidP="00046120">
      <w:pPr>
        <w:ind w:left="1134"/>
        <w:rPr>
          <w:rFonts w:ascii="Calibri" w:hAnsi="Calibri" w:cs="Book Antiqua"/>
          <w:i/>
          <w:color w:val="0000FF"/>
          <w:lang w:val="es-EC"/>
        </w:rPr>
      </w:pPr>
    </w:p>
    <w:p w14:paraId="3EA30E8A" w14:textId="77777777" w:rsidR="00046120" w:rsidRPr="001916DA" w:rsidRDefault="00046120" w:rsidP="00046120">
      <w:pPr>
        <w:ind w:left="1134"/>
        <w:rPr>
          <w:b/>
          <w:i/>
          <w:lang w:val="es-EC"/>
        </w:rPr>
      </w:pPr>
      <w:r w:rsidRPr="001916DA">
        <w:rPr>
          <w:rFonts w:ascii="Calibri" w:hAnsi="Calibri" w:cs="Book Antiqua"/>
          <w:b/>
          <w:i/>
          <w:lang w:val="es-EC"/>
        </w:rPr>
        <w:t>CU2 Actualizar datos del Vehículo</w:t>
      </w:r>
    </w:p>
    <w:p w14:paraId="1071A5B1"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los datos del vehículo. El funcionario procede a realizar la consulta respectiva y modifica los nuevos datos proporcionados por el usuario propietario del vehículo. </w:t>
      </w:r>
    </w:p>
    <w:p w14:paraId="72EE3DCE" w14:textId="77777777" w:rsidR="00046120" w:rsidRPr="001916DA" w:rsidRDefault="00046120" w:rsidP="00046120">
      <w:pPr>
        <w:ind w:left="1134"/>
        <w:rPr>
          <w:rFonts w:ascii="Calibri" w:hAnsi="Calibri" w:cs="Book Antiqua"/>
          <w:i/>
          <w:color w:val="0000FF"/>
          <w:lang w:val="es-EC"/>
        </w:rPr>
      </w:pPr>
    </w:p>
    <w:p w14:paraId="38C6051E" w14:textId="77777777" w:rsidR="00046120" w:rsidRPr="001916DA" w:rsidRDefault="00046120" w:rsidP="00046120">
      <w:pPr>
        <w:ind w:left="1134"/>
        <w:rPr>
          <w:rFonts w:asciiTheme="minorHAnsi" w:hAnsiTheme="minorHAnsi" w:cstheme="minorHAnsi"/>
          <w:b/>
          <w:i/>
          <w:lang w:val="es-EC"/>
        </w:rPr>
      </w:pPr>
      <w:r w:rsidRPr="001916DA">
        <w:rPr>
          <w:rFonts w:asciiTheme="minorHAnsi" w:hAnsiTheme="minorHAnsi" w:cstheme="minorHAnsi"/>
          <w:b/>
          <w:i/>
          <w:lang w:val="es-EC"/>
        </w:rPr>
        <w:t>CU3 Registrar nuevo funcionario</w:t>
      </w:r>
    </w:p>
    <w:p w14:paraId="1FBF1E5A" w14:textId="77777777" w:rsidR="00046120" w:rsidRPr="001916DA" w:rsidRDefault="00046120" w:rsidP="00046120">
      <w:pPr>
        <w:ind w:left="1134"/>
        <w:rPr>
          <w:rFonts w:asciiTheme="minorHAnsi" w:hAnsiTheme="minorHAnsi" w:cstheme="minorHAnsi"/>
          <w:i/>
          <w:lang w:val="es-EC"/>
        </w:rPr>
      </w:pPr>
      <w:r w:rsidRPr="001916DA">
        <w:rPr>
          <w:rFonts w:asciiTheme="minorHAnsi" w:hAnsiTheme="minorHAnsi" w:cstheme="minorHAnsi"/>
          <w:i/>
          <w:lang w:val="es-EC"/>
        </w:rPr>
        <w:t>Se encarga del registro de nuevas personas al sistema las cuales al aprobarse serán funcionarios municipales con las facultades que les ofrece el cargo para la gestión del sistema.</w:t>
      </w:r>
    </w:p>
    <w:p w14:paraId="01FC1CFE" w14:textId="77777777" w:rsidR="00046120" w:rsidRPr="001916DA" w:rsidRDefault="00046120" w:rsidP="00046120">
      <w:pPr>
        <w:ind w:left="1134"/>
        <w:rPr>
          <w:rFonts w:asciiTheme="minorHAnsi" w:hAnsiTheme="minorHAnsi" w:cstheme="minorBidi"/>
          <w:i/>
          <w:color w:val="0000FF"/>
        </w:rPr>
      </w:pPr>
    </w:p>
    <w:p w14:paraId="3FF0FBE3" w14:textId="77777777" w:rsidR="00046120" w:rsidRPr="001916DA" w:rsidRDefault="00046120" w:rsidP="00046120">
      <w:pPr>
        <w:ind w:left="1134"/>
        <w:rPr>
          <w:rFonts w:asciiTheme="minorHAnsi" w:hAnsiTheme="minorHAnsi" w:cstheme="minorHAnsi"/>
          <w:b/>
          <w:i/>
        </w:rPr>
      </w:pPr>
      <w:r w:rsidRPr="001916DA">
        <w:rPr>
          <w:rFonts w:asciiTheme="minorHAnsi" w:hAnsiTheme="minorHAnsi" w:cstheme="minorHAnsi"/>
          <w:b/>
          <w:i/>
        </w:rPr>
        <w:t>CU4 Autentificación de Funcionario</w:t>
      </w:r>
    </w:p>
    <w:p w14:paraId="1AFC157A" w14:textId="77777777" w:rsidR="00046120" w:rsidRPr="001916DA" w:rsidRDefault="00046120" w:rsidP="00046120">
      <w:pPr>
        <w:ind w:left="1134"/>
        <w:rPr>
          <w:rFonts w:asciiTheme="minorHAnsi" w:hAnsiTheme="minorHAnsi" w:cstheme="minorHAnsi"/>
          <w:i/>
        </w:rPr>
      </w:pPr>
      <w:r w:rsidRPr="001916DA">
        <w:rPr>
          <w:rFonts w:asciiTheme="minorHAnsi" w:hAnsiTheme="minorHAnsi" w:cstheme="minorHAnsi"/>
          <w:i/>
        </w:rPr>
        <w:t>La autentificación permite verificar dentro de la base de datos las credenciales ingresadas por los funcionarios municipales para obtener el acceso al sistema por medio del inicio de sesión en el sistema gestor de base de datos.</w:t>
      </w:r>
    </w:p>
    <w:p w14:paraId="53D0A3EA" w14:textId="77777777" w:rsidR="00046120" w:rsidRPr="001916DA" w:rsidRDefault="00046120" w:rsidP="00046120">
      <w:pPr>
        <w:ind w:left="1134"/>
        <w:rPr>
          <w:rFonts w:asciiTheme="minorHAnsi" w:hAnsiTheme="minorHAnsi" w:cstheme="minorBidi"/>
          <w:i/>
          <w:color w:val="0000FF"/>
        </w:rPr>
      </w:pPr>
    </w:p>
    <w:p w14:paraId="062D2380" w14:textId="77777777" w:rsidR="00046120" w:rsidRPr="001916DA" w:rsidRDefault="00046120" w:rsidP="00046120">
      <w:pPr>
        <w:ind w:left="1134"/>
        <w:rPr>
          <w:rFonts w:asciiTheme="minorHAnsi" w:hAnsiTheme="minorHAnsi" w:cstheme="minorHAnsi"/>
          <w:b/>
          <w:i/>
          <w:color w:val="000000" w:themeColor="text1"/>
        </w:rPr>
      </w:pPr>
      <w:r w:rsidRPr="001916DA">
        <w:rPr>
          <w:rFonts w:asciiTheme="minorHAnsi" w:hAnsiTheme="minorHAnsi" w:cstheme="minorHAnsi"/>
          <w:b/>
          <w:i/>
          <w:color w:val="000000" w:themeColor="text1"/>
        </w:rPr>
        <w:t>CU5 Notificar al Propietario</w:t>
      </w:r>
    </w:p>
    <w:p w14:paraId="0CB790AA" w14:textId="77777777" w:rsidR="00046120" w:rsidRPr="001916DA" w:rsidRDefault="00046120" w:rsidP="00046120">
      <w:pPr>
        <w:ind w:left="1134"/>
        <w:rPr>
          <w:rFonts w:asciiTheme="minorHAnsi" w:hAnsiTheme="minorHAnsi" w:cstheme="minorHAnsi"/>
          <w:i/>
          <w:color w:val="000000" w:themeColor="text1"/>
        </w:rPr>
      </w:pPr>
      <w:r w:rsidRPr="001916DA">
        <w:rPr>
          <w:rFonts w:asciiTheme="minorHAnsi" w:hAnsiTheme="minorHAnsi" w:cstheme="minorHAnsi"/>
          <w:i/>
          <w:color w:val="000000" w:themeColor="text1"/>
        </w:rPr>
        <w:t xml:space="preserve">Cuando el pago se cancele independientemente de su forma, el propietario debe recibir una notificación vía correo electrónico informando su orden de pago con la fecha de cancelación, los valores abonados y el mes de pago al que corresponde.  </w:t>
      </w:r>
    </w:p>
    <w:p w14:paraId="79356ED8" w14:textId="77777777" w:rsidR="00046120" w:rsidRPr="001916DA" w:rsidRDefault="00046120" w:rsidP="00046120">
      <w:pPr>
        <w:ind w:left="1134"/>
        <w:rPr>
          <w:rFonts w:ascii="Calibri" w:hAnsi="Calibri" w:cs="Book Antiqua"/>
          <w:i/>
          <w:color w:val="0000FF"/>
        </w:rPr>
      </w:pPr>
    </w:p>
    <w:p w14:paraId="11EA514D" w14:textId="3791E658"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w:t>
      </w:r>
      <w:r w:rsidR="00EE642E">
        <w:rPr>
          <w:rFonts w:asciiTheme="minorHAnsi" w:hAnsiTheme="minorHAnsi" w:cstheme="minorBidi"/>
          <w:b/>
          <w:bCs/>
          <w:i/>
        </w:rPr>
        <w:t>11</w:t>
      </w:r>
      <w:r w:rsidRPr="001916DA">
        <w:rPr>
          <w:rFonts w:asciiTheme="minorHAnsi" w:hAnsiTheme="minorHAnsi" w:cstheme="minorBidi"/>
          <w:b/>
          <w:bCs/>
          <w:i/>
        </w:rPr>
        <w:t xml:space="preserve"> Realizar pagos en ventanilla por multas</w:t>
      </w:r>
    </w:p>
    <w:p w14:paraId="653DC220"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realiza de manera presencial la base de datos verifica si el propietario tiene multas si las tiene multas por citación si tiene debe cancelar en ventanilla sino automáticamente se genera el cobro en el sistema.</w:t>
      </w:r>
    </w:p>
    <w:p w14:paraId="7543A726" w14:textId="353863CD" w:rsidR="00EE642E" w:rsidRDefault="00EE642E" w:rsidP="00EE642E">
      <w:pPr>
        <w:spacing w:line="259" w:lineRule="auto"/>
        <w:ind w:left="1134"/>
        <w:rPr>
          <w:rFonts w:ascii="Calibri" w:hAnsi="Calibri" w:cs="Book Antiqua"/>
          <w:b/>
          <w:bCs/>
          <w:i/>
          <w:color w:val="000000" w:themeColor="text1"/>
        </w:rPr>
      </w:pPr>
      <w:r w:rsidRPr="001916DA">
        <w:rPr>
          <w:rFonts w:asciiTheme="minorHAnsi" w:hAnsiTheme="minorHAnsi" w:cstheme="minorBidi"/>
          <w:b/>
          <w:bCs/>
          <w:i/>
        </w:rPr>
        <w:lastRenderedPageBreak/>
        <w:t>CU</w:t>
      </w:r>
      <w:r>
        <w:rPr>
          <w:rFonts w:asciiTheme="minorHAnsi" w:hAnsiTheme="minorHAnsi" w:cstheme="minorBidi"/>
          <w:b/>
          <w:bCs/>
          <w:i/>
        </w:rPr>
        <w:t xml:space="preserve">12 </w:t>
      </w:r>
      <w:r w:rsidRPr="001916DA">
        <w:rPr>
          <w:rFonts w:asciiTheme="minorHAnsi" w:hAnsiTheme="minorHAnsi" w:cstheme="minorBidi"/>
          <w:b/>
          <w:bCs/>
          <w:i/>
        </w:rPr>
        <w:t xml:space="preserve"> </w:t>
      </w:r>
      <w:r>
        <w:rPr>
          <w:rFonts w:ascii="Calibri" w:hAnsi="Calibri" w:cs="Book Antiqua"/>
          <w:b/>
          <w:bCs/>
          <w:i/>
          <w:color w:val="000000" w:themeColor="text1"/>
        </w:rPr>
        <w:t>Verificar pagos y actualizar datos</w:t>
      </w:r>
    </w:p>
    <w:p w14:paraId="4F597561" w14:textId="6EA29B16" w:rsidR="00EE642E" w:rsidRDefault="00EE642E" w:rsidP="00EE642E">
      <w:pPr>
        <w:spacing w:line="259" w:lineRule="auto"/>
        <w:ind w:left="1134"/>
        <w:rPr>
          <w:rFonts w:asciiTheme="minorHAnsi" w:hAnsiTheme="minorHAnsi" w:cstheme="minorBidi"/>
          <w:i/>
        </w:rPr>
      </w:pPr>
      <w:r w:rsidRPr="00CE668B">
        <w:rPr>
          <w:rFonts w:asciiTheme="minorHAnsi" w:hAnsiTheme="minorHAnsi" w:cstheme="minorBidi"/>
          <w:i/>
        </w:rPr>
        <w:t xml:space="preserve">La verificación de datos la realiza el funcionario mediante su base de datos el cual dirá si </w:t>
      </w:r>
      <w:r w:rsidR="00CE668B" w:rsidRPr="00CE668B">
        <w:rPr>
          <w:rFonts w:asciiTheme="minorHAnsi" w:hAnsiTheme="minorHAnsi" w:cstheme="minorBidi"/>
          <w:i/>
        </w:rPr>
        <w:t>ha o no realizado el pago, si lo ha realizado entonces sus datos pueden actualizase el que estará compuesto de Ci, nombres, apellidos, dirección, teléfono.</w:t>
      </w:r>
    </w:p>
    <w:p w14:paraId="6F249F8A" w14:textId="77777777" w:rsidR="00CE668B" w:rsidRDefault="00CE668B" w:rsidP="00EE642E">
      <w:pPr>
        <w:spacing w:line="259" w:lineRule="auto"/>
        <w:ind w:left="1134"/>
        <w:rPr>
          <w:rFonts w:asciiTheme="minorHAnsi" w:hAnsiTheme="minorHAnsi" w:cstheme="minorBidi"/>
          <w:i/>
        </w:rPr>
      </w:pPr>
    </w:p>
    <w:p w14:paraId="2BEA1F60" w14:textId="42B461A6" w:rsidR="00CE668B" w:rsidRDefault="00CE668B" w:rsidP="00CE668B">
      <w:pPr>
        <w:spacing w:line="259" w:lineRule="auto"/>
        <w:ind w:left="1134"/>
        <w:rPr>
          <w:rFonts w:ascii="Calibri" w:hAnsi="Calibri" w:cs="Book Antiqua"/>
          <w:b/>
          <w:bCs/>
          <w:i/>
          <w:color w:val="000000" w:themeColor="text1"/>
        </w:rPr>
      </w:pPr>
      <w:r w:rsidRPr="001916DA">
        <w:rPr>
          <w:rFonts w:asciiTheme="minorHAnsi" w:hAnsiTheme="minorHAnsi" w:cstheme="minorBidi"/>
          <w:b/>
          <w:bCs/>
          <w:i/>
        </w:rPr>
        <w:t>CU</w:t>
      </w:r>
      <w:r>
        <w:rPr>
          <w:rFonts w:asciiTheme="minorHAnsi" w:hAnsiTheme="minorHAnsi" w:cstheme="minorBidi"/>
          <w:b/>
          <w:bCs/>
          <w:i/>
        </w:rPr>
        <w:t xml:space="preserve">13 </w:t>
      </w:r>
      <w:r w:rsidRPr="001916DA">
        <w:rPr>
          <w:rFonts w:asciiTheme="minorHAnsi" w:hAnsiTheme="minorHAnsi" w:cstheme="minorBidi"/>
          <w:b/>
          <w:bCs/>
          <w:i/>
        </w:rPr>
        <w:t xml:space="preserve"> </w:t>
      </w:r>
      <w:r>
        <w:rPr>
          <w:rFonts w:ascii="Calibri" w:hAnsi="Calibri" w:cs="Book Antiqua"/>
          <w:b/>
          <w:bCs/>
          <w:i/>
          <w:color w:val="000000" w:themeColor="text1"/>
        </w:rPr>
        <w:t>Pago por tarjeta</w:t>
      </w:r>
    </w:p>
    <w:p w14:paraId="7D7FD3B7" w14:textId="61DCA540" w:rsidR="00CE668B" w:rsidRPr="00CE668B" w:rsidRDefault="00CE668B" w:rsidP="00CE668B">
      <w:pPr>
        <w:spacing w:line="259" w:lineRule="auto"/>
        <w:ind w:left="1134"/>
        <w:rPr>
          <w:rFonts w:asciiTheme="minorHAnsi" w:hAnsiTheme="minorHAnsi" w:cstheme="minorBidi"/>
          <w:i/>
        </w:rPr>
      </w:pPr>
      <w:r>
        <w:rPr>
          <w:rFonts w:asciiTheme="minorHAnsi" w:hAnsiTheme="minorHAnsi" w:cstheme="minorBidi"/>
          <w:i/>
        </w:rPr>
        <w:t xml:space="preserve">Este proceso se realiza para ver si el propietario puede o no pagar con tarjeta, si el propietario tiene crédito entonces puede pagar por tarjeta y el pago se realizara </w:t>
      </w:r>
      <w:r w:rsidR="00A644B0">
        <w:rPr>
          <w:rFonts w:asciiTheme="minorHAnsi" w:hAnsiTheme="minorHAnsi" w:cstheme="minorBidi"/>
          <w:i/>
        </w:rPr>
        <w:t>automáticamente</w:t>
      </w:r>
      <w:r>
        <w:rPr>
          <w:rFonts w:asciiTheme="minorHAnsi" w:hAnsiTheme="minorHAnsi" w:cstheme="minorBidi"/>
          <w:i/>
        </w:rPr>
        <w:t xml:space="preserve"> caso contrario debe acercarse a cancelar en ventanilla.</w:t>
      </w:r>
    </w:p>
    <w:p w14:paraId="0D4D2696" w14:textId="77777777" w:rsidR="00046120" w:rsidRPr="001916DA" w:rsidRDefault="00046120" w:rsidP="00046120">
      <w:pPr>
        <w:ind w:left="1134"/>
        <w:rPr>
          <w:rFonts w:ascii="Calibri" w:hAnsi="Calibri" w:cs="Book Antiqua"/>
          <w:i/>
          <w:color w:val="0000FF"/>
        </w:rPr>
      </w:pPr>
    </w:p>
    <w:p w14:paraId="63CDFD9D" w14:textId="021BB8EE" w:rsidR="00046120" w:rsidRPr="001916DA" w:rsidRDefault="00046120" w:rsidP="00046120">
      <w:pPr>
        <w:spacing w:line="259" w:lineRule="auto"/>
        <w:ind w:left="1134"/>
        <w:rPr>
          <w:rFonts w:asciiTheme="minorHAnsi" w:hAnsiTheme="minorHAnsi" w:cstheme="minorBidi"/>
          <w:b/>
          <w:bCs/>
          <w:i/>
        </w:rPr>
      </w:pPr>
      <w:r w:rsidRPr="001916DA">
        <w:rPr>
          <w:rFonts w:asciiTheme="minorHAnsi" w:hAnsiTheme="minorHAnsi" w:cstheme="minorBidi"/>
          <w:b/>
          <w:bCs/>
          <w:i/>
        </w:rPr>
        <w:t>CU</w:t>
      </w:r>
      <w:r w:rsidR="00CE668B">
        <w:rPr>
          <w:rFonts w:asciiTheme="minorHAnsi" w:hAnsiTheme="minorHAnsi" w:cstheme="minorBidi"/>
          <w:b/>
          <w:bCs/>
          <w:i/>
        </w:rPr>
        <w:t>14</w:t>
      </w:r>
      <w:r w:rsidRPr="001916DA">
        <w:rPr>
          <w:rFonts w:asciiTheme="minorHAnsi" w:hAnsiTheme="minorHAnsi" w:cstheme="minorBidi"/>
          <w:b/>
          <w:bCs/>
          <w:i/>
        </w:rPr>
        <w:t xml:space="preserve"> </w:t>
      </w:r>
      <w:r w:rsidRPr="001916DA">
        <w:rPr>
          <w:rFonts w:ascii="Calibri" w:hAnsi="Calibri" w:cs="Book Antiqua"/>
          <w:b/>
          <w:bCs/>
          <w:i/>
          <w:color w:val="000000" w:themeColor="text1"/>
        </w:rPr>
        <w:t>Actualización de datos y pago por tarjeta</w:t>
      </w:r>
    </w:p>
    <w:p w14:paraId="708767EB" w14:textId="3C2636D6"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una vez cancelada la deuda el usuario puede actualizar los datos de propietario, en este proceso también se agilita el pago por medio de tarjeta si el propietario tiene aprobado el crédito entonces su pago se genera automáticamente mediante su cuenta bancaria y este generará una factura.</w:t>
      </w:r>
    </w:p>
    <w:p w14:paraId="15AA9431" w14:textId="77777777" w:rsidR="00046120" w:rsidRPr="001916DA" w:rsidRDefault="00046120" w:rsidP="00046120">
      <w:pPr>
        <w:spacing w:line="259" w:lineRule="auto"/>
        <w:ind w:left="1134"/>
        <w:rPr>
          <w:rFonts w:asciiTheme="minorHAnsi" w:hAnsiTheme="minorHAnsi" w:cstheme="minorBidi"/>
          <w:b/>
          <w:i/>
        </w:rPr>
      </w:pPr>
    </w:p>
    <w:p w14:paraId="4C03CBFB" w14:textId="67603ED2"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w:t>
      </w:r>
      <w:r w:rsidR="00CE668B">
        <w:rPr>
          <w:rFonts w:asciiTheme="minorHAnsi" w:hAnsiTheme="minorHAnsi" w:cstheme="minorBidi"/>
          <w:b/>
          <w:bCs/>
          <w:i/>
        </w:rPr>
        <w:t>15</w:t>
      </w:r>
      <w:r w:rsidRPr="001916DA">
        <w:rPr>
          <w:rFonts w:ascii="Calibri" w:hAnsi="Calibri" w:cs="Book Antiqua"/>
          <w:b/>
          <w:bCs/>
          <w:i/>
          <w:color w:val="000000" w:themeColor="text1"/>
        </w:rPr>
        <w:t xml:space="preserve"> Realizar Pago de impuesto</w:t>
      </w:r>
    </w:p>
    <w:p w14:paraId="48B52E28"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Se encarga de habilitar el pago adelantado una vez verificada la fecha designada que es el primer día de enero de cada año.</w:t>
      </w:r>
    </w:p>
    <w:p w14:paraId="69B8836E" w14:textId="77777777" w:rsidR="00046120" w:rsidRPr="001916DA" w:rsidRDefault="00046120" w:rsidP="00046120">
      <w:pPr>
        <w:spacing w:line="259" w:lineRule="auto"/>
        <w:ind w:left="1134"/>
        <w:rPr>
          <w:rFonts w:asciiTheme="minorHAnsi" w:hAnsiTheme="minorHAnsi" w:cstheme="minorBidi"/>
          <w:b/>
          <w:bCs/>
          <w:i/>
        </w:rPr>
      </w:pPr>
    </w:p>
    <w:p w14:paraId="6696F71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CU9</w:t>
      </w:r>
      <w:r w:rsidRPr="001916DA">
        <w:rPr>
          <w:rFonts w:ascii="Calibri" w:hAnsi="Calibri" w:cs="Book Antiqua"/>
          <w:b/>
          <w:bCs/>
          <w:i/>
          <w:color w:val="000000" w:themeColor="text1"/>
        </w:rPr>
        <w:t xml:space="preserve"> Organizar Fechas de pago</w:t>
      </w:r>
    </w:p>
    <w:p w14:paraId="4891146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El proceso se encarga de solicitar a la base de datos la información de los apellidos de los propietarios para luego distribuirlos de forma ordenada en 12 partes, de esta forma todos los propietarios dispondrán 1 mes durante el año para cancelar su deuda.</w:t>
      </w:r>
    </w:p>
    <w:p w14:paraId="00C97DDB" w14:textId="77777777" w:rsidR="00046120" w:rsidRPr="001916DA" w:rsidRDefault="00046120" w:rsidP="00046120">
      <w:pPr>
        <w:spacing w:line="259" w:lineRule="auto"/>
        <w:ind w:left="1134"/>
        <w:rPr>
          <w:rFonts w:asciiTheme="minorHAnsi" w:hAnsiTheme="minorHAnsi" w:cstheme="minorBidi"/>
          <w:i/>
        </w:rPr>
      </w:pPr>
    </w:p>
    <w:p w14:paraId="4CEDEF62"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CU10 Generación de reporte total</w:t>
      </w:r>
    </w:p>
    <w:p w14:paraId="5F055E9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 xml:space="preserve">El proceso se encarga de generar un reporte total tomando en cuenta la información de los propietarios que han realizado sus pagos al día, quienes aún no han realizado el pago con su respectivo recargo. </w:t>
      </w:r>
    </w:p>
    <w:p w14:paraId="6C0B946F" w14:textId="77777777" w:rsidR="00046120" w:rsidRPr="001916DA" w:rsidRDefault="00046120" w:rsidP="00046120">
      <w:pPr>
        <w:spacing w:line="259" w:lineRule="auto"/>
        <w:ind w:left="1134"/>
        <w:rPr>
          <w:rFonts w:asciiTheme="minorHAnsi" w:hAnsiTheme="minorHAnsi" w:cstheme="minorBidi"/>
          <w:i/>
        </w:rPr>
      </w:pPr>
    </w:p>
    <w:p w14:paraId="134A59A4"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CU11 Generación de reporte por mes de pago</w:t>
      </w:r>
    </w:p>
    <w:p w14:paraId="265DB109"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genera informe de cada propietario asignado en su correspondiente mes de pago.</w:t>
      </w:r>
    </w:p>
    <w:p w14:paraId="735D728B" w14:textId="77777777" w:rsidR="00046120" w:rsidRPr="001916DA" w:rsidRDefault="00046120" w:rsidP="00046120">
      <w:pPr>
        <w:spacing w:line="259" w:lineRule="auto"/>
        <w:ind w:left="1134"/>
        <w:rPr>
          <w:rFonts w:asciiTheme="minorHAnsi" w:hAnsiTheme="minorHAnsi" w:cstheme="minorBidi"/>
          <w:i/>
        </w:rPr>
      </w:pPr>
    </w:p>
    <w:p w14:paraId="63003B4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 xml:space="preserve">CU12 Generación de reporte por transacción </w:t>
      </w:r>
    </w:p>
    <w:p w14:paraId="1AEDF0BA"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detallar número de cedula de cada propietario que hayan pagado en fechas posteriores a su pago y de quienes tienen pagos por anticipo.</w:t>
      </w:r>
    </w:p>
    <w:p w14:paraId="0BDDD7E1" w14:textId="77777777" w:rsidR="00A3332F" w:rsidRDefault="00A3332F" w:rsidP="00A3332F"/>
    <w:p w14:paraId="58AF8DDB" w14:textId="77777777" w:rsidR="00C0671A" w:rsidRDefault="00C0671A" w:rsidP="00C0671A">
      <w:pPr>
        <w:pStyle w:val="Textoindependiente"/>
        <w:ind w:left="900"/>
        <w:rPr>
          <w:rFonts w:ascii="Calibri" w:hAnsi="Calibri"/>
          <w:i/>
          <w:color w:val="0000FF"/>
        </w:rPr>
      </w:pPr>
    </w:p>
    <w:p w14:paraId="33D2B9E8" w14:textId="77777777" w:rsidR="00C0671A" w:rsidRDefault="00C0671A" w:rsidP="00C0671A">
      <w:pPr>
        <w:ind w:left="2124"/>
        <w:rPr>
          <w:rFonts w:ascii="Calibri" w:hAnsi="Calibri" w:cs="Book Antiqua"/>
          <w:b/>
          <w:spacing w:val="20"/>
        </w:rPr>
      </w:pPr>
    </w:p>
    <w:p w14:paraId="215AE6EE" w14:textId="77777777" w:rsidR="006D2E82" w:rsidRDefault="006D2E82" w:rsidP="00C0671A">
      <w:pPr>
        <w:ind w:left="2124"/>
        <w:rPr>
          <w:rFonts w:ascii="Calibri" w:hAnsi="Calibri" w:cs="Book Antiqua"/>
          <w:b/>
          <w:spacing w:val="20"/>
        </w:rPr>
      </w:pPr>
    </w:p>
    <w:p w14:paraId="143AF422" w14:textId="77777777" w:rsidR="006D2E82" w:rsidRDefault="006D2E82" w:rsidP="00C0671A">
      <w:pPr>
        <w:ind w:left="2124"/>
        <w:rPr>
          <w:rFonts w:ascii="Calibri" w:hAnsi="Calibri" w:cs="Book Antiqua"/>
          <w:b/>
          <w:spacing w:val="20"/>
        </w:rPr>
      </w:pPr>
    </w:p>
    <w:p w14:paraId="094FA866" w14:textId="77777777" w:rsidR="006D2E82" w:rsidRDefault="006D2E82" w:rsidP="00C0671A">
      <w:pPr>
        <w:ind w:left="2124"/>
        <w:rPr>
          <w:rFonts w:ascii="Calibri" w:hAnsi="Calibri" w:cs="Book Antiqua"/>
          <w:b/>
          <w:spacing w:val="20"/>
        </w:rPr>
      </w:pPr>
    </w:p>
    <w:p w14:paraId="11C82CC6" w14:textId="77777777" w:rsidR="006D2E82" w:rsidRDefault="006D2E82" w:rsidP="00C0671A">
      <w:pPr>
        <w:ind w:left="2124"/>
        <w:rPr>
          <w:rFonts w:ascii="Calibri" w:hAnsi="Calibri" w:cs="Book Antiqua"/>
          <w:b/>
          <w:spacing w:val="20"/>
        </w:rPr>
      </w:pPr>
    </w:p>
    <w:p w14:paraId="549DC955" w14:textId="77777777" w:rsidR="006D2E82" w:rsidRDefault="006D2E82" w:rsidP="00C0671A">
      <w:pPr>
        <w:ind w:left="2124"/>
        <w:rPr>
          <w:rFonts w:ascii="Calibri" w:hAnsi="Calibri" w:cs="Book Antiqua"/>
          <w:b/>
          <w:spacing w:val="20"/>
        </w:rPr>
      </w:pPr>
    </w:p>
    <w:p w14:paraId="27DC8707" w14:textId="77777777" w:rsidR="006D2E82" w:rsidRDefault="006D2E82" w:rsidP="00C0671A">
      <w:pPr>
        <w:ind w:left="2124"/>
        <w:rPr>
          <w:rFonts w:ascii="Calibri" w:hAnsi="Calibri" w:cs="Book Antiqua"/>
          <w:b/>
          <w:spacing w:val="20"/>
        </w:rPr>
      </w:pPr>
    </w:p>
    <w:p w14:paraId="5450CBF2" w14:textId="77777777" w:rsidR="006D2E82" w:rsidRDefault="006D2E82" w:rsidP="00C0671A">
      <w:pPr>
        <w:ind w:left="2124"/>
        <w:rPr>
          <w:rFonts w:ascii="Calibri" w:hAnsi="Calibri" w:cs="Book Antiqua"/>
          <w:b/>
          <w:spacing w:val="20"/>
        </w:rPr>
      </w:pPr>
    </w:p>
    <w:p w14:paraId="14EE262B" w14:textId="77777777" w:rsidR="006D2E82" w:rsidRDefault="006D2E82" w:rsidP="00C0671A">
      <w:pPr>
        <w:ind w:left="2124"/>
        <w:rPr>
          <w:rFonts w:ascii="Calibri" w:hAnsi="Calibri" w:cs="Book Antiqua"/>
          <w:b/>
          <w:spacing w:val="20"/>
        </w:rPr>
      </w:pPr>
    </w:p>
    <w:p w14:paraId="6370190C" w14:textId="77777777" w:rsidR="006D2E82" w:rsidRDefault="006D2E82" w:rsidP="00C0671A">
      <w:pPr>
        <w:ind w:left="2124"/>
        <w:rPr>
          <w:rFonts w:ascii="Calibri" w:hAnsi="Calibri" w:cs="Book Antiqua"/>
          <w:b/>
          <w:spacing w:val="20"/>
        </w:rPr>
      </w:pPr>
    </w:p>
    <w:p w14:paraId="18DF6110" w14:textId="77777777" w:rsidR="006D2E82" w:rsidRDefault="006D2E82" w:rsidP="00C0671A">
      <w:pPr>
        <w:ind w:left="2124"/>
        <w:rPr>
          <w:rFonts w:ascii="Calibri" w:hAnsi="Calibri" w:cs="Book Antiqua"/>
          <w:b/>
          <w:spacing w:val="20"/>
        </w:rPr>
      </w:pPr>
    </w:p>
    <w:p w14:paraId="0174C217" w14:textId="77777777" w:rsidR="006D2E82" w:rsidRDefault="006D2E82" w:rsidP="00C0671A">
      <w:pPr>
        <w:ind w:left="2124"/>
        <w:rPr>
          <w:rFonts w:ascii="Calibri" w:hAnsi="Calibri" w:cs="Book Antiqua"/>
          <w:b/>
          <w:spacing w:val="20"/>
        </w:rPr>
      </w:pPr>
    </w:p>
    <w:p w14:paraId="69AE1439" w14:textId="77777777" w:rsidR="006D2E82" w:rsidRDefault="006D2E82" w:rsidP="00C0671A">
      <w:pPr>
        <w:ind w:left="2124"/>
        <w:rPr>
          <w:rFonts w:ascii="Calibri" w:hAnsi="Calibri" w:cs="Book Antiqua"/>
          <w:b/>
          <w:spacing w:val="20"/>
        </w:rPr>
      </w:pPr>
    </w:p>
    <w:p w14:paraId="0F358F37" w14:textId="77777777" w:rsidR="006D2E82" w:rsidRDefault="006D2E82" w:rsidP="00C0671A">
      <w:pPr>
        <w:ind w:left="2124"/>
        <w:rPr>
          <w:rFonts w:ascii="Calibri" w:hAnsi="Calibri" w:cs="Book Antiqua"/>
          <w:b/>
          <w:spacing w:val="20"/>
        </w:rPr>
      </w:pPr>
    </w:p>
    <w:p w14:paraId="3C7BD305" w14:textId="77777777" w:rsidR="006D2E82" w:rsidRDefault="006D2E82" w:rsidP="00C0671A">
      <w:pPr>
        <w:ind w:left="2124"/>
        <w:rPr>
          <w:rFonts w:ascii="Calibri" w:hAnsi="Calibri" w:cs="Book Antiqua"/>
          <w:b/>
          <w:spacing w:val="20"/>
        </w:rPr>
      </w:pPr>
    </w:p>
    <w:p w14:paraId="4584E477" w14:textId="77777777" w:rsidR="006D2E82" w:rsidRDefault="006D2E82" w:rsidP="00C0671A">
      <w:pPr>
        <w:ind w:left="2124"/>
        <w:rPr>
          <w:rFonts w:ascii="Calibri" w:hAnsi="Calibri" w:cs="Book Antiqua"/>
          <w:b/>
          <w:spacing w:val="20"/>
        </w:rPr>
      </w:pPr>
    </w:p>
    <w:p w14:paraId="52EB036A" w14:textId="77777777" w:rsidR="006D2E82" w:rsidRDefault="006D2E82" w:rsidP="00C0671A">
      <w:pPr>
        <w:ind w:left="2124"/>
        <w:rPr>
          <w:rFonts w:ascii="Calibri" w:hAnsi="Calibri" w:cs="Book Antiqua"/>
          <w:b/>
          <w:spacing w:val="20"/>
        </w:rPr>
      </w:pPr>
    </w:p>
    <w:p w14:paraId="12768044" w14:textId="77777777" w:rsidR="006D2E82" w:rsidRDefault="006D2E82" w:rsidP="00C0671A">
      <w:pPr>
        <w:ind w:left="2124"/>
        <w:rPr>
          <w:rFonts w:ascii="Calibri" w:hAnsi="Calibri" w:cs="Book Antiqua"/>
          <w:b/>
          <w:spacing w:val="20"/>
        </w:rPr>
      </w:pPr>
    </w:p>
    <w:p w14:paraId="1331AFFD" w14:textId="77777777" w:rsidR="00070356" w:rsidRDefault="00070356" w:rsidP="00C0671A">
      <w:pPr>
        <w:ind w:left="2124"/>
        <w:rPr>
          <w:rFonts w:ascii="Calibri" w:hAnsi="Calibri" w:cs="Book Antiqua"/>
          <w:b/>
          <w:spacing w:val="20"/>
        </w:rPr>
      </w:pPr>
    </w:p>
    <w:p w14:paraId="542CB32A" w14:textId="77777777" w:rsidR="00070356" w:rsidRDefault="00070356" w:rsidP="00C0671A">
      <w:pPr>
        <w:ind w:left="2124"/>
        <w:rPr>
          <w:rFonts w:ascii="Calibri" w:hAnsi="Calibri" w:cs="Book Antiqua"/>
          <w:b/>
          <w:spacing w:val="20"/>
        </w:rPr>
      </w:pPr>
    </w:p>
    <w:p w14:paraId="70C1DEB6" w14:textId="77777777" w:rsidR="00070356" w:rsidRDefault="00070356" w:rsidP="00C0671A">
      <w:pPr>
        <w:ind w:left="2124"/>
        <w:rPr>
          <w:rFonts w:ascii="Calibri" w:hAnsi="Calibri" w:cs="Book Antiqua"/>
          <w:b/>
          <w:spacing w:val="20"/>
        </w:rPr>
      </w:pPr>
    </w:p>
    <w:p w14:paraId="3CC62859" w14:textId="77777777" w:rsidR="00070356" w:rsidRDefault="00070356" w:rsidP="00C0671A">
      <w:pPr>
        <w:ind w:left="2124"/>
        <w:rPr>
          <w:rFonts w:ascii="Calibri" w:hAnsi="Calibri" w:cs="Book Antiqua"/>
          <w:b/>
          <w:spacing w:val="20"/>
        </w:rPr>
      </w:pPr>
    </w:p>
    <w:p w14:paraId="329A98BC" w14:textId="77777777" w:rsidR="00070356" w:rsidRDefault="00070356" w:rsidP="00C0671A">
      <w:pPr>
        <w:ind w:left="2124"/>
        <w:rPr>
          <w:rFonts w:ascii="Calibri" w:hAnsi="Calibri" w:cs="Book Antiqua"/>
          <w:b/>
          <w:spacing w:val="20"/>
        </w:rPr>
      </w:pPr>
    </w:p>
    <w:p w14:paraId="5306D273" w14:textId="77777777" w:rsidR="00070356" w:rsidRDefault="00070356" w:rsidP="00C0671A">
      <w:pPr>
        <w:ind w:left="2124"/>
        <w:rPr>
          <w:rFonts w:ascii="Calibri" w:hAnsi="Calibri" w:cs="Book Antiqua"/>
          <w:b/>
          <w:spacing w:val="20"/>
        </w:rPr>
      </w:pPr>
    </w:p>
    <w:p w14:paraId="554FAE27" w14:textId="77777777" w:rsidR="00070356" w:rsidRDefault="0007035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0"/>
        <w:gridCol w:w="6686"/>
      </w:tblGrid>
      <w:tr w:rsidR="00070356" w:rsidRPr="00FF34EA" w14:paraId="75165BD9" w14:textId="77777777" w:rsidTr="00075B4B">
        <w:trPr>
          <w:tblHeader/>
        </w:trPr>
        <w:tc>
          <w:tcPr>
            <w:tcW w:w="0" w:type="auto"/>
            <w:shd w:val="clear" w:color="auto" w:fill="D9D9D9" w:themeFill="background1" w:themeFillShade="D9"/>
          </w:tcPr>
          <w:p w14:paraId="49A07FA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IDENTIFICADOR CASO DE USO:</w:t>
            </w:r>
          </w:p>
          <w:p w14:paraId="2D4E819D" w14:textId="77777777" w:rsidR="00070356" w:rsidRPr="00E176E6" w:rsidRDefault="00070356" w:rsidP="00075B4B">
            <w:pPr>
              <w:rPr>
                <w:rFonts w:ascii="Calibri" w:hAnsi="Calibri" w:cs="Calibri"/>
                <w:i/>
                <w:color w:val="000000" w:themeColor="text1"/>
              </w:rPr>
            </w:pPr>
            <w:r w:rsidRPr="00E176E6">
              <w:rPr>
                <w:rFonts w:ascii="Calibri" w:hAnsi="Calibri" w:cs="Calibri"/>
                <w:b/>
                <w:color w:val="000000" w:themeColor="text1"/>
              </w:rPr>
              <w:t>CU-1</w:t>
            </w:r>
          </w:p>
        </w:tc>
        <w:tc>
          <w:tcPr>
            <w:tcW w:w="0" w:type="auto"/>
            <w:shd w:val="clear" w:color="auto" w:fill="D9D9D9" w:themeFill="background1" w:themeFillShade="D9"/>
          </w:tcPr>
          <w:p w14:paraId="37CF2A3E"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NOMBRE:</w:t>
            </w:r>
          </w:p>
          <w:p w14:paraId="21946DEF" w14:textId="77777777" w:rsidR="00070356" w:rsidRPr="00E176E6" w:rsidRDefault="00070356" w:rsidP="00075B4B">
            <w:pPr>
              <w:rPr>
                <w:rFonts w:ascii="Calibri" w:eastAsia="Arial Unicode MS" w:hAnsi="Calibri" w:cs="Calibri"/>
                <w:color w:val="000000" w:themeColor="text1"/>
              </w:rPr>
            </w:pPr>
            <w:r w:rsidRPr="00E176E6">
              <w:rPr>
                <w:rFonts w:ascii="Calibri" w:eastAsia="Arial Unicode MS" w:hAnsi="Calibri" w:cs="Calibri"/>
                <w:color w:val="000000" w:themeColor="text1"/>
              </w:rPr>
              <w:t>Actualizar Datos del Propietario</w:t>
            </w:r>
          </w:p>
          <w:p w14:paraId="564A2265" w14:textId="77777777" w:rsidR="00070356" w:rsidRPr="00E176E6" w:rsidRDefault="00070356" w:rsidP="00075B4B">
            <w:pPr>
              <w:rPr>
                <w:rFonts w:ascii="Calibri" w:hAnsi="Calibri" w:cs="Calibri"/>
                <w:b/>
                <w:color w:val="000000" w:themeColor="text1"/>
              </w:rPr>
            </w:pPr>
          </w:p>
        </w:tc>
      </w:tr>
      <w:tr w:rsidR="00070356" w:rsidRPr="00FF34EA" w14:paraId="08F5395E" w14:textId="77777777" w:rsidTr="00075B4B">
        <w:tc>
          <w:tcPr>
            <w:tcW w:w="0" w:type="auto"/>
          </w:tcPr>
          <w:p w14:paraId="75CE87E5"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COMPLEJIDAD:</w:t>
            </w:r>
          </w:p>
          <w:p w14:paraId="0F4043F8" w14:textId="77777777" w:rsidR="00070356" w:rsidRPr="00E176E6" w:rsidRDefault="00070356" w:rsidP="00075B4B">
            <w:pPr>
              <w:rPr>
                <w:rFonts w:ascii="Calibri" w:hAnsi="Calibri" w:cs="Calibri"/>
                <w:b/>
                <w:color w:val="000000" w:themeColor="text1"/>
              </w:rPr>
            </w:pPr>
            <w:r w:rsidRPr="00E176E6">
              <w:rPr>
                <w:rFonts w:ascii="Calibri" w:eastAsia="Arial Unicode MS" w:hAnsi="Calibri" w:cs="Calibri"/>
                <w:color w:val="000000" w:themeColor="text1"/>
              </w:rPr>
              <w:t>Media</w:t>
            </w:r>
          </w:p>
        </w:tc>
        <w:tc>
          <w:tcPr>
            <w:tcW w:w="0" w:type="auto"/>
          </w:tcPr>
          <w:p w14:paraId="2F7C4A9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PRIORIDAD:</w:t>
            </w:r>
          </w:p>
          <w:p w14:paraId="4E46B0B0" w14:textId="77777777" w:rsidR="00070356" w:rsidRPr="00E176E6" w:rsidRDefault="00070356" w:rsidP="00075B4B">
            <w:pPr>
              <w:spacing w:line="259" w:lineRule="auto"/>
              <w:rPr>
                <w:color w:val="000000" w:themeColor="text1"/>
              </w:rPr>
            </w:pPr>
            <w:r w:rsidRPr="00E176E6">
              <w:rPr>
                <w:rFonts w:ascii="Calibri" w:eastAsia="Arial Unicode MS" w:hAnsi="Calibri" w:cs="Calibri"/>
                <w:color w:val="000000" w:themeColor="text1"/>
              </w:rPr>
              <w:t>Media</w:t>
            </w:r>
          </w:p>
        </w:tc>
      </w:tr>
      <w:tr w:rsidR="00070356" w:rsidRPr="00FF34EA" w14:paraId="7CA0AEA9" w14:textId="77777777" w:rsidTr="00075B4B">
        <w:tc>
          <w:tcPr>
            <w:tcW w:w="0" w:type="auto"/>
            <w:gridSpan w:val="2"/>
          </w:tcPr>
          <w:p w14:paraId="42A66E11"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REQUERIMIENTO FUNCIONAL ASOCIADO:</w:t>
            </w:r>
          </w:p>
          <w:p w14:paraId="05D94E62" w14:textId="77777777" w:rsidR="00070356" w:rsidRPr="00E176E6" w:rsidRDefault="00070356" w:rsidP="00075B4B">
            <w:pPr>
              <w:spacing w:line="259" w:lineRule="auto"/>
              <w:rPr>
                <w:color w:val="000000" w:themeColor="text1"/>
              </w:rPr>
            </w:pPr>
            <w:r w:rsidRPr="00E176E6">
              <w:rPr>
                <w:rFonts w:ascii="Calibri" w:eastAsia="Arial Unicode MS" w:hAnsi="Calibri" w:cs="Calibri"/>
                <w:i/>
                <w:color w:val="000000" w:themeColor="text1"/>
              </w:rPr>
              <w:t>RF-4.1.1 Recaudación de Impuestos, RF-4.1.3 Generación de Reportes</w:t>
            </w:r>
          </w:p>
        </w:tc>
      </w:tr>
      <w:tr w:rsidR="00070356" w:rsidRPr="003B60AA" w14:paraId="06F7CCAE" w14:textId="77777777" w:rsidTr="00075B4B">
        <w:tc>
          <w:tcPr>
            <w:tcW w:w="0" w:type="auto"/>
            <w:gridSpan w:val="2"/>
          </w:tcPr>
          <w:p w14:paraId="3B5977E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ACTORES:</w:t>
            </w:r>
          </w:p>
          <w:p w14:paraId="725A22D9" w14:textId="42833CB9" w:rsidR="00070356" w:rsidRPr="003B60AA" w:rsidRDefault="00070356" w:rsidP="00075B4B">
            <w:pPr>
              <w:rPr>
                <w:rFonts w:ascii="Calibri" w:eastAsia="Arial Unicode MS" w:hAnsi="Calibri" w:cs="Calibri"/>
                <w:i/>
                <w:color w:val="000000" w:themeColor="text1"/>
                <w:lang w:val="es-EC"/>
              </w:rPr>
            </w:pPr>
            <w:r w:rsidRPr="003B60AA">
              <w:rPr>
                <w:rFonts w:ascii="Calibri" w:eastAsia="Arial Unicode MS" w:hAnsi="Calibri" w:cs="Calibri"/>
                <w:i/>
                <w:color w:val="000000" w:themeColor="text1"/>
                <w:lang w:val="es-EC"/>
              </w:rPr>
              <w:t xml:space="preserve">ACT-1 Funcionario Municipal, ACT-2 </w:t>
            </w:r>
            <w:r w:rsidR="003B60AA">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070356" w:rsidRPr="00FF34EA" w14:paraId="59AE86C7" w14:textId="77777777" w:rsidTr="00075B4B">
        <w:tc>
          <w:tcPr>
            <w:tcW w:w="0" w:type="auto"/>
            <w:gridSpan w:val="2"/>
          </w:tcPr>
          <w:p w14:paraId="6B73EDC6"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CASOS DE USO ASOCIADOS:</w:t>
            </w:r>
          </w:p>
          <w:p w14:paraId="5975B878" w14:textId="77777777" w:rsidR="00070356" w:rsidRPr="00E176E6" w:rsidRDefault="00070356" w:rsidP="00D33B7F">
            <w:pPr>
              <w:widowControl w:val="0"/>
              <w:numPr>
                <w:ilvl w:val="0"/>
                <w:numId w:val="16"/>
              </w:numPr>
              <w:suppressAutoHyphens w:val="0"/>
              <w:spacing w:line="240" w:lineRule="atLeast"/>
              <w:jc w:val="both"/>
              <w:rPr>
                <w:rFonts w:ascii="Calibri" w:eastAsia="Arial Unicode MS" w:hAnsi="Calibri" w:cs="Calibri"/>
                <w:i/>
                <w:color w:val="000000" w:themeColor="text1"/>
              </w:rPr>
            </w:pPr>
            <w:r w:rsidRPr="00E176E6">
              <w:rPr>
                <w:rFonts w:ascii="Calibri" w:eastAsia="Arial Unicode MS" w:hAnsi="Calibri" w:cs="Calibri"/>
                <w:i/>
                <w:color w:val="000000" w:themeColor="text1"/>
              </w:rPr>
              <w:t>Incluye a CU-2 Verificación de Datos</w:t>
            </w:r>
          </w:p>
          <w:p w14:paraId="1432B108" w14:textId="77777777" w:rsidR="00070356" w:rsidRPr="00E176E6" w:rsidRDefault="00070356" w:rsidP="00D33B7F">
            <w:pPr>
              <w:numPr>
                <w:ilvl w:val="0"/>
                <w:numId w:val="16"/>
              </w:numPr>
              <w:spacing w:line="240" w:lineRule="atLeast"/>
              <w:jc w:val="both"/>
              <w:rPr>
                <w:i/>
                <w:color w:val="000000" w:themeColor="text1"/>
              </w:rPr>
            </w:pPr>
            <w:r w:rsidRPr="00E176E6">
              <w:rPr>
                <w:rFonts w:ascii="Calibri" w:eastAsia="Arial Unicode MS" w:hAnsi="Calibri" w:cs="Calibri"/>
                <w:i/>
                <w:color w:val="000000" w:themeColor="text1"/>
              </w:rPr>
              <w:t>Incluye a CU-3</w:t>
            </w:r>
          </w:p>
          <w:p w14:paraId="77BE46C9" w14:textId="77777777" w:rsidR="00070356" w:rsidRPr="00E176E6" w:rsidRDefault="00070356" w:rsidP="00075B4B">
            <w:pPr>
              <w:rPr>
                <w:rFonts w:ascii="Calibri" w:eastAsia="Arial Unicode MS" w:hAnsi="Calibri" w:cs="Calibri"/>
                <w:i/>
                <w:color w:val="000000" w:themeColor="text1"/>
              </w:rPr>
            </w:pPr>
          </w:p>
        </w:tc>
      </w:tr>
      <w:tr w:rsidR="00070356" w:rsidRPr="00FF34EA" w14:paraId="5988FE2A" w14:textId="77777777" w:rsidTr="00075B4B">
        <w:tc>
          <w:tcPr>
            <w:tcW w:w="0" w:type="auto"/>
            <w:gridSpan w:val="2"/>
          </w:tcPr>
          <w:p w14:paraId="17756094" w14:textId="77777777" w:rsidR="00070356" w:rsidRPr="007949FF" w:rsidRDefault="00070356" w:rsidP="00075B4B">
            <w:pPr>
              <w:rPr>
                <w:rFonts w:ascii="Calibri" w:hAnsi="Calibri" w:cs="Calibri"/>
                <w:color w:val="0000FF"/>
                <w:lang w:eastAsia="es-ES"/>
              </w:rPr>
            </w:pPr>
            <w:r>
              <w:rPr>
                <w:rFonts w:ascii="Calibri" w:hAnsi="Calibri" w:cs="Calibri"/>
                <w:b/>
              </w:rPr>
              <w:t>DESCRIPCIÓN</w:t>
            </w:r>
            <w:r w:rsidRPr="007949FF">
              <w:rPr>
                <w:rFonts w:ascii="Calibri" w:hAnsi="Calibri" w:cs="Calibri"/>
                <w:b/>
              </w:rPr>
              <w:t>:</w:t>
            </w:r>
          </w:p>
          <w:p w14:paraId="0D06D0E8" w14:textId="77777777" w:rsidR="00070356" w:rsidRPr="007949FF" w:rsidRDefault="00070356" w:rsidP="00075B4B">
            <w:pPr>
              <w:rPr>
                <w:rFonts w:ascii="Calibri" w:eastAsia="Arial Unicode MS" w:hAnsi="Calibri" w:cs="Calibri"/>
                <w:i/>
                <w:color w:val="000000" w:themeColor="text1"/>
              </w:rPr>
            </w:pPr>
            <w:r w:rsidRPr="651C725E">
              <w:rPr>
                <w:rFonts w:ascii="Calibri" w:eastAsia="Arial Unicode MS" w:hAnsi="Calibri" w:cs="Calibri"/>
                <w:i/>
                <w:iCs/>
                <w:color w:val="000000" w:themeColor="text1"/>
              </w:rPr>
              <w:t xml:space="preserve">El Funcionario Municipal consultará </w:t>
            </w:r>
            <w:r w:rsidRPr="2637D581">
              <w:rPr>
                <w:rFonts w:ascii="Calibri" w:eastAsia="Arial Unicode MS" w:hAnsi="Calibri" w:cs="Calibri"/>
                <w:i/>
                <w:iCs/>
                <w:color w:val="000000" w:themeColor="text1"/>
              </w:rPr>
              <w:t>los datos del</w:t>
            </w:r>
            <w:r w:rsidRPr="651C725E">
              <w:rPr>
                <w:rFonts w:ascii="Calibri" w:eastAsia="Arial Unicode MS" w:hAnsi="Calibri" w:cs="Calibri"/>
                <w:i/>
                <w:iCs/>
                <w:color w:val="000000" w:themeColor="text1"/>
              </w:rPr>
              <w:t xml:space="preserve"> propietario del </w:t>
            </w:r>
            <w:r w:rsidRPr="17B562BC">
              <w:rPr>
                <w:rFonts w:ascii="Calibri" w:eastAsia="Arial Unicode MS" w:hAnsi="Calibri" w:cs="Calibri"/>
                <w:i/>
                <w:iCs/>
                <w:color w:val="000000" w:themeColor="text1"/>
              </w:rPr>
              <w:t xml:space="preserve">vehículo </w:t>
            </w:r>
            <w:r w:rsidRPr="64CAE1A6">
              <w:rPr>
                <w:rFonts w:ascii="Calibri" w:eastAsia="Arial Unicode MS" w:hAnsi="Calibri" w:cs="Calibri"/>
                <w:i/>
                <w:iCs/>
                <w:color w:val="000000" w:themeColor="text1"/>
              </w:rPr>
              <w:t>en el Sistema Gestor de Base de Datos</w:t>
            </w:r>
            <w:r w:rsidRPr="3F877AA7">
              <w:rPr>
                <w:rFonts w:ascii="Calibri" w:eastAsia="Arial Unicode MS" w:hAnsi="Calibri" w:cs="Calibri"/>
                <w:i/>
                <w:iCs/>
                <w:color w:val="000000" w:themeColor="text1"/>
              </w:rPr>
              <w:t>.</w:t>
            </w:r>
          </w:p>
        </w:tc>
      </w:tr>
      <w:tr w:rsidR="00070356" w:rsidRPr="00FF34EA" w14:paraId="5938A69F" w14:textId="77777777" w:rsidTr="00075B4B">
        <w:tc>
          <w:tcPr>
            <w:tcW w:w="0" w:type="auto"/>
            <w:gridSpan w:val="2"/>
            <w:tcBorders>
              <w:bottom w:val="single" w:sz="4" w:space="0" w:color="auto"/>
            </w:tcBorders>
          </w:tcPr>
          <w:p w14:paraId="778B7FB3"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NOTAS:</w:t>
            </w:r>
          </w:p>
          <w:p w14:paraId="3DAEEC31" w14:textId="77777777" w:rsidR="00070356" w:rsidRPr="00EF35A7" w:rsidRDefault="00070356" w:rsidP="00D33B7F">
            <w:pPr>
              <w:pStyle w:val="Prrafodelista"/>
              <w:numPr>
                <w:ilvl w:val="0"/>
                <w:numId w:val="15"/>
              </w:numPr>
              <w:jc w:val="both"/>
              <w:rPr>
                <w:rFonts w:ascii="Calibri" w:eastAsia="Calibri" w:hAnsi="Calibri" w:cs="Calibri"/>
                <w:i/>
                <w:iCs/>
                <w:color w:val="000000" w:themeColor="text1"/>
              </w:rPr>
            </w:pPr>
            <w:r w:rsidRPr="32011C07">
              <w:rPr>
                <w:rFonts w:ascii="Calibri" w:hAnsi="Calibri" w:cs="Calibri"/>
                <w:i/>
                <w:iCs/>
                <w:color w:val="000000" w:themeColor="text1"/>
              </w:rPr>
              <w:t xml:space="preserve">Los datos que se </w:t>
            </w:r>
            <w:r w:rsidRPr="79EE40AF">
              <w:rPr>
                <w:rFonts w:ascii="Calibri" w:hAnsi="Calibri" w:cs="Calibri"/>
                <w:i/>
                <w:iCs/>
                <w:color w:val="000000" w:themeColor="text1"/>
              </w:rPr>
              <w:t>consultarán</w:t>
            </w:r>
            <w:r w:rsidRPr="5C9EA1BF">
              <w:rPr>
                <w:rFonts w:ascii="Calibri" w:hAnsi="Calibri" w:cs="Calibri"/>
                <w:i/>
                <w:iCs/>
                <w:color w:val="000000" w:themeColor="text1"/>
              </w:rPr>
              <w:t xml:space="preserve"> </w:t>
            </w:r>
            <w:r w:rsidRPr="76528C54">
              <w:rPr>
                <w:rFonts w:ascii="Calibri" w:hAnsi="Calibri" w:cs="Calibri"/>
                <w:i/>
                <w:iCs/>
                <w:color w:val="000000" w:themeColor="text1"/>
              </w:rPr>
              <w:t xml:space="preserve">serán los datos </w:t>
            </w:r>
            <w:r w:rsidRPr="0B8FF623">
              <w:rPr>
                <w:rFonts w:ascii="Calibri" w:hAnsi="Calibri" w:cs="Calibri"/>
                <w:i/>
                <w:iCs/>
                <w:color w:val="000000" w:themeColor="text1"/>
              </w:rPr>
              <w:t>personales del propietario (</w:t>
            </w:r>
            <w:r w:rsidRPr="70375187">
              <w:rPr>
                <w:rFonts w:ascii="Calibri" w:hAnsi="Calibri" w:cs="Calibri"/>
                <w:i/>
                <w:iCs/>
                <w:color w:val="000000" w:themeColor="text1"/>
              </w:rPr>
              <w:t xml:space="preserve">nombre y </w:t>
            </w:r>
            <w:r w:rsidRPr="5A30244E">
              <w:rPr>
                <w:rFonts w:ascii="Calibri" w:hAnsi="Calibri" w:cs="Calibri"/>
                <w:i/>
                <w:iCs/>
                <w:color w:val="000000" w:themeColor="text1"/>
              </w:rPr>
              <w:t>número de cédula</w:t>
            </w:r>
            <w:r w:rsidRPr="49E7735C">
              <w:rPr>
                <w:rFonts w:ascii="Calibri" w:hAnsi="Calibri" w:cs="Calibri"/>
                <w:i/>
                <w:iCs/>
                <w:color w:val="000000" w:themeColor="text1"/>
              </w:rPr>
              <w:t>).</w:t>
            </w:r>
          </w:p>
          <w:p w14:paraId="7AA7D882" w14:textId="77777777" w:rsidR="00070356" w:rsidRPr="00D66487" w:rsidRDefault="00070356" w:rsidP="00D33B7F">
            <w:pPr>
              <w:pStyle w:val="Prrafodelista"/>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en la información de su cuenta.</w:t>
            </w:r>
          </w:p>
          <w:p w14:paraId="1429E2B9" w14:textId="77777777" w:rsidR="00070356" w:rsidRDefault="0007035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w:t>
            </w:r>
          </w:p>
          <w:p w14:paraId="25EB9179" w14:textId="77777777" w:rsidR="00070356" w:rsidRPr="00EF35A7" w:rsidRDefault="0007035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lastRenderedPageBreak/>
              <w:t>El SGBD actualizará las modificaciones realizadas por el funcionario municipal en los datos del propietario.</w:t>
            </w:r>
          </w:p>
        </w:tc>
      </w:tr>
      <w:tr w:rsidR="00070356" w:rsidRPr="00FF34EA" w14:paraId="2629B238" w14:textId="77777777" w:rsidTr="00075B4B">
        <w:trPr>
          <w:trHeight w:val="345"/>
        </w:trPr>
        <w:tc>
          <w:tcPr>
            <w:tcW w:w="0" w:type="auto"/>
            <w:gridSpan w:val="2"/>
            <w:tcBorders>
              <w:bottom w:val="single" w:sz="4" w:space="0" w:color="auto"/>
            </w:tcBorders>
            <w:shd w:val="clear" w:color="auto" w:fill="D9D9D9" w:themeFill="background1" w:themeFillShade="D9"/>
          </w:tcPr>
          <w:p w14:paraId="6D5D0F87"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hAnsi="Calibri" w:cs="Calibri"/>
                <w:b/>
                <w:color w:val="000000" w:themeColor="text1"/>
              </w:rPr>
              <w:lastRenderedPageBreak/>
              <w:t xml:space="preserve">ESCENARIOS: </w:t>
            </w:r>
          </w:p>
        </w:tc>
      </w:tr>
      <w:tr w:rsidR="00070356" w:rsidRPr="00FF34EA" w14:paraId="2F670682" w14:textId="77777777" w:rsidTr="00075B4B">
        <w:trPr>
          <w:trHeight w:val="1674"/>
        </w:trPr>
        <w:tc>
          <w:tcPr>
            <w:tcW w:w="0" w:type="auto"/>
            <w:tcBorders>
              <w:bottom w:val="single" w:sz="4" w:space="0" w:color="auto"/>
            </w:tcBorders>
          </w:tcPr>
          <w:p w14:paraId="28A6D1B5" w14:textId="77777777" w:rsidR="00070356" w:rsidRPr="00E176E6" w:rsidRDefault="00070356" w:rsidP="00075B4B">
            <w:pPr>
              <w:autoSpaceDE w:val="0"/>
              <w:autoSpaceDN w:val="0"/>
              <w:adjustRightInd w:val="0"/>
              <w:rPr>
                <w:rFonts w:ascii="Calibri" w:hAnsi="Calibri" w:cs="Calibri"/>
                <w:color w:val="000000" w:themeColor="text1"/>
                <w:lang w:eastAsia="es-ES"/>
              </w:rPr>
            </w:pPr>
            <w:r w:rsidRPr="00E176E6">
              <w:rPr>
                <w:rFonts w:ascii="Calibri" w:eastAsia="Arial Unicode MS" w:hAnsi="Calibri" w:cs="Calibri"/>
                <w:color w:val="000000" w:themeColor="text1"/>
              </w:rPr>
              <w:t>ES-1.1</w:t>
            </w:r>
          </w:p>
        </w:tc>
        <w:tc>
          <w:tcPr>
            <w:tcW w:w="0" w:type="auto"/>
            <w:tcBorders>
              <w:bottom w:val="single" w:sz="4" w:space="0" w:color="auto"/>
            </w:tcBorders>
          </w:tcPr>
          <w:p w14:paraId="22C7CB8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propietario se realiza de forma exitosa. </w:t>
            </w:r>
          </w:p>
          <w:p w14:paraId="65D8759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3C237FB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son verificados correctamente. </w:t>
            </w:r>
          </w:p>
          <w:p w14:paraId="38E6635F"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estado del propietario ha cambiado. </w:t>
            </w:r>
          </w:p>
          <w:p w14:paraId="797F049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18DFB68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propietario tiene un nuevo estado. </w:t>
            </w:r>
          </w:p>
          <w:p w14:paraId="59691567"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esta actualizado correctamente. </w:t>
            </w:r>
          </w:p>
        </w:tc>
      </w:tr>
      <w:tr w:rsidR="00070356" w:rsidRPr="00FF34EA" w14:paraId="6828B2ED" w14:textId="77777777" w:rsidTr="00075B4B">
        <w:trPr>
          <w:trHeight w:val="1674"/>
        </w:trPr>
        <w:tc>
          <w:tcPr>
            <w:tcW w:w="0" w:type="auto"/>
            <w:tcBorders>
              <w:bottom w:val="single" w:sz="4" w:space="0" w:color="auto"/>
            </w:tcBorders>
          </w:tcPr>
          <w:p w14:paraId="1E7166E5"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ES-1.2</w:t>
            </w:r>
          </w:p>
        </w:tc>
        <w:tc>
          <w:tcPr>
            <w:tcW w:w="0" w:type="auto"/>
            <w:tcBorders>
              <w:bottom w:val="single" w:sz="4" w:space="0" w:color="auto"/>
            </w:tcBorders>
          </w:tcPr>
          <w:p w14:paraId="7F85257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propietario es incorrecta. </w:t>
            </w:r>
          </w:p>
          <w:p w14:paraId="31FB7B5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17B746C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ingresado no corresponden a ningún campo en el SGBD.  </w:t>
            </w:r>
          </w:p>
          <w:p w14:paraId="6D22B3B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ingreso datos erróneos. </w:t>
            </w:r>
          </w:p>
          <w:p w14:paraId="6754ECCF"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400DBB1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69CFE8F3"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consultar del propietario. </w:t>
            </w:r>
          </w:p>
        </w:tc>
      </w:tr>
      <w:tr w:rsidR="00070356" w:rsidRPr="00FF34EA" w14:paraId="70BB0DBD" w14:textId="77777777" w:rsidTr="00075B4B">
        <w:trPr>
          <w:trHeight w:val="1674"/>
        </w:trPr>
        <w:tc>
          <w:tcPr>
            <w:tcW w:w="0" w:type="auto"/>
            <w:tcBorders>
              <w:bottom w:val="single" w:sz="4" w:space="0" w:color="auto"/>
            </w:tcBorders>
          </w:tcPr>
          <w:p w14:paraId="7C652993"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ES-1.3</w:t>
            </w:r>
          </w:p>
        </w:tc>
        <w:tc>
          <w:tcPr>
            <w:tcW w:w="0" w:type="auto"/>
            <w:tcBorders>
              <w:bottom w:val="single" w:sz="4" w:space="0" w:color="auto"/>
            </w:tcBorders>
          </w:tcPr>
          <w:p w14:paraId="4FF8F9CB"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propietario de forma incorrecta. </w:t>
            </w:r>
          </w:p>
          <w:p w14:paraId="1D93B14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46056E3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5961803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0C803764"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2DD9AB6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1291717A"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actualizar del propietario de manera correcta. </w:t>
            </w:r>
          </w:p>
        </w:tc>
      </w:tr>
      <w:tr w:rsidR="00070356" w:rsidRPr="00FF34EA" w14:paraId="528474F7" w14:textId="77777777" w:rsidTr="00075B4B">
        <w:tc>
          <w:tcPr>
            <w:tcW w:w="0" w:type="auto"/>
            <w:gridSpan w:val="2"/>
          </w:tcPr>
          <w:p w14:paraId="530B033F" w14:textId="77777777" w:rsidR="00070356" w:rsidRPr="00FF34EA" w:rsidRDefault="00070356" w:rsidP="00075B4B">
            <w:pPr>
              <w:rPr>
                <w:rFonts w:ascii="Calibri" w:hAnsi="Calibri" w:cs="Calibri"/>
                <w:b/>
              </w:rPr>
            </w:pPr>
            <w:r w:rsidRPr="00FF34EA">
              <w:rPr>
                <w:rFonts w:ascii="Calibri" w:hAnsi="Calibri" w:cs="Calibri"/>
                <w:b/>
              </w:rPr>
              <w:t>REQUERIMIENTOS ESPECIALES - REGLAS DEL NEGOCIO Y DEL SISTEMA:</w:t>
            </w:r>
          </w:p>
          <w:p w14:paraId="68885DD4" w14:textId="77777777" w:rsidR="00070356" w:rsidRPr="00FF34EA" w:rsidRDefault="00070356" w:rsidP="00D33B7F">
            <w:pPr>
              <w:pStyle w:val="listparagraph"/>
              <w:numPr>
                <w:ilvl w:val="0"/>
                <w:numId w:val="16"/>
              </w:numPr>
              <w:snapToGrid w:val="0"/>
              <w:jc w:val="both"/>
              <w:rPr>
                <w:rFonts w:ascii="Calibri" w:hAnsi="Calibri" w:cs="Calibri"/>
                <w:i/>
                <w:color w:val="800000"/>
                <w:sz w:val="24"/>
                <w:szCs w:val="24"/>
                <w:lang w:val="es-CO" w:eastAsia="en-US"/>
              </w:rPr>
            </w:pPr>
            <w:r w:rsidRPr="00E176E6">
              <w:rPr>
                <w:rFonts w:ascii="Calibri" w:hAnsi="Calibri" w:cs="Calibri"/>
                <w:i/>
                <w:color w:val="000000" w:themeColor="text1"/>
                <w:sz w:val="24"/>
                <w:szCs w:val="24"/>
                <w:lang w:val="es-CO" w:eastAsia="en-US"/>
              </w:rPr>
              <w:t xml:space="preserve">No Aplica </w:t>
            </w:r>
          </w:p>
        </w:tc>
      </w:tr>
      <w:tr w:rsidR="00070356" w:rsidRPr="00FF34EA" w14:paraId="02922E5E" w14:textId="77777777" w:rsidTr="00075B4B">
        <w:trPr>
          <w:trHeight w:val="628"/>
        </w:trPr>
        <w:tc>
          <w:tcPr>
            <w:tcW w:w="0" w:type="auto"/>
            <w:gridSpan w:val="2"/>
          </w:tcPr>
          <w:p w14:paraId="3E881799" w14:textId="77777777" w:rsidR="00070356" w:rsidRPr="00FF34EA" w:rsidRDefault="00070356" w:rsidP="00075B4B">
            <w:pPr>
              <w:rPr>
                <w:rFonts w:ascii="Calibri" w:hAnsi="Calibri" w:cs="Calibri"/>
                <w:b/>
              </w:rPr>
            </w:pPr>
            <w:r w:rsidRPr="00FF34EA">
              <w:rPr>
                <w:rFonts w:ascii="Calibri" w:hAnsi="Calibri" w:cs="Calibri"/>
                <w:b/>
              </w:rPr>
              <w:t>RIESGOS:</w:t>
            </w:r>
          </w:p>
          <w:p w14:paraId="05FE29B1" w14:textId="77777777" w:rsidR="00070356" w:rsidRPr="00604562" w:rsidRDefault="00070356" w:rsidP="00D33B7F">
            <w:pPr>
              <w:pStyle w:val="Prrafodelista"/>
              <w:numPr>
                <w:ilvl w:val="0"/>
                <w:numId w:val="16"/>
              </w:numPr>
              <w:jc w:val="both"/>
              <w:rPr>
                <w:rFonts w:ascii="Calibri" w:eastAsia="Arial Unicode MS" w:hAnsi="Calibri" w:cs="Calibri"/>
                <w:b/>
              </w:rPr>
            </w:pPr>
            <w:r>
              <w:rPr>
                <w:rFonts w:ascii="Calibri" w:hAnsi="Calibri" w:cs="Calibri"/>
                <w:b/>
              </w:rPr>
              <w:t xml:space="preserve">No Aplica </w:t>
            </w:r>
          </w:p>
        </w:tc>
      </w:tr>
      <w:tr w:rsidR="00070356" w:rsidRPr="00FF34EA" w14:paraId="6B198EAA" w14:textId="77777777" w:rsidTr="00075B4B">
        <w:trPr>
          <w:trHeight w:val="744"/>
        </w:trPr>
        <w:tc>
          <w:tcPr>
            <w:tcW w:w="0" w:type="auto"/>
            <w:gridSpan w:val="2"/>
          </w:tcPr>
          <w:p w14:paraId="3D096F11" w14:textId="77777777" w:rsidR="00070356" w:rsidRPr="00FF34EA" w:rsidRDefault="00070356" w:rsidP="00075B4B">
            <w:pPr>
              <w:rPr>
                <w:rFonts w:ascii="Calibri" w:hAnsi="Calibri" w:cs="Calibri"/>
                <w:b/>
              </w:rPr>
            </w:pPr>
            <w:r w:rsidRPr="00FF34EA">
              <w:rPr>
                <w:rFonts w:ascii="Calibri" w:hAnsi="Calibri" w:cs="Calibri"/>
                <w:b/>
              </w:rPr>
              <w:t>CRITERIOS DE ACEPTACIÓN:</w:t>
            </w:r>
          </w:p>
          <w:p w14:paraId="2DF6AB62" w14:textId="77777777" w:rsidR="00070356" w:rsidRPr="00604562" w:rsidRDefault="00070356" w:rsidP="00D33B7F">
            <w:pPr>
              <w:pStyle w:val="Prrafodelista"/>
              <w:numPr>
                <w:ilvl w:val="0"/>
                <w:numId w:val="16"/>
              </w:numPr>
              <w:jc w:val="both"/>
              <w:rPr>
                <w:rFonts w:ascii="Calibri" w:hAnsi="Calibri" w:cs="Calibri"/>
                <w:b/>
              </w:rPr>
            </w:pPr>
            <w:r w:rsidRPr="00604562">
              <w:rPr>
                <w:rFonts w:ascii="Calibri" w:hAnsi="Calibri" w:cs="Calibri"/>
                <w:b/>
              </w:rPr>
              <w:t>No Aplica</w:t>
            </w:r>
          </w:p>
        </w:tc>
      </w:tr>
      <w:tr w:rsidR="00070356" w:rsidRPr="00FF34EA" w14:paraId="3617B6CD" w14:textId="77777777" w:rsidTr="00075B4B">
        <w:trPr>
          <w:trHeight w:val="609"/>
        </w:trPr>
        <w:tc>
          <w:tcPr>
            <w:tcW w:w="0" w:type="auto"/>
            <w:gridSpan w:val="2"/>
          </w:tcPr>
          <w:p w14:paraId="4E82F536" w14:textId="77777777" w:rsidR="00070356" w:rsidRPr="00FF34EA" w:rsidRDefault="00070356" w:rsidP="00075B4B">
            <w:pPr>
              <w:rPr>
                <w:rFonts w:ascii="Calibri" w:hAnsi="Calibri" w:cs="Calibri"/>
                <w:b/>
                <w:bCs/>
              </w:rPr>
            </w:pPr>
            <w:r w:rsidRPr="1E6304D2">
              <w:rPr>
                <w:rFonts w:ascii="Calibri" w:hAnsi="Calibri" w:cs="Calibri"/>
                <w:b/>
                <w:bCs/>
              </w:rPr>
              <w:t>PROTOTIPO EXPLORATORIO</w:t>
            </w:r>
            <w:r>
              <w:rPr>
                <w:rFonts w:ascii="Calibri" w:hAnsi="Calibri" w:cs="Calibri"/>
                <w:b/>
                <w:bCs/>
              </w:rPr>
              <w:t>:</w:t>
            </w:r>
          </w:p>
          <w:p w14:paraId="1105F05D" w14:textId="77777777" w:rsidR="00070356" w:rsidRPr="00604562" w:rsidRDefault="00070356" w:rsidP="00D33B7F">
            <w:pPr>
              <w:pStyle w:val="Prrafodelista"/>
              <w:numPr>
                <w:ilvl w:val="0"/>
                <w:numId w:val="16"/>
              </w:numPr>
              <w:jc w:val="both"/>
              <w:rPr>
                <w:rFonts w:ascii="Calibri" w:hAnsi="Calibri" w:cs="Calibri"/>
                <w:b/>
                <w:bCs/>
              </w:rPr>
            </w:pPr>
            <w:r w:rsidRPr="00604562">
              <w:rPr>
                <w:rFonts w:ascii="Calibri" w:hAnsi="Calibri" w:cs="Calibri"/>
                <w:b/>
              </w:rPr>
              <w:t>No Aplica</w:t>
            </w:r>
          </w:p>
          <w:p w14:paraId="2BE2C7CC" w14:textId="77777777" w:rsidR="00070356" w:rsidRPr="00FF34EA" w:rsidRDefault="00070356" w:rsidP="00075B4B">
            <w:pPr>
              <w:rPr>
                <w:rFonts w:ascii="Calibri" w:hAnsi="Calibri" w:cs="Calibri"/>
                <w:b/>
              </w:rPr>
            </w:pPr>
          </w:p>
        </w:tc>
      </w:tr>
    </w:tbl>
    <w:p w14:paraId="473AFBF1" w14:textId="77777777" w:rsidR="006D2E82" w:rsidRDefault="006D2E82" w:rsidP="00C0671A">
      <w:pPr>
        <w:ind w:left="2124"/>
        <w:rPr>
          <w:rFonts w:ascii="Calibri" w:hAnsi="Calibri" w:cs="Book Antiqua"/>
          <w:b/>
          <w:spacing w:val="20"/>
        </w:rPr>
      </w:pPr>
    </w:p>
    <w:p w14:paraId="02BE3B8B"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8"/>
        <w:gridCol w:w="3172"/>
        <w:gridCol w:w="1637"/>
        <w:gridCol w:w="3142"/>
      </w:tblGrid>
      <w:tr w:rsidR="00C050D6" w14:paraId="52FAF35D" w14:textId="77777777" w:rsidTr="00075B4B">
        <w:trPr>
          <w:trHeight w:val="935"/>
        </w:trPr>
        <w:tc>
          <w:tcPr>
            <w:tcW w:w="4440" w:type="dxa"/>
            <w:gridSpan w:val="2"/>
            <w:shd w:val="clear" w:color="auto" w:fill="D9D9D9" w:themeFill="background1" w:themeFillShade="D9"/>
          </w:tcPr>
          <w:p w14:paraId="70F15903" w14:textId="77777777" w:rsidR="00C050D6" w:rsidRDefault="00C050D6" w:rsidP="00075B4B">
            <w:pPr>
              <w:rPr>
                <w:rFonts w:ascii="Calibri" w:hAnsi="Calibri" w:cs="Calibri"/>
                <w:b/>
                <w:bCs/>
              </w:rPr>
            </w:pPr>
            <w:r w:rsidRPr="1E6304D2">
              <w:rPr>
                <w:rFonts w:ascii="Calibri" w:hAnsi="Calibri" w:cs="Calibri"/>
                <w:b/>
                <w:bCs/>
              </w:rPr>
              <w:lastRenderedPageBreak/>
              <w:t>IDENTIFICADOR CASO DE USO:</w:t>
            </w:r>
          </w:p>
          <w:p w14:paraId="75F0BDCD" w14:textId="77777777" w:rsidR="00C050D6" w:rsidRPr="00E936EE" w:rsidRDefault="00C050D6" w:rsidP="00075B4B">
            <w:pPr>
              <w:rPr>
                <w:rFonts w:ascii="Calibri" w:hAnsi="Calibri" w:cs="Calibri"/>
                <w:b/>
              </w:rPr>
            </w:pPr>
            <w:r w:rsidRPr="1E6304D2">
              <w:rPr>
                <w:rFonts w:ascii="Calibri" w:hAnsi="Calibri" w:cs="Calibri"/>
                <w:b/>
                <w:bCs/>
              </w:rPr>
              <w:t>CU-</w:t>
            </w:r>
            <w:r w:rsidRPr="00E936EE">
              <w:rPr>
                <w:rFonts w:ascii="Calibri" w:hAnsi="Calibri" w:cs="Calibri"/>
                <w:b/>
              </w:rPr>
              <w:t>2</w:t>
            </w:r>
          </w:p>
        </w:tc>
        <w:tc>
          <w:tcPr>
            <w:tcW w:w="4779" w:type="dxa"/>
            <w:gridSpan w:val="2"/>
            <w:shd w:val="clear" w:color="auto" w:fill="D9D9D9" w:themeFill="background1" w:themeFillShade="D9"/>
          </w:tcPr>
          <w:p w14:paraId="2FAE491A" w14:textId="77777777" w:rsidR="00C050D6" w:rsidRDefault="00C050D6" w:rsidP="00075B4B">
            <w:pPr>
              <w:rPr>
                <w:rFonts w:ascii="Calibri" w:hAnsi="Calibri" w:cs="Calibri"/>
                <w:b/>
                <w:bCs/>
              </w:rPr>
            </w:pPr>
            <w:r w:rsidRPr="1E6304D2">
              <w:rPr>
                <w:rFonts w:ascii="Calibri" w:hAnsi="Calibri" w:cs="Calibri"/>
                <w:b/>
                <w:bCs/>
              </w:rPr>
              <w:t>NOMBRE:</w:t>
            </w:r>
          </w:p>
          <w:p w14:paraId="4C372603" w14:textId="77777777" w:rsidR="00C050D6" w:rsidRPr="00E936EE" w:rsidRDefault="00C050D6"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p w14:paraId="7ABA2A70" w14:textId="77777777" w:rsidR="00C050D6" w:rsidRDefault="00C050D6" w:rsidP="00075B4B">
            <w:pPr>
              <w:rPr>
                <w:rFonts w:ascii="Calibri" w:hAnsi="Calibri" w:cs="Calibri"/>
                <w:b/>
                <w:bCs/>
              </w:rPr>
            </w:pPr>
          </w:p>
        </w:tc>
      </w:tr>
      <w:tr w:rsidR="00C050D6" w14:paraId="12172800" w14:textId="77777777" w:rsidTr="00075B4B">
        <w:trPr>
          <w:trHeight w:val="645"/>
        </w:trPr>
        <w:tc>
          <w:tcPr>
            <w:tcW w:w="6077" w:type="dxa"/>
            <w:gridSpan w:val="3"/>
          </w:tcPr>
          <w:p w14:paraId="00570730" w14:textId="77777777" w:rsidR="00C050D6" w:rsidRDefault="00C050D6" w:rsidP="00075B4B">
            <w:pPr>
              <w:rPr>
                <w:rFonts w:ascii="Calibri" w:hAnsi="Calibri" w:cs="Calibri"/>
                <w:b/>
                <w:bCs/>
              </w:rPr>
            </w:pPr>
            <w:r w:rsidRPr="1E6304D2">
              <w:rPr>
                <w:rFonts w:ascii="Calibri" w:hAnsi="Calibri" w:cs="Calibri"/>
                <w:b/>
                <w:bCs/>
              </w:rPr>
              <w:t>COMPLEJIDAD:</w:t>
            </w:r>
          </w:p>
          <w:p w14:paraId="25BB6C18" w14:textId="77777777" w:rsidR="00C050D6" w:rsidRPr="00E936EE" w:rsidRDefault="00C050D6" w:rsidP="00075B4B">
            <w:pPr>
              <w:rPr>
                <w:rFonts w:ascii="Calibri" w:hAnsi="Calibri" w:cs="Calibri"/>
                <w:b/>
              </w:rPr>
            </w:pPr>
            <w:r w:rsidRPr="00E936EE">
              <w:rPr>
                <w:rFonts w:ascii="Calibri" w:eastAsia="Arial Unicode MS" w:hAnsi="Calibri" w:cs="Calibri"/>
              </w:rPr>
              <w:t>Media</w:t>
            </w:r>
          </w:p>
        </w:tc>
        <w:tc>
          <w:tcPr>
            <w:tcW w:w="3141" w:type="dxa"/>
          </w:tcPr>
          <w:p w14:paraId="222E9C47" w14:textId="77777777" w:rsidR="00C050D6" w:rsidRDefault="00C050D6" w:rsidP="00075B4B">
            <w:pPr>
              <w:rPr>
                <w:rFonts w:ascii="Calibri" w:hAnsi="Calibri" w:cs="Calibri"/>
                <w:b/>
                <w:bCs/>
              </w:rPr>
            </w:pPr>
            <w:r w:rsidRPr="1E6304D2">
              <w:rPr>
                <w:rFonts w:ascii="Calibri" w:hAnsi="Calibri" w:cs="Calibri"/>
                <w:b/>
                <w:bCs/>
              </w:rPr>
              <w:t>PRIORIDAD:</w:t>
            </w:r>
          </w:p>
          <w:p w14:paraId="712E238F" w14:textId="77777777" w:rsidR="00C050D6" w:rsidRDefault="00C050D6" w:rsidP="00075B4B">
            <w:pPr>
              <w:spacing w:line="259" w:lineRule="auto"/>
            </w:pPr>
            <w:r w:rsidRPr="00E936EE">
              <w:rPr>
                <w:rFonts w:ascii="Calibri" w:eastAsia="Arial Unicode MS" w:hAnsi="Calibri" w:cs="Calibri"/>
              </w:rPr>
              <w:t>Media</w:t>
            </w:r>
          </w:p>
        </w:tc>
      </w:tr>
      <w:tr w:rsidR="00C050D6" w14:paraId="2466BEF6" w14:textId="77777777" w:rsidTr="00075B4B">
        <w:trPr>
          <w:trHeight w:val="645"/>
        </w:trPr>
        <w:tc>
          <w:tcPr>
            <w:tcW w:w="9219" w:type="dxa"/>
            <w:gridSpan w:val="4"/>
          </w:tcPr>
          <w:p w14:paraId="1D665601" w14:textId="77777777" w:rsidR="00C050D6" w:rsidRDefault="00C050D6" w:rsidP="00075B4B">
            <w:pPr>
              <w:rPr>
                <w:rFonts w:ascii="Calibri" w:hAnsi="Calibri" w:cs="Calibri"/>
                <w:b/>
                <w:bCs/>
              </w:rPr>
            </w:pPr>
            <w:r w:rsidRPr="1E6304D2">
              <w:rPr>
                <w:rFonts w:ascii="Calibri" w:hAnsi="Calibri" w:cs="Calibri"/>
                <w:b/>
                <w:bCs/>
              </w:rPr>
              <w:t>REQUERIMIENTO FUNCIONAL ASOCIADO:</w:t>
            </w:r>
          </w:p>
          <w:p w14:paraId="79FE1B35" w14:textId="77777777" w:rsidR="00C050D6" w:rsidRDefault="00C050D6" w:rsidP="00075B4B">
            <w:pPr>
              <w:spacing w:line="259" w:lineRule="auto"/>
            </w:pPr>
            <w:r w:rsidRPr="00E936EE">
              <w:rPr>
                <w:rFonts w:ascii="Calibri" w:eastAsia="Arial Unicode MS" w:hAnsi="Calibri" w:cs="Calibri"/>
                <w:i/>
              </w:rPr>
              <w:t>RF-4.1.</w:t>
            </w:r>
            <w:r>
              <w:rPr>
                <w:rFonts w:ascii="Calibri" w:eastAsia="Arial Unicode MS" w:hAnsi="Calibri" w:cs="Calibri"/>
                <w:i/>
              </w:rPr>
              <w:t>4</w:t>
            </w:r>
            <w:r w:rsidRPr="00E936EE">
              <w:rPr>
                <w:rFonts w:ascii="Calibri" w:eastAsia="Arial Unicode MS" w:hAnsi="Calibri" w:cs="Calibri"/>
                <w:i/>
              </w:rPr>
              <w:t xml:space="preserve"> </w:t>
            </w:r>
            <w:r>
              <w:rPr>
                <w:rFonts w:ascii="Calibri" w:eastAsia="Arial Unicode MS" w:hAnsi="Calibri" w:cs="Calibri"/>
                <w:i/>
              </w:rPr>
              <w:t>Actualizar Datos</w:t>
            </w:r>
          </w:p>
        </w:tc>
      </w:tr>
      <w:tr w:rsidR="00C050D6" w14:paraId="1B498BB9" w14:textId="77777777" w:rsidTr="00075B4B">
        <w:trPr>
          <w:trHeight w:val="912"/>
        </w:trPr>
        <w:tc>
          <w:tcPr>
            <w:tcW w:w="9219" w:type="dxa"/>
            <w:gridSpan w:val="4"/>
          </w:tcPr>
          <w:p w14:paraId="14B89CD7" w14:textId="77777777" w:rsidR="00C050D6" w:rsidRDefault="00C050D6" w:rsidP="00075B4B">
            <w:pPr>
              <w:rPr>
                <w:rFonts w:ascii="Calibri" w:hAnsi="Calibri" w:cs="Calibri"/>
                <w:b/>
                <w:bCs/>
              </w:rPr>
            </w:pPr>
            <w:r w:rsidRPr="1E6304D2">
              <w:rPr>
                <w:rFonts w:ascii="Calibri" w:hAnsi="Calibri" w:cs="Calibri"/>
                <w:b/>
                <w:bCs/>
              </w:rPr>
              <w:t>ACTORES:</w:t>
            </w:r>
          </w:p>
          <w:p w14:paraId="0965A3CC" w14:textId="564F0D82" w:rsidR="00C050D6" w:rsidRPr="00E936EE" w:rsidRDefault="00C050D6" w:rsidP="00075B4B">
            <w:pPr>
              <w:rPr>
                <w:rFonts w:ascii="Calibri" w:eastAsia="Arial Unicode MS" w:hAnsi="Calibri" w:cs="Calibri"/>
                <w:i/>
              </w:rPr>
            </w:pPr>
            <w:r w:rsidRPr="00E936EE">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C050D6" w14:paraId="21202F92" w14:textId="77777777" w:rsidTr="00075B4B">
        <w:trPr>
          <w:trHeight w:val="935"/>
        </w:trPr>
        <w:tc>
          <w:tcPr>
            <w:tcW w:w="9219" w:type="dxa"/>
            <w:gridSpan w:val="4"/>
          </w:tcPr>
          <w:p w14:paraId="6F81FE0A" w14:textId="77777777" w:rsidR="00C050D6" w:rsidRDefault="00C050D6" w:rsidP="00075B4B">
            <w:pPr>
              <w:rPr>
                <w:rFonts w:ascii="Calibri" w:hAnsi="Calibri" w:cs="Calibri"/>
                <w:b/>
                <w:bCs/>
              </w:rPr>
            </w:pPr>
            <w:r w:rsidRPr="1E6304D2">
              <w:rPr>
                <w:rFonts w:ascii="Calibri" w:hAnsi="Calibri" w:cs="Calibri"/>
                <w:b/>
                <w:bCs/>
              </w:rPr>
              <w:t>CASOS DE USO ASOCIADOS:</w:t>
            </w:r>
          </w:p>
          <w:p w14:paraId="68FBAA8F" w14:textId="77777777" w:rsidR="00C050D6" w:rsidRPr="00E936EE" w:rsidRDefault="00C050D6" w:rsidP="00D33B7F">
            <w:pPr>
              <w:numPr>
                <w:ilvl w:val="0"/>
                <w:numId w:val="16"/>
              </w:numPr>
              <w:spacing w:line="240" w:lineRule="atLeast"/>
              <w:jc w:val="both"/>
              <w:rPr>
                <w:i/>
              </w:rPr>
            </w:pPr>
            <w:r w:rsidRPr="00E936EE">
              <w:rPr>
                <w:rFonts w:ascii="Calibri" w:eastAsia="Arial Unicode MS" w:hAnsi="Calibri" w:cs="Calibri"/>
                <w:i/>
              </w:rPr>
              <w:t>Incluye a CU-</w:t>
            </w:r>
            <w:r>
              <w:rPr>
                <w:rFonts w:ascii="Calibri" w:eastAsia="Arial Unicode MS" w:hAnsi="Calibri" w:cs="Calibri"/>
                <w:i/>
              </w:rPr>
              <w:t>4</w:t>
            </w:r>
          </w:p>
          <w:p w14:paraId="19CB2391" w14:textId="77777777" w:rsidR="00C050D6" w:rsidRPr="00E936EE" w:rsidRDefault="00C050D6" w:rsidP="00075B4B">
            <w:pPr>
              <w:rPr>
                <w:rFonts w:ascii="Calibri" w:eastAsia="Arial Unicode MS" w:hAnsi="Calibri" w:cs="Calibri"/>
                <w:i/>
              </w:rPr>
            </w:pPr>
          </w:p>
        </w:tc>
      </w:tr>
      <w:tr w:rsidR="00C050D6" w14:paraId="5668F98C" w14:textId="77777777" w:rsidTr="00075B4B">
        <w:trPr>
          <w:trHeight w:val="935"/>
        </w:trPr>
        <w:tc>
          <w:tcPr>
            <w:tcW w:w="9219" w:type="dxa"/>
            <w:gridSpan w:val="4"/>
          </w:tcPr>
          <w:p w14:paraId="6ACDA8DC" w14:textId="77777777" w:rsidR="00C050D6" w:rsidRDefault="00C050D6" w:rsidP="00075B4B">
            <w:pPr>
              <w:rPr>
                <w:rFonts w:ascii="Calibri" w:hAnsi="Calibri" w:cs="Calibri"/>
                <w:color w:val="0000FF"/>
                <w:lang w:eastAsia="es-ES"/>
              </w:rPr>
            </w:pPr>
            <w:r w:rsidRPr="1E6304D2">
              <w:rPr>
                <w:rFonts w:ascii="Calibri" w:hAnsi="Calibri" w:cs="Calibri"/>
                <w:b/>
                <w:bCs/>
              </w:rPr>
              <w:t>DESCRIPCIÓN:</w:t>
            </w:r>
          </w:p>
          <w:p w14:paraId="6ED4024B" w14:textId="77777777" w:rsidR="00C050D6" w:rsidRDefault="00C050D6" w:rsidP="00075B4B">
            <w:pPr>
              <w:rPr>
                <w:rFonts w:ascii="Calibri" w:eastAsia="Arial Unicode MS" w:hAnsi="Calibri" w:cs="Calibri"/>
                <w:i/>
                <w:iCs/>
                <w:color w:val="000000" w:themeColor="text1"/>
              </w:rPr>
            </w:pPr>
            <w:r w:rsidRPr="1E6304D2">
              <w:rPr>
                <w:rFonts w:ascii="Calibri" w:eastAsia="Arial Unicode MS" w:hAnsi="Calibri" w:cs="Calibri"/>
                <w:i/>
                <w:iCs/>
                <w:color w:val="000000" w:themeColor="text1"/>
              </w:rPr>
              <w:t>El Funcionario Municipal consultará los datos del vehículo del propietario en el Sistema Gestor de Base de Datos.</w:t>
            </w:r>
          </w:p>
        </w:tc>
      </w:tr>
      <w:tr w:rsidR="00C050D6" w14:paraId="568AE9B5" w14:textId="77777777" w:rsidTr="00075B4B">
        <w:trPr>
          <w:trHeight w:val="935"/>
        </w:trPr>
        <w:tc>
          <w:tcPr>
            <w:tcW w:w="9219" w:type="dxa"/>
            <w:gridSpan w:val="4"/>
            <w:tcBorders>
              <w:bottom w:val="single" w:sz="4" w:space="0" w:color="auto"/>
            </w:tcBorders>
          </w:tcPr>
          <w:p w14:paraId="143A44E8" w14:textId="77777777" w:rsidR="00C050D6" w:rsidRDefault="00C050D6" w:rsidP="00075B4B">
            <w:pPr>
              <w:rPr>
                <w:rFonts w:ascii="Calibri" w:hAnsi="Calibri" w:cs="Calibri"/>
                <w:b/>
                <w:bCs/>
              </w:rPr>
            </w:pPr>
            <w:r w:rsidRPr="1E6304D2">
              <w:rPr>
                <w:rFonts w:ascii="Calibri" w:hAnsi="Calibri" w:cs="Calibri"/>
                <w:b/>
                <w:bCs/>
              </w:rPr>
              <w:t>NOTAS:</w:t>
            </w:r>
          </w:p>
          <w:p w14:paraId="1A7231FB" w14:textId="77777777" w:rsidR="00C050D6" w:rsidRDefault="00C050D6" w:rsidP="00D33B7F">
            <w:pPr>
              <w:pStyle w:val="Prrafodelista"/>
              <w:numPr>
                <w:ilvl w:val="0"/>
                <w:numId w:val="15"/>
              </w:numPr>
              <w:jc w:val="both"/>
              <w:rPr>
                <w:rFonts w:ascii="Calibri" w:eastAsia="Calibri" w:hAnsi="Calibri" w:cs="Calibri"/>
                <w:i/>
                <w:iCs/>
                <w:color w:val="000000" w:themeColor="text1"/>
              </w:rPr>
            </w:pPr>
            <w:r w:rsidRPr="1E6304D2">
              <w:rPr>
                <w:rFonts w:ascii="Calibri" w:hAnsi="Calibri" w:cs="Calibri"/>
                <w:i/>
                <w:iCs/>
                <w:color w:val="000000" w:themeColor="text1"/>
              </w:rPr>
              <w:t>Los datos que se consultarán serán los datos personales del vehículo (número de placa).</w:t>
            </w:r>
          </w:p>
          <w:p w14:paraId="29F4186B" w14:textId="77777777" w:rsidR="00C050D6" w:rsidRDefault="00C050D6" w:rsidP="00D33B7F">
            <w:pPr>
              <w:pStyle w:val="Prrafodelista"/>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de los vehículos asociados a él.</w:t>
            </w:r>
          </w:p>
          <w:p w14:paraId="1459771F" w14:textId="77777777" w:rsidR="00C050D6" w:rsidRDefault="00C050D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 a sus vehículos.</w:t>
            </w:r>
          </w:p>
          <w:p w14:paraId="473BA738" w14:textId="77777777" w:rsidR="00C050D6" w:rsidRDefault="00C050D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vehiculares del propietario.</w:t>
            </w:r>
          </w:p>
        </w:tc>
      </w:tr>
      <w:tr w:rsidR="00C050D6" w14:paraId="400B3B03" w14:textId="77777777" w:rsidTr="00075B4B">
        <w:trPr>
          <w:trHeight w:val="357"/>
        </w:trPr>
        <w:tc>
          <w:tcPr>
            <w:tcW w:w="9219" w:type="dxa"/>
            <w:gridSpan w:val="4"/>
            <w:tcBorders>
              <w:bottom w:val="single" w:sz="4" w:space="0" w:color="auto"/>
            </w:tcBorders>
            <w:shd w:val="clear" w:color="auto" w:fill="D9D9D9" w:themeFill="background1" w:themeFillShade="D9"/>
          </w:tcPr>
          <w:p w14:paraId="2A34A0D8" w14:textId="77777777" w:rsidR="00C050D6" w:rsidRDefault="00C050D6" w:rsidP="00075B4B">
            <w:pPr>
              <w:rPr>
                <w:rFonts w:ascii="Calibri" w:hAnsi="Calibri" w:cs="Calibri"/>
                <w:b/>
                <w:bCs/>
              </w:rPr>
            </w:pPr>
            <w:r w:rsidRPr="1E6304D2">
              <w:rPr>
                <w:rFonts w:ascii="Calibri" w:hAnsi="Calibri" w:cs="Calibri"/>
                <w:b/>
                <w:bCs/>
              </w:rPr>
              <w:t xml:space="preserve">ESCENARIOS: </w:t>
            </w:r>
          </w:p>
        </w:tc>
      </w:tr>
      <w:tr w:rsidR="00C050D6" w14:paraId="42A96536" w14:textId="77777777" w:rsidTr="00075B4B">
        <w:trPr>
          <w:trHeight w:val="1733"/>
        </w:trPr>
        <w:tc>
          <w:tcPr>
            <w:tcW w:w="1268" w:type="dxa"/>
            <w:tcBorders>
              <w:bottom w:val="single" w:sz="4" w:space="0" w:color="auto"/>
            </w:tcBorders>
          </w:tcPr>
          <w:p w14:paraId="09E3B2F1" w14:textId="77777777" w:rsidR="00C050D6" w:rsidRPr="00AD1A67" w:rsidRDefault="00C050D6" w:rsidP="00075B4B">
            <w:pPr>
              <w:rPr>
                <w:rFonts w:ascii="Calibri" w:hAnsi="Calibri" w:cs="Calibri"/>
                <w:lang w:eastAsia="es-ES"/>
              </w:rPr>
            </w:pPr>
            <w:r w:rsidRPr="1E6304D2">
              <w:rPr>
                <w:rFonts w:ascii="Calibri" w:eastAsia="Arial Unicode MS" w:hAnsi="Calibri" w:cs="Calibri"/>
              </w:rPr>
              <w:t>ES-</w:t>
            </w:r>
            <w:r w:rsidRPr="00AD1A67">
              <w:rPr>
                <w:rFonts w:ascii="Calibri" w:eastAsia="Arial Unicode MS" w:hAnsi="Calibri" w:cs="Calibri"/>
              </w:rPr>
              <w:t>1.1</w:t>
            </w:r>
          </w:p>
        </w:tc>
        <w:tc>
          <w:tcPr>
            <w:tcW w:w="7950" w:type="dxa"/>
            <w:gridSpan w:val="3"/>
            <w:tcBorders>
              <w:bottom w:val="single" w:sz="4" w:space="0" w:color="auto"/>
            </w:tcBorders>
          </w:tcPr>
          <w:p w14:paraId="7F547AA6"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actualización de datos del vehículo se realiza de forma exitosa. </w:t>
            </w:r>
          </w:p>
          <w:p w14:paraId="66F22DDC"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73D63EFD" w14:textId="77777777" w:rsidR="00C050D6"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son verificados correctamente. </w:t>
            </w:r>
          </w:p>
          <w:p w14:paraId="7D3B6997" w14:textId="77777777" w:rsidR="00C050D6" w:rsidRDefault="00C050D6" w:rsidP="00075B4B">
            <w:pPr>
              <w:rPr>
                <w:rFonts w:ascii="Calibri" w:eastAsia="Arial Unicode MS" w:hAnsi="Calibri" w:cs="Calibri"/>
                <w:i/>
              </w:rPr>
            </w:pPr>
            <w:r>
              <w:rPr>
                <w:rFonts w:ascii="Calibri" w:eastAsia="Arial Unicode MS" w:hAnsi="Calibri" w:cs="Calibri"/>
                <w:i/>
              </w:rPr>
              <w:t>Los nuevos datos del vehículo son ingresados.</w:t>
            </w:r>
          </w:p>
          <w:p w14:paraId="6B4EC575" w14:textId="77777777" w:rsidR="00C050D6" w:rsidRPr="00AD1A67" w:rsidRDefault="00C050D6" w:rsidP="00075B4B">
            <w:pPr>
              <w:rPr>
                <w:rFonts w:ascii="Calibri" w:eastAsia="Arial Unicode MS" w:hAnsi="Calibri" w:cs="Calibri"/>
                <w:i/>
              </w:rPr>
            </w:pPr>
            <w:r>
              <w:rPr>
                <w:rFonts w:ascii="Calibri" w:eastAsia="Arial Unicode MS" w:hAnsi="Calibri" w:cs="Calibri"/>
                <w:i/>
              </w:rPr>
              <w:t xml:space="preserve">Los datos del vehículo son actualizados correctamente. </w:t>
            </w:r>
          </w:p>
          <w:p w14:paraId="47FA003B"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estado del vehículo ha cambiado. </w:t>
            </w:r>
          </w:p>
          <w:p w14:paraId="5CE7B278"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FB69A0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vehículo tiene un nuevo estado. </w:t>
            </w:r>
          </w:p>
          <w:p w14:paraId="5B400916"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esta actualizado correctamente. </w:t>
            </w:r>
          </w:p>
        </w:tc>
      </w:tr>
      <w:tr w:rsidR="00C050D6" w14:paraId="29628BC5" w14:textId="77777777" w:rsidTr="00075B4B">
        <w:trPr>
          <w:trHeight w:val="1733"/>
        </w:trPr>
        <w:tc>
          <w:tcPr>
            <w:tcW w:w="1268" w:type="dxa"/>
            <w:tcBorders>
              <w:bottom w:val="single" w:sz="4" w:space="0" w:color="auto"/>
            </w:tcBorders>
          </w:tcPr>
          <w:p w14:paraId="779CA8BF"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2</w:t>
            </w:r>
          </w:p>
        </w:tc>
        <w:tc>
          <w:tcPr>
            <w:tcW w:w="7950" w:type="dxa"/>
            <w:gridSpan w:val="3"/>
            <w:tcBorders>
              <w:bottom w:val="single" w:sz="4" w:space="0" w:color="auto"/>
            </w:tcBorders>
          </w:tcPr>
          <w:p w14:paraId="5002A950"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consulta para actualizar datos del vehículo es incorrecta. </w:t>
            </w:r>
          </w:p>
          <w:p w14:paraId="11263AB5"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2A6E0AA"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ingresado no corresponden a ningún campo en el SGBD.  </w:t>
            </w:r>
          </w:p>
          <w:p w14:paraId="570581F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ingreso datos erróneos. </w:t>
            </w:r>
          </w:p>
          <w:p w14:paraId="0958DBE0"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0F7C863"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2CCF57A8"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consultar del vehículo. </w:t>
            </w:r>
          </w:p>
        </w:tc>
      </w:tr>
      <w:tr w:rsidR="00C050D6" w14:paraId="23F02652" w14:textId="77777777" w:rsidTr="00075B4B">
        <w:trPr>
          <w:trHeight w:val="1733"/>
        </w:trPr>
        <w:tc>
          <w:tcPr>
            <w:tcW w:w="1268" w:type="dxa"/>
            <w:tcBorders>
              <w:bottom w:val="single" w:sz="4" w:space="0" w:color="auto"/>
            </w:tcBorders>
          </w:tcPr>
          <w:p w14:paraId="4498BFD6" w14:textId="77777777" w:rsidR="00C050D6" w:rsidRDefault="00C050D6" w:rsidP="00075B4B">
            <w:pPr>
              <w:rPr>
                <w:rFonts w:ascii="Calibri" w:eastAsia="Arial Unicode MS" w:hAnsi="Calibri" w:cs="Calibri"/>
              </w:rPr>
            </w:pPr>
            <w:r w:rsidRPr="1E6304D2">
              <w:rPr>
                <w:rFonts w:ascii="Calibri" w:eastAsia="Arial Unicode MS" w:hAnsi="Calibri" w:cs="Calibri"/>
              </w:rPr>
              <w:lastRenderedPageBreak/>
              <w:t>ES-1.</w:t>
            </w:r>
            <w:r w:rsidRPr="00AD1A67">
              <w:rPr>
                <w:rFonts w:ascii="Calibri" w:eastAsia="Arial Unicode MS" w:hAnsi="Calibri" w:cs="Calibri"/>
              </w:rPr>
              <w:t>3</w:t>
            </w:r>
          </w:p>
        </w:tc>
        <w:tc>
          <w:tcPr>
            <w:tcW w:w="7950" w:type="dxa"/>
            <w:gridSpan w:val="3"/>
            <w:tcBorders>
              <w:bottom w:val="single" w:sz="4" w:space="0" w:color="auto"/>
            </w:tcBorders>
          </w:tcPr>
          <w:p w14:paraId="33044238"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Actualización de datos del vehículo de forma incorrecta. </w:t>
            </w:r>
          </w:p>
          <w:p w14:paraId="456D3124"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90300E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funcionario ingresa datos en formato erróneo y no se pueden almacenar.  </w:t>
            </w:r>
          </w:p>
          <w:p w14:paraId="53467B0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envía campos vacíos.  </w:t>
            </w:r>
          </w:p>
          <w:p w14:paraId="51EB9975"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566B0162"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6220EB4F"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actualizar del vehículo de manera correcta. </w:t>
            </w:r>
          </w:p>
        </w:tc>
      </w:tr>
    </w:tbl>
    <w:p w14:paraId="10F06221" w14:textId="10332EDC" w:rsidR="00C050D6" w:rsidRDefault="00C050D6" w:rsidP="00C0671A">
      <w:pPr>
        <w:ind w:left="2124"/>
        <w:rPr>
          <w:rFonts w:ascii="Calibri" w:hAnsi="Calibri" w:cs="Book Antiqua"/>
          <w:b/>
          <w:spacing w:val="20"/>
        </w:rPr>
      </w:pPr>
    </w:p>
    <w:p w14:paraId="5B5FBECF" w14:textId="10332EDC" w:rsidR="006F0350" w:rsidRDefault="006F0350" w:rsidP="4C594623">
      <w:pPr>
        <w:ind w:left="2124"/>
        <w:rPr>
          <w:rFonts w:ascii="Calibri" w:hAnsi="Calibri" w:cs="Book Antiqua"/>
          <w:b/>
          <w:bCs/>
          <w:spacing w:val="20"/>
        </w:rPr>
      </w:pPr>
    </w:p>
    <w:p w14:paraId="2E5F0D3A" w14:textId="10332EDC" w:rsidR="006F0350" w:rsidRDefault="006F0350" w:rsidP="4C594623">
      <w:pPr>
        <w:ind w:left="2124"/>
        <w:rPr>
          <w:rFonts w:ascii="Calibri" w:hAnsi="Calibri" w:cs="Book Antiqua"/>
          <w:b/>
          <w:bCs/>
          <w:spacing w:val="20"/>
        </w:rPr>
      </w:pPr>
    </w:p>
    <w:p w14:paraId="69B9ACD9" w14:textId="10332EDC" w:rsidR="006F0350" w:rsidRDefault="006F0350" w:rsidP="4C594623">
      <w:pPr>
        <w:ind w:left="2124"/>
        <w:rPr>
          <w:rFonts w:ascii="Calibri" w:hAnsi="Calibri" w:cs="Book Antiqua"/>
          <w:b/>
          <w:bCs/>
          <w:spacing w:val="20"/>
        </w:rPr>
      </w:pPr>
    </w:p>
    <w:p w14:paraId="23D7ED73" w14:textId="10332EDC" w:rsidR="006F0350" w:rsidRDefault="006F0350" w:rsidP="4C594623">
      <w:pPr>
        <w:ind w:left="2124"/>
        <w:rPr>
          <w:rFonts w:ascii="Calibri" w:hAnsi="Calibri" w:cs="Book Antiqua"/>
          <w:b/>
          <w:bCs/>
          <w:spacing w:val="20"/>
        </w:rPr>
      </w:pPr>
    </w:p>
    <w:p w14:paraId="48C16DF9" w14:textId="10332EDC" w:rsidR="006F0350" w:rsidRDefault="006F0350" w:rsidP="4C594623">
      <w:pPr>
        <w:ind w:left="2124"/>
        <w:rPr>
          <w:rFonts w:ascii="Calibri" w:hAnsi="Calibri" w:cs="Book Antiqua"/>
          <w:b/>
          <w:bCs/>
          <w:spacing w:val="20"/>
        </w:rPr>
      </w:pPr>
    </w:p>
    <w:p w14:paraId="305ABB78" w14:textId="10332EDC" w:rsidR="006F0350" w:rsidRDefault="006F0350" w:rsidP="4C594623">
      <w:pPr>
        <w:ind w:left="2124"/>
        <w:rPr>
          <w:rFonts w:ascii="Calibri" w:hAnsi="Calibri" w:cs="Book Antiqua"/>
          <w:b/>
          <w:bCs/>
          <w:spacing w:val="20"/>
        </w:rPr>
      </w:pPr>
    </w:p>
    <w:p w14:paraId="015D2673" w14:textId="10332EDC" w:rsidR="006F0350" w:rsidRDefault="006F0350" w:rsidP="4C594623">
      <w:pPr>
        <w:ind w:left="2124"/>
        <w:rPr>
          <w:rFonts w:ascii="Calibri" w:hAnsi="Calibri" w:cs="Book Antiqua"/>
          <w:b/>
          <w:bCs/>
          <w:spacing w:val="20"/>
        </w:rPr>
      </w:pPr>
    </w:p>
    <w:p w14:paraId="15E68C35" w14:textId="10332EDC" w:rsidR="006F0350" w:rsidRDefault="006F0350" w:rsidP="4C594623">
      <w:pPr>
        <w:ind w:left="2124"/>
        <w:rPr>
          <w:rFonts w:ascii="Calibri" w:hAnsi="Calibri" w:cs="Book Antiqua"/>
          <w:b/>
          <w:bCs/>
          <w:spacing w:val="20"/>
        </w:rPr>
      </w:pPr>
    </w:p>
    <w:p w14:paraId="5C6922BA" w14:textId="10332EDC" w:rsidR="006F0350" w:rsidRDefault="006F0350" w:rsidP="4C594623">
      <w:pPr>
        <w:ind w:left="2124"/>
        <w:rPr>
          <w:rFonts w:ascii="Calibri" w:hAnsi="Calibri" w:cs="Book Antiqua"/>
          <w:b/>
          <w:bCs/>
          <w:spacing w:val="20"/>
        </w:rPr>
      </w:pPr>
    </w:p>
    <w:p w14:paraId="1050E5D1" w14:textId="10332EDC" w:rsidR="006F0350" w:rsidRDefault="006F0350" w:rsidP="4C594623">
      <w:pPr>
        <w:ind w:left="2124"/>
        <w:rPr>
          <w:rFonts w:ascii="Calibri" w:hAnsi="Calibri" w:cs="Book Antiqua"/>
          <w:b/>
          <w:bCs/>
          <w:spacing w:val="20"/>
        </w:rPr>
      </w:pPr>
    </w:p>
    <w:p w14:paraId="6974FC2B" w14:textId="10332EDC" w:rsidR="006F0350" w:rsidRDefault="006F0350" w:rsidP="4C594623">
      <w:pPr>
        <w:ind w:left="2124"/>
        <w:rPr>
          <w:rFonts w:ascii="Calibri" w:hAnsi="Calibri" w:cs="Book Antiqua"/>
          <w:b/>
          <w:bCs/>
          <w:spacing w:val="20"/>
        </w:rPr>
      </w:pPr>
    </w:p>
    <w:p w14:paraId="02D15A5D" w14:textId="10332EDC" w:rsidR="006F0350" w:rsidRDefault="006F0350" w:rsidP="4C594623">
      <w:pPr>
        <w:ind w:left="2124"/>
        <w:rPr>
          <w:rFonts w:ascii="Calibri" w:hAnsi="Calibri" w:cs="Book Antiqua"/>
          <w:b/>
          <w:bCs/>
          <w:spacing w:val="20"/>
        </w:rPr>
      </w:pPr>
    </w:p>
    <w:p w14:paraId="7FBD3DFA"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8D4C37" w14:paraId="0057A10C" w14:textId="77777777" w:rsidTr="00075B4B">
        <w:tc>
          <w:tcPr>
            <w:tcW w:w="4554" w:type="dxa"/>
            <w:gridSpan w:val="2"/>
            <w:shd w:val="clear" w:color="auto" w:fill="D9D9D9" w:themeFill="background1" w:themeFillShade="D9"/>
          </w:tcPr>
          <w:p w14:paraId="16693312" w14:textId="77777777" w:rsidR="008D4C37" w:rsidRDefault="008D4C37" w:rsidP="00075B4B">
            <w:pPr>
              <w:rPr>
                <w:rFonts w:ascii="Calibri" w:hAnsi="Calibri" w:cs="Calibri"/>
                <w:b/>
                <w:bCs/>
              </w:rPr>
            </w:pPr>
            <w:r w:rsidRPr="1E6304D2">
              <w:rPr>
                <w:rFonts w:ascii="Calibri" w:hAnsi="Calibri" w:cs="Calibri"/>
                <w:b/>
                <w:bCs/>
              </w:rPr>
              <w:t>IDENTIFICADOR CASO DE USO:</w:t>
            </w:r>
          </w:p>
          <w:p w14:paraId="5CD904FE" w14:textId="77777777" w:rsidR="008D4C37" w:rsidRPr="008C2474" w:rsidRDefault="008D4C37" w:rsidP="00075B4B">
            <w:pPr>
              <w:rPr>
                <w:rFonts w:ascii="Calibri" w:hAnsi="Calibri" w:cs="Calibri"/>
                <w:b/>
              </w:rPr>
            </w:pPr>
            <w:r w:rsidRPr="1E6304D2">
              <w:rPr>
                <w:rFonts w:ascii="Calibri" w:hAnsi="Calibri" w:cs="Calibri"/>
                <w:b/>
                <w:bCs/>
              </w:rPr>
              <w:t>CU-</w:t>
            </w:r>
            <w:r w:rsidRPr="008C2474">
              <w:rPr>
                <w:rFonts w:ascii="Calibri" w:hAnsi="Calibri" w:cs="Calibri"/>
                <w:b/>
              </w:rPr>
              <w:t>3</w:t>
            </w:r>
          </w:p>
        </w:tc>
        <w:tc>
          <w:tcPr>
            <w:tcW w:w="5104" w:type="dxa"/>
            <w:gridSpan w:val="2"/>
            <w:shd w:val="clear" w:color="auto" w:fill="D9D9D9" w:themeFill="background1" w:themeFillShade="D9"/>
          </w:tcPr>
          <w:p w14:paraId="0CA15ABF" w14:textId="77777777" w:rsidR="008D4C37" w:rsidRDefault="008D4C37" w:rsidP="00075B4B">
            <w:pPr>
              <w:rPr>
                <w:rFonts w:ascii="Calibri" w:hAnsi="Calibri" w:cs="Calibri"/>
                <w:b/>
                <w:bCs/>
              </w:rPr>
            </w:pPr>
            <w:r w:rsidRPr="1E6304D2">
              <w:rPr>
                <w:rFonts w:ascii="Calibri" w:hAnsi="Calibri" w:cs="Calibri"/>
                <w:b/>
                <w:bCs/>
              </w:rPr>
              <w:t>NOMBRE:</w:t>
            </w:r>
          </w:p>
          <w:p w14:paraId="2522F607" w14:textId="77777777" w:rsidR="008D4C37" w:rsidRPr="008C2474" w:rsidRDefault="008D4C37" w:rsidP="00075B4B">
            <w:pPr>
              <w:spacing w:line="259" w:lineRule="auto"/>
              <w:rPr>
                <w:rFonts w:ascii="Calibri" w:eastAsia="Arial Unicode MS" w:hAnsi="Calibri" w:cs="Calibri"/>
              </w:rPr>
            </w:pPr>
            <w:r w:rsidRPr="008C2474">
              <w:rPr>
                <w:rFonts w:ascii="Calibri" w:eastAsia="Arial Unicode MS" w:hAnsi="Calibri" w:cs="Calibri"/>
              </w:rPr>
              <w:t>Registrar nuevo Funcionario</w:t>
            </w:r>
          </w:p>
          <w:p w14:paraId="49453D90" w14:textId="77777777" w:rsidR="008D4C37" w:rsidRDefault="008D4C37" w:rsidP="00075B4B">
            <w:pPr>
              <w:rPr>
                <w:rFonts w:ascii="Calibri" w:hAnsi="Calibri" w:cs="Calibri"/>
                <w:b/>
                <w:bCs/>
              </w:rPr>
            </w:pPr>
          </w:p>
        </w:tc>
      </w:tr>
      <w:tr w:rsidR="008D4C37" w14:paraId="2E7F72C5" w14:textId="77777777" w:rsidTr="00075B4B">
        <w:tc>
          <w:tcPr>
            <w:tcW w:w="6485" w:type="dxa"/>
            <w:gridSpan w:val="3"/>
          </w:tcPr>
          <w:p w14:paraId="3CC9F3C5" w14:textId="77777777" w:rsidR="008D4C37" w:rsidRDefault="008D4C37" w:rsidP="00075B4B">
            <w:pPr>
              <w:rPr>
                <w:rFonts w:ascii="Calibri" w:hAnsi="Calibri" w:cs="Calibri"/>
                <w:b/>
                <w:bCs/>
              </w:rPr>
            </w:pPr>
            <w:r w:rsidRPr="1E6304D2">
              <w:rPr>
                <w:rFonts w:ascii="Calibri" w:hAnsi="Calibri" w:cs="Calibri"/>
                <w:b/>
                <w:bCs/>
              </w:rPr>
              <w:t>COMPLEJIDAD:</w:t>
            </w:r>
          </w:p>
          <w:p w14:paraId="2A999F11" w14:textId="77777777" w:rsidR="008D4C37" w:rsidRPr="008C2474" w:rsidRDefault="008D4C37" w:rsidP="00075B4B">
            <w:pPr>
              <w:rPr>
                <w:rFonts w:ascii="Calibri" w:hAnsi="Calibri" w:cs="Calibri"/>
                <w:b/>
              </w:rPr>
            </w:pPr>
            <w:r w:rsidRPr="008C2474">
              <w:rPr>
                <w:rFonts w:ascii="Calibri" w:eastAsia="Arial Unicode MS" w:hAnsi="Calibri" w:cs="Calibri"/>
              </w:rPr>
              <w:t>Baja</w:t>
            </w:r>
          </w:p>
        </w:tc>
        <w:tc>
          <w:tcPr>
            <w:tcW w:w="3173" w:type="dxa"/>
          </w:tcPr>
          <w:p w14:paraId="62781083" w14:textId="77777777" w:rsidR="008D4C37" w:rsidRDefault="008D4C37" w:rsidP="00075B4B">
            <w:pPr>
              <w:rPr>
                <w:rFonts w:ascii="Calibri" w:hAnsi="Calibri" w:cs="Calibri"/>
                <w:b/>
                <w:bCs/>
              </w:rPr>
            </w:pPr>
            <w:r w:rsidRPr="1E6304D2">
              <w:rPr>
                <w:rFonts w:ascii="Calibri" w:hAnsi="Calibri" w:cs="Calibri"/>
                <w:b/>
                <w:bCs/>
              </w:rPr>
              <w:t>PRIORIDAD:</w:t>
            </w:r>
          </w:p>
          <w:p w14:paraId="331E5A6A" w14:textId="77777777" w:rsidR="008D4C37" w:rsidRDefault="008D4C37" w:rsidP="00075B4B">
            <w:pPr>
              <w:spacing w:line="259" w:lineRule="auto"/>
            </w:pPr>
            <w:r w:rsidRPr="008C2474">
              <w:rPr>
                <w:rFonts w:ascii="Calibri" w:eastAsia="Arial Unicode MS" w:hAnsi="Calibri" w:cs="Calibri"/>
              </w:rPr>
              <w:t>Media</w:t>
            </w:r>
          </w:p>
        </w:tc>
      </w:tr>
      <w:tr w:rsidR="008D4C37" w14:paraId="2ED1674E" w14:textId="77777777" w:rsidTr="00075B4B">
        <w:tc>
          <w:tcPr>
            <w:tcW w:w="9658" w:type="dxa"/>
            <w:gridSpan w:val="4"/>
          </w:tcPr>
          <w:p w14:paraId="6A62B65F" w14:textId="77777777" w:rsidR="008D4C37" w:rsidRDefault="008D4C37" w:rsidP="00075B4B">
            <w:pPr>
              <w:rPr>
                <w:rFonts w:ascii="Calibri" w:hAnsi="Calibri" w:cs="Calibri"/>
                <w:b/>
                <w:bCs/>
              </w:rPr>
            </w:pPr>
            <w:r w:rsidRPr="1E6304D2">
              <w:rPr>
                <w:rFonts w:ascii="Calibri" w:hAnsi="Calibri" w:cs="Calibri"/>
                <w:b/>
                <w:bCs/>
              </w:rPr>
              <w:t>REQUERIMIENTO FUNCIONAL ASOCIADO:</w:t>
            </w:r>
          </w:p>
          <w:p w14:paraId="67FB4D4D" w14:textId="77777777" w:rsidR="008D4C37" w:rsidRDefault="008D4C37" w:rsidP="00075B4B">
            <w:pPr>
              <w:spacing w:line="259" w:lineRule="auto"/>
            </w:pPr>
            <w:r w:rsidRPr="008C2474">
              <w:rPr>
                <w:rFonts w:ascii="Calibri" w:eastAsia="Arial Unicode MS" w:hAnsi="Calibri" w:cs="Calibri"/>
                <w:i/>
              </w:rPr>
              <w:t>RF-4.1.6 Gestión de Ingreso</w:t>
            </w:r>
          </w:p>
        </w:tc>
      </w:tr>
      <w:tr w:rsidR="008D4C37" w14:paraId="5DF2680C" w14:textId="77777777" w:rsidTr="00075B4B">
        <w:tc>
          <w:tcPr>
            <w:tcW w:w="9658" w:type="dxa"/>
            <w:gridSpan w:val="4"/>
          </w:tcPr>
          <w:p w14:paraId="3274D721" w14:textId="77777777" w:rsidR="008D4C37" w:rsidRDefault="008D4C37" w:rsidP="00075B4B">
            <w:pPr>
              <w:rPr>
                <w:rFonts w:ascii="Calibri" w:hAnsi="Calibri" w:cs="Calibri"/>
                <w:b/>
                <w:bCs/>
              </w:rPr>
            </w:pPr>
            <w:r w:rsidRPr="1E6304D2">
              <w:rPr>
                <w:rFonts w:ascii="Calibri" w:hAnsi="Calibri" w:cs="Calibri"/>
                <w:b/>
                <w:bCs/>
              </w:rPr>
              <w:t>ACTORES:</w:t>
            </w:r>
          </w:p>
          <w:p w14:paraId="476DE4E1" w14:textId="310C575F"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8D4C37" w14:paraId="11538BC8" w14:textId="77777777" w:rsidTr="00075B4B">
        <w:tc>
          <w:tcPr>
            <w:tcW w:w="9658" w:type="dxa"/>
            <w:gridSpan w:val="4"/>
          </w:tcPr>
          <w:p w14:paraId="378E8C2C" w14:textId="77777777" w:rsidR="008D4C37" w:rsidRDefault="008D4C37" w:rsidP="00075B4B">
            <w:pPr>
              <w:rPr>
                <w:rFonts w:ascii="Calibri" w:hAnsi="Calibri" w:cs="Calibri"/>
                <w:b/>
                <w:bCs/>
              </w:rPr>
            </w:pPr>
            <w:r w:rsidRPr="1E6304D2">
              <w:rPr>
                <w:rFonts w:ascii="Calibri" w:hAnsi="Calibri" w:cs="Calibri"/>
                <w:b/>
                <w:bCs/>
              </w:rPr>
              <w:t>CASOS DE USO ASOCIADOS:</w:t>
            </w:r>
          </w:p>
          <w:p w14:paraId="72A43877" w14:textId="77777777" w:rsidR="008D4C37" w:rsidRPr="008C2474" w:rsidRDefault="008D4C37" w:rsidP="00D33B7F">
            <w:pPr>
              <w:numPr>
                <w:ilvl w:val="0"/>
                <w:numId w:val="16"/>
              </w:numPr>
              <w:spacing w:line="240" w:lineRule="atLeast"/>
              <w:jc w:val="both"/>
              <w:rPr>
                <w:i/>
              </w:rPr>
            </w:pPr>
            <w:r w:rsidRPr="008C2474">
              <w:rPr>
                <w:rFonts w:ascii="Calibri" w:eastAsia="Arial Unicode MS" w:hAnsi="Calibri" w:cs="Calibri"/>
                <w:i/>
              </w:rPr>
              <w:t>Incluye al CU</w:t>
            </w:r>
          </w:p>
          <w:p w14:paraId="21172E2F" w14:textId="77777777" w:rsidR="008D4C37" w:rsidRPr="008C2474" w:rsidRDefault="008D4C37" w:rsidP="00075B4B">
            <w:pPr>
              <w:rPr>
                <w:rFonts w:ascii="Calibri" w:eastAsia="Arial Unicode MS" w:hAnsi="Calibri" w:cs="Calibri"/>
                <w:i/>
              </w:rPr>
            </w:pPr>
          </w:p>
        </w:tc>
      </w:tr>
      <w:tr w:rsidR="008D4C37" w14:paraId="0A7CC937" w14:textId="77777777" w:rsidTr="00075B4B">
        <w:tc>
          <w:tcPr>
            <w:tcW w:w="9658" w:type="dxa"/>
            <w:gridSpan w:val="4"/>
          </w:tcPr>
          <w:p w14:paraId="4D262ECE" w14:textId="77777777" w:rsidR="008D4C37" w:rsidRPr="008C2474" w:rsidRDefault="008D4C37" w:rsidP="00075B4B">
            <w:pPr>
              <w:rPr>
                <w:rFonts w:ascii="Calibri" w:hAnsi="Calibri" w:cs="Calibri"/>
                <w:lang w:eastAsia="es-ES"/>
              </w:rPr>
            </w:pPr>
            <w:r w:rsidRPr="1E6304D2">
              <w:rPr>
                <w:rFonts w:ascii="Calibri" w:hAnsi="Calibri" w:cs="Calibri"/>
                <w:b/>
                <w:bCs/>
              </w:rPr>
              <w:t>DESCRIPCIÓN:</w:t>
            </w:r>
          </w:p>
          <w:p w14:paraId="4CDE62B0"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registrará los datos de una nueva persona en el Sistema Gestor de Base de Datos siempre y cuando esta cumpla con las obligaciones preestablecidas.</w:t>
            </w:r>
          </w:p>
        </w:tc>
      </w:tr>
      <w:tr w:rsidR="008D4C37" w14:paraId="56614E6D" w14:textId="77777777" w:rsidTr="00075B4B">
        <w:tc>
          <w:tcPr>
            <w:tcW w:w="9658" w:type="dxa"/>
            <w:gridSpan w:val="4"/>
            <w:tcBorders>
              <w:bottom w:val="single" w:sz="4" w:space="0" w:color="auto"/>
            </w:tcBorders>
          </w:tcPr>
          <w:p w14:paraId="703FFD32" w14:textId="77777777" w:rsidR="008D4C37" w:rsidRDefault="008D4C37" w:rsidP="00075B4B">
            <w:pPr>
              <w:rPr>
                <w:rFonts w:ascii="Calibri" w:hAnsi="Calibri" w:cs="Calibri"/>
                <w:b/>
                <w:bCs/>
              </w:rPr>
            </w:pPr>
            <w:r w:rsidRPr="1E6304D2">
              <w:rPr>
                <w:rFonts w:ascii="Calibri" w:hAnsi="Calibri" w:cs="Calibri"/>
                <w:b/>
                <w:bCs/>
              </w:rPr>
              <w:t>NOTAS:</w:t>
            </w:r>
          </w:p>
          <w:p w14:paraId="61E16C89" w14:textId="77777777" w:rsidR="008D4C37" w:rsidRPr="008C2474" w:rsidRDefault="008D4C37" w:rsidP="00D33B7F">
            <w:pPr>
              <w:pStyle w:val="Prrafodelista"/>
              <w:numPr>
                <w:ilvl w:val="0"/>
                <w:numId w:val="15"/>
              </w:numPr>
              <w:jc w:val="both"/>
              <w:rPr>
                <w:rFonts w:ascii="Calibri" w:eastAsia="Calibri" w:hAnsi="Calibri" w:cs="Calibri"/>
                <w:i/>
              </w:rPr>
            </w:pPr>
            <w:r w:rsidRPr="008C2474">
              <w:rPr>
                <w:rFonts w:ascii="Calibri" w:hAnsi="Calibri" w:cs="Calibri"/>
                <w:i/>
              </w:rPr>
              <w:t>Los documentos solicitados serán la cédula de identidad, hoja de vida y certificado de residencia fiscal.</w:t>
            </w:r>
          </w:p>
          <w:p w14:paraId="200DA9E6" w14:textId="77777777" w:rsidR="008D4C37" w:rsidRPr="008C2474" w:rsidRDefault="008D4C37" w:rsidP="00D33B7F">
            <w:pPr>
              <w:pStyle w:val="Prrafodelista"/>
              <w:numPr>
                <w:ilvl w:val="0"/>
                <w:numId w:val="15"/>
              </w:numPr>
              <w:jc w:val="both"/>
              <w:rPr>
                <w:i/>
              </w:rPr>
            </w:pPr>
            <w:r w:rsidRPr="008C2474">
              <w:rPr>
                <w:rFonts w:ascii="Calibri" w:hAnsi="Calibri" w:cs="Calibri"/>
                <w:i/>
              </w:rPr>
              <w:t>En el caso de ser aprobado la persona obtendrá el cargo de un funcionario municipal.</w:t>
            </w:r>
          </w:p>
          <w:p w14:paraId="473BA622" w14:textId="77777777" w:rsidR="008D4C37" w:rsidRPr="008C2474" w:rsidRDefault="008D4C37" w:rsidP="00075B4B">
            <w:pPr>
              <w:pStyle w:val="Prrafodelista"/>
              <w:rPr>
                <w:i/>
              </w:rPr>
            </w:pPr>
          </w:p>
        </w:tc>
      </w:tr>
      <w:tr w:rsidR="008D4C37" w14:paraId="2665B793" w14:textId="77777777" w:rsidTr="00075B4B">
        <w:trPr>
          <w:trHeight w:val="345"/>
        </w:trPr>
        <w:tc>
          <w:tcPr>
            <w:tcW w:w="9658" w:type="dxa"/>
            <w:gridSpan w:val="4"/>
            <w:tcBorders>
              <w:bottom w:val="single" w:sz="4" w:space="0" w:color="auto"/>
            </w:tcBorders>
            <w:shd w:val="clear" w:color="auto" w:fill="D9D9D9" w:themeFill="background1" w:themeFillShade="D9"/>
          </w:tcPr>
          <w:p w14:paraId="6E0A90E6" w14:textId="77777777" w:rsidR="008D4C37" w:rsidRDefault="008D4C37" w:rsidP="00075B4B">
            <w:pPr>
              <w:rPr>
                <w:rFonts w:ascii="Calibri" w:hAnsi="Calibri" w:cs="Calibri"/>
                <w:b/>
                <w:bCs/>
              </w:rPr>
            </w:pPr>
            <w:r w:rsidRPr="1E6304D2">
              <w:rPr>
                <w:rFonts w:ascii="Calibri" w:hAnsi="Calibri" w:cs="Calibri"/>
                <w:b/>
                <w:bCs/>
              </w:rPr>
              <w:t xml:space="preserve">ESCENARIOS: </w:t>
            </w:r>
          </w:p>
        </w:tc>
      </w:tr>
      <w:tr w:rsidR="008D4C37" w14:paraId="4C2D4D62" w14:textId="77777777" w:rsidTr="00075B4B">
        <w:trPr>
          <w:trHeight w:val="1674"/>
        </w:trPr>
        <w:tc>
          <w:tcPr>
            <w:tcW w:w="1134" w:type="dxa"/>
            <w:tcBorders>
              <w:bottom w:val="single" w:sz="4" w:space="0" w:color="auto"/>
            </w:tcBorders>
          </w:tcPr>
          <w:p w14:paraId="27404B29" w14:textId="77777777" w:rsidR="008D4C37" w:rsidRPr="008C2474" w:rsidRDefault="008D4C37" w:rsidP="00075B4B">
            <w:pPr>
              <w:rPr>
                <w:rFonts w:ascii="Calibri" w:hAnsi="Calibri" w:cs="Calibri"/>
                <w:lang w:eastAsia="es-ES"/>
              </w:rPr>
            </w:pPr>
            <w:r w:rsidRPr="1E6304D2">
              <w:rPr>
                <w:rFonts w:ascii="Calibri" w:eastAsia="Arial Unicode MS" w:hAnsi="Calibri" w:cs="Calibri"/>
              </w:rPr>
              <w:lastRenderedPageBreak/>
              <w:t>ES-</w:t>
            </w:r>
            <w:r w:rsidRPr="008C2474">
              <w:rPr>
                <w:rFonts w:ascii="Calibri" w:eastAsia="Arial Unicode MS" w:hAnsi="Calibri" w:cs="Calibri"/>
              </w:rPr>
              <w:t>1.1</w:t>
            </w:r>
          </w:p>
        </w:tc>
        <w:tc>
          <w:tcPr>
            <w:tcW w:w="8524" w:type="dxa"/>
            <w:gridSpan w:val="3"/>
            <w:tcBorders>
              <w:bottom w:val="single" w:sz="4" w:space="0" w:color="auto"/>
            </w:tcBorders>
          </w:tcPr>
          <w:p w14:paraId="689025A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registro de la persona se realiza de forma exitosa. </w:t>
            </w:r>
          </w:p>
          <w:p w14:paraId="7D02707B"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1A20A9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son comprobados correctamente. </w:t>
            </w:r>
          </w:p>
          <w:p w14:paraId="207CBF30"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cargo de la persona se actualiza. </w:t>
            </w:r>
          </w:p>
          <w:p w14:paraId="6CBF4BBB"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C94717"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La persona forma parte del sistema.</w:t>
            </w:r>
          </w:p>
          <w:p w14:paraId="21B8DE1A"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La persona obtiene su cargo como funcionario municipal </w:t>
            </w:r>
          </w:p>
        </w:tc>
      </w:tr>
      <w:tr w:rsidR="008D4C37" w14:paraId="373D3690" w14:textId="77777777" w:rsidTr="00075B4B">
        <w:trPr>
          <w:trHeight w:val="1674"/>
        </w:trPr>
        <w:tc>
          <w:tcPr>
            <w:tcW w:w="1134" w:type="dxa"/>
            <w:tcBorders>
              <w:bottom w:val="single" w:sz="4" w:space="0" w:color="auto"/>
            </w:tcBorders>
          </w:tcPr>
          <w:p w14:paraId="00FE9374" w14:textId="77777777" w:rsidR="008D4C37" w:rsidRDefault="008D4C37"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524" w:type="dxa"/>
            <w:gridSpan w:val="3"/>
            <w:tcBorders>
              <w:bottom w:val="single" w:sz="4" w:space="0" w:color="auto"/>
            </w:tcBorders>
          </w:tcPr>
          <w:p w14:paraId="416B7D5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registro de la persona no se realiza correctamente.</w:t>
            </w:r>
          </w:p>
          <w:p w14:paraId="53B549C7"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CDC394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están desactualizados.  </w:t>
            </w:r>
          </w:p>
          <w:p w14:paraId="578F08ED"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Los documentos de la persona son falsos.</w:t>
            </w:r>
          </w:p>
          <w:p w14:paraId="255650B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B63C73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informa a la persona que actualice la documentación.</w:t>
            </w:r>
          </w:p>
          <w:p w14:paraId="3DDF3691"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informa a las autoridades sobre la documentación. </w:t>
            </w:r>
          </w:p>
        </w:tc>
      </w:tr>
      <w:tr w:rsidR="008D4C37" w14:paraId="000780E1" w14:textId="77777777" w:rsidTr="00075B4B">
        <w:trPr>
          <w:trHeight w:val="1674"/>
        </w:trPr>
        <w:tc>
          <w:tcPr>
            <w:tcW w:w="1134" w:type="dxa"/>
            <w:tcBorders>
              <w:bottom w:val="single" w:sz="4" w:space="0" w:color="auto"/>
            </w:tcBorders>
          </w:tcPr>
          <w:p w14:paraId="4262FCA4" w14:textId="77777777" w:rsidR="008D4C37" w:rsidRDefault="008D4C37"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524" w:type="dxa"/>
            <w:gridSpan w:val="3"/>
            <w:tcBorders>
              <w:bottom w:val="single" w:sz="4" w:space="0" w:color="auto"/>
            </w:tcBorders>
          </w:tcPr>
          <w:p w14:paraId="6A83009C" w14:textId="77777777" w:rsidR="008D4C37" w:rsidRPr="008C2474" w:rsidRDefault="008D4C37"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registro de la persona no puede realizarse. </w:t>
            </w:r>
          </w:p>
          <w:p w14:paraId="3EBB4321"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10B166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funcionario municipal observa que se llegó al límite de empleadores.  </w:t>
            </w:r>
          </w:p>
          <w:p w14:paraId="1166C629"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sistema tiene un fallo energético.   </w:t>
            </w:r>
          </w:p>
          <w:p w14:paraId="2ECCBF7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FDA881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sistema devuelve un mensaje de advertencia. </w:t>
            </w:r>
          </w:p>
          <w:p w14:paraId="7DA36285"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indica que no posee electricidad para proceder con el registro. </w:t>
            </w:r>
          </w:p>
        </w:tc>
      </w:tr>
      <w:tr w:rsidR="008D4C37" w14:paraId="5AC9EF62" w14:textId="77777777" w:rsidTr="00075B4B">
        <w:tc>
          <w:tcPr>
            <w:tcW w:w="9658" w:type="dxa"/>
            <w:gridSpan w:val="4"/>
          </w:tcPr>
          <w:p w14:paraId="3AE7F541" w14:textId="77777777" w:rsidR="008D4C37" w:rsidRDefault="008D4C37" w:rsidP="00075B4B">
            <w:pPr>
              <w:rPr>
                <w:rFonts w:ascii="Calibri" w:hAnsi="Calibri" w:cs="Calibri"/>
                <w:b/>
                <w:bCs/>
              </w:rPr>
            </w:pPr>
            <w:r w:rsidRPr="1E6304D2">
              <w:rPr>
                <w:rFonts w:ascii="Calibri" w:hAnsi="Calibri" w:cs="Calibri"/>
                <w:b/>
                <w:bCs/>
              </w:rPr>
              <w:t>REQUERIMIENTOS ESPECIALES - REGLAS DEL NEGOCIO Y DEL SISTEMA:</w:t>
            </w:r>
          </w:p>
          <w:p w14:paraId="6FB89D52"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878510C" w14:textId="77777777" w:rsidR="008D4C37" w:rsidRDefault="008D4C37" w:rsidP="00075B4B">
            <w:pPr>
              <w:pStyle w:val="listparagraph"/>
              <w:rPr>
                <w:rFonts w:ascii="Calibri" w:hAnsi="Calibri" w:cs="Calibri"/>
                <w:i/>
                <w:iCs/>
                <w:color w:val="800000"/>
                <w:sz w:val="24"/>
                <w:szCs w:val="24"/>
                <w:lang w:val="es-CO" w:eastAsia="en-US"/>
              </w:rPr>
            </w:pPr>
          </w:p>
        </w:tc>
      </w:tr>
      <w:tr w:rsidR="008D4C37" w14:paraId="09AAB2AD" w14:textId="77777777" w:rsidTr="00075B4B">
        <w:trPr>
          <w:trHeight w:val="840"/>
        </w:trPr>
        <w:tc>
          <w:tcPr>
            <w:tcW w:w="9658" w:type="dxa"/>
            <w:gridSpan w:val="4"/>
          </w:tcPr>
          <w:p w14:paraId="0FF15B05" w14:textId="77777777" w:rsidR="008D4C37" w:rsidRDefault="008D4C37" w:rsidP="00075B4B">
            <w:pPr>
              <w:rPr>
                <w:rFonts w:ascii="Calibri" w:hAnsi="Calibri" w:cs="Calibri"/>
                <w:b/>
                <w:bCs/>
              </w:rPr>
            </w:pPr>
            <w:r w:rsidRPr="1E6304D2">
              <w:rPr>
                <w:rFonts w:ascii="Calibri" w:hAnsi="Calibri" w:cs="Calibri"/>
                <w:b/>
                <w:bCs/>
              </w:rPr>
              <w:t>RIESGOS:</w:t>
            </w:r>
          </w:p>
          <w:p w14:paraId="393D8F2E" w14:textId="77777777" w:rsidR="008D4C37" w:rsidRDefault="008D4C37" w:rsidP="00D33B7F">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8D4C37" w14:paraId="45AB9C59" w14:textId="77777777" w:rsidTr="00075B4B">
        <w:trPr>
          <w:trHeight w:val="744"/>
        </w:trPr>
        <w:tc>
          <w:tcPr>
            <w:tcW w:w="9658" w:type="dxa"/>
            <w:gridSpan w:val="4"/>
          </w:tcPr>
          <w:p w14:paraId="74955DF4" w14:textId="77777777" w:rsidR="008D4C37" w:rsidRDefault="008D4C37" w:rsidP="00075B4B">
            <w:pPr>
              <w:rPr>
                <w:rFonts w:ascii="Calibri" w:hAnsi="Calibri" w:cs="Calibri"/>
                <w:b/>
                <w:bCs/>
              </w:rPr>
            </w:pPr>
            <w:r w:rsidRPr="1E6304D2">
              <w:rPr>
                <w:rFonts w:ascii="Calibri" w:hAnsi="Calibri" w:cs="Calibri"/>
                <w:b/>
                <w:bCs/>
              </w:rPr>
              <w:t>CRITERIOS DE ACEPTACIÓN:</w:t>
            </w:r>
          </w:p>
          <w:p w14:paraId="214241F1"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5E88E66" w14:textId="77777777" w:rsidR="008D4C37" w:rsidRDefault="008D4C37" w:rsidP="00075B4B">
            <w:pPr>
              <w:rPr>
                <w:rFonts w:ascii="Calibri" w:hAnsi="Calibri" w:cs="Calibri"/>
                <w:i/>
                <w:iCs/>
                <w:color w:val="800000"/>
              </w:rPr>
            </w:pPr>
          </w:p>
        </w:tc>
      </w:tr>
      <w:tr w:rsidR="008D4C37" w14:paraId="42A9DD11" w14:textId="77777777" w:rsidTr="00075B4B">
        <w:trPr>
          <w:trHeight w:val="609"/>
        </w:trPr>
        <w:tc>
          <w:tcPr>
            <w:tcW w:w="9658" w:type="dxa"/>
            <w:gridSpan w:val="4"/>
          </w:tcPr>
          <w:p w14:paraId="6399CC22" w14:textId="77777777" w:rsidR="008D4C37" w:rsidRDefault="008D4C37" w:rsidP="00075B4B">
            <w:pPr>
              <w:rPr>
                <w:rFonts w:ascii="Calibri" w:hAnsi="Calibri" w:cs="Calibri"/>
                <w:b/>
                <w:bCs/>
              </w:rPr>
            </w:pPr>
            <w:r w:rsidRPr="1E6304D2">
              <w:rPr>
                <w:rFonts w:ascii="Calibri" w:hAnsi="Calibri" w:cs="Calibri"/>
                <w:b/>
                <w:bCs/>
              </w:rPr>
              <w:t>PROTOTIPO EXPLORATORIO</w:t>
            </w:r>
          </w:p>
          <w:p w14:paraId="1E393156"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32662D2" w14:textId="77777777" w:rsidR="008D4C37" w:rsidRDefault="008D4C37" w:rsidP="00075B4B">
            <w:pPr>
              <w:rPr>
                <w:rFonts w:ascii="Calibri" w:hAnsi="Calibri" w:cs="Calibri"/>
                <w:b/>
                <w:bCs/>
              </w:rPr>
            </w:pPr>
          </w:p>
        </w:tc>
      </w:tr>
    </w:tbl>
    <w:p w14:paraId="00B040A7" w14:textId="77777777" w:rsidR="00C050D6" w:rsidRDefault="00C050D6" w:rsidP="00C0671A">
      <w:pPr>
        <w:ind w:left="2124"/>
        <w:rPr>
          <w:rFonts w:ascii="Calibri" w:hAnsi="Calibri" w:cs="Book Antiqua"/>
          <w:b/>
          <w:spacing w:val="20"/>
        </w:rPr>
      </w:pPr>
    </w:p>
    <w:p w14:paraId="71ECA234" w14:textId="10332EDC" w:rsidR="00761992" w:rsidRDefault="00761992" w:rsidP="00C0671A">
      <w:pPr>
        <w:ind w:left="2124"/>
        <w:rPr>
          <w:rFonts w:ascii="Calibri" w:hAnsi="Calibri" w:cs="Book Antiqua"/>
          <w:b/>
          <w:spacing w:val="20"/>
        </w:rPr>
      </w:pPr>
    </w:p>
    <w:p w14:paraId="6EEE0135" w14:textId="77777777" w:rsidR="00761992" w:rsidRDefault="0076199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603A6D" w14:paraId="33C16C2B" w14:textId="77777777" w:rsidTr="00075B4B">
        <w:tc>
          <w:tcPr>
            <w:tcW w:w="4366" w:type="dxa"/>
            <w:gridSpan w:val="2"/>
            <w:shd w:val="clear" w:color="auto" w:fill="D9D9D9" w:themeFill="background1" w:themeFillShade="D9"/>
          </w:tcPr>
          <w:p w14:paraId="3D4129EF" w14:textId="77777777" w:rsidR="00603A6D" w:rsidRDefault="00603A6D" w:rsidP="00075B4B">
            <w:pPr>
              <w:rPr>
                <w:rFonts w:ascii="Calibri" w:hAnsi="Calibri" w:cs="Calibri"/>
                <w:b/>
                <w:bCs/>
              </w:rPr>
            </w:pPr>
            <w:r w:rsidRPr="1E6304D2">
              <w:rPr>
                <w:rFonts w:ascii="Calibri" w:hAnsi="Calibri" w:cs="Calibri"/>
                <w:b/>
                <w:bCs/>
              </w:rPr>
              <w:t>IDENTIFICADOR CASO DE USO:</w:t>
            </w:r>
          </w:p>
          <w:p w14:paraId="07F28EFE" w14:textId="77777777" w:rsidR="00603A6D" w:rsidRPr="008C2474" w:rsidRDefault="00603A6D" w:rsidP="00075B4B">
            <w:pPr>
              <w:rPr>
                <w:rFonts w:ascii="Calibri" w:hAnsi="Calibri" w:cs="Calibri"/>
                <w:b/>
              </w:rPr>
            </w:pPr>
            <w:r w:rsidRPr="1E6304D2">
              <w:rPr>
                <w:rFonts w:ascii="Calibri" w:hAnsi="Calibri" w:cs="Calibri"/>
                <w:b/>
                <w:bCs/>
              </w:rPr>
              <w:t>CU-</w:t>
            </w:r>
            <w:r w:rsidRPr="008C2474">
              <w:rPr>
                <w:rFonts w:ascii="Calibri" w:hAnsi="Calibri" w:cs="Calibri"/>
                <w:b/>
              </w:rPr>
              <w:t>4</w:t>
            </w:r>
          </w:p>
        </w:tc>
        <w:tc>
          <w:tcPr>
            <w:tcW w:w="4870" w:type="dxa"/>
            <w:gridSpan w:val="2"/>
            <w:shd w:val="clear" w:color="auto" w:fill="D9D9D9" w:themeFill="background1" w:themeFillShade="D9"/>
          </w:tcPr>
          <w:p w14:paraId="7F645F97" w14:textId="77777777" w:rsidR="00603A6D" w:rsidRDefault="00603A6D" w:rsidP="00075B4B">
            <w:pPr>
              <w:rPr>
                <w:rFonts w:ascii="Calibri" w:hAnsi="Calibri" w:cs="Calibri"/>
                <w:b/>
                <w:bCs/>
              </w:rPr>
            </w:pPr>
            <w:r w:rsidRPr="1E6304D2">
              <w:rPr>
                <w:rFonts w:ascii="Calibri" w:hAnsi="Calibri" w:cs="Calibri"/>
                <w:b/>
                <w:bCs/>
              </w:rPr>
              <w:t>NOMBRE:</w:t>
            </w:r>
          </w:p>
          <w:p w14:paraId="48B42256" w14:textId="77777777" w:rsidR="00603A6D" w:rsidRPr="008C2474" w:rsidRDefault="00603A6D" w:rsidP="00075B4B">
            <w:pPr>
              <w:spacing w:line="259" w:lineRule="auto"/>
              <w:rPr>
                <w:rFonts w:ascii="Calibri" w:eastAsia="Arial Unicode MS" w:hAnsi="Calibri" w:cs="Calibri"/>
              </w:rPr>
            </w:pPr>
            <w:r w:rsidRPr="008C2474">
              <w:rPr>
                <w:rFonts w:ascii="Calibri" w:eastAsia="Arial Unicode MS" w:hAnsi="Calibri" w:cs="Calibri"/>
              </w:rPr>
              <w:t xml:space="preserve">Autentificar ingreso del Funcionario </w:t>
            </w:r>
          </w:p>
          <w:p w14:paraId="41960819" w14:textId="77777777" w:rsidR="00603A6D" w:rsidRDefault="00603A6D" w:rsidP="00075B4B">
            <w:pPr>
              <w:rPr>
                <w:rFonts w:ascii="Calibri" w:hAnsi="Calibri" w:cs="Calibri"/>
                <w:b/>
                <w:bCs/>
              </w:rPr>
            </w:pPr>
          </w:p>
        </w:tc>
      </w:tr>
      <w:tr w:rsidR="00603A6D" w14:paraId="17EF3A68" w14:textId="77777777" w:rsidTr="00075B4B">
        <w:tc>
          <w:tcPr>
            <w:tcW w:w="6168" w:type="dxa"/>
            <w:gridSpan w:val="3"/>
          </w:tcPr>
          <w:p w14:paraId="1E5F733B" w14:textId="77777777" w:rsidR="00603A6D" w:rsidRDefault="00603A6D" w:rsidP="00075B4B">
            <w:pPr>
              <w:rPr>
                <w:rFonts w:ascii="Calibri" w:hAnsi="Calibri" w:cs="Calibri"/>
                <w:b/>
                <w:bCs/>
              </w:rPr>
            </w:pPr>
            <w:r w:rsidRPr="1E6304D2">
              <w:rPr>
                <w:rFonts w:ascii="Calibri" w:hAnsi="Calibri" w:cs="Calibri"/>
                <w:b/>
                <w:bCs/>
              </w:rPr>
              <w:t>COMPLEJIDAD:</w:t>
            </w:r>
          </w:p>
          <w:p w14:paraId="4ED46E75" w14:textId="77777777" w:rsidR="00603A6D" w:rsidRPr="008C2474" w:rsidRDefault="00603A6D" w:rsidP="00075B4B">
            <w:pPr>
              <w:rPr>
                <w:rFonts w:ascii="Calibri" w:hAnsi="Calibri" w:cs="Calibri"/>
              </w:rPr>
            </w:pPr>
            <w:r w:rsidRPr="008C2474">
              <w:rPr>
                <w:rFonts w:ascii="Calibri" w:hAnsi="Calibri" w:cs="Calibri"/>
              </w:rPr>
              <w:t>Media</w:t>
            </w:r>
          </w:p>
        </w:tc>
        <w:tc>
          <w:tcPr>
            <w:tcW w:w="3068" w:type="dxa"/>
          </w:tcPr>
          <w:p w14:paraId="469E580B" w14:textId="77777777" w:rsidR="00603A6D" w:rsidRDefault="00603A6D" w:rsidP="00075B4B">
            <w:pPr>
              <w:rPr>
                <w:rFonts w:ascii="Calibri" w:hAnsi="Calibri" w:cs="Calibri"/>
                <w:b/>
                <w:bCs/>
              </w:rPr>
            </w:pPr>
            <w:r w:rsidRPr="1E6304D2">
              <w:rPr>
                <w:rFonts w:ascii="Calibri" w:hAnsi="Calibri" w:cs="Calibri"/>
                <w:b/>
                <w:bCs/>
              </w:rPr>
              <w:t>PRIORIDAD:</w:t>
            </w:r>
          </w:p>
          <w:p w14:paraId="43A47A28" w14:textId="77777777" w:rsidR="00603A6D" w:rsidRPr="00BD6B3A" w:rsidRDefault="00603A6D" w:rsidP="00075B4B">
            <w:pPr>
              <w:spacing w:line="259" w:lineRule="auto"/>
              <w:rPr>
                <w:rFonts w:asciiTheme="minorHAnsi" w:hAnsiTheme="minorHAnsi" w:cstheme="minorHAnsi"/>
              </w:rPr>
            </w:pPr>
            <w:r w:rsidRPr="008C2474">
              <w:rPr>
                <w:rFonts w:asciiTheme="minorHAnsi" w:hAnsiTheme="minorHAnsi" w:cstheme="minorHAnsi"/>
              </w:rPr>
              <w:t>Media</w:t>
            </w:r>
          </w:p>
        </w:tc>
      </w:tr>
      <w:tr w:rsidR="00603A6D" w14:paraId="490B52D9" w14:textId="77777777" w:rsidTr="00075B4B">
        <w:tc>
          <w:tcPr>
            <w:tcW w:w="9236" w:type="dxa"/>
            <w:gridSpan w:val="4"/>
          </w:tcPr>
          <w:p w14:paraId="4FA07482" w14:textId="77777777" w:rsidR="00603A6D" w:rsidRDefault="00603A6D" w:rsidP="00075B4B">
            <w:pPr>
              <w:rPr>
                <w:rFonts w:ascii="Calibri" w:hAnsi="Calibri" w:cs="Calibri"/>
                <w:b/>
                <w:bCs/>
              </w:rPr>
            </w:pPr>
            <w:r w:rsidRPr="1E6304D2">
              <w:rPr>
                <w:rFonts w:ascii="Calibri" w:hAnsi="Calibri" w:cs="Calibri"/>
                <w:b/>
                <w:bCs/>
              </w:rPr>
              <w:t>REQUERIMIENTO FUNCIONAL ASOCIADO:</w:t>
            </w:r>
          </w:p>
          <w:p w14:paraId="59A27910" w14:textId="77777777" w:rsidR="00603A6D" w:rsidRDefault="00603A6D" w:rsidP="00075B4B">
            <w:pPr>
              <w:spacing w:line="259" w:lineRule="auto"/>
            </w:pPr>
            <w:r w:rsidRPr="008C2474">
              <w:rPr>
                <w:rFonts w:ascii="Calibri" w:eastAsia="Arial Unicode MS" w:hAnsi="Calibri" w:cs="Calibri"/>
                <w:i/>
              </w:rPr>
              <w:t>RF-4.1.6 Gestión de Ingreso</w:t>
            </w:r>
          </w:p>
        </w:tc>
      </w:tr>
      <w:tr w:rsidR="00603A6D" w14:paraId="6F4EFC93" w14:textId="77777777" w:rsidTr="00075B4B">
        <w:tc>
          <w:tcPr>
            <w:tcW w:w="9236" w:type="dxa"/>
            <w:gridSpan w:val="4"/>
          </w:tcPr>
          <w:p w14:paraId="52762838" w14:textId="77777777" w:rsidR="00603A6D" w:rsidRDefault="00603A6D" w:rsidP="00075B4B">
            <w:pPr>
              <w:rPr>
                <w:rFonts w:ascii="Calibri" w:hAnsi="Calibri" w:cs="Calibri"/>
                <w:b/>
                <w:bCs/>
              </w:rPr>
            </w:pPr>
            <w:r w:rsidRPr="1E6304D2">
              <w:rPr>
                <w:rFonts w:ascii="Calibri" w:hAnsi="Calibri" w:cs="Calibri"/>
                <w:b/>
                <w:bCs/>
              </w:rPr>
              <w:t>ACTORES:</w:t>
            </w:r>
          </w:p>
          <w:p w14:paraId="19F1E0EF" w14:textId="7C861063" w:rsidR="00603A6D" w:rsidRPr="008C2474" w:rsidRDefault="00603A6D" w:rsidP="00075B4B">
            <w:pPr>
              <w:rPr>
                <w:rFonts w:ascii="Calibri" w:eastAsia="Arial Unicode MS" w:hAnsi="Calibri" w:cs="Calibri"/>
                <w:i/>
              </w:rPr>
            </w:pPr>
            <w:r w:rsidRPr="008C2474">
              <w:rPr>
                <w:rFonts w:ascii="Calibri" w:eastAsia="Arial Unicode MS" w:hAnsi="Calibri" w:cs="Calibri"/>
                <w:i/>
              </w:rPr>
              <w:lastRenderedPageBreak/>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603A6D" w14:paraId="19261A8B" w14:textId="77777777" w:rsidTr="00075B4B">
        <w:tc>
          <w:tcPr>
            <w:tcW w:w="9236" w:type="dxa"/>
            <w:gridSpan w:val="4"/>
          </w:tcPr>
          <w:p w14:paraId="443C85BE" w14:textId="77777777" w:rsidR="00603A6D" w:rsidRDefault="00603A6D" w:rsidP="00075B4B">
            <w:pPr>
              <w:rPr>
                <w:rFonts w:ascii="Calibri" w:hAnsi="Calibri" w:cs="Calibri"/>
                <w:b/>
                <w:bCs/>
              </w:rPr>
            </w:pPr>
            <w:r w:rsidRPr="1E6304D2">
              <w:rPr>
                <w:rFonts w:ascii="Calibri" w:hAnsi="Calibri" w:cs="Calibri"/>
                <w:b/>
                <w:bCs/>
              </w:rPr>
              <w:lastRenderedPageBreak/>
              <w:t>CASOS DE USO ASOCIADOS:</w:t>
            </w:r>
          </w:p>
          <w:p w14:paraId="60E3AB0E" w14:textId="77777777" w:rsidR="00603A6D" w:rsidRPr="008C2474" w:rsidRDefault="00603A6D" w:rsidP="00D33B7F">
            <w:pPr>
              <w:numPr>
                <w:ilvl w:val="0"/>
                <w:numId w:val="16"/>
              </w:numPr>
              <w:spacing w:line="240" w:lineRule="atLeast"/>
              <w:jc w:val="both"/>
              <w:rPr>
                <w:rFonts w:eastAsia="Arial Unicode MS"/>
                <w:i/>
              </w:rPr>
            </w:pPr>
            <w:r w:rsidRPr="2632597B">
              <w:rPr>
                <w:rFonts w:ascii="Calibri" w:eastAsia="Arial Unicode MS" w:hAnsi="Calibri" w:cs="Calibri"/>
                <w:i/>
              </w:rPr>
              <w:t>Incluye al CU</w:t>
            </w:r>
          </w:p>
        </w:tc>
      </w:tr>
      <w:tr w:rsidR="00603A6D" w14:paraId="6F8BC48B" w14:textId="77777777" w:rsidTr="00075B4B">
        <w:tc>
          <w:tcPr>
            <w:tcW w:w="9236" w:type="dxa"/>
            <w:gridSpan w:val="4"/>
          </w:tcPr>
          <w:p w14:paraId="65D513E5" w14:textId="77777777" w:rsidR="00603A6D" w:rsidRPr="008C2474" w:rsidRDefault="00603A6D" w:rsidP="00075B4B">
            <w:pPr>
              <w:rPr>
                <w:rFonts w:ascii="Calibri" w:hAnsi="Calibri" w:cs="Calibri"/>
                <w:lang w:eastAsia="es-ES"/>
              </w:rPr>
            </w:pPr>
            <w:r w:rsidRPr="1E6304D2">
              <w:rPr>
                <w:rFonts w:ascii="Calibri" w:hAnsi="Calibri" w:cs="Calibri"/>
                <w:b/>
                <w:bCs/>
              </w:rPr>
              <w:t>DESCRIPCIÓN:</w:t>
            </w:r>
          </w:p>
          <w:p w14:paraId="3A692A62"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ingresará las credenciales en el Sistema Gestor de Base de Datos para hacer uso de sus facultades como rol.</w:t>
            </w:r>
          </w:p>
        </w:tc>
      </w:tr>
      <w:tr w:rsidR="00603A6D" w14:paraId="44DA9D5F" w14:textId="77777777" w:rsidTr="00075B4B">
        <w:tc>
          <w:tcPr>
            <w:tcW w:w="9236" w:type="dxa"/>
            <w:gridSpan w:val="4"/>
            <w:tcBorders>
              <w:bottom w:val="single" w:sz="4" w:space="0" w:color="auto"/>
            </w:tcBorders>
          </w:tcPr>
          <w:p w14:paraId="60000B9E" w14:textId="77777777" w:rsidR="00603A6D" w:rsidRDefault="00603A6D" w:rsidP="00075B4B">
            <w:pPr>
              <w:rPr>
                <w:rFonts w:ascii="Calibri" w:hAnsi="Calibri" w:cs="Calibri"/>
                <w:b/>
                <w:bCs/>
              </w:rPr>
            </w:pPr>
            <w:r w:rsidRPr="1E6304D2">
              <w:rPr>
                <w:rFonts w:ascii="Calibri" w:hAnsi="Calibri" w:cs="Calibri"/>
                <w:b/>
                <w:bCs/>
              </w:rPr>
              <w:t>NOTAS:</w:t>
            </w:r>
          </w:p>
          <w:p w14:paraId="7CCAA7CD" w14:textId="77777777" w:rsidR="00603A6D" w:rsidRPr="008C2474" w:rsidRDefault="00603A6D" w:rsidP="00D33B7F">
            <w:pPr>
              <w:pStyle w:val="Prrafodelista"/>
              <w:numPr>
                <w:ilvl w:val="0"/>
                <w:numId w:val="15"/>
              </w:numPr>
              <w:jc w:val="both"/>
              <w:rPr>
                <w:rFonts w:ascii="Calibri" w:eastAsia="Calibri" w:hAnsi="Calibri" w:cs="Calibri"/>
                <w:i/>
              </w:rPr>
            </w:pPr>
            <w:r w:rsidRPr="008C2474">
              <w:rPr>
                <w:rFonts w:ascii="Calibri" w:hAnsi="Calibri" w:cs="Calibri"/>
                <w:i/>
              </w:rPr>
              <w:t>Las credenciales solicitadas serán seleccionar el código de identificación junto a el número de cédula de identidad y su contraseña.</w:t>
            </w:r>
          </w:p>
          <w:p w14:paraId="059469E6" w14:textId="77777777" w:rsidR="00603A6D" w:rsidRPr="008C2474" w:rsidRDefault="00603A6D" w:rsidP="00D33B7F">
            <w:pPr>
              <w:pStyle w:val="Prrafodelista"/>
              <w:numPr>
                <w:ilvl w:val="0"/>
                <w:numId w:val="15"/>
              </w:numPr>
              <w:jc w:val="both"/>
              <w:rPr>
                <w:i/>
              </w:rPr>
            </w:pPr>
            <w:r w:rsidRPr="008C2474">
              <w:rPr>
                <w:rFonts w:ascii="Calibri" w:hAnsi="Calibri" w:cs="Calibri"/>
                <w:i/>
              </w:rPr>
              <w:t>En el caso de ser aceptado el funcionario municipal obtendrá el acceso al sistema.</w:t>
            </w:r>
          </w:p>
          <w:p w14:paraId="29AF4AF0" w14:textId="77777777" w:rsidR="00603A6D" w:rsidRPr="008C2474" w:rsidRDefault="00603A6D" w:rsidP="00075B4B">
            <w:pPr>
              <w:pStyle w:val="Prrafodelista"/>
              <w:rPr>
                <w:i/>
              </w:rPr>
            </w:pPr>
          </w:p>
        </w:tc>
      </w:tr>
      <w:tr w:rsidR="00603A6D" w14:paraId="1372BDF9" w14:textId="77777777" w:rsidTr="00075B4B">
        <w:trPr>
          <w:trHeight w:val="345"/>
        </w:trPr>
        <w:tc>
          <w:tcPr>
            <w:tcW w:w="9236" w:type="dxa"/>
            <w:gridSpan w:val="4"/>
            <w:tcBorders>
              <w:bottom w:val="single" w:sz="4" w:space="0" w:color="auto"/>
            </w:tcBorders>
            <w:shd w:val="clear" w:color="auto" w:fill="D9D9D9" w:themeFill="background1" w:themeFillShade="D9"/>
          </w:tcPr>
          <w:p w14:paraId="11D42A98" w14:textId="77777777" w:rsidR="00603A6D" w:rsidRDefault="00603A6D" w:rsidP="00075B4B">
            <w:pPr>
              <w:rPr>
                <w:rFonts w:ascii="Calibri" w:hAnsi="Calibri" w:cs="Calibri"/>
                <w:b/>
                <w:bCs/>
              </w:rPr>
            </w:pPr>
            <w:r w:rsidRPr="1E6304D2">
              <w:rPr>
                <w:rFonts w:ascii="Calibri" w:hAnsi="Calibri" w:cs="Calibri"/>
                <w:b/>
                <w:bCs/>
              </w:rPr>
              <w:t xml:space="preserve">ESCENARIOS: </w:t>
            </w:r>
          </w:p>
        </w:tc>
      </w:tr>
      <w:tr w:rsidR="00603A6D" w14:paraId="319F11B4" w14:textId="77777777" w:rsidTr="00075B4B">
        <w:trPr>
          <w:trHeight w:val="1674"/>
        </w:trPr>
        <w:tc>
          <w:tcPr>
            <w:tcW w:w="1129" w:type="dxa"/>
            <w:tcBorders>
              <w:bottom w:val="single" w:sz="4" w:space="0" w:color="auto"/>
            </w:tcBorders>
          </w:tcPr>
          <w:p w14:paraId="33EEA823" w14:textId="77777777" w:rsidR="00603A6D" w:rsidRPr="008C2474" w:rsidRDefault="00603A6D"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65B526C5"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ingreso del funcionario municipal se realiza de forma exitosa. </w:t>
            </w:r>
          </w:p>
          <w:p w14:paraId="719D4E85"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ADA474B" w14:textId="77777777" w:rsidR="00603A6D" w:rsidRDefault="00603A6D" w:rsidP="00075B4B">
            <w:pPr>
              <w:rPr>
                <w:rFonts w:ascii="Calibri" w:hAnsi="Calibri" w:cs="Calibri"/>
                <w:b/>
                <w:bCs/>
                <w:lang w:val="es-EC"/>
              </w:rPr>
            </w:pPr>
            <w:r w:rsidRPr="008C2474">
              <w:rPr>
                <w:rFonts w:ascii="Calibri" w:eastAsia="Arial Unicode MS" w:hAnsi="Calibri" w:cs="Calibri"/>
                <w:i/>
              </w:rPr>
              <w:t>Las credenciales son ingresadas correctamente.</w:t>
            </w:r>
          </w:p>
          <w:p w14:paraId="62EDCF34"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832D841"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 al sistema satisfactoriamente.</w:t>
            </w:r>
          </w:p>
        </w:tc>
      </w:tr>
      <w:tr w:rsidR="00603A6D" w14:paraId="2235E1C3" w14:textId="77777777" w:rsidTr="00075B4B">
        <w:trPr>
          <w:trHeight w:val="1674"/>
        </w:trPr>
        <w:tc>
          <w:tcPr>
            <w:tcW w:w="1129" w:type="dxa"/>
            <w:tcBorders>
              <w:bottom w:val="single" w:sz="4" w:space="0" w:color="auto"/>
            </w:tcBorders>
          </w:tcPr>
          <w:p w14:paraId="3E76E2EF"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71ECBBAB"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ingreso del funcionario municipal no se realiza correctamente.</w:t>
            </w:r>
          </w:p>
          <w:p w14:paraId="21E88EF3"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1C0D59E"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Las credenciales ingresadas no son válidas.</w:t>
            </w:r>
          </w:p>
          <w:p w14:paraId="0DD00A55"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292325" w14:textId="77777777" w:rsidR="00603A6D" w:rsidRDefault="00603A6D" w:rsidP="00075B4B">
            <w:pPr>
              <w:rPr>
                <w:rFonts w:ascii="Calibri" w:hAnsi="Calibri" w:cs="Calibri"/>
                <w:b/>
                <w:bCs/>
              </w:rPr>
            </w:pPr>
            <w:r w:rsidRPr="008C2474">
              <w:rPr>
                <w:rFonts w:ascii="Calibri" w:eastAsia="Arial Unicode MS" w:hAnsi="Calibri" w:cs="Calibri"/>
                <w:i/>
              </w:rPr>
              <w:t>El sistema rechaza su ingreso y pide reintentar nuevamente.</w:t>
            </w:r>
          </w:p>
        </w:tc>
      </w:tr>
      <w:tr w:rsidR="00603A6D" w14:paraId="78F765AF" w14:textId="77777777" w:rsidTr="00075B4B">
        <w:trPr>
          <w:trHeight w:val="1674"/>
        </w:trPr>
        <w:tc>
          <w:tcPr>
            <w:tcW w:w="1129" w:type="dxa"/>
            <w:tcBorders>
              <w:bottom w:val="single" w:sz="4" w:space="0" w:color="auto"/>
            </w:tcBorders>
          </w:tcPr>
          <w:p w14:paraId="0822CCD6"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3A18E84D" w14:textId="77777777" w:rsidR="00603A6D" w:rsidRPr="008C2474" w:rsidRDefault="00603A6D"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ingreso del funcionario municipal no puede realizarse. </w:t>
            </w:r>
          </w:p>
          <w:p w14:paraId="689496CB"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2769D08D"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 xml:space="preserve">El funcionario municipal visualiza que aún no </w:t>
            </w:r>
            <w:r w:rsidRPr="797BB8F9">
              <w:rPr>
                <w:rFonts w:ascii="Calibri" w:eastAsia="Arial Unicode MS" w:hAnsi="Calibri" w:cs="Calibri"/>
                <w:i/>
                <w:iCs/>
              </w:rPr>
              <w:t>está</w:t>
            </w:r>
            <w:r w:rsidRPr="008C2474">
              <w:rPr>
                <w:rFonts w:ascii="Calibri" w:eastAsia="Arial Unicode MS" w:hAnsi="Calibri" w:cs="Calibri"/>
                <w:i/>
              </w:rPr>
              <w:t xml:space="preserve"> en su jornada laboral.</w:t>
            </w:r>
          </w:p>
          <w:p w14:paraId="21726CCB" w14:textId="77777777" w:rsidR="00603A6D" w:rsidRDefault="00603A6D" w:rsidP="00075B4B">
            <w:pPr>
              <w:rPr>
                <w:rFonts w:ascii="Calibri" w:hAnsi="Calibri" w:cs="Calibri"/>
                <w:b/>
                <w:bCs/>
                <w:lang w:val="es-EC"/>
              </w:rPr>
            </w:pPr>
            <w:r w:rsidRPr="008C2474">
              <w:rPr>
                <w:rFonts w:ascii="Calibri" w:eastAsia="Arial Unicode MS" w:hAnsi="Calibri" w:cs="Calibri"/>
                <w:i/>
              </w:rPr>
              <w:t>El funcionario municipal observa que el sistema esta deshabilitado.</w:t>
            </w:r>
          </w:p>
          <w:p w14:paraId="3DC46ABC"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33F709C"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retorna futuramente en su tiempo de trabajo.</w:t>
            </w:r>
          </w:p>
          <w:p w14:paraId="23CFE0FF" w14:textId="77777777" w:rsidR="00603A6D" w:rsidRDefault="00603A6D" w:rsidP="00075B4B">
            <w:pPr>
              <w:rPr>
                <w:rFonts w:ascii="Calibri" w:hAnsi="Calibri" w:cs="Calibri"/>
                <w:b/>
                <w:bCs/>
              </w:rPr>
            </w:pPr>
            <w:r w:rsidRPr="008C2474">
              <w:rPr>
                <w:rFonts w:ascii="Calibri" w:eastAsia="Arial Unicode MS" w:hAnsi="Calibri" w:cs="Calibri"/>
                <w:i/>
              </w:rPr>
              <w:t>El funcionario municipal informa sobre el fallo del sistema.</w:t>
            </w:r>
          </w:p>
        </w:tc>
      </w:tr>
      <w:tr w:rsidR="00603A6D" w14:paraId="4EEBE6F2" w14:textId="77777777" w:rsidTr="00075B4B">
        <w:tc>
          <w:tcPr>
            <w:tcW w:w="9236" w:type="dxa"/>
            <w:gridSpan w:val="4"/>
          </w:tcPr>
          <w:p w14:paraId="4604DC9D" w14:textId="77777777" w:rsidR="00603A6D" w:rsidRDefault="00603A6D" w:rsidP="00075B4B">
            <w:pPr>
              <w:rPr>
                <w:rFonts w:ascii="Calibri" w:hAnsi="Calibri" w:cs="Calibri"/>
                <w:b/>
                <w:bCs/>
              </w:rPr>
            </w:pPr>
            <w:r w:rsidRPr="1E6304D2">
              <w:rPr>
                <w:rFonts w:ascii="Calibri" w:hAnsi="Calibri" w:cs="Calibri"/>
                <w:b/>
                <w:bCs/>
              </w:rPr>
              <w:t>REQUERIMIENTOS ESPECIALES - REGLAS DEL NEGOCIO Y DEL SISTEMA:</w:t>
            </w:r>
          </w:p>
          <w:p w14:paraId="43905E8F"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4886087" w14:textId="77777777" w:rsidR="00603A6D" w:rsidRDefault="00603A6D" w:rsidP="00075B4B">
            <w:pPr>
              <w:pStyle w:val="listparagraph"/>
              <w:rPr>
                <w:rFonts w:ascii="Calibri" w:hAnsi="Calibri" w:cs="Calibri"/>
                <w:i/>
                <w:iCs/>
                <w:color w:val="800000"/>
                <w:sz w:val="24"/>
                <w:szCs w:val="24"/>
                <w:lang w:val="es-CO" w:eastAsia="en-US"/>
              </w:rPr>
            </w:pPr>
          </w:p>
        </w:tc>
      </w:tr>
      <w:tr w:rsidR="00603A6D" w14:paraId="6AE1AE92" w14:textId="77777777" w:rsidTr="00075B4B">
        <w:trPr>
          <w:trHeight w:val="450"/>
        </w:trPr>
        <w:tc>
          <w:tcPr>
            <w:tcW w:w="9236" w:type="dxa"/>
            <w:gridSpan w:val="4"/>
          </w:tcPr>
          <w:p w14:paraId="4B07ABD4" w14:textId="77777777" w:rsidR="00603A6D" w:rsidRDefault="00603A6D" w:rsidP="00075B4B">
            <w:pPr>
              <w:rPr>
                <w:rFonts w:ascii="Calibri" w:hAnsi="Calibri" w:cs="Calibri"/>
                <w:b/>
                <w:bCs/>
              </w:rPr>
            </w:pPr>
            <w:r w:rsidRPr="1E6304D2">
              <w:rPr>
                <w:rFonts w:ascii="Calibri" w:hAnsi="Calibri" w:cs="Calibri"/>
                <w:b/>
                <w:bCs/>
              </w:rPr>
              <w:t>RIESGOS:</w:t>
            </w:r>
          </w:p>
          <w:p w14:paraId="0057BCA9"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0ED4E4D" w14:textId="77777777" w:rsidR="00603A6D" w:rsidRDefault="00603A6D" w:rsidP="00075B4B">
            <w:pPr>
              <w:rPr>
                <w:rFonts w:ascii="Calibri" w:eastAsia="Arial Unicode MS" w:hAnsi="Calibri" w:cs="Calibri"/>
                <w:color w:val="800000"/>
              </w:rPr>
            </w:pPr>
          </w:p>
        </w:tc>
      </w:tr>
      <w:tr w:rsidR="00603A6D" w14:paraId="6D608709" w14:textId="77777777" w:rsidTr="00075B4B">
        <w:trPr>
          <w:trHeight w:val="744"/>
        </w:trPr>
        <w:tc>
          <w:tcPr>
            <w:tcW w:w="9236" w:type="dxa"/>
            <w:gridSpan w:val="4"/>
          </w:tcPr>
          <w:p w14:paraId="6EF31404" w14:textId="77777777" w:rsidR="00603A6D" w:rsidRDefault="00603A6D" w:rsidP="00075B4B">
            <w:pPr>
              <w:rPr>
                <w:rFonts w:ascii="Calibri" w:hAnsi="Calibri" w:cs="Calibri"/>
                <w:b/>
                <w:bCs/>
              </w:rPr>
            </w:pPr>
            <w:r w:rsidRPr="1E6304D2">
              <w:rPr>
                <w:rFonts w:ascii="Calibri" w:hAnsi="Calibri" w:cs="Calibri"/>
                <w:b/>
                <w:bCs/>
              </w:rPr>
              <w:t>CRITERIOS DE ACEPTACIÓN:</w:t>
            </w:r>
          </w:p>
          <w:p w14:paraId="7E53DCC1"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248C954" w14:textId="77777777" w:rsidR="00603A6D" w:rsidRDefault="00603A6D" w:rsidP="00075B4B">
            <w:pPr>
              <w:rPr>
                <w:rFonts w:ascii="Calibri" w:hAnsi="Calibri" w:cs="Calibri"/>
                <w:i/>
                <w:iCs/>
                <w:color w:val="800000"/>
              </w:rPr>
            </w:pPr>
          </w:p>
        </w:tc>
      </w:tr>
      <w:tr w:rsidR="00603A6D" w14:paraId="2A050052" w14:textId="77777777" w:rsidTr="00075B4B">
        <w:trPr>
          <w:trHeight w:val="161"/>
        </w:trPr>
        <w:tc>
          <w:tcPr>
            <w:tcW w:w="9236" w:type="dxa"/>
            <w:gridSpan w:val="4"/>
          </w:tcPr>
          <w:p w14:paraId="2B295749" w14:textId="77777777" w:rsidR="00603A6D" w:rsidRDefault="00603A6D" w:rsidP="00075B4B">
            <w:pPr>
              <w:rPr>
                <w:rFonts w:ascii="Calibri" w:hAnsi="Calibri" w:cs="Calibri"/>
                <w:b/>
                <w:bCs/>
              </w:rPr>
            </w:pPr>
            <w:r w:rsidRPr="1E6304D2">
              <w:rPr>
                <w:rFonts w:ascii="Calibri" w:hAnsi="Calibri" w:cs="Calibri"/>
                <w:b/>
                <w:bCs/>
              </w:rPr>
              <w:t>PROTOTIPO EXPLORATORIO</w:t>
            </w:r>
          </w:p>
          <w:p w14:paraId="6C065E76"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B62D7FE" w14:textId="77777777" w:rsidR="00603A6D" w:rsidRDefault="00603A6D" w:rsidP="00075B4B">
            <w:pPr>
              <w:spacing w:line="240" w:lineRule="atLeast"/>
              <w:rPr>
                <w:rFonts w:ascii="Calibri" w:eastAsia="Arial Unicode MS" w:hAnsi="Calibri" w:cs="Calibri"/>
                <w:i/>
              </w:rPr>
            </w:pPr>
          </w:p>
        </w:tc>
      </w:tr>
    </w:tbl>
    <w:p w14:paraId="1A6F6399" w14:textId="77777777" w:rsidR="00761992" w:rsidRDefault="00761992" w:rsidP="00C0671A">
      <w:pPr>
        <w:ind w:left="2124"/>
        <w:rPr>
          <w:rFonts w:ascii="Calibri" w:hAnsi="Calibri" w:cs="Book Antiqua"/>
          <w:b/>
          <w:spacing w:val="20"/>
        </w:rPr>
      </w:pPr>
    </w:p>
    <w:p w14:paraId="61DC0BAE" w14:textId="77777777" w:rsidR="00D91A22" w:rsidRDefault="00D91A22" w:rsidP="00C0671A">
      <w:pPr>
        <w:ind w:left="2124"/>
        <w:rPr>
          <w:rFonts w:ascii="Calibri" w:hAnsi="Calibri" w:cs="Book Antiqua"/>
          <w:b/>
          <w:spacing w:val="20"/>
        </w:rPr>
      </w:pPr>
    </w:p>
    <w:p w14:paraId="40300A48" w14:textId="77777777" w:rsidR="00D91A22" w:rsidRDefault="00D91A2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D91A22" w14:paraId="5A449E69" w14:textId="77777777" w:rsidTr="00075B4B">
        <w:tc>
          <w:tcPr>
            <w:tcW w:w="4366" w:type="dxa"/>
            <w:gridSpan w:val="2"/>
            <w:shd w:val="clear" w:color="auto" w:fill="D9D9D9" w:themeFill="background1" w:themeFillShade="D9"/>
          </w:tcPr>
          <w:p w14:paraId="6CD61C68" w14:textId="77777777" w:rsidR="00D91A22" w:rsidRDefault="00D91A22" w:rsidP="00075B4B">
            <w:pPr>
              <w:rPr>
                <w:rFonts w:ascii="Calibri" w:hAnsi="Calibri" w:cs="Calibri"/>
                <w:b/>
                <w:bCs/>
              </w:rPr>
            </w:pPr>
            <w:r w:rsidRPr="1E6304D2">
              <w:rPr>
                <w:rFonts w:ascii="Calibri" w:hAnsi="Calibri" w:cs="Calibri"/>
                <w:b/>
                <w:bCs/>
              </w:rPr>
              <w:lastRenderedPageBreak/>
              <w:t>IDENTIFICADOR CASO DE USO:</w:t>
            </w:r>
          </w:p>
          <w:p w14:paraId="6D0CBA0A" w14:textId="77777777" w:rsidR="00D91A22" w:rsidRPr="008C2474" w:rsidRDefault="00D91A22" w:rsidP="00075B4B">
            <w:pPr>
              <w:rPr>
                <w:rFonts w:ascii="Calibri" w:hAnsi="Calibri" w:cs="Calibri"/>
                <w:b/>
              </w:rPr>
            </w:pPr>
            <w:r w:rsidRPr="1E6304D2">
              <w:rPr>
                <w:rFonts w:ascii="Calibri" w:hAnsi="Calibri" w:cs="Calibri"/>
                <w:b/>
                <w:bCs/>
              </w:rPr>
              <w:t>CU-</w:t>
            </w:r>
            <w:r w:rsidRPr="008C2474">
              <w:rPr>
                <w:rFonts w:ascii="Calibri" w:hAnsi="Calibri" w:cs="Calibri"/>
                <w:b/>
              </w:rPr>
              <w:t>5</w:t>
            </w:r>
          </w:p>
        </w:tc>
        <w:tc>
          <w:tcPr>
            <w:tcW w:w="4870" w:type="dxa"/>
            <w:gridSpan w:val="2"/>
            <w:shd w:val="clear" w:color="auto" w:fill="D9D9D9" w:themeFill="background1" w:themeFillShade="D9"/>
          </w:tcPr>
          <w:p w14:paraId="1C4A0001" w14:textId="77777777" w:rsidR="00D91A22" w:rsidRDefault="00D91A22" w:rsidP="00075B4B">
            <w:pPr>
              <w:rPr>
                <w:rFonts w:ascii="Calibri" w:hAnsi="Calibri" w:cs="Calibri"/>
                <w:b/>
                <w:bCs/>
              </w:rPr>
            </w:pPr>
            <w:r w:rsidRPr="1E6304D2">
              <w:rPr>
                <w:rFonts w:ascii="Calibri" w:hAnsi="Calibri" w:cs="Calibri"/>
                <w:b/>
                <w:bCs/>
              </w:rPr>
              <w:t>NOMBRE:</w:t>
            </w:r>
          </w:p>
          <w:p w14:paraId="5DEEEF44" w14:textId="77777777" w:rsidR="00D91A22" w:rsidRPr="008C2474" w:rsidRDefault="00D91A22" w:rsidP="00075B4B">
            <w:pPr>
              <w:spacing w:line="259" w:lineRule="auto"/>
              <w:rPr>
                <w:rFonts w:ascii="Calibri" w:eastAsia="Arial Unicode MS" w:hAnsi="Calibri" w:cs="Calibri"/>
              </w:rPr>
            </w:pPr>
            <w:r w:rsidRPr="008C2474">
              <w:rPr>
                <w:rFonts w:ascii="Calibri" w:eastAsia="Arial Unicode MS" w:hAnsi="Calibri" w:cs="Calibri"/>
              </w:rPr>
              <w:t>Notificar al Propietario</w:t>
            </w:r>
          </w:p>
          <w:p w14:paraId="325DF9CB" w14:textId="77777777" w:rsidR="00D91A22" w:rsidRDefault="00D91A22" w:rsidP="00075B4B">
            <w:pPr>
              <w:rPr>
                <w:rFonts w:ascii="Calibri" w:hAnsi="Calibri" w:cs="Calibri"/>
                <w:b/>
                <w:bCs/>
              </w:rPr>
            </w:pPr>
          </w:p>
        </w:tc>
      </w:tr>
      <w:tr w:rsidR="00D91A22" w14:paraId="79C4950C" w14:textId="77777777" w:rsidTr="00075B4B">
        <w:tc>
          <w:tcPr>
            <w:tcW w:w="6168" w:type="dxa"/>
            <w:gridSpan w:val="3"/>
          </w:tcPr>
          <w:p w14:paraId="157E0ECB" w14:textId="77777777" w:rsidR="00D91A22" w:rsidRDefault="00D91A22" w:rsidP="00075B4B">
            <w:pPr>
              <w:rPr>
                <w:rFonts w:ascii="Calibri" w:hAnsi="Calibri" w:cs="Calibri"/>
                <w:b/>
                <w:bCs/>
              </w:rPr>
            </w:pPr>
            <w:r w:rsidRPr="1E6304D2">
              <w:rPr>
                <w:rFonts w:ascii="Calibri" w:hAnsi="Calibri" w:cs="Calibri"/>
                <w:b/>
                <w:bCs/>
              </w:rPr>
              <w:t>COMPLEJIDAD:</w:t>
            </w:r>
          </w:p>
          <w:p w14:paraId="200A43C3" w14:textId="77777777" w:rsidR="00D91A22" w:rsidRPr="008C2474" w:rsidRDefault="00D91A22" w:rsidP="00075B4B">
            <w:pPr>
              <w:rPr>
                <w:rFonts w:ascii="Calibri" w:hAnsi="Calibri" w:cs="Calibri"/>
              </w:rPr>
            </w:pPr>
            <w:r w:rsidRPr="008C2474">
              <w:rPr>
                <w:rFonts w:ascii="Calibri" w:hAnsi="Calibri" w:cs="Calibri"/>
              </w:rPr>
              <w:t>Baja</w:t>
            </w:r>
          </w:p>
        </w:tc>
        <w:tc>
          <w:tcPr>
            <w:tcW w:w="3068" w:type="dxa"/>
          </w:tcPr>
          <w:p w14:paraId="44D6444A" w14:textId="77777777" w:rsidR="00D91A22" w:rsidRDefault="00D91A22" w:rsidP="00075B4B">
            <w:pPr>
              <w:rPr>
                <w:rFonts w:ascii="Calibri" w:hAnsi="Calibri" w:cs="Calibri"/>
                <w:b/>
                <w:bCs/>
              </w:rPr>
            </w:pPr>
            <w:r w:rsidRPr="1E6304D2">
              <w:rPr>
                <w:rFonts w:ascii="Calibri" w:hAnsi="Calibri" w:cs="Calibri"/>
                <w:b/>
                <w:bCs/>
              </w:rPr>
              <w:t>PRIORIDAD:</w:t>
            </w:r>
          </w:p>
          <w:p w14:paraId="6B06AA6A" w14:textId="77777777" w:rsidR="00D91A22" w:rsidRPr="00BD6B3A" w:rsidRDefault="00D91A22" w:rsidP="00075B4B">
            <w:pPr>
              <w:spacing w:line="259" w:lineRule="auto"/>
              <w:rPr>
                <w:rFonts w:asciiTheme="minorHAnsi" w:hAnsiTheme="minorHAnsi" w:cstheme="minorHAnsi"/>
              </w:rPr>
            </w:pPr>
            <w:r w:rsidRPr="008C2474">
              <w:rPr>
                <w:rFonts w:asciiTheme="minorHAnsi" w:hAnsiTheme="minorHAnsi" w:cstheme="minorHAnsi"/>
              </w:rPr>
              <w:t>Media</w:t>
            </w:r>
          </w:p>
        </w:tc>
      </w:tr>
      <w:tr w:rsidR="00D91A22" w14:paraId="4CF6DC6E" w14:textId="77777777" w:rsidTr="00075B4B">
        <w:tc>
          <w:tcPr>
            <w:tcW w:w="9236" w:type="dxa"/>
            <w:gridSpan w:val="4"/>
          </w:tcPr>
          <w:p w14:paraId="0596E6F9" w14:textId="77777777" w:rsidR="00D91A22" w:rsidRDefault="00D91A22" w:rsidP="00075B4B">
            <w:pPr>
              <w:rPr>
                <w:rFonts w:ascii="Calibri" w:hAnsi="Calibri" w:cs="Calibri"/>
                <w:b/>
                <w:bCs/>
              </w:rPr>
            </w:pPr>
            <w:r w:rsidRPr="1E6304D2">
              <w:rPr>
                <w:rFonts w:ascii="Calibri" w:hAnsi="Calibri" w:cs="Calibri"/>
                <w:b/>
                <w:bCs/>
              </w:rPr>
              <w:t>REQUERIMIENTO FUNCIONAL ASOCIADO:</w:t>
            </w:r>
          </w:p>
          <w:p w14:paraId="09278A72" w14:textId="77777777" w:rsidR="00D91A22" w:rsidRDefault="00D91A22" w:rsidP="00075B4B">
            <w:pPr>
              <w:spacing w:line="259" w:lineRule="auto"/>
            </w:pPr>
            <w:r w:rsidRPr="008C2474">
              <w:rPr>
                <w:rFonts w:ascii="Calibri" w:eastAsia="Arial Unicode MS" w:hAnsi="Calibri" w:cs="Calibri"/>
                <w:i/>
              </w:rPr>
              <w:t>RF-4.1.6 Gestión de Ingreso</w:t>
            </w:r>
          </w:p>
        </w:tc>
      </w:tr>
      <w:tr w:rsidR="00D91A22" w14:paraId="0BE57AEC" w14:textId="77777777" w:rsidTr="00075B4B">
        <w:tc>
          <w:tcPr>
            <w:tcW w:w="9236" w:type="dxa"/>
            <w:gridSpan w:val="4"/>
          </w:tcPr>
          <w:p w14:paraId="35733776" w14:textId="77777777" w:rsidR="00D91A22" w:rsidRDefault="00D91A22" w:rsidP="00075B4B">
            <w:pPr>
              <w:rPr>
                <w:rFonts w:ascii="Calibri" w:hAnsi="Calibri" w:cs="Calibri"/>
                <w:b/>
                <w:bCs/>
              </w:rPr>
            </w:pPr>
            <w:r w:rsidRPr="1E6304D2">
              <w:rPr>
                <w:rFonts w:ascii="Calibri" w:hAnsi="Calibri" w:cs="Calibri"/>
                <w:b/>
                <w:bCs/>
              </w:rPr>
              <w:t>ACTORES:</w:t>
            </w:r>
          </w:p>
          <w:p w14:paraId="202378FE" w14:textId="1BA8EA3F" w:rsidR="00D91A22" w:rsidRPr="008C2474" w:rsidRDefault="00D91A22"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00FF3754">
              <w:rPr>
                <w:rFonts w:ascii="Calibri" w:eastAsia="Arial Unicode MS" w:hAnsi="Calibri" w:cs="Calibri"/>
                <w:i/>
                <w:color w:val="000000" w:themeColor="text1"/>
              </w:rPr>
              <w:t xml:space="preserve">, </w:t>
            </w:r>
            <w:r w:rsidRPr="008C2474">
              <w:rPr>
                <w:rFonts w:ascii="Calibri" w:eastAsia="Arial Unicode MS" w:hAnsi="Calibri" w:cs="Calibri"/>
                <w:i/>
              </w:rPr>
              <w:t>ACT-</w:t>
            </w:r>
            <w:r w:rsidR="00715D8B">
              <w:rPr>
                <w:rFonts w:ascii="Calibri" w:eastAsia="Arial Unicode MS" w:hAnsi="Calibri" w:cs="Calibri"/>
                <w:i/>
              </w:rPr>
              <w:t>3</w:t>
            </w:r>
            <w:r w:rsidRPr="008C2474">
              <w:rPr>
                <w:rFonts w:ascii="Calibri" w:eastAsia="Arial Unicode MS" w:hAnsi="Calibri" w:cs="Calibri"/>
                <w:i/>
              </w:rPr>
              <w:t xml:space="preserve"> Propietario</w:t>
            </w:r>
          </w:p>
        </w:tc>
      </w:tr>
      <w:tr w:rsidR="00D91A22" w14:paraId="3BDF4FD2" w14:textId="77777777" w:rsidTr="00075B4B">
        <w:tc>
          <w:tcPr>
            <w:tcW w:w="9236" w:type="dxa"/>
            <w:gridSpan w:val="4"/>
          </w:tcPr>
          <w:p w14:paraId="7DA9709E" w14:textId="77777777" w:rsidR="00D91A22" w:rsidRDefault="00D91A22" w:rsidP="00075B4B">
            <w:pPr>
              <w:rPr>
                <w:rFonts w:ascii="Calibri" w:hAnsi="Calibri" w:cs="Calibri"/>
                <w:b/>
                <w:bCs/>
              </w:rPr>
            </w:pPr>
            <w:r w:rsidRPr="1E6304D2">
              <w:rPr>
                <w:rFonts w:ascii="Calibri" w:hAnsi="Calibri" w:cs="Calibri"/>
                <w:b/>
                <w:bCs/>
              </w:rPr>
              <w:t>CASOS DE USO ASOCIADOS:</w:t>
            </w:r>
          </w:p>
          <w:p w14:paraId="68526923" w14:textId="77777777" w:rsidR="00D91A22" w:rsidRPr="008C2474" w:rsidRDefault="00D91A22" w:rsidP="00D33B7F">
            <w:pPr>
              <w:numPr>
                <w:ilvl w:val="0"/>
                <w:numId w:val="16"/>
              </w:numPr>
              <w:spacing w:line="240" w:lineRule="atLeast"/>
              <w:jc w:val="both"/>
              <w:rPr>
                <w:i/>
              </w:rPr>
            </w:pPr>
            <w:r w:rsidRPr="008C2474">
              <w:rPr>
                <w:rFonts w:ascii="Calibri" w:eastAsia="Arial Unicode MS" w:hAnsi="Calibri" w:cs="Calibri"/>
                <w:i/>
              </w:rPr>
              <w:t>Incluye al CU</w:t>
            </w:r>
          </w:p>
          <w:p w14:paraId="3C985AC7" w14:textId="77777777" w:rsidR="00D91A22" w:rsidRPr="008C2474" w:rsidRDefault="00D91A22" w:rsidP="00075B4B">
            <w:pPr>
              <w:rPr>
                <w:rFonts w:ascii="Calibri" w:eastAsia="Arial Unicode MS" w:hAnsi="Calibri" w:cs="Calibri"/>
                <w:i/>
              </w:rPr>
            </w:pPr>
          </w:p>
        </w:tc>
      </w:tr>
      <w:tr w:rsidR="00D91A22" w14:paraId="3B2ACB8A" w14:textId="77777777" w:rsidTr="00075B4B">
        <w:tc>
          <w:tcPr>
            <w:tcW w:w="9236" w:type="dxa"/>
            <w:gridSpan w:val="4"/>
          </w:tcPr>
          <w:p w14:paraId="010608BB" w14:textId="77777777" w:rsidR="00D91A22" w:rsidRPr="008C2474" w:rsidRDefault="00D91A22" w:rsidP="00075B4B">
            <w:pPr>
              <w:rPr>
                <w:rFonts w:ascii="Calibri" w:hAnsi="Calibri" w:cs="Calibri"/>
                <w:lang w:eastAsia="es-ES"/>
              </w:rPr>
            </w:pPr>
            <w:r w:rsidRPr="1E6304D2">
              <w:rPr>
                <w:rFonts w:ascii="Calibri" w:hAnsi="Calibri" w:cs="Calibri"/>
                <w:b/>
                <w:bCs/>
              </w:rPr>
              <w:t>DESCRIPCIÓN:</w:t>
            </w:r>
          </w:p>
          <w:p w14:paraId="5F898E7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sistema notificará la orden de pago por medio del email asociado al propietario que realiza la transacción.</w:t>
            </w:r>
          </w:p>
        </w:tc>
      </w:tr>
      <w:tr w:rsidR="00D91A22" w14:paraId="2C394EFB" w14:textId="77777777" w:rsidTr="00075B4B">
        <w:tc>
          <w:tcPr>
            <w:tcW w:w="9236" w:type="dxa"/>
            <w:gridSpan w:val="4"/>
            <w:tcBorders>
              <w:bottom w:val="single" w:sz="4" w:space="0" w:color="auto"/>
            </w:tcBorders>
          </w:tcPr>
          <w:p w14:paraId="73CF3270" w14:textId="77777777" w:rsidR="00D91A22" w:rsidRDefault="00D91A22" w:rsidP="00075B4B">
            <w:pPr>
              <w:rPr>
                <w:rFonts w:ascii="Calibri" w:hAnsi="Calibri" w:cs="Calibri"/>
                <w:b/>
                <w:bCs/>
              </w:rPr>
            </w:pPr>
            <w:r w:rsidRPr="1E6304D2">
              <w:rPr>
                <w:rFonts w:ascii="Calibri" w:hAnsi="Calibri" w:cs="Calibri"/>
                <w:b/>
                <w:bCs/>
              </w:rPr>
              <w:t>NOTAS:</w:t>
            </w:r>
          </w:p>
          <w:p w14:paraId="6ECEF390" w14:textId="77777777" w:rsidR="00D91A22" w:rsidRPr="008C2474" w:rsidRDefault="00D91A22" w:rsidP="00D33B7F">
            <w:pPr>
              <w:pStyle w:val="Prrafodelista"/>
              <w:numPr>
                <w:ilvl w:val="0"/>
                <w:numId w:val="15"/>
              </w:numPr>
              <w:jc w:val="both"/>
              <w:rPr>
                <w:rFonts w:ascii="Calibri" w:eastAsia="Calibri" w:hAnsi="Calibri" w:cs="Calibri"/>
                <w:i/>
              </w:rPr>
            </w:pPr>
            <w:r w:rsidRPr="008C2474">
              <w:rPr>
                <w:rFonts w:ascii="Calibri" w:hAnsi="Calibri" w:cs="Calibri"/>
                <w:i/>
              </w:rPr>
              <w:t>Las notificaciones llegarán por medio del correo electrónico del propietario</w:t>
            </w:r>
          </w:p>
          <w:p w14:paraId="1462C557" w14:textId="77777777" w:rsidR="00D91A22" w:rsidRPr="008C2474" w:rsidRDefault="00D91A22" w:rsidP="00D33B7F">
            <w:pPr>
              <w:pStyle w:val="Prrafodelista"/>
              <w:numPr>
                <w:ilvl w:val="0"/>
                <w:numId w:val="15"/>
              </w:numPr>
              <w:jc w:val="both"/>
              <w:rPr>
                <w:i/>
              </w:rPr>
            </w:pPr>
            <w:r w:rsidRPr="008C2474">
              <w:rPr>
                <w:rFonts w:ascii="Calibri" w:hAnsi="Calibri" w:cs="Calibri"/>
                <w:i/>
              </w:rPr>
              <w:t>La orden de pago notificada por el sistema contendrá la fecha detallada, los valores cancelados y el mes de pago del propietario.</w:t>
            </w:r>
          </w:p>
        </w:tc>
      </w:tr>
      <w:tr w:rsidR="00D91A22" w14:paraId="3370530D" w14:textId="77777777" w:rsidTr="00075B4B">
        <w:trPr>
          <w:trHeight w:val="345"/>
        </w:trPr>
        <w:tc>
          <w:tcPr>
            <w:tcW w:w="9236" w:type="dxa"/>
            <w:gridSpan w:val="4"/>
            <w:tcBorders>
              <w:bottom w:val="single" w:sz="4" w:space="0" w:color="auto"/>
            </w:tcBorders>
            <w:shd w:val="clear" w:color="auto" w:fill="D9D9D9" w:themeFill="background1" w:themeFillShade="D9"/>
          </w:tcPr>
          <w:p w14:paraId="2D97CBC0" w14:textId="77777777" w:rsidR="00D91A22" w:rsidRDefault="00D91A22" w:rsidP="00075B4B">
            <w:pPr>
              <w:rPr>
                <w:rFonts w:ascii="Calibri" w:hAnsi="Calibri" w:cs="Calibri"/>
                <w:b/>
                <w:bCs/>
              </w:rPr>
            </w:pPr>
            <w:r w:rsidRPr="1E6304D2">
              <w:rPr>
                <w:rFonts w:ascii="Calibri" w:hAnsi="Calibri" w:cs="Calibri"/>
                <w:b/>
                <w:bCs/>
              </w:rPr>
              <w:t xml:space="preserve">ESCENARIOS: </w:t>
            </w:r>
          </w:p>
        </w:tc>
      </w:tr>
      <w:tr w:rsidR="00D91A22" w14:paraId="0DC1CB39" w14:textId="77777777" w:rsidTr="00075B4B">
        <w:trPr>
          <w:trHeight w:val="1674"/>
        </w:trPr>
        <w:tc>
          <w:tcPr>
            <w:tcW w:w="1129" w:type="dxa"/>
            <w:tcBorders>
              <w:bottom w:val="single" w:sz="4" w:space="0" w:color="auto"/>
            </w:tcBorders>
          </w:tcPr>
          <w:p w14:paraId="772EEC71" w14:textId="77777777" w:rsidR="00D91A22" w:rsidRPr="008C2474" w:rsidRDefault="00D91A22"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5E319945"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La notificación se realiza de forma exitosa. </w:t>
            </w:r>
          </w:p>
          <w:p w14:paraId="2FD1CD66"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EC19A0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correcta.</w:t>
            </w:r>
          </w:p>
          <w:p w14:paraId="043E951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es válido.</w:t>
            </w:r>
          </w:p>
          <w:p w14:paraId="6FEAAD68"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90B5A0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enviada con éxito.</w:t>
            </w:r>
          </w:p>
          <w:p w14:paraId="6388AF81"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asociado recibe la notificación.</w:t>
            </w:r>
          </w:p>
        </w:tc>
      </w:tr>
      <w:tr w:rsidR="00D91A22" w14:paraId="251AC0DE" w14:textId="77777777" w:rsidTr="00075B4B">
        <w:trPr>
          <w:trHeight w:val="1674"/>
        </w:trPr>
        <w:tc>
          <w:tcPr>
            <w:tcW w:w="1129" w:type="dxa"/>
            <w:tcBorders>
              <w:bottom w:val="single" w:sz="4" w:space="0" w:color="auto"/>
            </w:tcBorders>
          </w:tcPr>
          <w:p w14:paraId="5E9DF7A3" w14:textId="77777777" w:rsidR="00D91A22" w:rsidRDefault="00D91A22"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6D320F50"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La notificación no se realiza correctamente.</w:t>
            </w:r>
          </w:p>
          <w:p w14:paraId="34826DDE"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ABDB698"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incorrecta.</w:t>
            </w:r>
          </w:p>
          <w:p w14:paraId="2B1289A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no existe o es inválido.</w:t>
            </w:r>
          </w:p>
          <w:p w14:paraId="0136F05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notificación se dirige a correo no deseado.</w:t>
            </w:r>
          </w:p>
          <w:p w14:paraId="33AEB69C"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0A04E5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requiere revisión.</w:t>
            </w:r>
          </w:p>
          <w:p w14:paraId="30E9885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presenta un error y se informa al sistema.</w:t>
            </w:r>
          </w:p>
          <w:p w14:paraId="0A20BDB7" w14:textId="77777777" w:rsidR="00D91A22" w:rsidRDefault="00D91A22" w:rsidP="00075B4B">
            <w:pPr>
              <w:rPr>
                <w:rFonts w:ascii="Calibri" w:hAnsi="Calibri" w:cs="Calibri"/>
                <w:b/>
                <w:bCs/>
              </w:rPr>
            </w:pPr>
            <w:r w:rsidRPr="008C2474">
              <w:rPr>
                <w:rFonts w:ascii="Calibri" w:eastAsia="Arial Unicode MS" w:hAnsi="Calibri" w:cs="Calibri"/>
                <w:i/>
              </w:rPr>
              <w:t>La notificación no se visualiza en la bandeja de entrada.</w:t>
            </w:r>
          </w:p>
        </w:tc>
      </w:tr>
      <w:tr w:rsidR="00D91A22" w14:paraId="366FBA7D" w14:textId="77777777" w:rsidTr="00075B4B">
        <w:trPr>
          <w:trHeight w:val="795"/>
        </w:trPr>
        <w:tc>
          <w:tcPr>
            <w:tcW w:w="9236" w:type="dxa"/>
            <w:gridSpan w:val="4"/>
          </w:tcPr>
          <w:p w14:paraId="0E65BEA5" w14:textId="77777777" w:rsidR="00D91A22" w:rsidRDefault="00D91A22" w:rsidP="00FF3754">
            <w:pPr>
              <w:rPr>
                <w:rFonts w:ascii="Calibri" w:hAnsi="Calibri" w:cs="Calibri"/>
                <w:b/>
                <w:bCs/>
              </w:rPr>
            </w:pPr>
            <w:r w:rsidRPr="1E6304D2">
              <w:rPr>
                <w:rFonts w:ascii="Calibri" w:hAnsi="Calibri" w:cs="Calibri"/>
                <w:b/>
                <w:bCs/>
              </w:rPr>
              <w:t>REQUERIMIENTOS ESPECIALES - REGLAS DEL NEGOCIO Y DEL SISTEMA:</w:t>
            </w:r>
          </w:p>
          <w:p w14:paraId="704F8A0B" w14:textId="77777777" w:rsidR="00D91A22" w:rsidRDefault="00D91A22" w:rsidP="00FF3754">
            <w:pPr>
              <w:numPr>
                <w:ilvl w:val="0"/>
                <w:numId w:val="6"/>
              </w:numPr>
              <w:spacing w:line="240" w:lineRule="atLeast"/>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D91A22" w14:paraId="360F108D" w14:textId="77777777" w:rsidTr="00075B4B">
        <w:trPr>
          <w:trHeight w:val="705"/>
        </w:trPr>
        <w:tc>
          <w:tcPr>
            <w:tcW w:w="9236" w:type="dxa"/>
            <w:gridSpan w:val="4"/>
          </w:tcPr>
          <w:p w14:paraId="775215DD" w14:textId="77777777" w:rsidR="00D91A22" w:rsidRDefault="00D91A22" w:rsidP="00FF3754">
            <w:pPr>
              <w:rPr>
                <w:rFonts w:ascii="Calibri" w:hAnsi="Calibri" w:cs="Calibri"/>
                <w:b/>
                <w:bCs/>
              </w:rPr>
            </w:pPr>
            <w:r w:rsidRPr="1E6304D2">
              <w:rPr>
                <w:rFonts w:ascii="Calibri" w:hAnsi="Calibri" w:cs="Calibri"/>
                <w:b/>
                <w:bCs/>
              </w:rPr>
              <w:t>RIESGOS:</w:t>
            </w:r>
          </w:p>
          <w:p w14:paraId="231DB1ED" w14:textId="77777777" w:rsidR="00D91A22" w:rsidRDefault="00D91A22" w:rsidP="00FF3754">
            <w:pPr>
              <w:numPr>
                <w:ilvl w:val="0"/>
                <w:numId w:val="6"/>
              </w:numPr>
              <w:spacing w:line="240" w:lineRule="atLeast"/>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53FA7A4" w14:textId="77777777" w:rsidR="00D91A22" w:rsidRDefault="00D91A22" w:rsidP="00FF3754">
            <w:pPr>
              <w:spacing w:line="240" w:lineRule="atLeast"/>
              <w:rPr>
                <w:rFonts w:ascii="Calibri" w:eastAsia="Arial Unicode MS" w:hAnsi="Calibri" w:cs="Calibri"/>
                <w:i/>
              </w:rPr>
            </w:pPr>
          </w:p>
        </w:tc>
      </w:tr>
      <w:tr w:rsidR="00D91A22" w14:paraId="6861F54F" w14:textId="77777777" w:rsidTr="00075B4B">
        <w:trPr>
          <w:trHeight w:val="660"/>
        </w:trPr>
        <w:tc>
          <w:tcPr>
            <w:tcW w:w="9236" w:type="dxa"/>
            <w:gridSpan w:val="4"/>
          </w:tcPr>
          <w:p w14:paraId="7AFAC01E" w14:textId="77777777" w:rsidR="00D91A22" w:rsidRDefault="00D91A22" w:rsidP="00FF3754">
            <w:pPr>
              <w:rPr>
                <w:rFonts w:ascii="Calibri" w:hAnsi="Calibri" w:cs="Calibri"/>
                <w:b/>
                <w:bCs/>
              </w:rPr>
            </w:pPr>
            <w:r w:rsidRPr="1E6304D2">
              <w:rPr>
                <w:rFonts w:ascii="Calibri" w:hAnsi="Calibri" w:cs="Calibri"/>
                <w:b/>
                <w:bCs/>
              </w:rPr>
              <w:t>CRITERIOS DE ACEPTACIÓN:</w:t>
            </w:r>
          </w:p>
          <w:p w14:paraId="00A9495F" w14:textId="77777777" w:rsidR="00D91A22" w:rsidRPr="00FF3754" w:rsidRDefault="00D91A22" w:rsidP="00FF3754">
            <w:pPr>
              <w:pStyle w:val="Prrafodelista"/>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79706865" w14:textId="77777777" w:rsidR="00D91A22" w:rsidRDefault="00D91A22" w:rsidP="00FF3754">
            <w:pPr>
              <w:spacing w:line="240" w:lineRule="atLeast"/>
              <w:rPr>
                <w:rFonts w:ascii="Calibri" w:eastAsia="Arial Unicode MS" w:hAnsi="Calibri" w:cs="Calibri"/>
                <w:i/>
              </w:rPr>
            </w:pPr>
          </w:p>
        </w:tc>
      </w:tr>
      <w:tr w:rsidR="00D91A22" w14:paraId="1A24662D" w14:textId="77777777" w:rsidTr="00075B4B">
        <w:trPr>
          <w:trHeight w:val="609"/>
        </w:trPr>
        <w:tc>
          <w:tcPr>
            <w:tcW w:w="9236" w:type="dxa"/>
            <w:gridSpan w:val="4"/>
          </w:tcPr>
          <w:p w14:paraId="110CBE6E" w14:textId="77777777" w:rsidR="00D91A22" w:rsidRDefault="00D91A22" w:rsidP="00FF3754">
            <w:pPr>
              <w:rPr>
                <w:rFonts w:ascii="Calibri" w:hAnsi="Calibri" w:cs="Calibri"/>
                <w:b/>
                <w:bCs/>
              </w:rPr>
            </w:pPr>
            <w:r w:rsidRPr="1E6304D2">
              <w:rPr>
                <w:rFonts w:ascii="Calibri" w:hAnsi="Calibri" w:cs="Calibri"/>
                <w:b/>
                <w:bCs/>
              </w:rPr>
              <w:lastRenderedPageBreak/>
              <w:t>PROTOTIPO EXPLORATORIO</w:t>
            </w:r>
          </w:p>
          <w:p w14:paraId="30F23690" w14:textId="77777777" w:rsidR="00D91A22" w:rsidRPr="00FF3754" w:rsidRDefault="00D91A22" w:rsidP="00FF3754">
            <w:pPr>
              <w:pStyle w:val="Prrafodelista"/>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5723F96B" w14:textId="77777777" w:rsidR="00D91A22" w:rsidRDefault="00D91A22" w:rsidP="00FF3754">
            <w:pPr>
              <w:spacing w:line="240" w:lineRule="atLeast"/>
              <w:rPr>
                <w:rFonts w:ascii="Calibri" w:eastAsia="Arial Unicode MS" w:hAnsi="Calibri" w:cs="Calibri"/>
                <w:i/>
              </w:rPr>
            </w:pPr>
          </w:p>
        </w:tc>
      </w:tr>
    </w:tbl>
    <w:p w14:paraId="45E49287" w14:textId="77777777" w:rsidR="00D91A22" w:rsidRDefault="00D91A22" w:rsidP="00C0671A">
      <w:pPr>
        <w:ind w:left="2124"/>
        <w:rPr>
          <w:rFonts w:ascii="Calibri" w:hAnsi="Calibri" w:cs="Book Antiqua"/>
          <w:b/>
          <w:spacing w:val="20"/>
        </w:rPr>
      </w:pPr>
    </w:p>
    <w:p w14:paraId="1201D904" w14:textId="77777777" w:rsidR="00323516" w:rsidRDefault="00323516" w:rsidP="00C0671A">
      <w:pPr>
        <w:ind w:left="2124"/>
        <w:rPr>
          <w:rFonts w:ascii="Calibri" w:hAnsi="Calibri" w:cs="Book Antiqua"/>
          <w:b/>
          <w:spacing w:val="20"/>
        </w:rPr>
      </w:pPr>
    </w:p>
    <w:p w14:paraId="2FEC1AA5" w14:textId="77777777" w:rsidR="00022702" w:rsidRDefault="00022702" w:rsidP="00C0671A">
      <w:pPr>
        <w:ind w:left="2124"/>
        <w:rPr>
          <w:rFonts w:ascii="Calibri" w:hAnsi="Calibri" w:cs="Book Antiqua"/>
          <w:b/>
          <w:spacing w:val="20"/>
        </w:rPr>
      </w:pPr>
    </w:p>
    <w:p w14:paraId="5F24B31F" w14:textId="77777777" w:rsidR="00022702" w:rsidRDefault="00022702" w:rsidP="00C0671A">
      <w:pPr>
        <w:ind w:left="2124"/>
        <w:rPr>
          <w:rFonts w:ascii="Calibri" w:hAnsi="Calibri" w:cs="Book Antiqua"/>
          <w:b/>
          <w:spacing w:val="20"/>
        </w:rPr>
      </w:pPr>
    </w:p>
    <w:p w14:paraId="6692F332" w14:textId="77777777" w:rsidR="00022702" w:rsidRDefault="00022702" w:rsidP="00C0671A">
      <w:pPr>
        <w:ind w:left="2124"/>
        <w:rPr>
          <w:rFonts w:ascii="Calibri" w:hAnsi="Calibri" w:cs="Book Antiqua"/>
          <w:b/>
          <w:spacing w:val="20"/>
        </w:rPr>
      </w:pPr>
    </w:p>
    <w:p w14:paraId="4D4B1860" w14:textId="77777777" w:rsidR="00022702" w:rsidRDefault="00022702" w:rsidP="00C0671A">
      <w:pPr>
        <w:ind w:left="2124"/>
        <w:rPr>
          <w:rFonts w:ascii="Calibri" w:hAnsi="Calibri" w:cs="Book Antiqua"/>
          <w:b/>
          <w:spacing w:val="20"/>
        </w:rPr>
      </w:pPr>
    </w:p>
    <w:p w14:paraId="08C814F7" w14:textId="77777777" w:rsidR="00022702" w:rsidRDefault="00022702" w:rsidP="00C0671A">
      <w:pPr>
        <w:ind w:left="2124"/>
        <w:rPr>
          <w:rFonts w:ascii="Calibri" w:hAnsi="Calibri" w:cs="Book Antiqua"/>
          <w:b/>
          <w:spacing w:val="20"/>
        </w:rPr>
      </w:pPr>
    </w:p>
    <w:p w14:paraId="6557EFDB" w14:textId="77777777" w:rsidR="00022702" w:rsidRDefault="00022702" w:rsidP="00C0671A">
      <w:pPr>
        <w:ind w:left="2124"/>
        <w:rPr>
          <w:rFonts w:ascii="Calibri" w:hAnsi="Calibri" w:cs="Book Antiqua"/>
          <w:b/>
          <w:spacing w:val="20"/>
        </w:rPr>
      </w:pPr>
    </w:p>
    <w:p w14:paraId="12254EA0" w14:textId="77777777" w:rsidR="00022702" w:rsidRDefault="00022702" w:rsidP="00C0671A">
      <w:pPr>
        <w:ind w:left="2124"/>
        <w:rPr>
          <w:rFonts w:ascii="Calibri" w:hAnsi="Calibri" w:cs="Book Antiqua"/>
          <w:b/>
          <w:spacing w:val="20"/>
        </w:rPr>
      </w:pPr>
    </w:p>
    <w:p w14:paraId="64BFFFB8" w14:textId="77777777" w:rsidR="00022702" w:rsidRDefault="00022702" w:rsidP="00C0671A">
      <w:pPr>
        <w:ind w:left="2124"/>
        <w:rPr>
          <w:rFonts w:ascii="Calibri" w:hAnsi="Calibri" w:cs="Book Antiqua"/>
          <w:b/>
          <w:spacing w:val="20"/>
        </w:rPr>
      </w:pPr>
    </w:p>
    <w:p w14:paraId="172218BF" w14:textId="77777777" w:rsidR="00022702" w:rsidRDefault="00022702" w:rsidP="00C0671A">
      <w:pPr>
        <w:ind w:left="2124"/>
        <w:rPr>
          <w:rFonts w:ascii="Calibri" w:hAnsi="Calibri" w:cs="Book Antiqua"/>
          <w:b/>
          <w:spacing w:val="20"/>
        </w:rPr>
      </w:pPr>
    </w:p>
    <w:p w14:paraId="57E81CD2" w14:textId="77777777" w:rsidR="00022702" w:rsidRDefault="00022702" w:rsidP="00C0671A">
      <w:pPr>
        <w:ind w:left="2124"/>
        <w:rPr>
          <w:rFonts w:ascii="Calibri" w:hAnsi="Calibri" w:cs="Book Antiqua"/>
          <w:b/>
          <w:spacing w:val="20"/>
        </w:rPr>
      </w:pPr>
    </w:p>
    <w:p w14:paraId="5452C8E2" w14:textId="77777777" w:rsidR="00022702" w:rsidRDefault="00022702" w:rsidP="00C0671A">
      <w:pPr>
        <w:ind w:left="2124"/>
        <w:rPr>
          <w:rFonts w:ascii="Calibri" w:hAnsi="Calibri" w:cs="Book Antiqua"/>
          <w:b/>
          <w:spacing w:val="20"/>
        </w:rPr>
      </w:pPr>
    </w:p>
    <w:p w14:paraId="76F45B75" w14:textId="77777777" w:rsidR="00022702" w:rsidRDefault="00022702" w:rsidP="00C0671A">
      <w:pPr>
        <w:ind w:left="2124"/>
        <w:rPr>
          <w:rFonts w:ascii="Calibri" w:hAnsi="Calibri" w:cs="Book Antiqua"/>
          <w:b/>
          <w:spacing w:val="20"/>
        </w:rPr>
      </w:pPr>
    </w:p>
    <w:p w14:paraId="2FF28712" w14:textId="77777777" w:rsidR="00022702" w:rsidRDefault="00022702" w:rsidP="00C0671A">
      <w:pPr>
        <w:ind w:left="2124"/>
        <w:rPr>
          <w:rFonts w:ascii="Calibri" w:hAnsi="Calibri" w:cs="Book Antiqua"/>
          <w:b/>
          <w:spacing w:val="20"/>
        </w:rPr>
      </w:pPr>
    </w:p>
    <w:p w14:paraId="28A92C8B" w14:textId="77777777" w:rsidR="00022702" w:rsidRDefault="00022702" w:rsidP="00C0671A">
      <w:pPr>
        <w:ind w:left="2124"/>
        <w:rPr>
          <w:rFonts w:ascii="Calibri" w:hAnsi="Calibri" w:cs="Book Antiqua"/>
          <w:b/>
          <w:spacing w:val="20"/>
        </w:rPr>
      </w:pPr>
    </w:p>
    <w:p w14:paraId="1B402503" w14:textId="77777777" w:rsidR="00022702" w:rsidRDefault="00022702" w:rsidP="00C0671A">
      <w:pPr>
        <w:ind w:left="2124"/>
        <w:rPr>
          <w:rFonts w:ascii="Calibri" w:hAnsi="Calibri" w:cs="Book Antiqua"/>
          <w:b/>
          <w:spacing w:val="20"/>
        </w:rPr>
      </w:pPr>
    </w:p>
    <w:p w14:paraId="526DDCAE" w14:textId="77777777"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5C2656" w14:paraId="181DD271" w14:textId="77777777" w:rsidTr="00075B4B">
        <w:tc>
          <w:tcPr>
            <w:tcW w:w="4366" w:type="dxa"/>
            <w:gridSpan w:val="2"/>
            <w:shd w:val="clear" w:color="auto" w:fill="D9D9D9" w:themeFill="background1" w:themeFillShade="D9"/>
          </w:tcPr>
          <w:p w14:paraId="335640C6" w14:textId="77777777" w:rsidR="005C2656" w:rsidRDefault="005C2656" w:rsidP="00075B4B">
            <w:pPr>
              <w:rPr>
                <w:rFonts w:ascii="Calibri" w:hAnsi="Calibri" w:cs="Calibri"/>
                <w:b/>
                <w:bCs/>
              </w:rPr>
            </w:pPr>
            <w:r w:rsidRPr="5927C4FB">
              <w:rPr>
                <w:rFonts w:ascii="Calibri" w:hAnsi="Calibri" w:cs="Calibri"/>
                <w:b/>
                <w:bCs/>
              </w:rPr>
              <w:t>IDENTIFICADOR CASO DE USO:</w:t>
            </w:r>
          </w:p>
          <w:p w14:paraId="0EFFC0AD" w14:textId="310ED52F" w:rsidR="005C2656" w:rsidRPr="008C2474" w:rsidRDefault="00DD13B3" w:rsidP="00075B4B">
            <w:pPr>
              <w:rPr>
                <w:rFonts w:ascii="Calibri" w:hAnsi="Calibri" w:cs="Calibri"/>
                <w:b/>
              </w:rPr>
            </w:pPr>
            <w:r>
              <w:rPr>
                <w:rFonts w:ascii="Calibri" w:hAnsi="Calibri" w:cs="Calibri"/>
                <w:b/>
                <w:bCs/>
              </w:rPr>
              <w:t xml:space="preserve">5.1.2.6. </w:t>
            </w:r>
          </w:p>
        </w:tc>
        <w:tc>
          <w:tcPr>
            <w:tcW w:w="4870" w:type="dxa"/>
            <w:gridSpan w:val="2"/>
            <w:shd w:val="clear" w:color="auto" w:fill="D9D9D9" w:themeFill="background1" w:themeFillShade="D9"/>
          </w:tcPr>
          <w:p w14:paraId="048F7109" w14:textId="77777777" w:rsidR="005C2656" w:rsidRDefault="005C2656" w:rsidP="00075B4B">
            <w:pPr>
              <w:rPr>
                <w:rFonts w:ascii="Calibri" w:hAnsi="Calibri" w:cs="Calibri"/>
                <w:b/>
                <w:bCs/>
              </w:rPr>
            </w:pPr>
            <w:r w:rsidRPr="5927C4FB">
              <w:rPr>
                <w:rFonts w:ascii="Calibri" w:hAnsi="Calibri" w:cs="Calibri"/>
                <w:b/>
                <w:bCs/>
              </w:rPr>
              <w:t>NOMBRE:</w:t>
            </w:r>
          </w:p>
          <w:p w14:paraId="0DF024FD" w14:textId="77777777" w:rsidR="005C2656" w:rsidRPr="008C2474" w:rsidRDefault="005C2656" w:rsidP="00075B4B">
            <w:pPr>
              <w:spacing w:line="259" w:lineRule="auto"/>
              <w:rPr>
                <w:rFonts w:ascii="Helvetica" w:eastAsia="Helvetica" w:hAnsi="Helvetica" w:cs="Helvetica"/>
                <w:b/>
                <w:sz w:val="18"/>
                <w:szCs w:val="18"/>
              </w:rPr>
            </w:pPr>
            <w:r w:rsidRPr="008C2474">
              <w:rPr>
                <w:rFonts w:ascii="Calibri" w:eastAsia="Arial Unicode MS" w:hAnsi="Calibri" w:cs="Calibri"/>
              </w:rPr>
              <w:t xml:space="preserve">Realizar pago a ventanilla por multas </w:t>
            </w:r>
          </w:p>
          <w:p w14:paraId="50C7B2A9" w14:textId="77777777" w:rsidR="005C2656" w:rsidRPr="008C2474" w:rsidRDefault="005C2656" w:rsidP="00075B4B">
            <w:pPr>
              <w:spacing w:line="259" w:lineRule="auto"/>
              <w:rPr>
                <w:rFonts w:ascii="Calibri" w:eastAsia="Arial Unicode MS" w:hAnsi="Calibri" w:cs="Calibri"/>
              </w:rPr>
            </w:pPr>
          </w:p>
        </w:tc>
      </w:tr>
      <w:tr w:rsidR="005C2656" w14:paraId="08438D8C" w14:textId="77777777" w:rsidTr="00075B4B">
        <w:tc>
          <w:tcPr>
            <w:tcW w:w="6168" w:type="dxa"/>
            <w:gridSpan w:val="3"/>
          </w:tcPr>
          <w:p w14:paraId="4B1EF2BF" w14:textId="77777777" w:rsidR="005C2656" w:rsidRDefault="005C2656" w:rsidP="00075B4B">
            <w:pPr>
              <w:rPr>
                <w:rFonts w:ascii="Calibri" w:hAnsi="Calibri" w:cs="Calibri"/>
                <w:b/>
                <w:bCs/>
              </w:rPr>
            </w:pPr>
            <w:r w:rsidRPr="5927C4FB">
              <w:rPr>
                <w:rFonts w:ascii="Calibri" w:hAnsi="Calibri" w:cs="Calibri"/>
                <w:b/>
                <w:bCs/>
              </w:rPr>
              <w:t>COMPLEJIDAD:</w:t>
            </w:r>
          </w:p>
          <w:p w14:paraId="7D535DFA" w14:textId="77777777" w:rsidR="005C2656" w:rsidRPr="008C2474" w:rsidRDefault="005C2656" w:rsidP="00075B4B">
            <w:pPr>
              <w:rPr>
                <w:rFonts w:ascii="Calibri" w:hAnsi="Calibri" w:cs="Calibri"/>
              </w:rPr>
            </w:pPr>
            <w:r w:rsidRPr="008C2474">
              <w:rPr>
                <w:rFonts w:ascii="Calibri" w:hAnsi="Calibri" w:cs="Calibri"/>
              </w:rPr>
              <w:t>Media</w:t>
            </w:r>
          </w:p>
        </w:tc>
        <w:tc>
          <w:tcPr>
            <w:tcW w:w="3068" w:type="dxa"/>
          </w:tcPr>
          <w:p w14:paraId="024942CD" w14:textId="77777777" w:rsidR="005C2656" w:rsidRDefault="005C2656" w:rsidP="00075B4B">
            <w:pPr>
              <w:rPr>
                <w:rFonts w:ascii="Calibri" w:hAnsi="Calibri" w:cs="Calibri"/>
                <w:b/>
                <w:bCs/>
              </w:rPr>
            </w:pPr>
            <w:r w:rsidRPr="5927C4FB">
              <w:rPr>
                <w:rFonts w:ascii="Calibri" w:hAnsi="Calibri" w:cs="Calibri"/>
                <w:b/>
                <w:bCs/>
              </w:rPr>
              <w:t>PRIORIDAD:</w:t>
            </w:r>
          </w:p>
          <w:p w14:paraId="4F945311" w14:textId="77777777" w:rsidR="005C2656" w:rsidRPr="008C2474" w:rsidRDefault="005C2656" w:rsidP="00075B4B">
            <w:pPr>
              <w:spacing w:line="259" w:lineRule="auto"/>
              <w:rPr>
                <w:rFonts w:asciiTheme="minorHAnsi" w:hAnsiTheme="minorHAnsi" w:cstheme="minorBidi"/>
              </w:rPr>
            </w:pPr>
            <w:r w:rsidRPr="008C2474">
              <w:rPr>
                <w:rFonts w:asciiTheme="minorHAnsi" w:hAnsiTheme="minorHAnsi" w:cstheme="minorBidi"/>
              </w:rPr>
              <w:t>Alta</w:t>
            </w:r>
          </w:p>
        </w:tc>
      </w:tr>
      <w:tr w:rsidR="005C2656" w14:paraId="057D4A89" w14:textId="77777777" w:rsidTr="00075B4B">
        <w:tc>
          <w:tcPr>
            <w:tcW w:w="9236" w:type="dxa"/>
            <w:gridSpan w:val="4"/>
          </w:tcPr>
          <w:p w14:paraId="2299DA3A" w14:textId="77777777" w:rsidR="005C2656" w:rsidRDefault="005C2656" w:rsidP="00075B4B">
            <w:pPr>
              <w:rPr>
                <w:rFonts w:ascii="Calibri" w:hAnsi="Calibri" w:cs="Calibri"/>
                <w:b/>
                <w:bCs/>
              </w:rPr>
            </w:pPr>
            <w:r w:rsidRPr="5927C4FB">
              <w:rPr>
                <w:rFonts w:ascii="Calibri" w:hAnsi="Calibri" w:cs="Calibri"/>
                <w:b/>
                <w:bCs/>
              </w:rPr>
              <w:t>REQUERIMIENTO FUNCIONAL ASOCIADO:</w:t>
            </w:r>
          </w:p>
          <w:p w14:paraId="0355968D" w14:textId="5D456363"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4.1.1</w:t>
            </w:r>
            <w:r w:rsidR="00DD13B3">
              <w:rPr>
                <w:rFonts w:ascii="Calibri" w:eastAsia="Arial Unicode MS" w:hAnsi="Calibri" w:cs="Calibri"/>
                <w:i/>
              </w:rPr>
              <w:t>.1.</w:t>
            </w:r>
            <w:r w:rsidRPr="008C2474">
              <w:rPr>
                <w:rFonts w:ascii="Calibri" w:eastAsia="Arial Unicode MS" w:hAnsi="Calibri" w:cs="Calibri"/>
                <w:i/>
              </w:rPr>
              <w:t xml:space="preserve"> Recaudación de impuestos</w:t>
            </w:r>
          </w:p>
        </w:tc>
      </w:tr>
      <w:tr w:rsidR="005C2656" w14:paraId="00468B00" w14:textId="77777777" w:rsidTr="00075B4B">
        <w:tc>
          <w:tcPr>
            <w:tcW w:w="9236" w:type="dxa"/>
            <w:gridSpan w:val="4"/>
          </w:tcPr>
          <w:p w14:paraId="32A11CCC" w14:textId="77777777" w:rsidR="005C2656" w:rsidRDefault="005C2656" w:rsidP="00075B4B">
            <w:pPr>
              <w:rPr>
                <w:rFonts w:ascii="Calibri" w:hAnsi="Calibri" w:cs="Calibri"/>
                <w:b/>
                <w:bCs/>
              </w:rPr>
            </w:pPr>
            <w:r w:rsidRPr="5927C4FB">
              <w:rPr>
                <w:rFonts w:ascii="Calibri" w:hAnsi="Calibri" w:cs="Calibri"/>
                <w:b/>
                <w:bCs/>
              </w:rPr>
              <w:t>ACTORES:</w:t>
            </w:r>
          </w:p>
          <w:p w14:paraId="69DA8C55" w14:textId="48ED32D8" w:rsidR="005C2656" w:rsidRPr="008C2474" w:rsidRDefault="005C2656" w:rsidP="00075B4B">
            <w:pPr>
              <w:rPr>
                <w:rFonts w:ascii="Calibri" w:eastAsia="Arial Unicode MS" w:hAnsi="Calibri" w:cs="Calibri"/>
                <w:i/>
              </w:rPr>
            </w:pPr>
            <w:r w:rsidRPr="5F4A329C">
              <w:rPr>
                <w:rFonts w:ascii="Calibri" w:eastAsia="Arial Unicode MS" w:hAnsi="Calibri" w:cs="Calibri"/>
                <w:i/>
              </w:rPr>
              <w:t xml:space="preserve">ACT-1 </w:t>
            </w:r>
            <w:r w:rsidRPr="5F4A329C">
              <w:rPr>
                <w:rFonts w:ascii="Calibri" w:eastAsia="Arial Unicode MS" w:hAnsi="Calibri" w:cs="Calibri"/>
                <w:i/>
                <w:iCs/>
              </w:rPr>
              <w:t>Funcionario Municipal</w:t>
            </w:r>
            <w:r w:rsidRPr="5F4A329C">
              <w:rPr>
                <w:rFonts w:ascii="Calibri" w:eastAsia="Arial Unicode MS" w:hAnsi="Calibri" w:cs="Calibri"/>
                <w:i/>
              </w:rPr>
              <w:t xml:space="preserve">,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Pr="5F4A329C">
              <w:rPr>
                <w:rFonts w:ascii="Calibri" w:eastAsia="Arial Unicode MS" w:hAnsi="Calibri" w:cs="Calibri"/>
                <w:i/>
              </w:rPr>
              <w:t>, ACT-</w:t>
            </w:r>
            <w:r w:rsidR="00715D8B">
              <w:rPr>
                <w:rFonts w:ascii="Calibri" w:eastAsia="Arial Unicode MS" w:hAnsi="Calibri" w:cs="Calibri"/>
                <w:i/>
              </w:rPr>
              <w:t>3</w:t>
            </w:r>
            <w:r w:rsidRPr="5F4A329C">
              <w:rPr>
                <w:rFonts w:ascii="Calibri" w:eastAsia="Arial Unicode MS" w:hAnsi="Calibri" w:cs="Calibri"/>
                <w:i/>
              </w:rPr>
              <w:t xml:space="preserve"> </w:t>
            </w:r>
            <w:r w:rsidRPr="5F4A329C">
              <w:rPr>
                <w:rFonts w:ascii="Calibri" w:eastAsia="Arial Unicode MS" w:hAnsi="Calibri" w:cs="Calibri"/>
                <w:i/>
                <w:iCs/>
              </w:rPr>
              <w:t>Propietario</w:t>
            </w:r>
          </w:p>
        </w:tc>
      </w:tr>
      <w:tr w:rsidR="005C2656" w14:paraId="0AB879A5" w14:textId="77777777" w:rsidTr="00075B4B">
        <w:tc>
          <w:tcPr>
            <w:tcW w:w="9236" w:type="dxa"/>
            <w:gridSpan w:val="4"/>
          </w:tcPr>
          <w:p w14:paraId="2D4F249E" w14:textId="77777777" w:rsidR="005C2656" w:rsidRDefault="005C2656" w:rsidP="00075B4B">
            <w:pPr>
              <w:rPr>
                <w:rFonts w:ascii="Calibri" w:hAnsi="Calibri" w:cs="Calibri"/>
                <w:b/>
                <w:bCs/>
              </w:rPr>
            </w:pPr>
            <w:r w:rsidRPr="5927C4FB">
              <w:rPr>
                <w:rFonts w:ascii="Calibri" w:hAnsi="Calibri" w:cs="Calibri"/>
                <w:b/>
                <w:bCs/>
              </w:rPr>
              <w:t>CASOS DE USO ASOCIADOS:</w:t>
            </w:r>
          </w:p>
          <w:p w14:paraId="3B6AC947" w14:textId="7EF55FE1" w:rsidR="005C2656" w:rsidRPr="00FF3754" w:rsidRDefault="005C2656" w:rsidP="00FF3754">
            <w:pPr>
              <w:pStyle w:val="Prrafodelista"/>
              <w:numPr>
                <w:ilvl w:val="0"/>
                <w:numId w:val="6"/>
              </w:numPr>
              <w:spacing w:line="240" w:lineRule="atLeast"/>
              <w:jc w:val="both"/>
              <w:rPr>
                <w:rFonts w:eastAsia="Arial Unicode MS"/>
                <w:i/>
              </w:rPr>
            </w:pPr>
            <w:r w:rsidRPr="00FF3754">
              <w:rPr>
                <w:rFonts w:ascii="Calibri" w:eastAsia="Arial Unicode MS" w:hAnsi="Calibri" w:cs="Calibri"/>
                <w:i/>
              </w:rPr>
              <w:t>Incluye al CU</w:t>
            </w:r>
          </w:p>
        </w:tc>
      </w:tr>
      <w:tr w:rsidR="005C2656" w14:paraId="6996C06E" w14:textId="77777777" w:rsidTr="00075B4B">
        <w:tc>
          <w:tcPr>
            <w:tcW w:w="9236" w:type="dxa"/>
            <w:gridSpan w:val="4"/>
          </w:tcPr>
          <w:p w14:paraId="621F620A" w14:textId="77777777" w:rsidR="005C2656" w:rsidRPr="008C2474" w:rsidRDefault="005C2656" w:rsidP="00075B4B">
            <w:pPr>
              <w:rPr>
                <w:rFonts w:ascii="Calibri" w:hAnsi="Calibri" w:cs="Calibri"/>
                <w:lang w:eastAsia="es-ES"/>
              </w:rPr>
            </w:pPr>
            <w:r w:rsidRPr="5927C4FB">
              <w:rPr>
                <w:rFonts w:ascii="Calibri" w:hAnsi="Calibri" w:cs="Calibri"/>
                <w:b/>
                <w:bCs/>
              </w:rPr>
              <w:t>DESCRIPCIÓN:</w:t>
            </w:r>
          </w:p>
          <w:p w14:paraId="69011530"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sistema primero verificará que el propietario o usuario este registrado y luego verificara si tiene multas</w:t>
            </w:r>
          </w:p>
        </w:tc>
      </w:tr>
      <w:tr w:rsidR="005C2656" w14:paraId="3F09D3EC" w14:textId="77777777" w:rsidTr="00075B4B">
        <w:tc>
          <w:tcPr>
            <w:tcW w:w="9236" w:type="dxa"/>
            <w:gridSpan w:val="4"/>
            <w:tcBorders>
              <w:bottom w:val="single" w:sz="4" w:space="0" w:color="auto"/>
            </w:tcBorders>
          </w:tcPr>
          <w:p w14:paraId="57612EAD" w14:textId="77777777" w:rsidR="005C2656" w:rsidRDefault="005C2656" w:rsidP="00075B4B">
            <w:pPr>
              <w:rPr>
                <w:rFonts w:ascii="Calibri" w:hAnsi="Calibri" w:cs="Calibri"/>
                <w:b/>
                <w:bCs/>
              </w:rPr>
            </w:pPr>
            <w:r w:rsidRPr="5927C4FB">
              <w:rPr>
                <w:rFonts w:ascii="Calibri" w:hAnsi="Calibri" w:cs="Calibri"/>
                <w:b/>
                <w:bCs/>
              </w:rPr>
              <w:t>NOTAS:</w:t>
            </w:r>
          </w:p>
          <w:p w14:paraId="46488035" w14:textId="77777777" w:rsidR="005C2656" w:rsidRPr="008C2474" w:rsidRDefault="005C2656"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deberá identificarse con su número de cedula</w:t>
            </w:r>
          </w:p>
          <w:p w14:paraId="666B5787" w14:textId="77777777" w:rsidR="005C2656" w:rsidRPr="008C2474" w:rsidRDefault="005C2656"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no debe tener multas antes de generar el pago</w:t>
            </w:r>
          </w:p>
        </w:tc>
      </w:tr>
      <w:tr w:rsidR="005C2656" w14:paraId="513474BA" w14:textId="77777777" w:rsidTr="00075B4B">
        <w:trPr>
          <w:trHeight w:val="345"/>
        </w:trPr>
        <w:tc>
          <w:tcPr>
            <w:tcW w:w="9236" w:type="dxa"/>
            <w:gridSpan w:val="4"/>
            <w:tcBorders>
              <w:bottom w:val="single" w:sz="4" w:space="0" w:color="auto"/>
            </w:tcBorders>
            <w:shd w:val="clear" w:color="auto" w:fill="D9D9D9" w:themeFill="background1" w:themeFillShade="D9"/>
          </w:tcPr>
          <w:p w14:paraId="7713E491" w14:textId="77777777" w:rsidR="005C2656" w:rsidRDefault="005C2656" w:rsidP="00075B4B">
            <w:pPr>
              <w:rPr>
                <w:rFonts w:ascii="Calibri" w:hAnsi="Calibri" w:cs="Calibri"/>
                <w:b/>
                <w:bCs/>
              </w:rPr>
            </w:pPr>
            <w:r w:rsidRPr="5927C4FB">
              <w:rPr>
                <w:rFonts w:ascii="Calibri" w:hAnsi="Calibri" w:cs="Calibri"/>
                <w:b/>
                <w:bCs/>
              </w:rPr>
              <w:t xml:space="preserve">ESCENARIOS: </w:t>
            </w:r>
          </w:p>
        </w:tc>
      </w:tr>
      <w:tr w:rsidR="005C2656" w14:paraId="56A4F6E1" w14:textId="77777777" w:rsidTr="00075B4B">
        <w:trPr>
          <w:trHeight w:val="1674"/>
        </w:trPr>
        <w:tc>
          <w:tcPr>
            <w:tcW w:w="1129" w:type="dxa"/>
            <w:tcBorders>
              <w:bottom w:val="single" w:sz="4" w:space="0" w:color="auto"/>
            </w:tcBorders>
          </w:tcPr>
          <w:p w14:paraId="646EECB1" w14:textId="77777777" w:rsidR="005C2656" w:rsidRPr="008C2474" w:rsidRDefault="005C2656" w:rsidP="00075B4B">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0E7B3C70" w14:textId="77777777" w:rsidR="005C2656" w:rsidRPr="008C2474" w:rsidRDefault="005C2656" w:rsidP="00075B4B">
            <w:pPr>
              <w:rPr>
                <w:rFonts w:ascii="Calibri" w:eastAsia="Arial Unicode MS" w:hAnsi="Calibri" w:cs="Calibri"/>
                <w:i/>
              </w:rPr>
            </w:pPr>
            <w:r w:rsidRPr="5927C4FB">
              <w:rPr>
                <w:rFonts w:ascii="Calibri" w:hAnsi="Calibri" w:cs="Calibri"/>
                <w:b/>
                <w:bCs/>
              </w:rPr>
              <w:t xml:space="preserve">DESCRIPCIÓN: </w:t>
            </w:r>
            <w:r w:rsidRPr="5F4A329C">
              <w:rPr>
                <w:rFonts w:ascii="Calibri" w:eastAsia="Arial Unicode MS" w:hAnsi="Calibri" w:cs="Calibri"/>
                <w:i/>
              </w:rPr>
              <w:t xml:space="preserve">El propietario se </w:t>
            </w:r>
            <w:r w:rsidRPr="5F4A329C">
              <w:rPr>
                <w:rFonts w:ascii="Calibri" w:eastAsia="Arial Unicode MS" w:hAnsi="Calibri" w:cs="Calibri"/>
                <w:i/>
                <w:iCs/>
              </w:rPr>
              <w:t>identificará</w:t>
            </w:r>
            <w:r w:rsidRPr="5F4A329C">
              <w:rPr>
                <w:rFonts w:ascii="Calibri" w:eastAsia="Arial Unicode MS" w:hAnsi="Calibri" w:cs="Calibri"/>
                <w:i/>
              </w:rPr>
              <w:t xml:space="preserve"> exitosamente</w:t>
            </w:r>
          </w:p>
          <w:p w14:paraId="28CA4B03"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3AC8003"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Su Cedula o ID será aceptada correctamente</w:t>
            </w:r>
          </w:p>
          <w:p w14:paraId="3BB7EFB2"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A735C34"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propietario podrá ingresar correctamente al sistema</w:t>
            </w:r>
          </w:p>
        </w:tc>
      </w:tr>
      <w:tr w:rsidR="005C2656" w14:paraId="0E043747" w14:textId="77777777" w:rsidTr="00075B4B">
        <w:trPr>
          <w:trHeight w:val="1674"/>
        </w:trPr>
        <w:tc>
          <w:tcPr>
            <w:tcW w:w="1129" w:type="dxa"/>
            <w:tcBorders>
              <w:bottom w:val="single" w:sz="4" w:space="0" w:color="auto"/>
            </w:tcBorders>
          </w:tcPr>
          <w:p w14:paraId="119FF43A" w14:textId="77777777" w:rsidR="005C2656" w:rsidRDefault="005C2656" w:rsidP="00075B4B">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tc>
        <w:tc>
          <w:tcPr>
            <w:tcW w:w="8107" w:type="dxa"/>
            <w:gridSpan w:val="3"/>
            <w:tcBorders>
              <w:bottom w:val="single" w:sz="4" w:space="0" w:color="auto"/>
            </w:tcBorders>
          </w:tcPr>
          <w:p w14:paraId="40690A6B"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no podrá autentificarse</w:t>
            </w:r>
          </w:p>
          <w:p w14:paraId="18C1914D"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54EFF610" w14:textId="77777777" w:rsidR="005C2656" w:rsidRDefault="005C2656" w:rsidP="00075B4B">
            <w:pPr>
              <w:spacing w:line="259" w:lineRule="auto"/>
            </w:pPr>
            <w:r w:rsidRPr="008C2474">
              <w:rPr>
                <w:rFonts w:ascii="Calibri" w:eastAsia="Arial Unicode MS" w:hAnsi="Calibri" w:cs="Calibri"/>
                <w:i/>
              </w:rPr>
              <w:t xml:space="preserve">Su Cedula o ID no </w:t>
            </w:r>
            <w:r w:rsidRPr="008C2474">
              <w:rPr>
                <w:rFonts w:ascii="Calibri" w:eastAsia="Arial Unicode MS" w:hAnsi="Calibri" w:cs="Calibri"/>
                <w:i/>
                <w:iCs/>
              </w:rPr>
              <w:t>será</w:t>
            </w:r>
            <w:r w:rsidRPr="008C2474">
              <w:rPr>
                <w:rFonts w:ascii="Calibri" w:eastAsia="Arial Unicode MS" w:hAnsi="Calibri" w:cs="Calibri"/>
                <w:i/>
              </w:rPr>
              <w:t xml:space="preserve"> validado correctamente</w:t>
            </w:r>
          </w:p>
          <w:p w14:paraId="14BF9B68"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5B9A539" w14:textId="77777777" w:rsidR="005C2656" w:rsidRDefault="005C2656" w:rsidP="00075B4B">
            <w:pPr>
              <w:spacing w:line="259" w:lineRule="auto"/>
            </w:pPr>
            <w:r w:rsidRPr="008C2474">
              <w:rPr>
                <w:rFonts w:ascii="Calibri" w:eastAsia="Arial Unicode MS" w:hAnsi="Calibri" w:cs="Calibri"/>
                <w:i/>
              </w:rPr>
              <w:t>El propietario no podrá ingresar al sistema</w:t>
            </w:r>
          </w:p>
        </w:tc>
      </w:tr>
      <w:tr w:rsidR="005C2656" w14:paraId="0293BECE" w14:textId="77777777" w:rsidTr="00075B4B">
        <w:trPr>
          <w:trHeight w:val="1674"/>
        </w:trPr>
        <w:tc>
          <w:tcPr>
            <w:tcW w:w="1129" w:type="dxa"/>
            <w:tcBorders>
              <w:bottom w:val="single" w:sz="4" w:space="0" w:color="auto"/>
            </w:tcBorders>
          </w:tcPr>
          <w:p w14:paraId="52C961C7" w14:textId="77777777" w:rsidR="005C2656" w:rsidRPr="008C2474" w:rsidRDefault="005C2656"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3</w:t>
            </w:r>
          </w:p>
          <w:p w14:paraId="12B8F7F9" w14:textId="77777777" w:rsidR="005C2656" w:rsidRDefault="005C2656" w:rsidP="00075B4B">
            <w:pPr>
              <w:rPr>
                <w:rFonts w:ascii="Calibri" w:eastAsia="Arial Unicode MS" w:hAnsi="Calibri" w:cs="Calibri"/>
              </w:rPr>
            </w:pPr>
          </w:p>
        </w:tc>
        <w:tc>
          <w:tcPr>
            <w:tcW w:w="8107" w:type="dxa"/>
            <w:gridSpan w:val="3"/>
            <w:tcBorders>
              <w:bottom w:val="single" w:sz="4" w:space="0" w:color="auto"/>
            </w:tcBorders>
          </w:tcPr>
          <w:p w14:paraId="5D0DB56A"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tiene multa</w:t>
            </w:r>
          </w:p>
          <w:p w14:paraId="71F598EB"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5F86169" w14:textId="77777777" w:rsidR="005C2656" w:rsidRPr="008C2474" w:rsidRDefault="005C2656" w:rsidP="00075B4B">
            <w:pPr>
              <w:spacing w:line="259" w:lineRule="auto"/>
              <w:rPr>
                <w:rFonts w:ascii="Calibri" w:eastAsia="Arial Unicode MS" w:hAnsi="Calibri" w:cs="Calibri"/>
                <w:i/>
              </w:rPr>
            </w:pPr>
            <w:r w:rsidRPr="5F4A329C">
              <w:rPr>
                <w:rFonts w:ascii="Calibri" w:eastAsia="Arial Unicode MS" w:hAnsi="Calibri" w:cs="Calibri"/>
                <w:i/>
              </w:rPr>
              <w:t>El propietario debe acercarse a ventanilla a realizar el pago</w:t>
            </w:r>
          </w:p>
          <w:p w14:paraId="54BDE4AA"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FA40C7"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El propietario cancela su deuda.</w:t>
            </w:r>
          </w:p>
        </w:tc>
      </w:tr>
      <w:tr w:rsidR="005C2656" w14:paraId="5DB22261" w14:textId="77777777" w:rsidTr="004138F2">
        <w:trPr>
          <w:trHeight w:val="380"/>
        </w:trPr>
        <w:tc>
          <w:tcPr>
            <w:tcW w:w="9236" w:type="dxa"/>
            <w:gridSpan w:val="4"/>
          </w:tcPr>
          <w:p w14:paraId="6037F4AB" w14:textId="1457BAB9" w:rsidR="005C2656" w:rsidRPr="00FF3754" w:rsidRDefault="005C2656" w:rsidP="00E447EB">
            <w:pPr>
              <w:pStyle w:val="Prrafodelista"/>
              <w:spacing w:line="240" w:lineRule="atLeast"/>
              <w:ind w:left="360"/>
              <w:jc w:val="both"/>
              <w:rPr>
                <w:i/>
                <w:color w:val="000000" w:themeColor="text1"/>
                <w:lang w:val="es-CO" w:eastAsia="en-US"/>
              </w:rPr>
            </w:pPr>
          </w:p>
        </w:tc>
      </w:tr>
      <w:tr w:rsidR="005C2656" w14:paraId="199E6162" w14:textId="77777777" w:rsidTr="004138F2">
        <w:trPr>
          <w:trHeight w:val="332"/>
        </w:trPr>
        <w:tc>
          <w:tcPr>
            <w:tcW w:w="9236" w:type="dxa"/>
            <w:gridSpan w:val="4"/>
          </w:tcPr>
          <w:p w14:paraId="4E687D5E" w14:textId="04A2FA57" w:rsidR="005C2656" w:rsidRPr="00FF3754" w:rsidRDefault="005C2656" w:rsidP="00E447EB">
            <w:pPr>
              <w:pStyle w:val="Prrafodelista"/>
              <w:spacing w:line="240" w:lineRule="atLeast"/>
              <w:ind w:left="360"/>
              <w:jc w:val="both"/>
              <w:rPr>
                <w:rFonts w:eastAsia="Arial Unicode MS"/>
                <w:i/>
                <w:color w:val="000000" w:themeColor="text1"/>
              </w:rPr>
            </w:pPr>
          </w:p>
        </w:tc>
      </w:tr>
      <w:tr w:rsidR="005C2656" w14:paraId="7CE9D985" w14:textId="77777777" w:rsidTr="00E447EB">
        <w:trPr>
          <w:trHeight w:val="368"/>
        </w:trPr>
        <w:tc>
          <w:tcPr>
            <w:tcW w:w="9236" w:type="dxa"/>
            <w:gridSpan w:val="4"/>
          </w:tcPr>
          <w:p w14:paraId="31B4B754" w14:textId="7B6A98BE" w:rsidR="005C2656" w:rsidRPr="00E447EB" w:rsidRDefault="005C2656" w:rsidP="00E447EB">
            <w:pPr>
              <w:spacing w:line="240" w:lineRule="atLeast"/>
              <w:jc w:val="both"/>
              <w:rPr>
                <w:i/>
                <w:color w:val="000000" w:themeColor="text1"/>
              </w:rPr>
            </w:pPr>
          </w:p>
        </w:tc>
      </w:tr>
      <w:tr w:rsidR="005C2656" w14:paraId="0E8F3843" w14:textId="77777777" w:rsidTr="00E447EB">
        <w:trPr>
          <w:trHeight w:val="341"/>
        </w:trPr>
        <w:tc>
          <w:tcPr>
            <w:tcW w:w="9236" w:type="dxa"/>
            <w:gridSpan w:val="4"/>
          </w:tcPr>
          <w:p w14:paraId="3056D752" w14:textId="6B7ABC97" w:rsidR="005C2656" w:rsidRPr="00E447EB" w:rsidRDefault="005C2656" w:rsidP="00E447EB">
            <w:pPr>
              <w:spacing w:line="240" w:lineRule="atLeast"/>
              <w:jc w:val="both"/>
              <w:rPr>
                <w:i/>
                <w:color w:val="000000" w:themeColor="text1"/>
              </w:rPr>
            </w:pPr>
          </w:p>
        </w:tc>
      </w:tr>
    </w:tbl>
    <w:p w14:paraId="391F8199" w14:textId="10332EDC"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AC32B5" w14:paraId="1217D4C2" w14:textId="77777777" w:rsidTr="0061732A">
        <w:tc>
          <w:tcPr>
            <w:tcW w:w="4366" w:type="dxa"/>
            <w:gridSpan w:val="2"/>
            <w:shd w:val="clear" w:color="auto" w:fill="D9D9D9" w:themeFill="background1" w:themeFillShade="D9"/>
          </w:tcPr>
          <w:p w14:paraId="6AEA073A" w14:textId="77777777" w:rsidR="00AC32B5" w:rsidRDefault="00AC32B5" w:rsidP="0061732A">
            <w:pPr>
              <w:rPr>
                <w:rFonts w:ascii="Calibri" w:hAnsi="Calibri" w:cs="Calibri"/>
                <w:b/>
                <w:bCs/>
              </w:rPr>
            </w:pPr>
            <w:r w:rsidRPr="5927C4FB">
              <w:rPr>
                <w:rFonts w:ascii="Calibri" w:hAnsi="Calibri" w:cs="Calibri"/>
                <w:b/>
                <w:bCs/>
              </w:rPr>
              <w:t>IDENTIFICADOR CASO DE USO:</w:t>
            </w:r>
          </w:p>
          <w:p w14:paraId="2F242E30" w14:textId="5503002D" w:rsidR="00AC32B5" w:rsidRPr="008C2474" w:rsidRDefault="00322591" w:rsidP="0061732A">
            <w:pPr>
              <w:rPr>
                <w:rFonts w:ascii="Calibri" w:eastAsia="Arial Unicode MS" w:hAnsi="Calibri" w:cs="Calibri"/>
                <w:b/>
                <w:i/>
              </w:rPr>
            </w:pPr>
            <w:r>
              <w:rPr>
                <w:rFonts w:ascii="Calibri" w:eastAsia="Arial Unicode MS" w:hAnsi="Calibri" w:cs="Calibri"/>
                <w:b/>
                <w:i/>
              </w:rPr>
              <w:t>5.1.2.</w:t>
            </w:r>
            <w:r w:rsidR="000122B1">
              <w:rPr>
                <w:rFonts w:ascii="Calibri" w:eastAsia="Arial Unicode MS" w:hAnsi="Calibri" w:cs="Calibri"/>
                <w:b/>
                <w:i/>
              </w:rPr>
              <w:t>7.</w:t>
            </w:r>
          </w:p>
        </w:tc>
        <w:tc>
          <w:tcPr>
            <w:tcW w:w="4870" w:type="dxa"/>
            <w:gridSpan w:val="2"/>
            <w:shd w:val="clear" w:color="auto" w:fill="D9D9D9" w:themeFill="background1" w:themeFillShade="D9"/>
          </w:tcPr>
          <w:p w14:paraId="1A0CB37E" w14:textId="77777777" w:rsidR="00AC32B5" w:rsidRDefault="00AC32B5" w:rsidP="0061732A">
            <w:pPr>
              <w:rPr>
                <w:rFonts w:ascii="Calibri" w:hAnsi="Calibri" w:cs="Calibri"/>
                <w:b/>
                <w:bCs/>
              </w:rPr>
            </w:pPr>
            <w:r w:rsidRPr="5927C4FB">
              <w:rPr>
                <w:rFonts w:ascii="Calibri" w:hAnsi="Calibri" w:cs="Calibri"/>
                <w:b/>
                <w:bCs/>
              </w:rPr>
              <w:t>NOMBRE:</w:t>
            </w:r>
          </w:p>
          <w:p w14:paraId="744EAA42" w14:textId="15AF516E" w:rsidR="00AC32B5" w:rsidRPr="008C2474" w:rsidRDefault="00AC32B5" w:rsidP="0061732A">
            <w:pPr>
              <w:spacing w:line="259" w:lineRule="auto"/>
              <w:rPr>
                <w:rFonts w:ascii="Calibri" w:eastAsia="Arial Unicode MS" w:hAnsi="Calibri" w:cs="Calibri"/>
              </w:rPr>
            </w:pPr>
            <w:r w:rsidRPr="008C2474">
              <w:rPr>
                <w:rFonts w:ascii="Calibri" w:eastAsia="Arial Unicode MS" w:hAnsi="Calibri" w:cs="Calibri"/>
              </w:rPr>
              <w:t xml:space="preserve"> </w:t>
            </w:r>
            <w:r w:rsidR="00322591">
              <w:rPr>
                <w:rFonts w:ascii="Calibri" w:eastAsia="Arial Unicode MS" w:hAnsi="Calibri" w:cs="Calibri"/>
              </w:rPr>
              <w:t xml:space="preserve">Verificar pagos y </w:t>
            </w:r>
            <w:r w:rsidRPr="008C2474">
              <w:rPr>
                <w:rFonts w:ascii="Calibri" w:eastAsia="Arial Unicode MS" w:hAnsi="Calibri" w:cs="Calibri"/>
              </w:rPr>
              <w:t>Actualiza</w:t>
            </w:r>
            <w:r w:rsidR="00322591">
              <w:rPr>
                <w:rFonts w:ascii="Calibri" w:eastAsia="Arial Unicode MS" w:hAnsi="Calibri" w:cs="Calibri"/>
              </w:rPr>
              <w:t>r</w:t>
            </w:r>
            <w:r w:rsidRPr="008C2474">
              <w:rPr>
                <w:rFonts w:ascii="Calibri" w:eastAsia="Arial Unicode MS" w:hAnsi="Calibri" w:cs="Calibri"/>
              </w:rPr>
              <w:t xml:space="preserve"> datos </w:t>
            </w:r>
          </w:p>
          <w:p w14:paraId="08E69CBE" w14:textId="77777777" w:rsidR="00AC32B5" w:rsidRPr="008C2474" w:rsidRDefault="00AC32B5" w:rsidP="0061732A">
            <w:pPr>
              <w:spacing w:line="259" w:lineRule="auto"/>
              <w:rPr>
                <w:rFonts w:ascii="Calibri" w:eastAsia="Arial Unicode MS" w:hAnsi="Calibri" w:cs="Calibri"/>
              </w:rPr>
            </w:pPr>
          </w:p>
        </w:tc>
      </w:tr>
      <w:tr w:rsidR="00AC32B5" w14:paraId="2374522F" w14:textId="77777777" w:rsidTr="0061732A">
        <w:tc>
          <w:tcPr>
            <w:tcW w:w="6168" w:type="dxa"/>
            <w:gridSpan w:val="3"/>
          </w:tcPr>
          <w:p w14:paraId="3749BEA4" w14:textId="77777777" w:rsidR="00AC32B5" w:rsidRDefault="00AC32B5" w:rsidP="0061732A">
            <w:pPr>
              <w:rPr>
                <w:rFonts w:ascii="Calibri" w:hAnsi="Calibri" w:cs="Calibri"/>
                <w:b/>
                <w:bCs/>
              </w:rPr>
            </w:pPr>
            <w:r w:rsidRPr="5927C4FB">
              <w:rPr>
                <w:rFonts w:ascii="Calibri" w:hAnsi="Calibri" w:cs="Calibri"/>
                <w:b/>
                <w:bCs/>
              </w:rPr>
              <w:t>COMPLEJIDAD:</w:t>
            </w:r>
          </w:p>
          <w:p w14:paraId="23235AD8" w14:textId="77777777" w:rsidR="00AC32B5" w:rsidRDefault="00AC32B5" w:rsidP="0061732A">
            <w:pPr>
              <w:spacing w:line="259" w:lineRule="auto"/>
            </w:pPr>
            <w:r w:rsidRPr="008C2474">
              <w:rPr>
                <w:rFonts w:ascii="Calibri" w:hAnsi="Calibri" w:cs="Calibri"/>
              </w:rPr>
              <w:t>Alta</w:t>
            </w:r>
          </w:p>
        </w:tc>
        <w:tc>
          <w:tcPr>
            <w:tcW w:w="3068" w:type="dxa"/>
          </w:tcPr>
          <w:p w14:paraId="1E60CBF7" w14:textId="77777777" w:rsidR="00AC32B5" w:rsidRDefault="00AC32B5" w:rsidP="0061732A">
            <w:pPr>
              <w:rPr>
                <w:rFonts w:ascii="Calibri" w:hAnsi="Calibri" w:cs="Calibri"/>
                <w:b/>
                <w:bCs/>
              </w:rPr>
            </w:pPr>
            <w:r w:rsidRPr="5927C4FB">
              <w:rPr>
                <w:rFonts w:ascii="Calibri" w:hAnsi="Calibri" w:cs="Calibri"/>
                <w:b/>
                <w:bCs/>
              </w:rPr>
              <w:t>PRIORIDAD:</w:t>
            </w:r>
          </w:p>
          <w:p w14:paraId="027D7EC1" w14:textId="77777777" w:rsidR="00AC32B5" w:rsidRPr="008C2474" w:rsidRDefault="00AC32B5" w:rsidP="0061732A">
            <w:pPr>
              <w:spacing w:line="259" w:lineRule="auto"/>
              <w:rPr>
                <w:rFonts w:asciiTheme="minorHAnsi" w:hAnsiTheme="minorHAnsi" w:cstheme="minorBidi"/>
              </w:rPr>
            </w:pPr>
            <w:r w:rsidRPr="008C2474">
              <w:rPr>
                <w:rFonts w:asciiTheme="minorHAnsi" w:hAnsiTheme="minorHAnsi" w:cstheme="minorBidi"/>
              </w:rPr>
              <w:t>Alta</w:t>
            </w:r>
          </w:p>
        </w:tc>
      </w:tr>
      <w:tr w:rsidR="00AC32B5" w14:paraId="73838354" w14:textId="77777777" w:rsidTr="0061732A">
        <w:tc>
          <w:tcPr>
            <w:tcW w:w="9236" w:type="dxa"/>
            <w:gridSpan w:val="4"/>
          </w:tcPr>
          <w:p w14:paraId="52D45E49" w14:textId="77777777" w:rsidR="001511D7" w:rsidRDefault="00AC32B5" w:rsidP="001511D7">
            <w:pPr>
              <w:rPr>
                <w:rFonts w:ascii="Calibri" w:hAnsi="Calibri" w:cs="Calibri"/>
                <w:b/>
                <w:bCs/>
              </w:rPr>
            </w:pPr>
            <w:r w:rsidRPr="5927C4FB">
              <w:rPr>
                <w:rFonts w:ascii="Calibri" w:hAnsi="Calibri" w:cs="Calibri"/>
                <w:b/>
                <w:bCs/>
              </w:rPr>
              <w:t>REQUERIMIENTO FUNCIONAL ASOCIADO:</w:t>
            </w:r>
          </w:p>
          <w:p w14:paraId="48A4C0C1" w14:textId="64458907" w:rsidR="00AC32B5" w:rsidRPr="001511D7" w:rsidRDefault="00AC32B5" w:rsidP="001511D7">
            <w:pPr>
              <w:rPr>
                <w:rFonts w:ascii="Calibri" w:hAnsi="Calibri" w:cs="Calibri"/>
                <w:b/>
                <w:bCs/>
              </w:rPr>
            </w:pPr>
            <w:r w:rsidRPr="008C2474">
              <w:rPr>
                <w:rFonts w:ascii="Calibri" w:eastAsia="Arial Unicode MS" w:hAnsi="Calibri" w:cs="Calibri"/>
                <w:i/>
              </w:rPr>
              <w:t>4.1.1</w:t>
            </w:r>
            <w:r w:rsidR="001511D7">
              <w:rPr>
                <w:rFonts w:ascii="Calibri" w:eastAsia="Arial Unicode MS" w:hAnsi="Calibri" w:cs="Calibri"/>
                <w:i/>
              </w:rPr>
              <w:t>.2.</w:t>
            </w:r>
            <w:r w:rsidRPr="008C2474">
              <w:rPr>
                <w:rFonts w:ascii="Calibri" w:eastAsia="Arial Unicode MS" w:hAnsi="Calibri" w:cs="Calibri"/>
                <w:i/>
              </w:rPr>
              <w:t xml:space="preserve"> Recaudación de impuestos</w:t>
            </w:r>
          </w:p>
        </w:tc>
      </w:tr>
      <w:tr w:rsidR="00AC32B5" w14:paraId="3D156224" w14:textId="77777777" w:rsidTr="0061732A">
        <w:tc>
          <w:tcPr>
            <w:tcW w:w="9236" w:type="dxa"/>
            <w:gridSpan w:val="4"/>
          </w:tcPr>
          <w:p w14:paraId="175217D7" w14:textId="77777777" w:rsidR="00AC32B5" w:rsidRDefault="00AC32B5" w:rsidP="0061732A">
            <w:pPr>
              <w:rPr>
                <w:rFonts w:ascii="Calibri" w:hAnsi="Calibri" w:cs="Calibri"/>
                <w:b/>
                <w:bCs/>
              </w:rPr>
            </w:pPr>
            <w:r w:rsidRPr="5927C4FB">
              <w:rPr>
                <w:rFonts w:ascii="Calibri" w:hAnsi="Calibri" w:cs="Calibri"/>
                <w:b/>
                <w:bCs/>
              </w:rPr>
              <w:t>ACTORES:</w:t>
            </w:r>
          </w:p>
          <w:p w14:paraId="4369635B" w14:textId="609AB0EC" w:rsidR="00AC32B5" w:rsidRPr="008C2474" w:rsidRDefault="00AC32B5"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p>
        </w:tc>
      </w:tr>
      <w:tr w:rsidR="00AC32B5" w14:paraId="0B0FEF0A" w14:textId="77777777" w:rsidTr="0061732A">
        <w:tc>
          <w:tcPr>
            <w:tcW w:w="9236" w:type="dxa"/>
            <w:gridSpan w:val="4"/>
          </w:tcPr>
          <w:p w14:paraId="7862CEE0" w14:textId="77777777" w:rsidR="00AC32B5" w:rsidRDefault="00AC32B5" w:rsidP="0061732A">
            <w:pPr>
              <w:rPr>
                <w:rFonts w:ascii="Calibri" w:hAnsi="Calibri" w:cs="Calibri"/>
                <w:b/>
                <w:bCs/>
              </w:rPr>
            </w:pPr>
            <w:r w:rsidRPr="5927C4FB">
              <w:rPr>
                <w:rFonts w:ascii="Calibri" w:hAnsi="Calibri" w:cs="Calibri"/>
                <w:b/>
                <w:bCs/>
              </w:rPr>
              <w:t>CASOS DE USO ASOCIADOS:</w:t>
            </w:r>
          </w:p>
          <w:p w14:paraId="01A75260" w14:textId="77777777" w:rsidR="00AC32B5" w:rsidRPr="00FF3754" w:rsidRDefault="00AC32B5"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AC32B5" w14:paraId="1F17915D" w14:textId="77777777" w:rsidTr="0061732A">
        <w:tc>
          <w:tcPr>
            <w:tcW w:w="9236" w:type="dxa"/>
            <w:gridSpan w:val="4"/>
          </w:tcPr>
          <w:p w14:paraId="7D521504" w14:textId="77777777" w:rsidR="00AC32B5" w:rsidRPr="008C2474" w:rsidRDefault="00AC32B5" w:rsidP="0061732A">
            <w:pPr>
              <w:rPr>
                <w:rFonts w:ascii="Calibri" w:hAnsi="Calibri" w:cs="Calibri"/>
                <w:lang w:eastAsia="es-ES"/>
              </w:rPr>
            </w:pPr>
            <w:r w:rsidRPr="5927C4FB">
              <w:rPr>
                <w:rFonts w:ascii="Calibri" w:hAnsi="Calibri" w:cs="Calibri"/>
                <w:b/>
                <w:bCs/>
              </w:rPr>
              <w:t>DESCRIPCIÓN:</w:t>
            </w:r>
          </w:p>
          <w:p w14:paraId="50FD439C" w14:textId="29824360" w:rsidR="00AC32B5" w:rsidRPr="008C2474" w:rsidRDefault="00AC32B5" w:rsidP="0061732A">
            <w:pPr>
              <w:rPr>
                <w:rFonts w:ascii="Calibri" w:eastAsia="Arial Unicode MS" w:hAnsi="Calibri" w:cs="Calibri"/>
                <w:i/>
              </w:rPr>
            </w:pPr>
            <w:r w:rsidRPr="008C2474">
              <w:rPr>
                <w:rFonts w:ascii="Calibri" w:eastAsia="Arial Unicode MS" w:hAnsi="Calibri" w:cs="Calibri"/>
                <w:i/>
              </w:rPr>
              <w:t xml:space="preserve">El sistema permitirá actualizar los datos cuando el sistema verifique no tenga deuda </w:t>
            </w:r>
          </w:p>
        </w:tc>
      </w:tr>
      <w:tr w:rsidR="00AC32B5" w14:paraId="2ABC20E9" w14:textId="77777777" w:rsidTr="0061732A">
        <w:tc>
          <w:tcPr>
            <w:tcW w:w="9236" w:type="dxa"/>
            <w:gridSpan w:val="4"/>
            <w:tcBorders>
              <w:bottom w:val="single" w:sz="4" w:space="0" w:color="auto"/>
            </w:tcBorders>
          </w:tcPr>
          <w:p w14:paraId="66306085" w14:textId="77777777" w:rsidR="00AC32B5" w:rsidRDefault="00AC32B5" w:rsidP="0061732A">
            <w:pPr>
              <w:rPr>
                <w:rFonts w:ascii="Calibri" w:hAnsi="Calibri" w:cs="Calibri"/>
                <w:b/>
                <w:bCs/>
              </w:rPr>
            </w:pPr>
            <w:r w:rsidRPr="5927C4FB">
              <w:rPr>
                <w:rFonts w:ascii="Calibri" w:hAnsi="Calibri" w:cs="Calibri"/>
                <w:b/>
                <w:bCs/>
              </w:rPr>
              <w:t>NOTAS:</w:t>
            </w:r>
          </w:p>
          <w:p w14:paraId="68F3AFF2" w14:textId="77777777" w:rsidR="00AC32B5" w:rsidRPr="008C2474" w:rsidRDefault="00AC32B5" w:rsidP="0061732A">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67B1CAC0" w14:textId="055F7419" w:rsidR="00AC32B5" w:rsidRPr="008C2474" w:rsidRDefault="00AC32B5" w:rsidP="001511D7">
            <w:pPr>
              <w:pStyle w:val="Prrafodelista"/>
              <w:spacing w:line="259" w:lineRule="auto"/>
              <w:jc w:val="both"/>
              <w:rPr>
                <w:rFonts w:ascii="Calibri" w:eastAsia="Calibri" w:hAnsi="Calibri" w:cs="Calibri"/>
                <w:i/>
              </w:rPr>
            </w:pPr>
          </w:p>
        </w:tc>
      </w:tr>
      <w:tr w:rsidR="00AC32B5" w14:paraId="62402DBA" w14:textId="77777777" w:rsidTr="0061732A">
        <w:trPr>
          <w:trHeight w:val="345"/>
        </w:trPr>
        <w:tc>
          <w:tcPr>
            <w:tcW w:w="9236" w:type="dxa"/>
            <w:gridSpan w:val="4"/>
            <w:tcBorders>
              <w:bottom w:val="single" w:sz="4" w:space="0" w:color="auto"/>
            </w:tcBorders>
            <w:shd w:val="clear" w:color="auto" w:fill="D9D9D9" w:themeFill="background1" w:themeFillShade="D9"/>
          </w:tcPr>
          <w:p w14:paraId="0E475979" w14:textId="77777777" w:rsidR="00AC32B5" w:rsidRDefault="00AC32B5" w:rsidP="0061732A">
            <w:pPr>
              <w:rPr>
                <w:rFonts w:ascii="Calibri" w:hAnsi="Calibri" w:cs="Calibri"/>
                <w:b/>
                <w:bCs/>
              </w:rPr>
            </w:pPr>
            <w:r w:rsidRPr="5927C4FB">
              <w:rPr>
                <w:rFonts w:ascii="Calibri" w:hAnsi="Calibri" w:cs="Calibri"/>
                <w:b/>
                <w:bCs/>
              </w:rPr>
              <w:t xml:space="preserve">ESCENARIOS: </w:t>
            </w:r>
          </w:p>
        </w:tc>
      </w:tr>
      <w:tr w:rsidR="00AC32B5" w14:paraId="477119CB" w14:textId="77777777" w:rsidTr="0061732A">
        <w:trPr>
          <w:trHeight w:val="1674"/>
        </w:trPr>
        <w:tc>
          <w:tcPr>
            <w:tcW w:w="1129" w:type="dxa"/>
            <w:tcBorders>
              <w:bottom w:val="single" w:sz="4" w:space="0" w:color="auto"/>
            </w:tcBorders>
          </w:tcPr>
          <w:p w14:paraId="5327304E" w14:textId="77777777" w:rsidR="00AC32B5" w:rsidRPr="008C2474" w:rsidRDefault="00AC32B5" w:rsidP="0061732A">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21750438" w14:textId="77777777" w:rsidR="00AC32B5" w:rsidRPr="008C2474" w:rsidRDefault="00AC32B5" w:rsidP="0061732A">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212F90B1" w14:textId="77777777" w:rsidR="00AC32B5" w:rsidRPr="008C2474" w:rsidRDefault="00AC32B5"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38CEA08E" w14:textId="77777777" w:rsidR="00AC32B5" w:rsidRPr="008C2474" w:rsidRDefault="00AC32B5" w:rsidP="0061732A">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0DCD63E3" w14:textId="77777777" w:rsidR="00AC32B5" w:rsidRPr="008C2474" w:rsidRDefault="00AC32B5" w:rsidP="0061732A">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DC19B56" w14:textId="4FCD27CD" w:rsidR="00AC32B5" w:rsidRPr="008C2474" w:rsidRDefault="00AC32B5" w:rsidP="0061732A">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tc>
      </w:tr>
      <w:tr w:rsidR="00AC32B5" w14:paraId="1BEC3878" w14:textId="77777777" w:rsidTr="0061732A">
        <w:trPr>
          <w:trHeight w:val="1674"/>
        </w:trPr>
        <w:tc>
          <w:tcPr>
            <w:tcW w:w="1129" w:type="dxa"/>
            <w:tcBorders>
              <w:bottom w:val="single" w:sz="4" w:space="0" w:color="auto"/>
            </w:tcBorders>
          </w:tcPr>
          <w:p w14:paraId="58F75BA2" w14:textId="77777777" w:rsidR="00AC32B5" w:rsidRPr="008C2474" w:rsidRDefault="00AC32B5" w:rsidP="0061732A">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p w14:paraId="24833C5B" w14:textId="77777777" w:rsidR="00AC32B5" w:rsidRDefault="00AC32B5" w:rsidP="0061732A">
            <w:pPr>
              <w:rPr>
                <w:rFonts w:ascii="Calibri" w:eastAsia="Arial Unicode MS" w:hAnsi="Calibri" w:cs="Calibri"/>
              </w:rPr>
            </w:pPr>
          </w:p>
        </w:tc>
        <w:tc>
          <w:tcPr>
            <w:tcW w:w="8107" w:type="dxa"/>
            <w:gridSpan w:val="3"/>
            <w:tcBorders>
              <w:bottom w:val="single" w:sz="4" w:space="0" w:color="auto"/>
            </w:tcBorders>
          </w:tcPr>
          <w:p w14:paraId="59AF351E" w14:textId="0C21CEE9" w:rsidR="00AC32B5" w:rsidRPr="008C2474" w:rsidRDefault="00AC32B5" w:rsidP="0061732A">
            <w:pPr>
              <w:spacing w:line="259" w:lineRule="auto"/>
              <w:rPr>
                <w:rFonts w:ascii="Calibri" w:eastAsia="Arial Unicode MS" w:hAnsi="Calibri" w:cs="Calibri"/>
                <w:i/>
              </w:rPr>
            </w:pPr>
            <w:r w:rsidRPr="5927C4FB">
              <w:rPr>
                <w:rFonts w:ascii="Calibri" w:hAnsi="Calibri" w:cs="Calibri"/>
                <w:b/>
                <w:bCs/>
              </w:rPr>
              <w:t xml:space="preserve">DESCRIPCIÓN: </w:t>
            </w:r>
            <w:r w:rsidR="001511D7" w:rsidRPr="008C2474">
              <w:rPr>
                <w:rFonts w:ascii="Calibri" w:eastAsia="Arial Unicode MS" w:hAnsi="Calibri" w:cs="Calibri"/>
                <w:i/>
              </w:rPr>
              <w:t>El sistema verificara pagos cancelado para actualizar datos</w:t>
            </w:r>
          </w:p>
          <w:p w14:paraId="3195935F" w14:textId="77777777" w:rsidR="00AC32B5" w:rsidRPr="008C2474" w:rsidRDefault="00AC32B5"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6699896B" w14:textId="77777777" w:rsidR="001511D7" w:rsidRPr="008C2474" w:rsidRDefault="001511D7" w:rsidP="001511D7">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28A5430F" w14:textId="77777777" w:rsidR="00AC32B5" w:rsidRPr="008C2474" w:rsidRDefault="00AC32B5"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46BDCE" w14:textId="2B8B144D" w:rsidR="00AC32B5" w:rsidRPr="008C2474" w:rsidRDefault="001511D7" w:rsidP="0061732A">
            <w:pPr>
              <w:spacing w:line="259" w:lineRule="auto"/>
              <w:rPr>
                <w:rFonts w:ascii="Calibri" w:eastAsia="Arial Unicode MS" w:hAnsi="Calibri" w:cs="Calibri"/>
                <w:i/>
              </w:rPr>
            </w:pPr>
            <w:r w:rsidRPr="008C2474">
              <w:rPr>
                <w:rFonts w:ascii="Calibri" w:eastAsia="Arial Unicode MS" w:hAnsi="Calibri" w:cs="Calibri"/>
                <w:i/>
              </w:rPr>
              <w:t>El sistema no actualizará los datos y deberá pagar sus deudas</w:t>
            </w:r>
          </w:p>
        </w:tc>
      </w:tr>
      <w:tr w:rsidR="001511D7" w14:paraId="14982F62" w14:textId="77777777" w:rsidTr="0061732A">
        <w:trPr>
          <w:trHeight w:val="1674"/>
        </w:trPr>
        <w:tc>
          <w:tcPr>
            <w:tcW w:w="1129" w:type="dxa"/>
            <w:tcBorders>
              <w:bottom w:val="single" w:sz="4" w:space="0" w:color="auto"/>
            </w:tcBorders>
          </w:tcPr>
          <w:p w14:paraId="2A91974D" w14:textId="1F03D719" w:rsidR="001511D7" w:rsidRPr="008C2474" w:rsidRDefault="001511D7" w:rsidP="001511D7">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6C7C901D" w14:textId="77777777" w:rsidR="001511D7" w:rsidRPr="5927C4FB" w:rsidRDefault="001511D7" w:rsidP="0061732A">
            <w:pPr>
              <w:rPr>
                <w:rFonts w:ascii="Calibri" w:eastAsia="Arial Unicode MS" w:hAnsi="Calibri" w:cs="Calibri"/>
              </w:rPr>
            </w:pPr>
          </w:p>
        </w:tc>
        <w:tc>
          <w:tcPr>
            <w:tcW w:w="8107" w:type="dxa"/>
            <w:gridSpan w:val="3"/>
            <w:tcBorders>
              <w:bottom w:val="single" w:sz="4" w:space="0" w:color="auto"/>
            </w:tcBorders>
          </w:tcPr>
          <w:p w14:paraId="4BBA6066" w14:textId="13A25E6C" w:rsidR="001511D7" w:rsidRPr="008C2474" w:rsidRDefault="001511D7" w:rsidP="001511D7">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w:t>
            </w:r>
            <w:r>
              <w:rPr>
                <w:rFonts w:ascii="Calibri" w:eastAsia="Arial Unicode MS" w:hAnsi="Calibri" w:cs="Calibri"/>
                <w:i/>
              </w:rPr>
              <w:t xml:space="preserve">Notificará al propietario </w:t>
            </w:r>
            <w:r w:rsidR="0007240E">
              <w:rPr>
                <w:rFonts w:ascii="Calibri" w:eastAsia="Arial Unicode MS" w:hAnsi="Calibri" w:cs="Calibri"/>
                <w:i/>
              </w:rPr>
              <w:t>si realizo su pago</w:t>
            </w:r>
          </w:p>
          <w:p w14:paraId="48110358" w14:textId="77777777" w:rsidR="001511D7" w:rsidRPr="008C2474" w:rsidRDefault="001511D7" w:rsidP="001511D7">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FBA1C16" w14:textId="44BB15F9" w:rsidR="001511D7" w:rsidRPr="008C2474" w:rsidRDefault="001511D7" w:rsidP="001511D7">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sidR="0007240E">
              <w:rPr>
                <w:rFonts w:ascii="Calibri" w:eastAsia="Arial Unicode MS" w:hAnsi="Calibri" w:cs="Calibri"/>
                <w:i/>
              </w:rPr>
              <w:t>realizo</w:t>
            </w:r>
            <w:r w:rsidRPr="008C2474">
              <w:rPr>
                <w:rFonts w:ascii="Calibri" w:eastAsia="Arial Unicode MS" w:hAnsi="Calibri" w:cs="Calibri"/>
                <w:i/>
              </w:rPr>
              <w:t xml:space="preserve"> su</w:t>
            </w:r>
            <w:r w:rsidR="0007240E">
              <w:rPr>
                <w:rFonts w:ascii="Calibri" w:eastAsia="Arial Unicode MS" w:hAnsi="Calibri" w:cs="Calibri"/>
                <w:i/>
              </w:rPr>
              <w:t xml:space="preserve"> </w:t>
            </w:r>
            <w:r w:rsidRPr="008C2474">
              <w:rPr>
                <w:rFonts w:ascii="Calibri" w:eastAsia="Arial Unicode MS" w:hAnsi="Calibri" w:cs="Calibri"/>
                <w:i/>
              </w:rPr>
              <w:t>pago</w:t>
            </w:r>
            <w:r w:rsidR="0007240E">
              <w:rPr>
                <w:rFonts w:ascii="Calibri" w:eastAsia="Arial Unicode MS" w:hAnsi="Calibri" w:cs="Calibri"/>
                <w:i/>
              </w:rPr>
              <w:t xml:space="preserve"> exitosamente</w:t>
            </w:r>
          </w:p>
          <w:p w14:paraId="31D45F05" w14:textId="77777777" w:rsidR="001511D7" w:rsidRPr="008C2474" w:rsidRDefault="001511D7" w:rsidP="001511D7">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01B19470" w14:textId="62DE45ED" w:rsidR="001511D7" w:rsidRPr="5927C4FB" w:rsidRDefault="001511D7" w:rsidP="001511D7">
            <w:pPr>
              <w:spacing w:line="259" w:lineRule="auto"/>
              <w:rPr>
                <w:rFonts w:ascii="Calibri" w:hAnsi="Calibri" w:cs="Calibri"/>
                <w:b/>
                <w:bCs/>
              </w:rPr>
            </w:pPr>
            <w:r w:rsidRPr="008C2474">
              <w:rPr>
                <w:rFonts w:ascii="Calibri" w:eastAsia="Arial Unicode MS" w:hAnsi="Calibri" w:cs="Calibri"/>
                <w:i/>
              </w:rPr>
              <w:t>El sistema</w:t>
            </w:r>
            <w:r w:rsidR="0007240E">
              <w:rPr>
                <w:rFonts w:ascii="Calibri" w:eastAsia="Arial Unicode MS" w:hAnsi="Calibri" w:cs="Calibri"/>
                <w:i/>
              </w:rPr>
              <w:t xml:space="preserve"> </w:t>
            </w:r>
            <w:r w:rsidRPr="008C2474">
              <w:rPr>
                <w:rFonts w:ascii="Calibri" w:eastAsia="Arial Unicode MS" w:hAnsi="Calibri" w:cs="Calibri"/>
                <w:i/>
              </w:rPr>
              <w:t xml:space="preserve">actualizará los datos </w:t>
            </w:r>
          </w:p>
        </w:tc>
      </w:tr>
      <w:tr w:rsidR="00AC32B5" w14:paraId="1C5576D8" w14:textId="77777777" w:rsidTr="0061732A">
        <w:trPr>
          <w:trHeight w:val="465"/>
        </w:trPr>
        <w:tc>
          <w:tcPr>
            <w:tcW w:w="9236" w:type="dxa"/>
            <w:gridSpan w:val="4"/>
          </w:tcPr>
          <w:p w14:paraId="503F02A6" w14:textId="01A11BFF" w:rsidR="00AC32B5" w:rsidRPr="00FF3754" w:rsidRDefault="00AC32B5" w:rsidP="00335E31">
            <w:pPr>
              <w:pStyle w:val="Prrafodelista"/>
              <w:spacing w:line="240" w:lineRule="atLeast"/>
              <w:ind w:left="360"/>
              <w:jc w:val="both"/>
              <w:rPr>
                <w:i/>
                <w:iCs/>
                <w:color w:val="000000" w:themeColor="text1"/>
                <w:lang w:val="es-CO" w:eastAsia="en-US"/>
              </w:rPr>
            </w:pPr>
          </w:p>
        </w:tc>
      </w:tr>
      <w:tr w:rsidR="00AC32B5" w14:paraId="13CFAFA0" w14:textId="77777777" w:rsidTr="00335E31">
        <w:trPr>
          <w:trHeight w:val="449"/>
        </w:trPr>
        <w:tc>
          <w:tcPr>
            <w:tcW w:w="9236" w:type="dxa"/>
            <w:gridSpan w:val="4"/>
          </w:tcPr>
          <w:p w14:paraId="0E2DF2FE" w14:textId="58C7BCC1" w:rsidR="00AC32B5" w:rsidRPr="00335E31" w:rsidRDefault="00AC32B5" w:rsidP="00335E31">
            <w:pPr>
              <w:spacing w:line="240" w:lineRule="atLeast"/>
              <w:jc w:val="both"/>
              <w:rPr>
                <w:i/>
                <w:iCs/>
                <w:color w:val="000000" w:themeColor="text1"/>
              </w:rPr>
            </w:pPr>
          </w:p>
        </w:tc>
      </w:tr>
      <w:tr w:rsidR="00AC32B5" w14:paraId="00AD756C" w14:textId="77777777" w:rsidTr="00335E31">
        <w:trPr>
          <w:trHeight w:val="359"/>
        </w:trPr>
        <w:tc>
          <w:tcPr>
            <w:tcW w:w="9236" w:type="dxa"/>
            <w:gridSpan w:val="4"/>
          </w:tcPr>
          <w:p w14:paraId="5E4B0FE4" w14:textId="1838DECA" w:rsidR="00AC32B5" w:rsidRPr="00FF3754" w:rsidRDefault="00AC32B5" w:rsidP="00335E31">
            <w:pPr>
              <w:pStyle w:val="Prrafodelista"/>
              <w:spacing w:line="240" w:lineRule="atLeast"/>
              <w:ind w:left="360"/>
              <w:jc w:val="both"/>
              <w:rPr>
                <w:i/>
                <w:iCs/>
                <w:color w:val="000000" w:themeColor="text1"/>
              </w:rPr>
            </w:pPr>
          </w:p>
        </w:tc>
      </w:tr>
      <w:tr w:rsidR="00AC32B5" w14:paraId="220DCF5C" w14:textId="77777777" w:rsidTr="00335E31">
        <w:trPr>
          <w:trHeight w:val="422"/>
        </w:trPr>
        <w:tc>
          <w:tcPr>
            <w:tcW w:w="9236" w:type="dxa"/>
            <w:gridSpan w:val="4"/>
          </w:tcPr>
          <w:p w14:paraId="22B5586B" w14:textId="7F9C20C3" w:rsidR="00AC32B5" w:rsidRPr="00335E31" w:rsidRDefault="00AC32B5" w:rsidP="00335E31">
            <w:pPr>
              <w:spacing w:line="240" w:lineRule="atLeast"/>
              <w:jc w:val="both"/>
              <w:rPr>
                <w:i/>
                <w:iCs/>
                <w:color w:val="000000" w:themeColor="text1"/>
              </w:rPr>
            </w:pPr>
          </w:p>
        </w:tc>
      </w:tr>
    </w:tbl>
    <w:p w14:paraId="620B3444" w14:textId="703009A3" w:rsidR="005C2656" w:rsidRDefault="005C2656" w:rsidP="00AC32B5">
      <w:pPr>
        <w:rPr>
          <w:rFonts w:ascii="Calibri" w:hAnsi="Calibri" w:cs="Book Antiqua"/>
          <w:b/>
          <w:spacing w:val="20"/>
        </w:rPr>
      </w:pPr>
    </w:p>
    <w:p w14:paraId="77AC0B5B" w14:textId="466EF02C" w:rsidR="00AC32B5" w:rsidRDefault="00AC32B5" w:rsidP="00AC32B5">
      <w:pPr>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122B1" w14:paraId="4AAA4BA4" w14:textId="77777777" w:rsidTr="0061732A">
        <w:tc>
          <w:tcPr>
            <w:tcW w:w="4366" w:type="dxa"/>
            <w:gridSpan w:val="2"/>
            <w:shd w:val="clear" w:color="auto" w:fill="D9D9D9" w:themeFill="background1" w:themeFillShade="D9"/>
          </w:tcPr>
          <w:p w14:paraId="66B74BCB" w14:textId="77777777" w:rsidR="000122B1" w:rsidRDefault="000122B1" w:rsidP="0061732A">
            <w:pPr>
              <w:rPr>
                <w:rFonts w:ascii="Calibri" w:hAnsi="Calibri" w:cs="Calibri"/>
                <w:b/>
                <w:bCs/>
              </w:rPr>
            </w:pPr>
            <w:r w:rsidRPr="5927C4FB">
              <w:rPr>
                <w:rFonts w:ascii="Calibri" w:hAnsi="Calibri" w:cs="Calibri"/>
                <w:b/>
                <w:bCs/>
              </w:rPr>
              <w:t>IDENTIFICADOR CASO DE USO:</w:t>
            </w:r>
          </w:p>
          <w:p w14:paraId="20E38C1E" w14:textId="0B02CC2B" w:rsidR="000122B1" w:rsidRPr="008C2474" w:rsidRDefault="000122B1" w:rsidP="0061732A">
            <w:pPr>
              <w:rPr>
                <w:rFonts w:ascii="Calibri" w:eastAsia="Arial Unicode MS" w:hAnsi="Calibri" w:cs="Calibri"/>
                <w:b/>
                <w:i/>
              </w:rPr>
            </w:pPr>
            <w:r>
              <w:rPr>
                <w:rFonts w:ascii="Calibri" w:eastAsia="Arial Unicode MS" w:hAnsi="Calibri" w:cs="Calibri"/>
                <w:b/>
                <w:i/>
              </w:rPr>
              <w:t>5.1.2.8.</w:t>
            </w:r>
          </w:p>
        </w:tc>
        <w:tc>
          <w:tcPr>
            <w:tcW w:w="4870" w:type="dxa"/>
            <w:gridSpan w:val="2"/>
            <w:shd w:val="clear" w:color="auto" w:fill="D9D9D9" w:themeFill="background1" w:themeFillShade="D9"/>
          </w:tcPr>
          <w:p w14:paraId="54832321" w14:textId="77777777" w:rsidR="000122B1" w:rsidRDefault="000122B1" w:rsidP="0061732A">
            <w:pPr>
              <w:rPr>
                <w:rFonts w:ascii="Calibri" w:hAnsi="Calibri" w:cs="Calibri"/>
                <w:b/>
                <w:bCs/>
              </w:rPr>
            </w:pPr>
            <w:r w:rsidRPr="5927C4FB">
              <w:rPr>
                <w:rFonts w:ascii="Calibri" w:hAnsi="Calibri" w:cs="Calibri"/>
                <w:b/>
                <w:bCs/>
              </w:rPr>
              <w:t>NOMBRE:</w:t>
            </w:r>
          </w:p>
          <w:p w14:paraId="45E786B9" w14:textId="29A6EBEC" w:rsidR="000122B1" w:rsidRPr="008C2474" w:rsidRDefault="000122B1" w:rsidP="0061732A">
            <w:pPr>
              <w:spacing w:line="259" w:lineRule="auto"/>
              <w:rPr>
                <w:rFonts w:ascii="Calibri" w:eastAsia="Arial Unicode MS" w:hAnsi="Calibri" w:cs="Calibri"/>
              </w:rPr>
            </w:pPr>
            <w:r w:rsidRPr="008C2474">
              <w:rPr>
                <w:rFonts w:ascii="Calibri" w:eastAsia="Arial Unicode MS" w:hAnsi="Calibri" w:cs="Calibri"/>
              </w:rPr>
              <w:t xml:space="preserve"> </w:t>
            </w:r>
            <w:r>
              <w:rPr>
                <w:rFonts w:ascii="Calibri" w:eastAsia="Arial Unicode MS" w:hAnsi="Calibri" w:cs="Calibri"/>
              </w:rPr>
              <w:t>Pago por tarjeta</w:t>
            </w:r>
            <w:r w:rsidRPr="008C2474">
              <w:rPr>
                <w:rFonts w:ascii="Calibri" w:eastAsia="Arial Unicode MS" w:hAnsi="Calibri" w:cs="Calibri"/>
              </w:rPr>
              <w:t xml:space="preserve"> </w:t>
            </w:r>
          </w:p>
          <w:p w14:paraId="5E2849F6" w14:textId="77777777" w:rsidR="000122B1" w:rsidRPr="008C2474" w:rsidRDefault="000122B1" w:rsidP="0061732A">
            <w:pPr>
              <w:spacing w:line="259" w:lineRule="auto"/>
              <w:rPr>
                <w:rFonts w:ascii="Calibri" w:eastAsia="Arial Unicode MS" w:hAnsi="Calibri" w:cs="Calibri"/>
              </w:rPr>
            </w:pPr>
          </w:p>
        </w:tc>
      </w:tr>
      <w:tr w:rsidR="000122B1" w14:paraId="27EEED19" w14:textId="77777777" w:rsidTr="0061732A">
        <w:tc>
          <w:tcPr>
            <w:tcW w:w="6168" w:type="dxa"/>
            <w:gridSpan w:val="3"/>
          </w:tcPr>
          <w:p w14:paraId="0224B44A" w14:textId="77777777" w:rsidR="000122B1" w:rsidRDefault="000122B1" w:rsidP="0061732A">
            <w:pPr>
              <w:rPr>
                <w:rFonts w:ascii="Calibri" w:hAnsi="Calibri" w:cs="Calibri"/>
                <w:b/>
                <w:bCs/>
              </w:rPr>
            </w:pPr>
            <w:r w:rsidRPr="5927C4FB">
              <w:rPr>
                <w:rFonts w:ascii="Calibri" w:hAnsi="Calibri" w:cs="Calibri"/>
                <w:b/>
                <w:bCs/>
              </w:rPr>
              <w:t>COMPLEJIDAD:</w:t>
            </w:r>
          </w:p>
          <w:p w14:paraId="552528F6" w14:textId="77777777" w:rsidR="000122B1" w:rsidRDefault="000122B1" w:rsidP="0061732A">
            <w:pPr>
              <w:spacing w:line="259" w:lineRule="auto"/>
            </w:pPr>
            <w:r w:rsidRPr="008C2474">
              <w:rPr>
                <w:rFonts w:ascii="Calibri" w:hAnsi="Calibri" w:cs="Calibri"/>
              </w:rPr>
              <w:t>Alta</w:t>
            </w:r>
          </w:p>
        </w:tc>
        <w:tc>
          <w:tcPr>
            <w:tcW w:w="3068" w:type="dxa"/>
          </w:tcPr>
          <w:p w14:paraId="0DA15A69" w14:textId="77777777" w:rsidR="000122B1" w:rsidRDefault="000122B1" w:rsidP="0061732A">
            <w:pPr>
              <w:rPr>
                <w:rFonts w:ascii="Calibri" w:hAnsi="Calibri" w:cs="Calibri"/>
                <w:b/>
                <w:bCs/>
              </w:rPr>
            </w:pPr>
            <w:r w:rsidRPr="5927C4FB">
              <w:rPr>
                <w:rFonts w:ascii="Calibri" w:hAnsi="Calibri" w:cs="Calibri"/>
                <w:b/>
                <w:bCs/>
              </w:rPr>
              <w:t>PRIORIDAD:</w:t>
            </w:r>
          </w:p>
          <w:p w14:paraId="02162DFD" w14:textId="77777777" w:rsidR="000122B1" w:rsidRPr="008C2474" w:rsidRDefault="000122B1" w:rsidP="0061732A">
            <w:pPr>
              <w:spacing w:line="259" w:lineRule="auto"/>
              <w:rPr>
                <w:rFonts w:asciiTheme="minorHAnsi" w:hAnsiTheme="minorHAnsi" w:cstheme="minorBidi"/>
              </w:rPr>
            </w:pPr>
            <w:r w:rsidRPr="008C2474">
              <w:rPr>
                <w:rFonts w:asciiTheme="minorHAnsi" w:hAnsiTheme="minorHAnsi" w:cstheme="minorBidi"/>
              </w:rPr>
              <w:t>Alta</w:t>
            </w:r>
          </w:p>
        </w:tc>
      </w:tr>
      <w:tr w:rsidR="000122B1" w14:paraId="706A02AF" w14:textId="77777777" w:rsidTr="0061732A">
        <w:tc>
          <w:tcPr>
            <w:tcW w:w="9236" w:type="dxa"/>
            <w:gridSpan w:val="4"/>
          </w:tcPr>
          <w:p w14:paraId="140A95AE" w14:textId="77777777" w:rsidR="000122B1" w:rsidRDefault="000122B1" w:rsidP="0061732A">
            <w:pPr>
              <w:rPr>
                <w:rFonts w:ascii="Calibri" w:hAnsi="Calibri" w:cs="Calibri"/>
                <w:b/>
                <w:bCs/>
              </w:rPr>
            </w:pPr>
            <w:r w:rsidRPr="5927C4FB">
              <w:rPr>
                <w:rFonts w:ascii="Calibri" w:hAnsi="Calibri" w:cs="Calibri"/>
                <w:b/>
                <w:bCs/>
              </w:rPr>
              <w:t>REQUERIMIENTO FUNCIONAL ASOCIADO:</w:t>
            </w:r>
          </w:p>
          <w:p w14:paraId="751CE42A" w14:textId="67D45D48" w:rsidR="000122B1" w:rsidRPr="001511D7" w:rsidRDefault="000122B1" w:rsidP="0061732A">
            <w:pPr>
              <w:rPr>
                <w:rFonts w:ascii="Calibri" w:hAnsi="Calibri" w:cs="Calibri"/>
                <w:b/>
                <w:bCs/>
              </w:rPr>
            </w:pPr>
            <w:r w:rsidRPr="008C2474">
              <w:rPr>
                <w:rFonts w:ascii="Calibri" w:eastAsia="Arial Unicode MS" w:hAnsi="Calibri" w:cs="Calibri"/>
                <w:i/>
              </w:rPr>
              <w:t>4.1.1</w:t>
            </w:r>
            <w:r>
              <w:rPr>
                <w:rFonts w:ascii="Calibri" w:eastAsia="Arial Unicode MS" w:hAnsi="Calibri" w:cs="Calibri"/>
                <w:i/>
              </w:rPr>
              <w:t>.3.</w:t>
            </w:r>
            <w:r w:rsidRPr="008C2474">
              <w:rPr>
                <w:rFonts w:ascii="Calibri" w:eastAsia="Arial Unicode MS" w:hAnsi="Calibri" w:cs="Calibri"/>
                <w:i/>
              </w:rPr>
              <w:t xml:space="preserve"> Recaudación de impuestos</w:t>
            </w:r>
          </w:p>
        </w:tc>
      </w:tr>
      <w:tr w:rsidR="000122B1" w14:paraId="62E704CD" w14:textId="77777777" w:rsidTr="0061732A">
        <w:tc>
          <w:tcPr>
            <w:tcW w:w="9236" w:type="dxa"/>
            <w:gridSpan w:val="4"/>
          </w:tcPr>
          <w:p w14:paraId="2DF5F547" w14:textId="77777777" w:rsidR="000122B1" w:rsidRDefault="000122B1" w:rsidP="0061732A">
            <w:pPr>
              <w:rPr>
                <w:rFonts w:ascii="Calibri" w:hAnsi="Calibri" w:cs="Calibri"/>
                <w:b/>
                <w:bCs/>
              </w:rPr>
            </w:pPr>
            <w:r w:rsidRPr="5927C4FB">
              <w:rPr>
                <w:rFonts w:ascii="Calibri" w:hAnsi="Calibri" w:cs="Calibri"/>
                <w:b/>
                <w:bCs/>
              </w:rPr>
              <w:t>ACTORES:</w:t>
            </w:r>
          </w:p>
          <w:p w14:paraId="4FCF6874" w14:textId="0588CE5F" w:rsidR="000122B1" w:rsidRPr="008C2474" w:rsidRDefault="000122B1"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4</w:t>
            </w:r>
            <w:r w:rsidRPr="73FDAE8C">
              <w:rPr>
                <w:rFonts w:ascii="Calibri" w:eastAsia="Arial Unicode MS" w:hAnsi="Calibri" w:cs="Calibri"/>
                <w:i/>
                <w:iCs/>
              </w:rPr>
              <w:t xml:space="preserve"> </w:t>
            </w:r>
            <w:r>
              <w:rPr>
                <w:rFonts w:ascii="Calibri" w:eastAsia="Arial Unicode MS" w:hAnsi="Calibri" w:cs="Calibri"/>
                <w:i/>
                <w:iCs/>
              </w:rPr>
              <w:t>Banco</w:t>
            </w:r>
          </w:p>
        </w:tc>
      </w:tr>
      <w:tr w:rsidR="000122B1" w14:paraId="6FF4D9BB" w14:textId="77777777" w:rsidTr="0061732A">
        <w:tc>
          <w:tcPr>
            <w:tcW w:w="9236" w:type="dxa"/>
            <w:gridSpan w:val="4"/>
          </w:tcPr>
          <w:p w14:paraId="53B0246F" w14:textId="77777777" w:rsidR="000122B1" w:rsidRDefault="000122B1" w:rsidP="0061732A">
            <w:pPr>
              <w:rPr>
                <w:rFonts w:ascii="Calibri" w:hAnsi="Calibri" w:cs="Calibri"/>
                <w:b/>
                <w:bCs/>
              </w:rPr>
            </w:pPr>
            <w:r w:rsidRPr="5927C4FB">
              <w:rPr>
                <w:rFonts w:ascii="Calibri" w:hAnsi="Calibri" w:cs="Calibri"/>
                <w:b/>
                <w:bCs/>
              </w:rPr>
              <w:t>CASOS DE USO ASOCIADOS:</w:t>
            </w:r>
          </w:p>
          <w:p w14:paraId="277288BF" w14:textId="77777777" w:rsidR="000122B1" w:rsidRPr="00FF3754" w:rsidRDefault="000122B1"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0122B1" w14:paraId="66EF5D32" w14:textId="77777777" w:rsidTr="0061732A">
        <w:tc>
          <w:tcPr>
            <w:tcW w:w="9236" w:type="dxa"/>
            <w:gridSpan w:val="4"/>
          </w:tcPr>
          <w:p w14:paraId="1F51CCAD" w14:textId="77777777" w:rsidR="000122B1" w:rsidRPr="008C2474" w:rsidRDefault="000122B1" w:rsidP="0061732A">
            <w:pPr>
              <w:rPr>
                <w:rFonts w:ascii="Calibri" w:hAnsi="Calibri" w:cs="Calibri"/>
                <w:lang w:eastAsia="es-ES"/>
              </w:rPr>
            </w:pPr>
            <w:r w:rsidRPr="5927C4FB">
              <w:rPr>
                <w:rFonts w:ascii="Calibri" w:hAnsi="Calibri" w:cs="Calibri"/>
                <w:b/>
                <w:bCs/>
              </w:rPr>
              <w:t>DESCRIPCIÓN:</w:t>
            </w:r>
          </w:p>
          <w:p w14:paraId="2025D880" w14:textId="30F5D9FC" w:rsidR="000122B1" w:rsidRPr="008C2474" w:rsidRDefault="000122B1" w:rsidP="0061732A">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 xml:space="preserve">verificara si el propietario tiene crédito </w:t>
            </w:r>
          </w:p>
        </w:tc>
      </w:tr>
      <w:tr w:rsidR="000122B1" w14:paraId="403486AB" w14:textId="77777777" w:rsidTr="0061732A">
        <w:tc>
          <w:tcPr>
            <w:tcW w:w="9236" w:type="dxa"/>
            <w:gridSpan w:val="4"/>
            <w:tcBorders>
              <w:bottom w:val="single" w:sz="4" w:space="0" w:color="auto"/>
            </w:tcBorders>
          </w:tcPr>
          <w:p w14:paraId="07D737EF" w14:textId="77777777" w:rsidR="000122B1" w:rsidRDefault="000122B1" w:rsidP="0061732A">
            <w:pPr>
              <w:rPr>
                <w:rFonts w:ascii="Calibri" w:hAnsi="Calibri" w:cs="Calibri"/>
                <w:b/>
                <w:bCs/>
              </w:rPr>
            </w:pPr>
            <w:r w:rsidRPr="5927C4FB">
              <w:rPr>
                <w:rFonts w:ascii="Calibri" w:hAnsi="Calibri" w:cs="Calibri"/>
                <w:b/>
                <w:bCs/>
              </w:rPr>
              <w:t>NOTAS:</w:t>
            </w:r>
          </w:p>
          <w:p w14:paraId="66898D76" w14:textId="7CE1EB62" w:rsidR="000122B1" w:rsidRPr="008C2474" w:rsidRDefault="000122B1" w:rsidP="0061732A">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 xml:space="preserve">El sistema </w:t>
            </w:r>
            <w:r>
              <w:rPr>
                <w:rFonts w:ascii="Calibri" w:hAnsi="Calibri" w:cs="Calibri"/>
                <w:i/>
              </w:rPr>
              <w:t>verificara</w:t>
            </w:r>
            <w:r w:rsidRPr="008C2474">
              <w:rPr>
                <w:rFonts w:ascii="Calibri" w:hAnsi="Calibri" w:cs="Calibri"/>
                <w:i/>
              </w:rPr>
              <w:t xml:space="preserve"> </w:t>
            </w:r>
            <w:r>
              <w:rPr>
                <w:rFonts w:ascii="Calibri" w:hAnsi="Calibri" w:cs="Calibri"/>
                <w:i/>
              </w:rPr>
              <w:t>si puede pagar por tarjeta</w:t>
            </w:r>
          </w:p>
          <w:p w14:paraId="4604C634" w14:textId="77777777" w:rsidR="000122B1" w:rsidRPr="008C2474" w:rsidRDefault="000122B1" w:rsidP="0061732A">
            <w:pPr>
              <w:pStyle w:val="Prrafodelista"/>
              <w:spacing w:line="259" w:lineRule="auto"/>
              <w:jc w:val="both"/>
              <w:rPr>
                <w:rFonts w:ascii="Calibri" w:eastAsia="Calibri" w:hAnsi="Calibri" w:cs="Calibri"/>
                <w:i/>
              </w:rPr>
            </w:pPr>
          </w:p>
        </w:tc>
      </w:tr>
      <w:tr w:rsidR="000122B1" w14:paraId="55AC384D" w14:textId="77777777" w:rsidTr="0061732A">
        <w:trPr>
          <w:trHeight w:val="345"/>
        </w:trPr>
        <w:tc>
          <w:tcPr>
            <w:tcW w:w="9236" w:type="dxa"/>
            <w:gridSpan w:val="4"/>
            <w:tcBorders>
              <w:bottom w:val="single" w:sz="4" w:space="0" w:color="auto"/>
            </w:tcBorders>
            <w:shd w:val="clear" w:color="auto" w:fill="D9D9D9" w:themeFill="background1" w:themeFillShade="D9"/>
          </w:tcPr>
          <w:p w14:paraId="3A1F166D" w14:textId="77777777" w:rsidR="000122B1" w:rsidRDefault="000122B1" w:rsidP="0061732A">
            <w:pPr>
              <w:rPr>
                <w:rFonts w:ascii="Calibri" w:hAnsi="Calibri" w:cs="Calibri"/>
                <w:b/>
                <w:bCs/>
              </w:rPr>
            </w:pPr>
            <w:r w:rsidRPr="5927C4FB">
              <w:rPr>
                <w:rFonts w:ascii="Calibri" w:hAnsi="Calibri" w:cs="Calibri"/>
                <w:b/>
                <w:bCs/>
              </w:rPr>
              <w:t xml:space="preserve">ESCENARIOS: </w:t>
            </w:r>
          </w:p>
        </w:tc>
      </w:tr>
      <w:tr w:rsidR="000122B1" w14:paraId="2EF94964" w14:textId="77777777" w:rsidTr="0061732A">
        <w:trPr>
          <w:trHeight w:val="1674"/>
        </w:trPr>
        <w:tc>
          <w:tcPr>
            <w:tcW w:w="1129" w:type="dxa"/>
            <w:tcBorders>
              <w:bottom w:val="single" w:sz="4" w:space="0" w:color="auto"/>
            </w:tcBorders>
          </w:tcPr>
          <w:p w14:paraId="4AF8C09B" w14:textId="77777777" w:rsidR="000122B1" w:rsidRPr="008C2474" w:rsidRDefault="000122B1" w:rsidP="0061732A">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4401E3F5" w14:textId="6C8C755E" w:rsidR="000122B1" w:rsidRPr="008C2474" w:rsidRDefault="000122B1" w:rsidP="0061732A">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verificara </w:t>
            </w:r>
            <w:r>
              <w:rPr>
                <w:rFonts w:ascii="Calibri" w:eastAsia="Arial Unicode MS" w:hAnsi="Calibri" w:cs="Calibri"/>
                <w:i/>
              </w:rPr>
              <w:t>si tiene crédito</w:t>
            </w:r>
          </w:p>
          <w:p w14:paraId="17930C31"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F4773A3" w14:textId="17F33437"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tiene crédito</w:t>
            </w:r>
          </w:p>
          <w:p w14:paraId="732C2B20" w14:textId="77777777" w:rsidR="000122B1" w:rsidRPr="008C2474" w:rsidRDefault="000122B1" w:rsidP="0061732A">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007F4EA9" w14:textId="0737AF51"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 xml:space="preserve">realizara el pago </w:t>
            </w:r>
            <w:r w:rsidR="006B394F">
              <w:rPr>
                <w:rFonts w:ascii="Calibri" w:eastAsia="Arial Unicode MS" w:hAnsi="Calibri" w:cs="Calibri"/>
                <w:i/>
              </w:rPr>
              <w:t>automático</w:t>
            </w:r>
          </w:p>
        </w:tc>
      </w:tr>
      <w:tr w:rsidR="000122B1" w14:paraId="3BAC7480" w14:textId="77777777" w:rsidTr="0061732A">
        <w:trPr>
          <w:trHeight w:val="1674"/>
        </w:trPr>
        <w:tc>
          <w:tcPr>
            <w:tcW w:w="1129" w:type="dxa"/>
            <w:tcBorders>
              <w:bottom w:val="single" w:sz="4" w:space="0" w:color="auto"/>
            </w:tcBorders>
          </w:tcPr>
          <w:p w14:paraId="2C814A50" w14:textId="77777777" w:rsidR="000122B1" w:rsidRPr="008C2474" w:rsidRDefault="000122B1" w:rsidP="0061732A">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p w14:paraId="770C9AE4" w14:textId="77777777" w:rsidR="000122B1" w:rsidRDefault="000122B1" w:rsidP="0061732A">
            <w:pPr>
              <w:rPr>
                <w:rFonts w:ascii="Calibri" w:eastAsia="Arial Unicode MS" w:hAnsi="Calibri" w:cs="Calibri"/>
              </w:rPr>
            </w:pPr>
          </w:p>
        </w:tc>
        <w:tc>
          <w:tcPr>
            <w:tcW w:w="8107" w:type="dxa"/>
            <w:gridSpan w:val="3"/>
            <w:tcBorders>
              <w:bottom w:val="single" w:sz="4" w:space="0" w:color="auto"/>
            </w:tcBorders>
          </w:tcPr>
          <w:p w14:paraId="399F0B63" w14:textId="32D764F9"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verificara </w:t>
            </w:r>
            <w:r>
              <w:rPr>
                <w:rFonts w:ascii="Calibri" w:eastAsia="Arial Unicode MS" w:hAnsi="Calibri" w:cs="Calibri"/>
                <w:i/>
              </w:rPr>
              <w:t>si tiene crédito</w:t>
            </w:r>
          </w:p>
          <w:p w14:paraId="25849C13"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76614E7" w14:textId="64AA28EF" w:rsidR="000122B1" w:rsidRPr="008C2474" w:rsidRDefault="000122B1" w:rsidP="000122B1">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no tiene crédito</w:t>
            </w:r>
          </w:p>
          <w:p w14:paraId="00FE79F4" w14:textId="7777777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D994302" w14:textId="7AF6BE5C" w:rsidR="000122B1" w:rsidRPr="008C2474" w:rsidRDefault="000122B1" w:rsidP="0061732A">
            <w:pPr>
              <w:spacing w:line="259" w:lineRule="auto"/>
              <w:rPr>
                <w:rFonts w:ascii="Calibri" w:eastAsia="Arial Unicode MS" w:hAnsi="Calibri" w:cs="Calibri"/>
                <w:i/>
              </w:rPr>
            </w:pPr>
            <w:r>
              <w:rPr>
                <w:rFonts w:ascii="Calibri" w:eastAsia="Arial Unicode MS" w:hAnsi="Calibri" w:cs="Calibri"/>
                <w:i/>
              </w:rPr>
              <w:t>El propietario debe cancelar en ventanilla</w:t>
            </w:r>
          </w:p>
        </w:tc>
      </w:tr>
      <w:tr w:rsidR="000122B1" w14:paraId="0E56D051" w14:textId="77777777" w:rsidTr="0061732A">
        <w:trPr>
          <w:trHeight w:val="1674"/>
        </w:trPr>
        <w:tc>
          <w:tcPr>
            <w:tcW w:w="1129" w:type="dxa"/>
            <w:tcBorders>
              <w:bottom w:val="single" w:sz="4" w:space="0" w:color="auto"/>
            </w:tcBorders>
          </w:tcPr>
          <w:p w14:paraId="61FE3075" w14:textId="77777777" w:rsidR="000122B1" w:rsidRPr="008C2474" w:rsidRDefault="000122B1" w:rsidP="0061732A">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6F95F029" w14:textId="77777777" w:rsidR="000122B1" w:rsidRPr="5927C4FB" w:rsidRDefault="000122B1" w:rsidP="0061732A">
            <w:pPr>
              <w:rPr>
                <w:rFonts w:ascii="Calibri" w:eastAsia="Arial Unicode MS" w:hAnsi="Calibri" w:cs="Calibri"/>
              </w:rPr>
            </w:pPr>
          </w:p>
        </w:tc>
        <w:tc>
          <w:tcPr>
            <w:tcW w:w="8107" w:type="dxa"/>
            <w:gridSpan w:val="3"/>
            <w:tcBorders>
              <w:bottom w:val="single" w:sz="4" w:space="0" w:color="auto"/>
            </w:tcBorders>
          </w:tcPr>
          <w:p w14:paraId="662B582B" w14:textId="7CE4342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w:t>
            </w:r>
            <w:r w:rsidR="00C57595">
              <w:rPr>
                <w:rFonts w:ascii="Calibri" w:eastAsia="Arial Unicode MS" w:hAnsi="Calibri" w:cs="Calibri"/>
                <w:i/>
              </w:rPr>
              <w:t xml:space="preserve">verificara pago por tarjeta </w:t>
            </w:r>
          </w:p>
          <w:p w14:paraId="27E24C74"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2F9BC805" w14:textId="77777777"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realizo</w:t>
            </w:r>
            <w:r w:rsidRPr="008C2474">
              <w:rPr>
                <w:rFonts w:ascii="Calibri" w:eastAsia="Arial Unicode MS" w:hAnsi="Calibri" w:cs="Calibri"/>
                <w:i/>
              </w:rPr>
              <w:t xml:space="preserve"> su</w:t>
            </w:r>
            <w:r>
              <w:rPr>
                <w:rFonts w:ascii="Calibri" w:eastAsia="Arial Unicode MS" w:hAnsi="Calibri" w:cs="Calibri"/>
                <w:i/>
              </w:rPr>
              <w:t xml:space="preserve"> </w:t>
            </w:r>
            <w:r w:rsidRPr="008C2474">
              <w:rPr>
                <w:rFonts w:ascii="Calibri" w:eastAsia="Arial Unicode MS" w:hAnsi="Calibri" w:cs="Calibri"/>
                <w:i/>
              </w:rPr>
              <w:t>pago</w:t>
            </w:r>
            <w:r>
              <w:rPr>
                <w:rFonts w:ascii="Calibri" w:eastAsia="Arial Unicode MS" w:hAnsi="Calibri" w:cs="Calibri"/>
                <w:i/>
              </w:rPr>
              <w:t xml:space="preserve"> exitosamente</w:t>
            </w:r>
          </w:p>
          <w:p w14:paraId="06554568" w14:textId="7777777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054553D" w14:textId="4985EADA" w:rsidR="000122B1" w:rsidRPr="5927C4FB" w:rsidRDefault="000122B1" w:rsidP="0061732A">
            <w:pPr>
              <w:spacing w:line="259" w:lineRule="auto"/>
              <w:rPr>
                <w:rFonts w:ascii="Calibri" w:hAnsi="Calibri" w:cs="Calibri"/>
                <w:b/>
                <w:bCs/>
              </w:rPr>
            </w:pPr>
            <w:r w:rsidRPr="008C2474">
              <w:rPr>
                <w:rFonts w:ascii="Calibri" w:eastAsia="Arial Unicode MS" w:hAnsi="Calibri" w:cs="Calibri"/>
                <w:i/>
              </w:rPr>
              <w:t>El sistema</w:t>
            </w:r>
            <w:r>
              <w:rPr>
                <w:rFonts w:ascii="Calibri" w:eastAsia="Arial Unicode MS" w:hAnsi="Calibri" w:cs="Calibri"/>
                <w:i/>
              </w:rPr>
              <w:t xml:space="preserve"> </w:t>
            </w:r>
            <w:r w:rsidR="00C57595">
              <w:rPr>
                <w:rFonts w:ascii="Calibri" w:eastAsia="Arial Unicode MS" w:hAnsi="Calibri" w:cs="Calibri"/>
                <w:i/>
              </w:rPr>
              <w:t>emitirá factura</w:t>
            </w:r>
            <w:r w:rsidRPr="008C2474">
              <w:rPr>
                <w:rFonts w:ascii="Calibri" w:eastAsia="Arial Unicode MS" w:hAnsi="Calibri" w:cs="Calibri"/>
                <w:i/>
              </w:rPr>
              <w:t xml:space="preserve"> </w:t>
            </w:r>
          </w:p>
        </w:tc>
      </w:tr>
      <w:tr w:rsidR="000122B1" w14:paraId="2DC3914E" w14:textId="77777777" w:rsidTr="0061732A">
        <w:trPr>
          <w:trHeight w:val="465"/>
        </w:trPr>
        <w:tc>
          <w:tcPr>
            <w:tcW w:w="9236" w:type="dxa"/>
            <w:gridSpan w:val="4"/>
          </w:tcPr>
          <w:p w14:paraId="33826E05" w14:textId="77777777" w:rsidR="000122B1" w:rsidRPr="00FF3754" w:rsidRDefault="000122B1" w:rsidP="0061732A">
            <w:pPr>
              <w:pStyle w:val="Prrafodelista"/>
              <w:spacing w:line="240" w:lineRule="atLeast"/>
              <w:ind w:left="360"/>
              <w:jc w:val="both"/>
              <w:rPr>
                <w:i/>
                <w:iCs/>
                <w:color w:val="000000" w:themeColor="text1"/>
                <w:lang w:val="es-CO" w:eastAsia="en-US"/>
              </w:rPr>
            </w:pPr>
          </w:p>
        </w:tc>
      </w:tr>
      <w:tr w:rsidR="000122B1" w14:paraId="15D47961" w14:textId="77777777" w:rsidTr="0061732A">
        <w:trPr>
          <w:trHeight w:val="449"/>
        </w:trPr>
        <w:tc>
          <w:tcPr>
            <w:tcW w:w="9236" w:type="dxa"/>
            <w:gridSpan w:val="4"/>
          </w:tcPr>
          <w:p w14:paraId="42AA2EDC" w14:textId="77777777" w:rsidR="000122B1" w:rsidRPr="00335E31" w:rsidRDefault="000122B1" w:rsidP="0061732A">
            <w:pPr>
              <w:spacing w:line="240" w:lineRule="atLeast"/>
              <w:jc w:val="both"/>
              <w:rPr>
                <w:i/>
                <w:iCs/>
                <w:color w:val="000000" w:themeColor="text1"/>
              </w:rPr>
            </w:pPr>
          </w:p>
        </w:tc>
      </w:tr>
      <w:tr w:rsidR="000122B1" w14:paraId="469BB0F9" w14:textId="77777777" w:rsidTr="0061732A">
        <w:trPr>
          <w:trHeight w:val="359"/>
        </w:trPr>
        <w:tc>
          <w:tcPr>
            <w:tcW w:w="9236" w:type="dxa"/>
            <w:gridSpan w:val="4"/>
          </w:tcPr>
          <w:p w14:paraId="13412E58" w14:textId="77777777" w:rsidR="000122B1" w:rsidRPr="00FF3754" w:rsidRDefault="000122B1" w:rsidP="0061732A">
            <w:pPr>
              <w:pStyle w:val="Prrafodelista"/>
              <w:spacing w:line="240" w:lineRule="atLeast"/>
              <w:ind w:left="360"/>
              <w:jc w:val="both"/>
              <w:rPr>
                <w:i/>
                <w:iCs/>
                <w:color w:val="000000" w:themeColor="text1"/>
              </w:rPr>
            </w:pPr>
          </w:p>
        </w:tc>
      </w:tr>
      <w:tr w:rsidR="000122B1" w14:paraId="1EB5130D" w14:textId="77777777" w:rsidTr="0061732A">
        <w:trPr>
          <w:trHeight w:val="422"/>
        </w:trPr>
        <w:tc>
          <w:tcPr>
            <w:tcW w:w="9236" w:type="dxa"/>
            <w:gridSpan w:val="4"/>
          </w:tcPr>
          <w:p w14:paraId="5DE1137A" w14:textId="77777777" w:rsidR="000122B1" w:rsidRPr="00335E31" w:rsidRDefault="000122B1" w:rsidP="0061732A">
            <w:pPr>
              <w:spacing w:line="240" w:lineRule="atLeast"/>
              <w:jc w:val="both"/>
              <w:rPr>
                <w:i/>
                <w:iCs/>
                <w:color w:val="000000" w:themeColor="text1"/>
              </w:rPr>
            </w:pPr>
          </w:p>
        </w:tc>
      </w:tr>
    </w:tbl>
    <w:p w14:paraId="7E7593C2" w14:textId="7FB2860A" w:rsidR="000122B1" w:rsidRDefault="000122B1" w:rsidP="00AC32B5">
      <w:pPr>
        <w:rPr>
          <w:rFonts w:ascii="Calibri" w:hAnsi="Calibri" w:cs="Book Antiqua"/>
          <w:b/>
          <w:spacing w:val="20"/>
        </w:rPr>
      </w:pPr>
    </w:p>
    <w:p w14:paraId="7ECD248A" w14:textId="1EFFCC87" w:rsidR="000122B1" w:rsidRDefault="000122B1" w:rsidP="00AC32B5">
      <w:pPr>
        <w:rPr>
          <w:rFonts w:ascii="Calibri" w:hAnsi="Calibri" w:cs="Book Antiqua"/>
          <w:b/>
          <w:spacing w:val="20"/>
        </w:rPr>
      </w:pPr>
    </w:p>
    <w:p w14:paraId="56561D66" w14:textId="77777777" w:rsidR="000122B1" w:rsidRDefault="000122B1" w:rsidP="00AC32B5">
      <w:pPr>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35E31" w14:paraId="68420D0A" w14:textId="77777777" w:rsidTr="0061732A">
        <w:tc>
          <w:tcPr>
            <w:tcW w:w="4366" w:type="dxa"/>
            <w:gridSpan w:val="2"/>
            <w:shd w:val="clear" w:color="auto" w:fill="D9D9D9" w:themeFill="background1" w:themeFillShade="D9"/>
          </w:tcPr>
          <w:p w14:paraId="0F1A37B7" w14:textId="77777777" w:rsidR="00335E31" w:rsidRDefault="00335E31" w:rsidP="0061732A">
            <w:pPr>
              <w:rPr>
                <w:rFonts w:ascii="Calibri" w:hAnsi="Calibri" w:cs="Calibri"/>
                <w:b/>
                <w:bCs/>
              </w:rPr>
            </w:pPr>
            <w:r w:rsidRPr="5927C4FB">
              <w:rPr>
                <w:rFonts w:ascii="Calibri" w:hAnsi="Calibri" w:cs="Calibri"/>
                <w:b/>
                <w:bCs/>
              </w:rPr>
              <w:t>IDENTIFICADOR CASO DE USO:</w:t>
            </w:r>
          </w:p>
          <w:p w14:paraId="7BD82392" w14:textId="4F626384" w:rsidR="00335E31" w:rsidRPr="008C2474" w:rsidRDefault="00335E31" w:rsidP="0061732A">
            <w:pPr>
              <w:rPr>
                <w:rFonts w:ascii="Calibri" w:eastAsia="Arial Unicode MS" w:hAnsi="Calibri" w:cs="Calibri"/>
                <w:b/>
                <w:i/>
              </w:rPr>
            </w:pPr>
            <w:r>
              <w:rPr>
                <w:rFonts w:ascii="Calibri" w:eastAsia="Arial Unicode MS" w:hAnsi="Calibri" w:cs="Calibri"/>
                <w:b/>
                <w:i/>
              </w:rPr>
              <w:t>5.1.2.</w:t>
            </w:r>
            <w:r w:rsidR="00E61676">
              <w:rPr>
                <w:rFonts w:ascii="Calibri" w:eastAsia="Arial Unicode MS" w:hAnsi="Calibri" w:cs="Calibri"/>
                <w:b/>
                <w:i/>
              </w:rPr>
              <w:t>9</w:t>
            </w:r>
            <w:r>
              <w:rPr>
                <w:rFonts w:ascii="Calibri" w:eastAsia="Arial Unicode MS" w:hAnsi="Calibri" w:cs="Calibri"/>
                <w:b/>
                <w:i/>
              </w:rPr>
              <w:t>.</w:t>
            </w:r>
          </w:p>
        </w:tc>
        <w:tc>
          <w:tcPr>
            <w:tcW w:w="4870" w:type="dxa"/>
            <w:gridSpan w:val="2"/>
            <w:shd w:val="clear" w:color="auto" w:fill="D9D9D9" w:themeFill="background1" w:themeFillShade="D9"/>
          </w:tcPr>
          <w:p w14:paraId="2DD98BCE" w14:textId="77777777" w:rsidR="00335E31" w:rsidRDefault="00335E31" w:rsidP="0061732A">
            <w:pPr>
              <w:rPr>
                <w:rFonts w:ascii="Calibri" w:hAnsi="Calibri" w:cs="Calibri"/>
                <w:b/>
                <w:bCs/>
              </w:rPr>
            </w:pPr>
            <w:r w:rsidRPr="5927C4FB">
              <w:rPr>
                <w:rFonts w:ascii="Calibri" w:hAnsi="Calibri" w:cs="Calibri"/>
                <w:b/>
                <w:bCs/>
              </w:rPr>
              <w:t>NOMBRE:</w:t>
            </w:r>
          </w:p>
          <w:p w14:paraId="0DD529BE" w14:textId="67A5D023" w:rsidR="00335E31" w:rsidRPr="008C2474" w:rsidRDefault="00335E31" w:rsidP="0061732A">
            <w:pPr>
              <w:spacing w:line="259" w:lineRule="auto"/>
              <w:rPr>
                <w:rFonts w:ascii="Calibri" w:eastAsia="Arial Unicode MS" w:hAnsi="Calibri" w:cs="Calibri"/>
              </w:rPr>
            </w:pPr>
            <w:r w:rsidRPr="008C2474">
              <w:rPr>
                <w:rFonts w:ascii="Calibri" w:eastAsia="Arial Unicode MS" w:hAnsi="Calibri" w:cs="Calibri"/>
              </w:rPr>
              <w:t xml:space="preserve"> Actualiza</w:t>
            </w:r>
            <w:r>
              <w:rPr>
                <w:rFonts w:ascii="Calibri" w:eastAsia="Arial Unicode MS" w:hAnsi="Calibri" w:cs="Calibri"/>
              </w:rPr>
              <w:t>r</w:t>
            </w:r>
            <w:r w:rsidRPr="008C2474">
              <w:rPr>
                <w:rFonts w:ascii="Calibri" w:eastAsia="Arial Unicode MS" w:hAnsi="Calibri" w:cs="Calibri"/>
              </w:rPr>
              <w:t xml:space="preserve"> </w:t>
            </w:r>
            <w:r w:rsidR="00E1253C">
              <w:rPr>
                <w:rFonts w:ascii="Calibri" w:eastAsia="Arial Unicode MS" w:hAnsi="Calibri" w:cs="Calibri"/>
              </w:rPr>
              <w:t xml:space="preserve">de </w:t>
            </w:r>
            <w:r w:rsidRPr="008C2474">
              <w:rPr>
                <w:rFonts w:ascii="Calibri" w:eastAsia="Arial Unicode MS" w:hAnsi="Calibri" w:cs="Calibri"/>
              </w:rPr>
              <w:t xml:space="preserve">datos </w:t>
            </w:r>
            <w:r w:rsidR="00E1253C">
              <w:rPr>
                <w:rFonts w:ascii="Calibri" w:eastAsia="Arial Unicode MS" w:hAnsi="Calibri" w:cs="Calibri"/>
              </w:rPr>
              <w:t>y pago por tarjeta</w:t>
            </w:r>
          </w:p>
          <w:p w14:paraId="45AF1193" w14:textId="77777777" w:rsidR="00335E31" w:rsidRPr="008C2474" w:rsidRDefault="00335E31" w:rsidP="0061732A">
            <w:pPr>
              <w:spacing w:line="259" w:lineRule="auto"/>
              <w:rPr>
                <w:rFonts w:ascii="Calibri" w:eastAsia="Arial Unicode MS" w:hAnsi="Calibri" w:cs="Calibri"/>
              </w:rPr>
            </w:pPr>
          </w:p>
        </w:tc>
      </w:tr>
      <w:tr w:rsidR="00335E31" w14:paraId="4AB87DFA" w14:textId="77777777" w:rsidTr="0061732A">
        <w:tc>
          <w:tcPr>
            <w:tcW w:w="6168" w:type="dxa"/>
            <w:gridSpan w:val="3"/>
          </w:tcPr>
          <w:p w14:paraId="48FB3444" w14:textId="77777777" w:rsidR="00335E31" w:rsidRDefault="00335E31" w:rsidP="0061732A">
            <w:pPr>
              <w:rPr>
                <w:rFonts w:ascii="Calibri" w:hAnsi="Calibri" w:cs="Calibri"/>
                <w:b/>
                <w:bCs/>
              </w:rPr>
            </w:pPr>
            <w:r w:rsidRPr="5927C4FB">
              <w:rPr>
                <w:rFonts w:ascii="Calibri" w:hAnsi="Calibri" w:cs="Calibri"/>
                <w:b/>
                <w:bCs/>
              </w:rPr>
              <w:t>COMPLEJIDAD:</w:t>
            </w:r>
          </w:p>
          <w:p w14:paraId="6810E34D" w14:textId="77777777" w:rsidR="00335E31" w:rsidRDefault="00335E31" w:rsidP="0061732A">
            <w:pPr>
              <w:spacing w:line="259" w:lineRule="auto"/>
            </w:pPr>
            <w:r w:rsidRPr="008C2474">
              <w:rPr>
                <w:rFonts w:ascii="Calibri" w:hAnsi="Calibri" w:cs="Calibri"/>
              </w:rPr>
              <w:t>Alta</w:t>
            </w:r>
          </w:p>
        </w:tc>
        <w:tc>
          <w:tcPr>
            <w:tcW w:w="3068" w:type="dxa"/>
          </w:tcPr>
          <w:p w14:paraId="6AECEF91" w14:textId="77777777" w:rsidR="00335E31" w:rsidRDefault="00335E31" w:rsidP="0061732A">
            <w:pPr>
              <w:rPr>
                <w:rFonts w:ascii="Calibri" w:hAnsi="Calibri" w:cs="Calibri"/>
                <w:b/>
                <w:bCs/>
              </w:rPr>
            </w:pPr>
            <w:r w:rsidRPr="5927C4FB">
              <w:rPr>
                <w:rFonts w:ascii="Calibri" w:hAnsi="Calibri" w:cs="Calibri"/>
                <w:b/>
                <w:bCs/>
              </w:rPr>
              <w:t>PRIORIDAD:</w:t>
            </w:r>
          </w:p>
          <w:p w14:paraId="1EAF6B6A" w14:textId="22BCA61C" w:rsidR="00335E31" w:rsidRPr="008C2474" w:rsidRDefault="008B6ECC" w:rsidP="0061732A">
            <w:pPr>
              <w:spacing w:line="259" w:lineRule="auto"/>
              <w:rPr>
                <w:rFonts w:asciiTheme="minorHAnsi" w:hAnsiTheme="minorHAnsi" w:cstheme="minorBidi"/>
              </w:rPr>
            </w:pPr>
            <w:r>
              <w:rPr>
                <w:rFonts w:asciiTheme="minorHAnsi" w:hAnsiTheme="minorHAnsi" w:cstheme="minorBidi"/>
              </w:rPr>
              <w:t>Alta</w:t>
            </w:r>
          </w:p>
        </w:tc>
      </w:tr>
      <w:tr w:rsidR="00335E31" w14:paraId="2EA5FCDB" w14:textId="77777777" w:rsidTr="0061732A">
        <w:tc>
          <w:tcPr>
            <w:tcW w:w="9236" w:type="dxa"/>
            <w:gridSpan w:val="4"/>
          </w:tcPr>
          <w:p w14:paraId="22C5A9B4" w14:textId="77777777" w:rsidR="00335E31" w:rsidRDefault="00335E31" w:rsidP="0061732A">
            <w:pPr>
              <w:rPr>
                <w:rFonts w:ascii="Calibri" w:hAnsi="Calibri" w:cs="Calibri"/>
                <w:b/>
                <w:bCs/>
              </w:rPr>
            </w:pPr>
            <w:r w:rsidRPr="5927C4FB">
              <w:rPr>
                <w:rFonts w:ascii="Calibri" w:hAnsi="Calibri" w:cs="Calibri"/>
                <w:b/>
                <w:bCs/>
              </w:rPr>
              <w:t>REQUERIMIENTO FUNCIONAL ASOCIADO:</w:t>
            </w:r>
          </w:p>
          <w:p w14:paraId="140C159E" w14:textId="24DF7405" w:rsidR="00335E31" w:rsidRPr="001511D7" w:rsidRDefault="00335E31" w:rsidP="0061732A">
            <w:pPr>
              <w:rPr>
                <w:rFonts w:ascii="Calibri" w:hAnsi="Calibri" w:cs="Calibri"/>
                <w:b/>
                <w:bCs/>
              </w:rPr>
            </w:pPr>
            <w:r w:rsidRPr="008C2474">
              <w:rPr>
                <w:rFonts w:ascii="Calibri" w:eastAsia="Arial Unicode MS" w:hAnsi="Calibri" w:cs="Calibri"/>
                <w:i/>
              </w:rPr>
              <w:t>4.1.1</w:t>
            </w:r>
            <w:r>
              <w:rPr>
                <w:rFonts w:ascii="Calibri" w:eastAsia="Arial Unicode MS" w:hAnsi="Calibri" w:cs="Calibri"/>
                <w:i/>
              </w:rPr>
              <w:t>.</w:t>
            </w:r>
            <w:r w:rsidR="00B0146C">
              <w:rPr>
                <w:rFonts w:ascii="Calibri" w:eastAsia="Arial Unicode MS" w:hAnsi="Calibri" w:cs="Calibri"/>
                <w:i/>
              </w:rPr>
              <w:t>1, 4.1.1.2.</w:t>
            </w:r>
            <w:r w:rsidRPr="008C2474">
              <w:rPr>
                <w:rFonts w:ascii="Calibri" w:eastAsia="Arial Unicode MS" w:hAnsi="Calibri" w:cs="Calibri"/>
                <w:i/>
              </w:rPr>
              <w:t>Recaudación de impuestos</w:t>
            </w:r>
          </w:p>
        </w:tc>
      </w:tr>
      <w:tr w:rsidR="00335E31" w14:paraId="1F894764" w14:textId="77777777" w:rsidTr="0061732A">
        <w:tc>
          <w:tcPr>
            <w:tcW w:w="9236" w:type="dxa"/>
            <w:gridSpan w:val="4"/>
          </w:tcPr>
          <w:p w14:paraId="30E228B7" w14:textId="77777777" w:rsidR="00335E31" w:rsidRDefault="00335E31" w:rsidP="0061732A">
            <w:pPr>
              <w:rPr>
                <w:rFonts w:ascii="Calibri" w:hAnsi="Calibri" w:cs="Calibri"/>
                <w:b/>
                <w:bCs/>
              </w:rPr>
            </w:pPr>
            <w:r w:rsidRPr="5927C4FB">
              <w:rPr>
                <w:rFonts w:ascii="Calibri" w:hAnsi="Calibri" w:cs="Calibri"/>
                <w:b/>
                <w:bCs/>
              </w:rPr>
              <w:t>ACTORES:</w:t>
            </w:r>
          </w:p>
          <w:p w14:paraId="6F40AF12" w14:textId="6E77728F" w:rsidR="00335E31" w:rsidRPr="008C2474" w:rsidRDefault="00335E31"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r w:rsidR="00B0146C">
              <w:rPr>
                <w:rFonts w:ascii="Calibri" w:eastAsia="Arial Unicode MS" w:hAnsi="Calibri" w:cs="Calibri"/>
                <w:i/>
                <w:iCs/>
              </w:rPr>
              <w:t xml:space="preserve">, </w:t>
            </w:r>
            <w:r w:rsidR="00B0146C" w:rsidRPr="73FDAE8C">
              <w:rPr>
                <w:rFonts w:ascii="Calibri" w:eastAsia="Arial Unicode MS" w:hAnsi="Calibri" w:cs="Calibri"/>
                <w:i/>
              </w:rPr>
              <w:t>ACT-</w:t>
            </w:r>
            <w:r w:rsidR="00B0146C">
              <w:rPr>
                <w:rFonts w:ascii="Calibri" w:eastAsia="Arial Unicode MS" w:hAnsi="Calibri" w:cs="Calibri"/>
                <w:i/>
              </w:rPr>
              <w:t>4</w:t>
            </w:r>
            <w:r w:rsidR="00B0146C" w:rsidRPr="73FDAE8C">
              <w:rPr>
                <w:rFonts w:ascii="Calibri" w:eastAsia="Arial Unicode MS" w:hAnsi="Calibri" w:cs="Calibri"/>
                <w:i/>
                <w:iCs/>
              </w:rPr>
              <w:t xml:space="preserve"> </w:t>
            </w:r>
            <w:r w:rsidR="00B0146C">
              <w:rPr>
                <w:rFonts w:ascii="Calibri" w:eastAsia="Arial Unicode MS" w:hAnsi="Calibri" w:cs="Calibri"/>
                <w:i/>
                <w:iCs/>
              </w:rPr>
              <w:t>Banc</w:t>
            </w:r>
            <w:r w:rsidR="00B0146C" w:rsidRPr="73FDAE8C">
              <w:rPr>
                <w:rFonts w:ascii="Calibri" w:eastAsia="Arial Unicode MS" w:hAnsi="Calibri" w:cs="Calibri"/>
                <w:i/>
                <w:iCs/>
              </w:rPr>
              <w:t>o</w:t>
            </w:r>
          </w:p>
        </w:tc>
      </w:tr>
      <w:tr w:rsidR="00335E31" w14:paraId="4CC756AA" w14:textId="77777777" w:rsidTr="0061732A">
        <w:tc>
          <w:tcPr>
            <w:tcW w:w="9236" w:type="dxa"/>
            <w:gridSpan w:val="4"/>
          </w:tcPr>
          <w:p w14:paraId="708498EC" w14:textId="77777777" w:rsidR="00335E31" w:rsidRDefault="00335E31" w:rsidP="0061732A">
            <w:pPr>
              <w:rPr>
                <w:rFonts w:ascii="Calibri" w:hAnsi="Calibri" w:cs="Calibri"/>
                <w:b/>
                <w:bCs/>
              </w:rPr>
            </w:pPr>
            <w:r w:rsidRPr="5927C4FB">
              <w:rPr>
                <w:rFonts w:ascii="Calibri" w:hAnsi="Calibri" w:cs="Calibri"/>
                <w:b/>
                <w:bCs/>
              </w:rPr>
              <w:t>CASOS DE USO ASOCIADOS:</w:t>
            </w:r>
          </w:p>
          <w:p w14:paraId="29EB8E85" w14:textId="77777777" w:rsidR="00335E31" w:rsidRPr="00FF3754" w:rsidRDefault="00335E31"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335E31" w14:paraId="48C9FE1B" w14:textId="77777777" w:rsidTr="0061732A">
        <w:tc>
          <w:tcPr>
            <w:tcW w:w="9236" w:type="dxa"/>
            <w:gridSpan w:val="4"/>
          </w:tcPr>
          <w:p w14:paraId="16548323" w14:textId="77777777" w:rsidR="00335E31" w:rsidRPr="008C2474" w:rsidRDefault="00335E31" w:rsidP="0061732A">
            <w:pPr>
              <w:rPr>
                <w:rFonts w:ascii="Calibri" w:hAnsi="Calibri" w:cs="Calibri"/>
                <w:lang w:eastAsia="es-ES"/>
              </w:rPr>
            </w:pPr>
            <w:r w:rsidRPr="5927C4FB">
              <w:rPr>
                <w:rFonts w:ascii="Calibri" w:hAnsi="Calibri" w:cs="Calibri"/>
                <w:b/>
                <w:bCs/>
              </w:rPr>
              <w:t>DESCRIPCIÓN:</w:t>
            </w:r>
          </w:p>
          <w:p w14:paraId="4337A537" w14:textId="15B179FB" w:rsidR="00335E31" w:rsidRPr="008C2474" w:rsidRDefault="00B0146C" w:rsidP="0061732A">
            <w:pPr>
              <w:rPr>
                <w:rFonts w:ascii="Calibri" w:eastAsia="Arial Unicode MS" w:hAnsi="Calibri" w:cs="Calibri"/>
                <w:i/>
              </w:rPr>
            </w:pPr>
            <w:r w:rsidRPr="008C2474">
              <w:rPr>
                <w:rFonts w:ascii="Calibri" w:eastAsia="Arial Unicode MS" w:hAnsi="Calibri" w:cs="Calibri"/>
                <w:i/>
              </w:rPr>
              <w:t>El sistema permitirá actualizar los datos cuando el sistema verifique no tenga deuda y permitirá realizar pagos una vez habilitado el crédito</w:t>
            </w:r>
          </w:p>
        </w:tc>
      </w:tr>
      <w:tr w:rsidR="00335E31" w14:paraId="5639B260" w14:textId="77777777" w:rsidTr="0061732A">
        <w:tc>
          <w:tcPr>
            <w:tcW w:w="9236" w:type="dxa"/>
            <w:gridSpan w:val="4"/>
            <w:tcBorders>
              <w:bottom w:val="single" w:sz="4" w:space="0" w:color="auto"/>
            </w:tcBorders>
          </w:tcPr>
          <w:p w14:paraId="08262475" w14:textId="77777777" w:rsidR="00335E31" w:rsidRDefault="00335E31" w:rsidP="0061732A">
            <w:pPr>
              <w:rPr>
                <w:rFonts w:ascii="Calibri" w:hAnsi="Calibri" w:cs="Calibri"/>
                <w:b/>
                <w:bCs/>
              </w:rPr>
            </w:pPr>
            <w:r w:rsidRPr="5927C4FB">
              <w:rPr>
                <w:rFonts w:ascii="Calibri" w:hAnsi="Calibri" w:cs="Calibri"/>
                <w:b/>
                <w:bCs/>
              </w:rPr>
              <w:t>NOTAS:</w:t>
            </w:r>
          </w:p>
          <w:p w14:paraId="3DEA4D5C" w14:textId="7DEFE0C0" w:rsidR="00B0146C" w:rsidRPr="00B0146C" w:rsidRDefault="00B0146C" w:rsidP="00B0146C">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5E78AAB4" w14:textId="704764B8" w:rsidR="00335E31" w:rsidRPr="00B0146C" w:rsidRDefault="00B0146C" w:rsidP="00B0146C">
            <w:pPr>
              <w:pStyle w:val="Prrafodelista"/>
              <w:numPr>
                <w:ilvl w:val="0"/>
                <w:numId w:val="15"/>
              </w:numPr>
              <w:spacing w:line="259" w:lineRule="auto"/>
              <w:jc w:val="both"/>
              <w:rPr>
                <w:rFonts w:ascii="Calibri" w:eastAsia="Calibri" w:hAnsi="Calibri" w:cs="Calibri"/>
                <w:i/>
              </w:rPr>
            </w:pPr>
            <w:r w:rsidRPr="00B0146C">
              <w:rPr>
                <w:rFonts w:ascii="Calibri" w:hAnsi="Calibri" w:cs="Calibri"/>
                <w:i/>
              </w:rPr>
              <w:t>El propietario podrá realizar sus pagos de su tarjeta directamente de una entidad bancaria</w:t>
            </w:r>
            <w:r w:rsidRPr="00B0146C">
              <w:rPr>
                <w:rFonts w:ascii="Calibri" w:eastAsia="Calibri" w:hAnsi="Calibri" w:cs="Calibri"/>
                <w:i/>
              </w:rPr>
              <w:t xml:space="preserve"> </w:t>
            </w:r>
          </w:p>
        </w:tc>
      </w:tr>
      <w:tr w:rsidR="00335E31" w14:paraId="1B3B2EAB" w14:textId="77777777" w:rsidTr="0061732A">
        <w:trPr>
          <w:trHeight w:val="345"/>
        </w:trPr>
        <w:tc>
          <w:tcPr>
            <w:tcW w:w="9236" w:type="dxa"/>
            <w:gridSpan w:val="4"/>
            <w:tcBorders>
              <w:bottom w:val="single" w:sz="4" w:space="0" w:color="auto"/>
            </w:tcBorders>
            <w:shd w:val="clear" w:color="auto" w:fill="D9D9D9" w:themeFill="background1" w:themeFillShade="D9"/>
          </w:tcPr>
          <w:p w14:paraId="7E7CF7CB" w14:textId="77777777" w:rsidR="00335E31" w:rsidRDefault="00335E31" w:rsidP="0061732A">
            <w:pPr>
              <w:rPr>
                <w:rFonts w:ascii="Calibri" w:hAnsi="Calibri" w:cs="Calibri"/>
                <w:b/>
                <w:bCs/>
              </w:rPr>
            </w:pPr>
            <w:r w:rsidRPr="5927C4FB">
              <w:rPr>
                <w:rFonts w:ascii="Calibri" w:hAnsi="Calibri" w:cs="Calibri"/>
                <w:b/>
                <w:bCs/>
              </w:rPr>
              <w:t xml:space="preserve">ESCENARIOS: </w:t>
            </w:r>
          </w:p>
        </w:tc>
      </w:tr>
      <w:tr w:rsidR="00335E31" w14:paraId="64CA4F99" w14:textId="77777777" w:rsidTr="0061732A">
        <w:trPr>
          <w:trHeight w:val="1674"/>
        </w:trPr>
        <w:tc>
          <w:tcPr>
            <w:tcW w:w="1129" w:type="dxa"/>
            <w:tcBorders>
              <w:bottom w:val="single" w:sz="4" w:space="0" w:color="auto"/>
            </w:tcBorders>
          </w:tcPr>
          <w:p w14:paraId="487A1CC7" w14:textId="77777777" w:rsidR="00335E31" w:rsidRPr="008C2474" w:rsidRDefault="00335E31" w:rsidP="0061732A">
            <w:pPr>
              <w:rPr>
                <w:rFonts w:ascii="Calibri" w:hAnsi="Calibri" w:cs="Calibri"/>
                <w:lang w:eastAsia="es-ES"/>
              </w:rPr>
            </w:pPr>
            <w:r w:rsidRPr="5927C4FB">
              <w:rPr>
                <w:rFonts w:ascii="Calibri" w:eastAsia="Arial Unicode MS" w:hAnsi="Calibri" w:cs="Calibri"/>
              </w:rPr>
              <w:lastRenderedPageBreak/>
              <w:t>ES-</w:t>
            </w:r>
            <w:r w:rsidRPr="008C2474">
              <w:rPr>
                <w:rFonts w:ascii="Calibri" w:eastAsia="Arial Unicode MS" w:hAnsi="Calibri" w:cs="Calibri"/>
              </w:rPr>
              <w:t>1.1</w:t>
            </w:r>
          </w:p>
        </w:tc>
        <w:tc>
          <w:tcPr>
            <w:tcW w:w="8107" w:type="dxa"/>
            <w:gridSpan w:val="3"/>
            <w:tcBorders>
              <w:bottom w:val="single" w:sz="4" w:space="0" w:color="auto"/>
            </w:tcBorders>
          </w:tcPr>
          <w:p w14:paraId="301B20D4" w14:textId="77777777" w:rsidR="00B0146C" w:rsidRPr="008C2474" w:rsidRDefault="00B0146C" w:rsidP="00B0146C">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1BC73F88"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5DD0811"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3A5C5FB4" w14:textId="77777777" w:rsidR="00B0146C" w:rsidRPr="008C2474" w:rsidRDefault="00B0146C" w:rsidP="00B0146C">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5AA41BC6" w14:textId="6ECB5FE8" w:rsidR="00335E31"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tc>
      </w:tr>
      <w:tr w:rsidR="00335E31" w14:paraId="3989C629" w14:textId="77777777" w:rsidTr="0061732A">
        <w:trPr>
          <w:trHeight w:val="1674"/>
        </w:trPr>
        <w:tc>
          <w:tcPr>
            <w:tcW w:w="1129" w:type="dxa"/>
            <w:tcBorders>
              <w:bottom w:val="single" w:sz="4" w:space="0" w:color="auto"/>
            </w:tcBorders>
          </w:tcPr>
          <w:p w14:paraId="405C8429" w14:textId="77777777" w:rsidR="00335E31" w:rsidRPr="008C2474" w:rsidRDefault="00335E31" w:rsidP="0061732A">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p w14:paraId="38470218" w14:textId="77777777" w:rsidR="00335E31" w:rsidRDefault="00335E31" w:rsidP="0061732A">
            <w:pPr>
              <w:rPr>
                <w:rFonts w:ascii="Calibri" w:eastAsia="Arial Unicode MS" w:hAnsi="Calibri" w:cs="Calibri"/>
              </w:rPr>
            </w:pPr>
          </w:p>
        </w:tc>
        <w:tc>
          <w:tcPr>
            <w:tcW w:w="8107" w:type="dxa"/>
            <w:gridSpan w:val="3"/>
            <w:tcBorders>
              <w:bottom w:val="single" w:sz="4" w:space="0" w:color="auto"/>
            </w:tcBorders>
          </w:tcPr>
          <w:p w14:paraId="2FF3A857"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autorizó su crédito o no su crédito</w:t>
            </w:r>
          </w:p>
          <w:p w14:paraId="318DE467"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4D8EFB3"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5ED471C4"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2FB30BE" w14:textId="42666F5F" w:rsidR="00335E31"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 xml:space="preserve">El sistema no actualizará los datos y deberá pagar sus deudas </w:t>
            </w:r>
          </w:p>
        </w:tc>
      </w:tr>
      <w:tr w:rsidR="00B0146C" w14:paraId="544B8B6C" w14:textId="77777777" w:rsidTr="0061732A">
        <w:trPr>
          <w:trHeight w:val="1674"/>
        </w:trPr>
        <w:tc>
          <w:tcPr>
            <w:tcW w:w="1129" w:type="dxa"/>
            <w:tcBorders>
              <w:bottom w:val="single" w:sz="4" w:space="0" w:color="auto"/>
            </w:tcBorders>
          </w:tcPr>
          <w:p w14:paraId="7583E444" w14:textId="77777777" w:rsidR="00B0146C" w:rsidRPr="008C2474" w:rsidRDefault="00B0146C" w:rsidP="00B0146C">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5FD8E895" w14:textId="77777777" w:rsidR="00B0146C" w:rsidRPr="5927C4FB" w:rsidRDefault="00B0146C" w:rsidP="00B0146C">
            <w:pPr>
              <w:rPr>
                <w:rFonts w:ascii="Calibri" w:eastAsia="Arial Unicode MS" w:hAnsi="Calibri" w:cs="Calibri"/>
              </w:rPr>
            </w:pPr>
          </w:p>
        </w:tc>
        <w:tc>
          <w:tcPr>
            <w:tcW w:w="8107" w:type="dxa"/>
            <w:gridSpan w:val="3"/>
            <w:tcBorders>
              <w:bottom w:val="single" w:sz="4" w:space="0" w:color="auto"/>
            </w:tcBorders>
          </w:tcPr>
          <w:p w14:paraId="5D0AA5FA" w14:textId="0B2B43AA"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autorizó su crédito o no </w:t>
            </w:r>
          </w:p>
          <w:p w14:paraId="7C8E4853"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979968E"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podrá pagar mediante tarjeta de crédito</w:t>
            </w:r>
          </w:p>
          <w:p w14:paraId="4891AFE9"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 xml:space="preserve">El no podrá pagar mediante tarjeta de crédito </w:t>
            </w:r>
          </w:p>
          <w:p w14:paraId="18164DE5"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2AB71246" w14:textId="77777777" w:rsidR="00B0146C" w:rsidRPr="008C2474" w:rsidRDefault="00B0146C" w:rsidP="00B0146C">
            <w:pPr>
              <w:spacing w:line="259" w:lineRule="auto"/>
              <w:rPr>
                <w:rFonts w:ascii="Calibri" w:eastAsia="Arial Unicode MS" w:hAnsi="Calibri" w:cs="Calibri"/>
                <w:i/>
                <w:iCs/>
              </w:rPr>
            </w:pPr>
            <w:r w:rsidRPr="3743CE7B">
              <w:rPr>
                <w:rFonts w:ascii="Calibri" w:eastAsia="Arial Unicode MS" w:hAnsi="Calibri" w:cs="Calibri"/>
                <w:i/>
                <w:iCs/>
              </w:rPr>
              <w:t xml:space="preserve">Se genera su pago automáticamente </w:t>
            </w:r>
          </w:p>
          <w:p w14:paraId="5631EC85" w14:textId="4C44D73A" w:rsidR="00B0146C" w:rsidRPr="5927C4FB" w:rsidRDefault="00B0146C" w:rsidP="00B0146C">
            <w:pPr>
              <w:spacing w:line="259" w:lineRule="auto"/>
              <w:rPr>
                <w:rFonts w:ascii="Calibri" w:hAnsi="Calibri" w:cs="Calibri"/>
                <w:b/>
                <w:bCs/>
              </w:rPr>
            </w:pPr>
            <w:r w:rsidRPr="008C2474">
              <w:rPr>
                <w:rFonts w:ascii="Calibri" w:eastAsia="Arial Unicode MS" w:hAnsi="Calibri" w:cs="Calibri"/>
                <w:i/>
              </w:rPr>
              <w:t>Deberé cancelar en ventanilla</w:t>
            </w:r>
            <w:r w:rsidRPr="3743CE7B">
              <w:rPr>
                <w:rFonts w:ascii="Calibri" w:eastAsia="Arial Unicode MS" w:hAnsi="Calibri" w:cs="Calibri"/>
                <w:i/>
                <w:iCs/>
              </w:rPr>
              <w:t xml:space="preserve"> y este emitirá una factura</w:t>
            </w:r>
          </w:p>
        </w:tc>
      </w:tr>
      <w:tr w:rsidR="00335E31" w14:paraId="7036F7AC" w14:textId="77777777" w:rsidTr="0061732A">
        <w:trPr>
          <w:trHeight w:val="465"/>
        </w:trPr>
        <w:tc>
          <w:tcPr>
            <w:tcW w:w="9236" w:type="dxa"/>
            <w:gridSpan w:val="4"/>
          </w:tcPr>
          <w:p w14:paraId="713097A8" w14:textId="77777777" w:rsidR="00335E31" w:rsidRPr="00FF3754" w:rsidRDefault="00335E31" w:rsidP="0061732A">
            <w:pPr>
              <w:pStyle w:val="Prrafodelista"/>
              <w:spacing w:line="240" w:lineRule="atLeast"/>
              <w:ind w:left="360"/>
              <w:jc w:val="both"/>
              <w:rPr>
                <w:i/>
                <w:iCs/>
                <w:color w:val="000000" w:themeColor="text1"/>
                <w:lang w:val="es-CO" w:eastAsia="en-US"/>
              </w:rPr>
            </w:pPr>
          </w:p>
        </w:tc>
      </w:tr>
      <w:tr w:rsidR="00335E31" w14:paraId="301EA5F7" w14:textId="77777777" w:rsidTr="0061732A">
        <w:trPr>
          <w:trHeight w:val="449"/>
        </w:trPr>
        <w:tc>
          <w:tcPr>
            <w:tcW w:w="9236" w:type="dxa"/>
            <w:gridSpan w:val="4"/>
          </w:tcPr>
          <w:p w14:paraId="07C87434" w14:textId="77777777" w:rsidR="00335E31" w:rsidRPr="00335E31" w:rsidRDefault="00335E31" w:rsidP="0061732A">
            <w:pPr>
              <w:spacing w:line="240" w:lineRule="atLeast"/>
              <w:jc w:val="both"/>
              <w:rPr>
                <w:i/>
                <w:iCs/>
                <w:color w:val="000000" w:themeColor="text1"/>
              </w:rPr>
            </w:pPr>
          </w:p>
        </w:tc>
      </w:tr>
      <w:tr w:rsidR="00335E31" w14:paraId="6317496E" w14:textId="77777777" w:rsidTr="0061732A">
        <w:trPr>
          <w:trHeight w:val="359"/>
        </w:trPr>
        <w:tc>
          <w:tcPr>
            <w:tcW w:w="9236" w:type="dxa"/>
            <w:gridSpan w:val="4"/>
          </w:tcPr>
          <w:p w14:paraId="22D1BB9D" w14:textId="77777777" w:rsidR="00335E31" w:rsidRPr="00FF3754" w:rsidRDefault="00335E31" w:rsidP="0061732A">
            <w:pPr>
              <w:pStyle w:val="Prrafodelista"/>
              <w:spacing w:line="240" w:lineRule="atLeast"/>
              <w:ind w:left="360"/>
              <w:jc w:val="both"/>
              <w:rPr>
                <w:i/>
                <w:iCs/>
                <w:color w:val="000000" w:themeColor="text1"/>
              </w:rPr>
            </w:pPr>
          </w:p>
        </w:tc>
      </w:tr>
      <w:tr w:rsidR="00335E31" w14:paraId="45931127" w14:textId="77777777" w:rsidTr="0061732A">
        <w:trPr>
          <w:trHeight w:val="422"/>
        </w:trPr>
        <w:tc>
          <w:tcPr>
            <w:tcW w:w="9236" w:type="dxa"/>
            <w:gridSpan w:val="4"/>
          </w:tcPr>
          <w:p w14:paraId="0F68E12C" w14:textId="77777777" w:rsidR="00335E31" w:rsidRPr="00335E31" w:rsidRDefault="00335E31" w:rsidP="0061732A">
            <w:pPr>
              <w:spacing w:line="240" w:lineRule="atLeast"/>
              <w:jc w:val="both"/>
              <w:rPr>
                <w:i/>
                <w:iCs/>
                <w:color w:val="000000" w:themeColor="text1"/>
              </w:rPr>
            </w:pPr>
          </w:p>
        </w:tc>
      </w:tr>
    </w:tbl>
    <w:p w14:paraId="6AA75A98" w14:textId="77777777" w:rsidR="005C2656" w:rsidRDefault="005C2656" w:rsidP="000766A4">
      <w:pPr>
        <w:rPr>
          <w:rFonts w:ascii="Calibri" w:hAnsi="Calibri" w:cs="Book Antiqua"/>
          <w:b/>
          <w:spacing w:val="20"/>
        </w:rPr>
      </w:pPr>
    </w:p>
    <w:p w14:paraId="6390D1DC" w14:textId="77777777" w:rsidR="008F38CB" w:rsidRDefault="008F38CB"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419CB" w14:paraId="76D0DCC8" w14:textId="77777777" w:rsidTr="00075B4B">
        <w:tc>
          <w:tcPr>
            <w:tcW w:w="4366" w:type="dxa"/>
            <w:gridSpan w:val="2"/>
            <w:shd w:val="clear" w:color="auto" w:fill="D9D9D9" w:themeFill="background1" w:themeFillShade="D9"/>
          </w:tcPr>
          <w:p w14:paraId="5C8A0C79" w14:textId="77777777" w:rsidR="000419CB" w:rsidRDefault="000419CB" w:rsidP="00075B4B">
            <w:pPr>
              <w:rPr>
                <w:rFonts w:ascii="Calibri" w:hAnsi="Calibri" w:cs="Calibri"/>
                <w:b/>
                <w:bCs/>
              </w:rPr>
            </w:pPr>
            <w:r w:rsidRPr="5927C4FB">
              <w:rPr>
                <w:rFonts w:ascii="Calibri" w:hAnsi="Calibri" w:cs="Calibri"/>
                <w:b/>
                <w:bCs/>
              </w:rPr>
              <w:t>IDENTIFICADOR CASO DE USO:</w:t>
            </w:r>
          </w:p>
          <w:p w14:paraId="370D6F06" w14:textId="0BD31643" w:rsidR="000766A4" w:rsidRPr="000766A4" w:rsidRDefault="000766A4" w:rsidP="00075B4B">
            <w:pPr>
              <w:rPr>
                <w:rFonts w:ascii="Calibri" w:hAnsi="Calibri" w:cs="Calibri"/>
                <w:b/>
                <w:bCs/>
              </w:rPr>
            </w:pPr>
            <w:r>
              <w:rPr>
                <w:rFonts w:ascii="Calibri" w:hAnsi="Calibri" w:cs="Calibri"/>
                <w:b/>
                <w:bCs/>
              </w:rPr>
              <w:t>5.1.2.10.</w:t>
            </w:r>
          </w:p>
        </w:tc>
        <w:tc>
          <w:tcPr>
            <w:tcW w:w="4870" w:type="dxa"/>
            <w:gridSpan w:val="2"/>
            <w:shd w:val="clear" w:color="auto" w:fill="D9D9D9" w:themeFill="background1" w:themeFillShade="D9"/>
          </w:tcPr>
          <w:p w14:paraId="196916B1" w14:textId="77777777" w:rsidR="000419CB" w:rsidRDefault="000419CB" w:rsidP="00075B4B">
            <w:pPr>
              <w:rPr>
                <w:rFonts w:ascii="Calibri" w:hAnsi="Calibri" w:cs="Calibri"/>
                <w:b/>
                <w:bCs/>
              </w:rPr>
            </w:pPr>
            <w:r w:rsidRPr="5927C4FB">
              <w:rPr>
                <w:rFonts w:ascii="Calibri" w:hAnsi="Calibri" w:cs="Calibri"/>
                <w:b/>
                <w:bCs/>
              </w:rPr>
              <w:t>NOMBRE:</w:t>
            </w:r>
          </w:p>
          <w:p w14:paraId="6F985226" w14:textId="77777777" w:rsidR="000419CB" w:rsidRPr="008C2474" w:rsidRDefault="000419CB" w:rsidP="00075B4B">
            <w:pPr>
              <w:spacing w:line="259" w:lineRule="auto"/>
              <w:rPr>
                <w:rFonts w:ascii="Calibri" w:eastAsia="Arial Unicode MS" w:hAnsi="Calibri" w:cs="Calibri"/>
              </w:rPr>
            </w:pPr>
            <w:r w:rsidRPr="008C2474">
              <w:rPr>
                <w:rFonts w:ascii="Calibri" w:eastAsia="Arial Unicode MS" w:hAnsi="Calibri" w:cs="Calibri"/>
              </w:rPr>
              <w:t xml:space="preserve"> Realizar Pago de impuesto</w:t>
            </w:r>
          </w:p>
          <w:p w14:paraId="41947171" w14:textId="77777777" w:rsidR="000419CB" w:rsidRPr="008C2474" w:rsidRDefault="000419CB" w:rsidP="00075B4B">
            <w:pPr>
              <w:spacing w:line="259" w:lineRule="auto"/>
              <w:rPr>
                <w:rFonts w:ascii="Calibri" w:eastAsia="Arial Unicode MS" w:hAnsi="Calibri" w:cs="Calibri"/>
              </w:rPr>
            </w:pPr>
          </w:p>
        </w:tc>
      </w:tr>
      <w:tr w:rsidR="000419CB" w14:paraId="0A1BD4B3" w14:textId="77777777" w:rsidTr="00075B4B">
        <w:tc>
          <w:tcPr>
            <w:tcW w:w="6168" w:type="dxa"/>
            <w:gridSpan w:val="3"/>
          </w:tcPr>
          <w:p w14:paraId="45B2D19A" w14:textId="77777777" w:rsidR="000419CB" w:rsidRDefault="000419CB" w:rsidP="00075B4B">
            <w:pPr>
              <w:rPr>
                <w:rFonts w:ascii="Calibri" w:hAnsi="Calibri" w:cs="Calibri"/>
                <w:b/>
                <w:bCs/>
              </w:rPr>
            </w:pPr>
            <w:r w:rsidRPr="5927C4FB">
              <w:rPr>
                <w:rFonts w:ascii="Calibri" w:hAnsi="Calibri" w:cs="Calibri"/>
                <w:b/>
                <w:bCs/>
              </w:rPr>
              <w:t>COMPLEJIDAD:</w:t>
            </w:r>
          </w:p>
          <w:p w14:paraId="781FDEFA" w14:textId="77777777" w:rsidR="000419CB" w:rsidRDefault="000419CB" w:rsidP="00075B4B">
            <w:pPr>
              <w:spacing w:line="259" w:lineRule="auto"/>
            </w:pPr>
            <w:r w:rsidRPr="008C2474">
              <w:rPr>
                <w:rFonts w:ascii="Calibri" w:hAnsi="Calibri" w:cs="Calibri"/>
              </w:rPr>
              <w:t>Media</w:t>
            </w:r>
          </w:p>
        </w:tc>
        <w:tc>
          <w:tcPr>
            <w:tcW w:w="3068" w:type="dxa"/>
          </w:tcPr>
          <w:p w14:paraId="79BA1B72" w14:textId="77777777" w:rsidR="000419CB" w:rsidRDefault="000419CB" w:rsidP="00075B4B">
            <w:pPr>
              <w:rPr>
                <w:rFonts w:ascii="Calibri" w:hAnsi="Calibri" w:cs="Calibri"/>
                <w:b/>
                <w:bCs/>
              </w:rPr>
            </w:pPr>
            <w:r w:rsidRPr="5927C4FB">
              <w:rPr>
                <w:rFonts w:ascii="Calibri" w:hAnsi="Calibri" w:cs="Calibri"/>
                <w:b/>
                <w:bCs/>
              </w:rPr>
              <w:t>PRIORIDAD:</w:t>
            </w:r>
          </w:p>
          <w:p w14:paraId="73BBE3B7" w14:textId="77777777" w:rsidR="000419CB" w:rsidRPr="008C2474" w:rsidRDefault="000419CB" w:rsidP="00075B4B">
            <w:pPr>
              <w:spacing w:line="259" w:lineRule="auto"/>
              <w:rPr>
                <w:rFonts w:asciiTheme="minorHAnsi" w:hAnsiTheme="minorHAnsi" w:cstheme="minorBidi"/>
              </w:rPr>
            </w:pPr>
            <w:r w:rsidRPr="008C2474">
              <w:rPr>
                <w:rFonts w:asciiTheme="minorHAnsi" w:hAnsiTheme="minorHAnsi" w:cstheme="minorBidi"/>
              </w:rPr>
              <w:t>Alta</w:t>
            </w:r>
          </w:p>
        </w:tc>
      </w:tr>
      <w:tr w:rsidR="000419CB" w14:paraId="0A7E275C" w14:textId="77777777" w:rsidTr="00075B4B">
        <w:tc>
          <w:tcPr>
            <w:tcW w:w="9236" w:type="dxa"/>
            <w:gridSpan w:val="4"/>
          </w:tcPr>
          <w:p w14:paraId="68BB9C2F" w14:textId="77777777" w:rsidR="000419CB" w:rsidRDefault="000419CB" w:rsidP="00075B4B">
            <w:pPr>
              <w:rPr>
                <w:rFonts w:ascii="Calibri" w:hAnsi="Calibri" w:cs="Calibri"/>
                <w:b/>
                <w:bCs/>
              </w:rPr>
            </w:pPr>
            <w:r w:rsidRPr="5927C4FB">
              <w:rPr>
                <w:rFonts w:ascii="Calibri" w:hAnsi="Calibri" w:cs="Calibri"/>
                <w:b/>
                <w:bCs/>
              </w:rPr>
              <w:t>REQUERIMIENTO FUNCIONAL ASOCIADO:</w:t>
            </w:r>
          </w:p>
          <w:p w14:paraId="0063AA05" w14:textId="52429204"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4.1.1 </w:t>
            </w:r>
            <w:r w:rsidR="000766A4">
              <w:rPr>
                <w:rFonts w:ascii="Calibri" w:eastAsia="Arial Unicode MS" w:hAnsi="Calibri" w:cs="Calibri"/>
                <w:i/>
              </w:rPr>
              <w:t xml:space="preserve">4. </w:t>
            </w:r>
            <w:r w:rsidRPr="008C2474">
              <w:rPr>
                <w:rFonts w:ascii="Calibri" w:eastAsia="Arial Unicode MS" w:hAnsi="Calibri" w:cs="Calibri"/>
                <w:i/>
              </w:rPr>
              <w:t>Recaudación de impuestos</w:t>
            </w:r>
          </w:p>
        </w:tc>
      </w:tr>
      <w:tr w:rsidR="000419CB" w14:paraId="31CD238C" w14:textId="77777777" w:rsidTr="00075B4B">
        <w:tc>
          <w:tcPr>
            <w:tcW w:w="9236" w:type="dxa"/>
            <w:gridSpan w:val="4"/>
          </w:tcPr>
          <w:p w14:paraId="24B8A7FA" w14:textId="77777777" w:rsidR="000419CB" w:rsidRDefault="000419CB" w:rsidP="00075B4B">
            <w:pPr>
              <w:rPr>
                <w:rFonts w:ascii="Calibri" w:hAnsi="Calibri" w:cs="Calibri"/>
                <w:b/>
                <w:bCs/>
              </w:rPr>
            </w:pPr>
            <w:r w:rsidRPr="5927C4FB">
              <w:rPr>
                <w:rFonts w:ascii="Calibri" w:hAnsi="Calibri" w:cs="Calibri"/>
                <w:b/>
                <w:bCs/>
              </w:rPr>
              <w:t>ACTORES:</w:t>
            </w:r>
          </w:p>
          <w:p w14:paraId="5B10E279" w14:textId="6CBF15C6" w:rsidR="000419CB" w:rsidRPr="008C2474" w:rsidRDefault="000419CB" w:rsidP="00075B4B">
            <w:pPr>
              <w:rPr>
                <w:rFonts w:ascii="Calibri" w:eastAsia="Arial Unicode MS" w:hAnsi="Calibri" w:cs="Calibri"/>
                <w:i/>
              </w:rPr>
            </w:pPr>
            <w:r w:rsidRPr="008C2474">
              <w:rPr>
                <w:rFonts w:ascii="Calibri" w:eastAsia="Arial Unicode MS" w:hAnsi="Calibri" w:cs="Calibri"/>
                <w:i/>
              </w:rPr>
              <w:t>ACT-1 Funcionario Municipal</w:t>
            </w:r>
            <w:r w:rsidRPr="638C2365">
              <w:rPr>
                <w:rFonts w:ascii="Calibri" w:eastAsia="Arial Unicode MS" w:hAnsi="Calibri" w:cs="Calibri"/>
                <w:i/>
                <w:iCs/>
              </w:rPr>
              <w:t>, ACT-</w:t>
            </w:r>
            <w:r w:rsidR="00715D8B">
              <w:rPr>
                <w:rFonts w:ascii="Calibri" w:eastAsia="Arial Unicode MS" w:hAnsi="Calibri" w:cs="Calibri"/>
                <w:i/>
                <w:iCs/>
              </w:rPr>
              <w:t>3</w:t>
            </w:r>
            <w:r w:rsidRPr="638C2365">
              <w:rPr>
                <w:rFonts w:ascii="Calibri" w:eastAsia="Arial Unicode MS" w:hAnsi="Calibri" w:cs="Calibri"/>
                <w:i/>
                <w:iCs/>
              </w:rPr>
              <w:t xml:space="preserve"> Propietario</w:t>
            </w:r>
          </w:p>
        </w:tc>
      </w:tr>
      <w:tr w:rsidR="000419CB" w14:paraId="0DF8B68F" w14:textId="77777777" w:rsidTr="00075B4B">
        <w:tc>
          <w:tcPr>
            <w:tcW w:w="9236" w:type="dxa"/>
            <w:gridSpan w:val="4"/>
          </w:tcPr>
          <w:p w14:paraId="25D97D17" w14:textId="77777777" w:rsidR="000419CB" w:rsidRDefault="000419CB" w:rsidP="00075B4B">
            <w:pPr>
              <w:rPr>
                <w:rFonts w:ascii="Calibri" w:hAnsi="Calibri" w:cs="Calibri"/>
                <w:b/>
                <w:bCs/>
              </w:rPr>
            </w:pPr>
            <w:r w:rsidRPr="5927C4FB">
              <w:rPr>
                <w:rFonts w:ascii="Calibri" w:hAnsi="Calibri" w:cs="Calibri"/>
                <w:b/>
                <w:bCs/>
              </w:rPr>
              <w:t>CASOS DE USO ASOCIADOS:</w:t>
            </w:r>
          </w:p>
          <w:p w14:paraId="23A09CEB" w14:textId="77777777" w:rsidR="000419CB" w:rsidRPr="00FF3754" w:rsidRDefault="000419CB" w:rsidP="00FF3754">
            <w:pPr>
              <w:pStyle w:val="Prrafodelista"/>
              <w:numPr>
                <w:ilvl w:val="0"/>
                <w:numId w:val="6"/>
              </w:numPr>
              <w:spacing w:line="240" w:lineRule="atLeast"/>
              <w:jc w:val="both"/>
              <w:rPr>
                <w:i/>
              </w:rPr>
            </w:pPr>
            <w:r w:rsidRPr="00FF3754">
              <w:rPr>
                <w:rFonts w:ascii="Calibri" w:eastAsia="Arial Unicode MS" w:hAnsi="Calibri" w:cs="Calibri"/>
                <w:i/>
              </w:rPr>
              <w:t>Incluye al CU</w:t>
            </w:r>
          </w:p>
          <w:p w14:paraId="63B0BABC" w14:textId="77777777" w:rsidR="000419CB" w:rsidRPr="008C2474" w:rsidRDefault="000419CB" w:rsidP="00075B4B">
            <w:pPr>
              <w:rPr>
                <w:rFonts w:ascii="Calibri" w:eastAsia="Arial Unicode MS" w:hAnsi="Calibri" w:cs="Calibri"/>
                <w:i/>
              </w:rPr>
            </w:pPr>
          </w:p>
        </w:tc>
      </w:tr>
      <w:tr w:rsidR="000419CB" w14:paraId="16C3BE9C" w14:textId="77777777" w:rsidTr="00075B4B">
        <w:tc>
          <w:tcPr>
            <w:tcW w:w="9236" w:type="dxa"/>
            <w:gridSpan w:val="4"/>
          </w:tcPr>
          <w:p w14:paraId="198053E2" w14:textId="77777777" w:rsidR="000419CB" w:rsidRPr="008C2474" w:rsidRDefault="000419CB" w:rsidP="00075B4B">
            <w:pPr>
              <w:rPr>
                <w:rFonts w:ascii="Calibri" w:hAnsi="Calibri" w:cs="Calibri"/>
                <w:lang w:eastAsia="es-ES"/>
              </w:rPr>
            </w:pPr>
            <w:r w:rsidRPr="5927C4FB">
              <w:rPr>
                <w:rFonts w:ascii="Calibri" w:hAnsi="Calibri" w:cs="Calibri"/>
                <w:b/>
                <w:bCs/>
              </w:rPr>
              <w:t>DESCRIPCIÓN:</w:t>
            </w:r>
          </w:p>
          <w:p w14:paraId="6B1EC6F6" w14:textId="77777777" w:rsidR="000419CB" w:rsidRPr="008C2474" w:rsidRDefault="000419CB" w:rsidP="00075B4B">
            <w:pPr>
              <w:rPr>
                <w:rFonts w:ascii="Calibri" w:eastAsia="Arial Unicode MS" w:hAnsi="Calibri" w:cs="Calibri"/>
                <w:i/>
              </w:rPr>
            </w:pPr>
            <w:r w:rsidRPr="008C2474">
              <w:rPr>
                <w:rFonts w:ascii="Calibri" w:eastAsia="Arial Unicode MS" w:hAnsi="Calibri" w:cs="Calibri"/>
                <w:i/>
              </w:rPr>
              <w:t>El sistema permitirá realizar pagos de impuesto en una fecha designada</w:t>
            </w:r>
          </w:p>
        </w:tc>
      </w:tr>
      <w:tr w:rsidR="000419CB" w14:paraId="74421447" w14:textId="77777777" w:rsidTr="00075B4B">
        <w:tc>
          <w:tcPr>
            <w:tcW w:w="9236" w:type="dxa"/>
            <w:gridSpan w:val="4"/>
            <w:tcBorders>
              <w:bottom w:val="single" w:sz="4" w:space="0" w:color="auto"/>
            </w:tcBorders>
          </w:tcPr>
          <w:p w14:paraId="6E74283B" w14:textId="77777777" w:rsidR="000419CB" w:rsidRDefault="000419CB" w:rsidP="00075B4B">
            <w:pPr>
              <w:rPr>
                <w:rFonts w:ascii="Calibri" w:hAnsi="Calibri" w:cs="Calibri"/>
                <w:b/>
                <w:bCs/>
              </w:rPr>
            </w:pPr>
            <w:r w:rsidRPr="5927C4FB">
              <w:rPr>
                <w:rFonts w:ascii="Calibri" w:hAnsi="Calibri" w:cs="Calibri"/>
                <w:b/>
                <w:bCs/>
              </w:rPr>
              <w:t>NOTAS:</w:t>
            </w:r>
          </w:p>
          <w:p w14:paraId="79385D29" w14:textId="77777777" w:rsidR="000419CB" w:rsidRPr="008C2474" w:rsidRDefault="000419CB"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pagos adelantados los 1 de enero de cada año</w:t>
            </w:r>
          </w:p>
          <w:p w14:paraId="025AE64F" w14:textId="77777777" w:rsidR="000419CB" w:rsidRPr="008C2474" w:rsidRDefault="000419CB" w:rsidP="00075B4B">
            <w:pPr>
              <w:pStyle w:val="Prrafodelista"/>
              <w:spacing w:line="259" w:lineRule="auto"/>
              <w:ind w:left="360"/>
              <w:rPr>
                <w:rFonts w:ascii="Calibri" w:hAnsi="Calibri" w:cs="Calibri"/>
                <w:i/>
              </w:rPr>
            </w:pPr>
          </w:p>
        </w:tc>
      </w:tr>
      <w:tr w:rsidR="000419CB" w14:paraId="6DD855F8" w14:textId="77777777" w:rsidTr="00075B4B">
        <w:trPr>
          <w:trHeight w:val="345"/>
        </w:trPr>
        <w:tc>
          <w:tcPr>
            <w:tcW w:w="9236" w:type="dxa"/>
            <w:gridSpan w:val="4"/>
            <w:tcBorders>
              <w:bottom w:val="single" w:sz="4" w:space="0" w:color="auto"/>
            </w:tcBorders>
            <w:shd w:val="clear" w:color="auto" w:fill="D9D9D9" w:themeFill="background1" w:themeFillShade="D9"/>
          </w:tcPr>
          <w:p w14:paraId="2610CEC0" w14:textId="77777777" w:rsidR="000419CB" w:rsidRDefault="000419CB" w:rsidP="00075B4B">
            <w:pPr>
              <w:rPr>
                <w:rFonts w:ascii="Calibri" w:hAnsi="Calibri" w:cs="Calibri"/>
                <w:b/>
                <w:bCs/>
              </w:rPr>
            </w:pPr>
            <w:r w:rsidRPr="5927C4FB">
              <w:rPr>
                <w:rFonts w:ascii="Calibri" w:hAnsi="Calibri" w:cs="Calibri"/>
                <w:b/>
                <w:bCs/>
              </w:rPr>
              <w:t xml:space="preserve">ESCENARIOS: </w:t>
            </w:r>
          </w:p>
        </w:tc>
      </w:tr>
      <w:tr w:rsidR="000419CB" w14:paraId="67A45E51" w14:textId="77777777" w:rsidTr="00075B4B">
        <w:trPr>
          <w:trHeight w:val="1674"/>
        </w:trPr>
        <w:tc>
          <w:tcPr>
            <w:tcW w:w="1129" w:type="dxa"/>
            <w:tcBorders>
              <w:bottom w:val="single" w:sz="4" w:space="0" w:color="auto"/>
            </w:tcBorders>
          </w:tcPr>
          <w:p w14:paraId="1F66EA1B" w14:textId="77777777" w:rsidR="000419CB" w:rsidRDefault="000419CB" w:rsidP="00075B4B">
            <w:pPr>
              <w:rPr>
                <w:rFonts w:ascii="Calibri" w:hAnsi="Calibri" w:cs="Calibri"/>
                <w:lang w:eastAsia="es-ES"/>
              </w:rPr>
            </w:pPr>
            <w:r w:rsidRPr="5927C4FB">
              <w:rPr>
                <w:rFonts w:ascii="Calibri" w:eastAsia="Arial Unicode MS" w:hAnsi="Calibri" w:cs="Calibri"/>
              </w:rPr>
              <w:lastRenderedPageBreak/>
              <w:t>ES-</w:t>
            </w:r>
            <w:r w:rsidRPr="5066EEEF">
              <w:rPr>
                <w:rFonts w:ascii="Calibri" w:eastAsia="Arial Unicode MS" w:hAnsi="Calibri" w:cs="Calibri"/>
              </w:rPr>
              <w:t>1.1</w:t>
            </w:r>
          </w:p>
        </w:tc>
        <w:tc>
          <w:tcPr>
            <w:tcW w:w="8107" w:type="dxa"/>
            <w:gridSpan w:val="3"/>
            <w:tcBorders>
              <w:bottom w:val="single" w:sz="4" w:space="0" w:color="auto"/>
            </w:tcBorders>
          </w:tcPr>
          <w:p w14:paraId="4A2FCD93" w14:textId="77777777" w:rsidR="000419CB" w:rsidRPr="008C2474" w:rsidRDefault="000419CB" w:rsidP="00075B4B">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se realiza correctamente</w:t>
            </w:r>
          </w:p>
          <w:p w14:paraId="26EE49FC"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1E990A43"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cancela el primero de enero de cada año</w:t>
            </w:r>
          </w:p>
          <w:p w14:paraId="702B6B47" w14:textId="77777777" w:rsidR="000419CB" w:rsidRPr="008C2474" w:rsidRDefault="000419CB"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CBF72CF"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Se realizará el pago por ventanilla exitosamente</w:t>
            </w:r>
          </w:p>
        </w:tc>
      </w:tr>
      <w:tr w:rsidR="000419CB" w14:paraId="2FBF2F78" w14:textId="77777777" w:rsidTr="00075B4B">
        <w:trPr>
          <w:trHeight w:val="1674"/>
        </w:trPr>
        <w:tc>
          <w:tcPr>
            <w:tcW w:w="1129" w:type="dxa"/>
            <w:tcBorders>
              <w:bottom w:val="single" w:sz="4" w:space="0" w:color="auto"/>
            </w:tcBorders>
          </w:tcPr>
          <w:p w14:paraId="27C33194" w14:textId="77777777" w:rsidR="000419CB" w:rsidRDefault="000419CB" w:rsidP="00075B4B">
            <w:pPr>
              <w:rPr>
                <w:rFonts w:ascii="Calibri" w:eastAsia="Arial Unicode MS" w:hAnsi="Calibri" w:cs="Calibri"/>
              </w:rPr>
            </w:pPr>
            <w:r w:rsidRPr="5927C4FB">
              <w:rPr>
                <w:rFonts w:ascii="Calibri" w:eastAsia="Arial Unicode MS" w:hAnsi="Calibri" w:cs="Calibri"/>
              </w:rPr>
              <w:t>ES-1.</w:t>
            </w:r>
            <w:r w:rsidRPr="5066EEEF">
              <w:rPr>
                <w:rFonts w:ascii="Calibri" w:eastAsia="Arial Unicode MS" w:hAnsi="Calibri" w:cs="Calibri"/>
              </w:rPr>
              <w:t>2</w:t>
            </w:r>
          </w:p>
          <w:p w14:paraId="0651C0AD" w14:textId="77777777" w:rsidR="000419CB" w:rsidRDefault="000419CB" w:rsidP="00075B4B">
            <w:pPr>
              <w:rPr>
                <w:rFonts w:ascii="Calibri" w:eastAsia="Arial Unicode MS" w:hAnsi="Calibri" w:cs="Calibri"/>
              </w:rPr>
            </w:pPr>
          </w:p>
        </w:tc>
        <w:tc>
          <w:tcPr>
            <w:tcW w:w="8107" w:type="dxa"/>
            <w:gridSpan w:val="3"/>
            <w:tcBorders>
              <w:bottom w:val="single" w:sz="4" w:space="0" w:color="auto"/>
            </w:tcBorders>
          </w:tcPr>
          <w:p w14:paraId="09597263"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no se realiza correctamente</w:t>
            </w:r>
          </w:p>
          <w:p w14:paraId="4785E2A8"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65524B0"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El propietario cancela </w:t>
            </w:r>
            <w:r w:rsidRPr="008C2474">
              <w:rPr>
                <w:rFonts w:ascii="Calibri" w:eastAsia="Arial Unicode MS" w:hAnsi="Calibri" w:cs="Calibri"/>
                <w:i/>
                <w:iCs/>
              </w:rPr>
              <w:t>después</w:t>
            </w:r>
            <w:r w:rsidRPr="008C2474">
              <w:rPr>
                <w:rFonts w:ascii="Calibri" w:eastAsia="Arial Unicode MS" w:hAnsi="Calibri" w:cs="Calibri"/>
                <w:i/>
              </w:rPr>
              <w:t xml:space="preserve"> de su fecha de pago</w:t>
            </w:r>
          </w:p>
          <w:p w14:paraId="3B6D7617"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71581776"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tiene que pagar impuestos</w:t>
            </w:r>
          </w:p>
          <w:p w14:paraId="5B88F22A" w14:textId="77777777" w:rsidR="000419CB" w:rsidRPr="008C2474" w:rsidRDefault="000419CB" w:rsidP="00075B4B">
            <w:pPr>
              <w:spacing w:line="259" w:lineRule="auto"/>
              <w:rPr>
                <w:rFonts w:ascii="Calibri" w:eastAsia="Arial Unicode MS" w:hAnsi="Calibri" w:cs="Calibri"/>
                <w:i/>
              </w:rPr>
            </w:pPr>
          </w:p>
        </w:tc>
      </w:tr>
      <w:tr w:rsidR="000419CB" w14:paraId="716E2083" w14:textId="77777777" w:rsidTr="00075B4B">
        <w:tc>
          <w:tcPr>
            <w:tcW w:w="9236" w:type="dxa"/>
            <w:gridSpan w:val="4"/>
          </w:tcPr>
          <w:p w14:paraId="371666AF" w14:textId="77777777" w:rsidR="000419CB" w:rsidRDefault="000419CB" w:rsidP="007E60AB">
            <w:pPr>
              <w:pStyle w:val="Prrafodelista"/>
              <w:spacing w:line="240" w:lineRule="atLeast"/>
              <w:ind w:left="360"/>
              <w:jc w:val="both"/>
              <w:rPr>
                <w:rFonts w:ascii="Calibri" w:eastAsia="Arial Unicode MS" w:hAnsi="Calibri" w:cs="Calibri"/>
                <w:i/>
                <w:lang w:val="es-CO" w:eastAsia="en-US"/>
              </w:rPr>
            </w:pPr>
          </w:p>
        </w:tc>
      </w:tr>
      <w:tr w:rsidR="000419CB" w14:paraId="69F1F797" w14:textId="77777777" w:rsidTr="007E60AB">
        <w:trPr>
          <w:trHeight w:val="242"/>
        </w:trPr>
        <w:tc>
          <w:tcPr>
            <w:tcW w:w="9236" w:type="dxa"/>
            <w:gridSpan w:val="4"/>
          </w:tcPr>
          <w:p w14:paraId="723EAFFA" w14:textId="77777777" w:rsidR="000419CB" w:rsidRDefault="000419CB" w:rsidP="007E60AB">
            <w:pPr>
              <w:pStyle w:val="Prrafodelista"/>
              <w:spacing w:line="240" w:lineRule="atLeast"/>
              <w:ind w:left="360"/>
              <w:jc w:val="both"/>
              <w:rPr>
                <w:rFonts w:ascii="Calibri" w:eastAsia="Arial Unicode MS" w:hAnsi="Calibri" w:cs="Calibri"/>
                <w:color w:val="800000"/>
              </w:rPr>
            </w:pPr>
          </w:p>
        </w:tc>
      </w:tr>
      <w:tr w:rsidR="000419CB" w14:paraId="79745A07" w14:textId="77777777" w:rsidTr="007E60AB">
        <w:trPr>
          <w:trHeight w:val="296"/>
        </w:trPr>
        <w:tc>
          <w:tcPr>
            <w:tcW w:w="9236" w:type="dxa"/>
            <w:gridSpan w:val="4"/>
          </w:tcPr>
          <w:p w14:paraId="4D9F75BB" w14:textId="77777777" w:rsidR="000419CB" w:rsidRDefault="000419CB" w:rsidP="007E60AB">
            <w:pPr>
              <w:pStyle w:val="Prrafodelista"/>
              <w:spacing w:line="240" w:lineRule="atLeast"/>
              <w:ind w:left="360"/>
              <w:jc w:val="both"/>
              <w:rPr>
                <w:rFonts w:ascii="Calibri" w:hAnsi="Calibri" w:cs="Calibri"/>
                <w:i/>
                <w:iCs/>
                <w:color w:val="800000"/>
              </w:rPr>
            </w:pPr>
          </w:p>
        </w:tc>
      </w:tr>
      <w:tr w:rsidR="000419CB" w14:paraId="527E2302" w14:textId="77777777" w:rsidTr="007E60AB">
        <w:trPr>
          <w:trHeight w:val="260"/>
        </w:trPr>
        <w:tc>
          <w:tcPr>
            <w:tcW w:w="9236" w:type="dxa"/>
            <w:gridSpan w:val="4"/>
          </w:tcPr>
          <w:p w14:paraId="036B9D4C" w14:textId="77777777" w:rsidR="000419CB" w:rsidRDefault="000419CB" w:rsidP="007E60AB">
            <w:pPr>
              <w:pStyle w:val="Prrafodelista"/>
              <w:spacing w:line="240" w:lineRule="atLeast"/>
              <w:ind w:left="360"/>
              <w:jc w:val="both"/>
              <w:rPr>
                <w:rFonts w:ascii="Calibri" w:hAnsi="Calibri" w:cs="Calibri"/>
                <w:b/>
                <w:bCs/>
              </w:rPr>
            </w:pPr>
          </w:p>
        </w:tc>
      </w:tr>
    </w:tbl>
    <w:p w14:paraId="4ED8C4DF" w14:textId="77777777" w:rsidR="00C0671A" w:rsidRDefault="00C0671A" w:rsidP="00C0671A">
      <w:pPr>
        <w:ind w:left="2124"/>
        <w:rPr>
          <w:rFonts w:ascii="Calibri" w:hAnsi="Calibri" w:cs="Book Antiqua"/>
          <w:b/>
          <w:spacing w:val="20"/>
        </w:rPr>
      </w:pPr>
    </w:p>
    <w:p w14:paraId="34595659" w14:textId="77777777" w:rsidR="00C0671A" w:rsidRDefault="00C0671A" w:rsidP="00A3332F"/>
    <w:p w14:paraId="62525ECF" w14:textId="77777777" w:rsidR="00C0671A" w:rsidRDefault="00C0671A" w:rsidP="00A3332F"/>
    <w:tbl>
      <w:tblPr>
        <w:tblW w:w="926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3171"/>
        <w:gridCol w:w="1648"/>
        <w:gridCol w:w="3164"/>
      </w:tblGrid>
      <w:tr w:rsidR="002445AD" w:rsidRPr="00733797" w14:paraId="44759B3C" w14:textId="77777777" w:rsidTr="00075B4B">
        <w:trPr>
          <w:trHeight w:val="959"/>
        </w:trPr>
        <w:tc>
          <w:tcPr>
            <w:tcW w:w="4450" w:type="dxa"/>
            <w:gridSpan w:val="2"/>
            <w:shd w:val="clear" w:color="auto" w:fill="D9D9D9" w:themeFill="background1" w:themeFillShade="D9"/>
          </w:tcPr>
          <w:p w14:paraId="78CF8398"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IDENTIFICADOR CASO DE USO:</w:t>
            </w:r>
          </w:p>
          <w:p w14:paraId="4BF865C3" w14:textId="77777777" w:rsidR="002445AD" w:rsidRPr="00733797" w:rsidRDefault="002445AD" w:rsidP="00075B4B">
            <w:pPr>
              <w:rPr>
                <w:rFonts w:asciiTheme="minorHAnsi" w:eastAsia="Arial Unicode MS" w:hAnsiTheme="minorHAnsi" w:cstheme="minorHAnsi"/>
                <w:b/>
                <w:bCs/>
                <w:i/>
                <w:iCs/>
                <w:color w:val="000000" w:themeColor="text1"/>
              </w:rPr>
            </w:pPr>
            <w:r w:rsidRPr="00733797">
              <w:rPr>
                <w:rFonts w:asciiTheme="minorHAnsi" w:hAnsiTheme="minorHAnsi" w:cstheme="minorHAnsi"/>
                <w:b/>
                <w:bCs/>
                <w:color w:val="000000" w:themeColor="text1"/>
              </w:rPr>
              <w:t>CU-9</w:t>
            </w:r>
          </w:p>
        </w:tc>
        <w:tc>
          <w:tcPr>
            <w:tcW w:w="4811" w:type="dxa"/>
            <w:gridSpan w:val="2"/>
            <w:shd w:val="clear" w:color="auto" w:fill="D9D9D9" w:themeFill="background1" w:themeFillShade="D9"/>
          </w:tcPr>
          <w:p w14:paraId="1364DA4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NOMBRE:</w:t>
            </w:r>
          </w:p>
          <w:p w14:paraId="1F17D4D4" w14:textId="77777777" w:rsidR="002445AD" w:rsidRPr="00733797" w:rsidRDefault="002445AD" w:rsidP="00075B4B">
            <w:pPr>
              <w:spacing w:line="259" w:lineRule="auto"/>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 xml:space="preserve"> Organizar fecha de pago</w:t>
            </w:r>
          </w:p>
          <w:p w14:paraId="704C9178" w14:textId="77777777" w:rsidR="002445AD" w:rsidRPr="00733797" w:rsidRDefault="002445AD" w:rsidP="00075B4B">
            <w:pPr>
              <w:spacing w:line="259" w:lineRule="auto"/>
              <w:rPr>
                <w:rFonts w:asciiTheme="minorHAnsi" w:eastAsia="Arial Unicode MS" w:hAnsiTheme="minorHAnsi" w:cstheme="minorHAnsi"/>
                <w:color w:val="000000" w:themeColor="text1"/>
              </w:rPr>
            </w:pPr>
          </w:p>
        </w:tc>
      </w:tr>
      <w:tr w:rsidR="002445AD" w:rsidRPr="00733797" w14:paraId="66683E51" w14:textId="77777777" w:rsidTr="00075B4B">
        <w:trPr>
          <w:trHeight w:val="610"/>
        </w:trPr>
        <w:tc>
          <w:tcPr>
            <w:tcW w:w="6098" w:type="dxa"/>
            <w:gridSpan w:val="3"/>
          </w:tcPr>
          <w:p w14:paraId="6ED12356"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COMPLEJIDAD:</w:t>
            </w:r>
          </w:p>
          <w:p w14:paraId="68459293"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Baja</w:t>
            </w:r>
          </w:p>
        </w:tc>
        <w:tc>
          <w:tcPr>
            <w:tcW w:w="3164" w:type="dxa"/>
          </w:tcPr>
          <w:p w14:paraId="501506D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PRIORIDAD:</w:t>
            </w:r>
          </w:p>
          <w:p w14:paraId="51B34B9A"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Alta</w:t>
            </w:r>
          </w:p>
        </w:tc>
      </w:tr>
      <w:tr w:rsidR="002445AD" w:rsidRPr="00733797" w14:paraId="129F72FA" w14:textId="77777777" w:rsidTr="00075B4B">
        <w:trPr>
          <w:trHeight w:val="631"/>
        </w:trPr>
        <w:tc>
          <w:tcPr>
            <w:tcW w:w="9262" w:type="dxa"/>
            <w:gridSpan w:val="4"/>
          </w:tcPr>
          <w:p w14:paraId="482B8E6E"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 FUNCIONAL ASOCIADO:</w:t>
            </w:r>
          </w:p>
          <w:p w14:paraId="4A03E61B" w14:textId="33800E99"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4.1.5.</w:t>
            </w:r>
            <w:r w:rsidRPr="00733797">
              <w:rPr>
                <w:rFonts w:asciiTheme="minorHAnsi" w:eastAsia="Arial Unicode MS" w:hAnsiTheme="minorHAnsi" w:cstheme="minorHAnsi"/>
                <w:i/>
                <w:iCs/>
                <w:color w:val="000000" w:themeColor="text1"/>
              </w:rPr>
              <w:tab/>
              <w:t>Organización de Datos</w:t>
            </w:r>
          </w:p>
        </w:tc>
      </w:tr>
      <w:tr w:rsidR="002445AD" w:rsidRPr="00733797" w14:paraId="41C75C05" w14:textId="77777777" w:rsidTr="00075B4B">
        <w:trPr>
          <w:trHeight w:val="610"/>
        </w:trPr>
        <w:tc>
          <w:tcPr>
            <w:tcW w:w="9262" w:type="dxa"/>
            <w:gridSpan w:val="4"/>
          </w:tcPr>
          <w:p w14:paraId="0A0A9A25"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ACTORES:</w:t>
            </w:r>
          </w:p>
          <w:p w14:paraId="53C82F31" w14:textId="0CD8E9D5"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001C0220">
              <w:rPr>
                <w:rFonts w:ascii="Calibri" w:eastAsia="Arial Unicode MS" w:hAnsi="Calibri" w:cs="Calibri"/>
                <w:i/>
                <w:color w:val="000000" w:themeColor="text1"/>
              </w:rPr>
              <w:t xml:space="preserve"> </w:t>
            </w:r>
          </w:p>
        </w:tc>
      </w:tr>
      <w:tr w:rsidR="002445AD" w:rsidRPr="00733797" w14:paraId="5B27CFB7" w14:textId="77777777" w:rsidTr="00075B4B">
        <w:trPr>
          <w:trHeight w:val="915"/>
        </w:trPr>
        <w:tc>
          <w:tcPr>
            <w:tcW w:w="9262" w:type="dxa"/>
            <w:gridSpan w:val="4"/>
          </w:tcPr>
          <w:p w14:paraId="1821F0E7"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CASOS DE USO ASOCIADOS:</w:t>
            </w:r>
          </w:p>
          <w:p w14:paraId="69239386" w14:textId="77777777" w:rsidR="002445AD" w:rsidRPr="00FF3754" w:rsidRDefault="002445AD" w:rsidP="00FF3754">
            <w:pPr>
              <w:pStyle w:val="Prrafodelista"/>
              <w:numPr>
                <w:ilvl w:val="0"/>
                <w:numId w:val="6"/>
              </w:numPr>
              <w:spacing w:line="240" w:lineRule="atLeast"/>
              <w:jc w:val="both"/>
              <w:rPr>
                <w:rFonts w:asciiTheme="minorHAnsi" w:hAnsiTheme="minorHAnsi" w:cstheme="minorHAnsi"/>
                <w:i/>
                <w:iCs/>
                <w:color w:val="000000" w:themeColor="text1"/>
              </w:rPr>
            </w:pPr>
            <w:r w:rsidRPr="00FF3754">
              <w:rPr>
                <w:rFonts w:asciiTheme="minorHAnsi" w:eastAsia="Arial Unicode MS" w:hAnsiTheme="minorHAnsi" w:cstheme="minorHAnsi"/>
                <w:i/>
                <w:iCs/>
                <w:color w:val="000000" w:themeColor="text1"/>
              </w:rPr>
              <w:t>Incluye al CU</w:t>
            </w:r>
          </w:p>
          <w:p w14:paraId="14DF7212" w14:textId="77777777" w:rsidR="002445AD" w:rsidRPr="00733797" w:rsidRDefault="002445AD" w:rsidP="00075B4B">
            <w:pPr>
              <w:rPr>
                <w:rFonts w:asciiTheme="minorHAnsi" w:eastAsia="Arial Unicode MS" w:hAnsiTheme="minorHAnsi" w:cstheme="minorHAnsi"/>
                <w:i/>
                <w:iCs/>
                <w:color w:val="000000" w:themeColor="text1"/>
              </w:rPr>
            </w:pPr>
          </w:p>
        </w:tc>
      </w:tr>
      <w:tr w:rsidR="002445AD" w:rsidRPr="00733797" w14:paraId="4E922ADE" w14:textId="77777777" w:rsidTr="00075B4B">
        <w:trPr>
          <w:trHeight w:val="893"/>
        </w:trPr>
        <w:tc>
          <w:tcPr>
            <w:tcW w:w="9262" w:type="dxa"/>
            <w:gridSpan w:val="4"/>
          </w:tcPr>
          <w:p w14:paraId="21587BA5"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hAnsiTheme="minorHAnsi" w:cstheme="minorHAnsi"/>
                <w:b/>
                <w:bCs/>
                <w:color w:val="000000" w:themeColor="text1"/>
              </w:rPr>
              <w:t>DESCRIPCIÓN:</w:t>
            </w:r>
          </w:p>
          <w:p w14:paraId="5A8C2C73"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organizara los apellidos de los propietarios en orden alfabético en 12 partes. </w:t>
            </w:r>
          </w:p>
        </w:tc>
      </w:tr>
      <w:tr w:rsidR="002445AD" w:rsidRPr="00733797" w14:paraId="1726C60B" w14:textId="77777777" w:rsidTr="00075B4B">
        <w:trPr>
          <w:trHeight w:val="980"/>
        </w:trPr>
        <w:tc>
          <w:tcPr>
            <w:tcW w:w="9262" w:type="dxa"/>
            <w:gridSpan w:val="4"/>
            <w:tcBorders>
              <w:bottom w:val="single" w:sz="4" w:space="0" w:color="auto"/>
            </w:tcBorders>
          </w:tcPr>
          <w:p w14:paraId="5883607C"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NOTAS:</w:t>
            </w:r>
          </w:p>
          <w:p w14:paraId="43196D15" w14:textId="77777777" w:rsidR="002445AD" w:rsidRPr="00733797" w:rsidRDefault="002445AD" w:rsidP="00D33B7F">
            <w:pPr>
              <w:pStyle w:val="Prrafodelista"/>
              <w:numPr>
                <w:ilvl w:val="0"/>
                <w:numId w:val="15"/>
              </w:numPr>
              <w:spacing w:line="259" w:lineRule="auto"/>
              <w:jc w:val="both"/>
              <w:rPr>
                <w:rFonts w:asciiTheme="minorHAnsi" w:eastAsia="Calibri" w:hAnsiTheme="minorHAnsi" w:cstheme="minorHAnsi"/>
                <w:i/>
                <w:iCs/>
                <w:color w:val="000000" w:themeColor="text1"/>
              </w:rPr>
            </w:pPr>
            <w:r w:rsidRPr="00733797">
              <w:rPr>
                <w:rFonts w:asciiTheme="minorHAnsi" w:hAnsiTheme="minorHAnsi" w:cstheme="minorHAnsi"/>
                <w:i/>
                <w:iCs/>
                <w:color w:val="000000" w:themeColor="text1"/>
              </w:rPr>
              <w:t xml:space="preserve">El sistema se encargará de determinar las letras del alfabeto para cada mes del año. </w:t>
            </w:r>
          </w:p>
          <w:p w14:paraId="417A9805" w14:textId="77777777" w:rsidR="002445AD" w:rsidRPr="00733797" w:rsidRDefault="002445AD" w:rsidP="00075B4B">
            <w:pPr>
              <w:pStyle w:val="Prrafodelista"/>
              <w:spacing w:line="259" w:lineRule="auto"/>
              <w:ind w:left="360"/>
              <w:rPr>
                <w:rFonts w:asciiTheme="minorHAnsi" w:hAnsiTheme="minorHAnsi" w:cstheme="minorHAnsi"/>
                <w:i/>
                <w:iCs/>
                <w:color w:val="000000" w:themeColor="text1"/>
              </w:rPr>
            </w:pPr>
          </w:p>
        </w:tc>
      </w:tr>
      <w:tr w:rsidR="002445AD" w:rsidRPr="00733797" w14:paraId="1BCE14BB" w14:textId="77777777" w:rsidTr="00075B4B">
        <w:trPr>
          <w:trHeight w:val="349"/>
        </w:trPr>
        <w:tc>
          <w:tcPr>
            <w:tcW w:w="9262" w:type="dxa"/>
            <w:gridSpan w:val="4"/>
            <w:tcBorders>
              <w:bottom w:val="single" w:sz="4" w:space="0" w:color="auto"/>
            </w:tcBorders>
            <w:shd w:val="clear" w:color="auto" w:fill="D9D9D9" w:themeFill="background1" w:themeFillShade="D9"/>
          </w:tcPr>
          <w:p w14:paraId="45885FC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 xml:space="preserve">ESCENARIOS: </w:t>
            </w:r>
          </w:p>
        </w:tc>
      </w:tr>
      <w:tr w:rsidR="002445AD" w:rsidRPr="00733797" w14:paraId="7DFDF638" w14:textId="77777777" w:rsidTr="00075B4B">
        <w:trPr>
          <w:trHeight w:val="1697"/>
        </w:trPr>
        <w:tc>
          <w:tcPr>
            <w:tcW w:w="1279" w:type="dxa"/>
            <w:tcBorders>
              <w:bottom w:val="single" w:sz="4" w:space="0" w:color="auto"/>
            </w:tcBorders>
          </w:tcPr>
          <w:p w14:paraId="4BFE0474"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eastAsia="Arial Unicode MS" w:hAnsiTheme="minorHAnsi" w:cstheme="minorHAnsi"/>
                <w:color w:val="000000" w:themeColor="text1"/>
              </w:rPr>
              <w:t>ES-1.1</w:t>
            </w:r>
          </w:p>
        </w:tc>
        <w:tc>
          <w:tcPr>
            <w:tcW w:w="7983" w:type="dxa"/>
            <w:gridSpan w:val="3"/>
            <w:tcBorders>
              <w:bottom w:val="single" w:sz="4" w:space="0" w:color="auto"/>
            </w:tcBorders>
          </w:tcPr>
          <w:p w14:paraId="6AFDAAA8"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organiza los propietarios correctamente. </w:t>
            </w:r>
          </w:p>
          <w:p w14:paraId="2088EB0A"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FADA9C9"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es correcta y se genera la distribución de forma correcta. </w:t>
            </w:r>
          </w:p>
          <w:p w14:paraId="045764F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27C9A64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Los propietarios son distribuidos de forma correcta durante los 12 meses.</w:t>
            </w:r>
          </w:p>
        </w:tc>
      </w:tr>
      <w:tr w:rsidR="002445AD" w:rsidRPr="00733797" w14:paraId="0376FD8F" w14:textId="77777777" w:rsidTr="00075B4B">
        <w:trPr>
          <w:trHeight w:val="1697"/>
        </w:trPr>
        <w:tc>
          <w:tcPr>
            <w:tcW w:w="1279" w:type="dxa"/>
            <w:tcBorders>
              <w:bottom w:val="single" w:sz="4" w:space="0" w:color="auto"/>
            </w:tcBorders>
          </w:tcPr>
          <w:p w14:paraId="12DBB42A"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lastRenderedPageBreak/>
              <w:t>ES-1.2</w:t>
            </w:r>
          </w:p>
          <w:p w14:paraId="119B5F71"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10A91DA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no organiza a los propietarios correctamente. </w:t>
            </w:r>
          </w:p>
          <w:p w14:paraId="42E3AB4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32F405A" w14:textId="77777777" w:rsidR="002445AD"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se efectúa de forma correcta.  </w:t>
            </w:r>
          </w:p>
          <w:p w14:paraId="36C489F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base de datos esta desconectada.  </w:t>
            </w:r>
          </w:p>
          <w:p w14:paraId="2CECED2B"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185365D0"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Los propietarios no son distribuidos de forma correcta. </w:t>
            </w:r>
          </w:p>
          <w:p w14:paraId="5275923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p>
        </w:tc>
      </w:tr>
      <w:tr w:rsidR="002445AD" w:rsidRPr="00733797" w14:paraId="423ADC0D" w14:textId="77777777" w:rsidTr="00075B4B">
        <w:trPr>
          <w:trHeight w:val="1697"/>
        </w:trPr>
        <w:tc>
          <w:tcPr>
            <w:tcW w:w="1279" w:type="dxa"/>
            <w:tcBorders>
              <w:bottom w:val="single" w:sz="4" w:space="0" w:color="auto"/>
            </w:tcBorders>
          </w:tcPr>
          <w:p w14:paraId="06EA058F"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ES-1.3</w:t>
            </w:r>
          </w:p>
          <w:p w14:paraId="5AE3F1AD"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75BB528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El sistema no genera datos de los propietarios.</w:t>
            </w:r>
          </w:p>
          <w:p w14:paraId="2E5B3A8D"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7CE1FDC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arroja resultados.  </w:t>
            </w:r>
          </w:p>
          <w:p w14:paraId="04D18AD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La base de datos está vacía.</w:t>
            </w:r>
          </w:p>
          <w:p w14:paraId="75C93CE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4431D34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no logra distribuir los propietarios. </w:t>
            </w:r>
          </w:p>
          <w:p w14:paraId="46839D6B" w14:textId="77777777" w:rsidR="002445AD" w:rsidRPr="00733797" w:rsidRDefault="002445AD" w:rsidP="00075B4B">
            <w:pPr>
              <w:spacing w:line="259" w:lineRule="auto"/>
              <w:rPr>
                <w:rFonts w:asciiTheme="minorHAnsi" w:hAnsiTheme="minorHAnsi" w:cstheme="minorHAnsi"/>
                <w:b/>
                <w:bCs/>
                <w:color w:val="000000" w:themeColor="text1"/>
              </w:rPr>
            </w:pPr>
          </w:p>
        </w:tc>
      </w:tr>
      <w:tr w:rsidR="002445AD" w:rsidRPr="00733797" w14:paraId="472E8BC7" w14:textId="77777777" w:rsidTr="00075B4B">
        <w:trPr>
          <w:trHeight w:val="631"/>
        </w:trPr>
        <w:tc>
          <w:tcPr>
            <w:tcW w:w="9262" w:type="dxa"/>
            <w:gridSpan w:val="4"/>
          </w:tcPr>
          <w:p w14:paraId="6718B1D1"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REQUERIMIENTOS ESPECIALES - REGLAS DEL NEGOCIO Y DEL SISTEMA:</w:t>
            </w:r>
          </w:p>
          <w:p w14:paraId="396A89A0" w14:textId="77777777" w:rsidR="002445AD" w:rsidRPr="00FF3754" w:rsidRDefault="002445AD" w:rsidP="00FF3754">
            <w:pPr>
              <w:pStyle w:val="Prrafodelista"/>
              <w:numPr>
                <w:ilvl w:val="0"/>
                <w:numId w:val="6"/>
              </w:numPr>
              <w:jc w:val="both"/>
              <w:rPr>
                <w:rFonts w:asciiTheme="minorHAnsi" w:hAnsiTheme="minorHAnsi" w:cstheme="minorHAnsi"/>
                <w:i/>
                <w:iCs/>
                <w:color w:val="000000" w:themeColor="text1"/>
              </w:rPr>
            </w:pPr>
            <w:r w:rsidRPr="00FF3754">
              <w:rPr>
                <w:rFonts w:asciiTheme="minorHAnsi" w:hAnsiTheme="minorHAnsi" w:cstheme="minorHAnsi"/>
                <w:i/>
                <w:iCs/>
                <w:color w:val="000000" w:themeColor="text1"/>
              </w:rPr>
              <w:t xml:space="preserve">No Aplica </w:t>
            </w:r>
          </w:p>
        </w:tc>
      </w:tr>
      <w:tr w:rsidR="002445AD" w:rsidRPr="00733797" w14:paraId="6468F623" w14:textId="77777777" w:rsidTr="00075B4B">
        <w:trPr>
          <w:trHeight w:val="1028"/>
        </w:trPr>
        <w:tc>
          <w:tcPr>
            <w:tcW w:w="9262" w:type="dxa"/>
            <w:gridSpan w:val="4"/>
          </w:tcPr>
          <w:p w14:paraId="5FB52429"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RIESGOS:</w:t>
            </w:r>
          </w:p>
          <w:p w14:paraId="4339350D"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fechas de pago para los propietarios de vehículos. </w:t>
            </w:r>
          </w:p>
          <w:p w14:paraId="04B50CBE"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conexión a la base de datos. </w:t>
            </w:r>
            <w:r>
              <w:rPr>
                <w:rFonts w:asciiTheme="minorHAnsi" w:hAnsiTheme="minorHAnsi" w:cstheme="minorHAnsi"/>
                <w:i/>
                <w:iCs/>
                <w:color w:val="000000" w:themeColor="text1"/>
              </w:rPr>
              <w:t xml:space="preserve"> </w:t>
            </w:r>
          </w:p>
          <w:p w14:paraId="30B68068" w14:textId="77777777" w:rsidR="002445AD" w:rsidRPr="00733797" w:rsidRDefault="002445AD" w:rsidP="00075B4B">
            <w:pPr>
              <w:spacing w:line="240" w:lineRule="atLeast"/>
              <w:rPr>
                <w:rFonts w:asciiTheme="minorHAnsi" w:hAnsiTheme="minorHAnsi" w:cstheme="minorHAnsi"/>
                <w:i/>
                <w:iCs/>
                <w:color w:val="000000" w:themeColor="text1"/>
              </w:rPr>
            </w:pPr>
          </w:p>
        </w:tc>
      </w:tr>
      <w:tr w:rsidR="002445AD" w:rsidRPr="00733797" w14:paraId="5A6A6358" w14:textId="77777777" w:rsidTr="00075B4B">
        <w:trPr>
          <w:trHeight w:val="754"/>
        </w:trPr>
        <w:tc>
          <w:tcPr>
            <w:tcW w:w="9262" w:type="dxa"/>
            <w:gridSpan w:val="4"/>
          </w:tcPr>
          <w:p w14:paraId="29B78D2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CRITERIOS DE ACEPTACIÓN:</w:t>
            </w:r>
          </w:p>
          <w:p w14:paraId="01B01035" w14:textId="77777777" w:rsidR="002445AD" w:rsidRPr="00733797" w:rsidRDefault="002445AD" w:rsidP="00075B4B">
            <w:pPr>
              <w:rPr>
                <w:rFonts w:asciiTheme="minorHAnsi" w:hAnsiTheme="minorHAnsi" w:cstheme="minorHAnsi"/>
                <w:i/>
                <w:iCs/>
                <w:color w:val="000000" w:themeColor="text1"/>
              </w:rPr>
            </w:pPr>
          </w:p>
        </w:tc>
      </w:tr>
      <w:tr w:rsidR="002445AD" w:rsidRPr="00733797" w14:paraId="45DE6482" w14:textId="77777777" w:rsidTr="00075B4B">
        <w:trPr>
          <w:trHeight w:val="617"/>
        </w:trPr>
        <w:tc>
          <w:tcPr>
            <w:tcW w:w="9262" w:type="dxa"/>
            <w:gridSpan w:val="4"/>
          </w:tcPr>
          <w:p w14:paraId="3E72199D"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PROTOTIPO EXPLORATORIO</w:t>
            </w:r>
          </w:p>
          <w:p w14:paraId="3A4D6311" w14:textId="77777777" w:rsidR="002445AD" w:rsidRPr="00733797" w:rsidRDefault="002445AD" w:rsidP="00075B4B">
            <w:pPr>
              <w:rPr>
                <w:rFonts w:asciiTheme="minorHAnsi" w:hAnsiTheme="minorHAnsi" w:cstheme="minorHAnsi"/>
                <w:b/>
                <w:bCs/>
                <w:color w:val="000000" w:themeColor="text1"/>
              </w:rPr>
            </w:pPr>
          </w:p>
        </w:tc>
      </w:tr>
    </w:tbl>
    <w:p w14:paraId="0D0C1A2C" w14:textId="77777777" w:rsidR="00C0671A" w:rsidRPr="00A3332F" w:rsidRDefault="00C0671A" w:rsidP="00A3332F"/>
    <w:p w14:paraId="2B111718" w14:textId="77777777" w:rsidR="002445AD" w:rsidRDefault="002445AD" w:rsidP="00A3332F"/>
    <w:p w14:paraId="73B0AF32" w14:textId="77777777" w:rsidR="002445AD" w:rsidRDefault="002445AD"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430588" w14:paraId="2FE0C467" w14:textId="77777777" w:rsidTr="00075B4B">
        <w:tc>
          <w:tcPr>
            <w:tcW w:w="4366" w:type="dxa"/>
            <w:gridSpan w:val="2"/>
            <w:shd w:val="clear" w:color="auto" w:fill="D9D9D9" w:themeFill="background1" w:themeFillShade="D9"/>
          </w:tcPr>
          <w:p w14:paraId="727007F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IDENTIFICADOR CASO DE USO:</w:t>
            </w:r>
          </w:p>
          <w:p w14:paraId="4EEFA2F8" w14:textId="77777777" w:rsidR="00430588" w:rsidRDefault="00430588" w:rsidP="00075B4B">
            <w:pPr>
              <w:rPr>
                <w:rFonts w:ascii="Calibri" w:eastAsia="Arial Unicode MS" w:hAnsi="Calibri" w:cs="Calibri"/>
                <w:b/>
                <w:color w:val="000000" w:themeColor="text1"/>
              </w:rPr>
            </w:pPr>
            <w:r w:rsidRPr="6EE2B6C4">
              <w:rPr>
                <w:rFonts w:ascii="Calibri" w:hAnsi="Calibri" w:cs="Calibri"/>
                <w:b/>
                <w:bCs/>
                <w:color w:val="000000" w:themeColor="text1"/>
              </w:rPr>
              <w:t>CU-</w:t>
            </w:r>
            <w:r w:rsidRPr="638C2365">
              <w:rPr>
                <w:rFonts w:ascii="Calibri" w:hAnsi="Calibri" w:cs="Calibri"/>
                <w:b/>
                <w:color w:val="000000" w:themeColor="text1"/>
              </w:rPr>
              <w:t>10</w:t>
            </w:r>
          </w:p>
        </w:tc>
        <w:tc>
          <w:tcPr>
            <w:tcW w:w="4870" w:type="dxa"/>
            <w:gridSpan w:val="2"/>
            <w:shd w:val="clear" w:color="auto" w:fill="D9D9D9" w:themeFill="background1" w:themeFillShade="D9"/>
          </w:tcPr>
          <w:p w14:paraId="5A4BDC22"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NOMBRE:</w:t>
            </w:r>
          </w:p>
          <w:p w14:paraId="2B48EE9A" w14:textId="77777777" w:rsidR="00430588" w:rsidRDefault="00430588" w:rsidP="00075B4B">
            <w:pPr>
              <w:spacing w:line="259" w:lineRule="auto"/>
              <w:rPr>
                <w:rFonts w:asciiTheme="minorHAnsi" w:hAnsiTheme="minorHAnsi" w:cstheme="minorBidi"/>
                <w:i/>
                <w:iCs/>
              </w:rPr>
            </w:pPr>
            <w:r w:rsidRPr="7DDBB086">
              <w:rPr>
                <w:rFonts w:asciiTheme="minorHAnsi" w:hAnsiTheme="minorHAnsi" w:cstheme="minorBidi"/>
                <w:b/>
                <w:bCs/>
                <w:i/>
                <w:iCs/>
              </w:rPr>
              <w:t>Generación de reporte total</w:t>
            </w:r>
          </w:p>
          <w:p w14:paraId="27F65327" w14:textId="77777777" w:rsidR="00430588" w:rsidRDefault="00430588" w:rsidP="00075B4B">
            <w:pPr>
              <w:spacing w:line="259" w:lineRule="auto"/>
              <w:rPr>
                <w:rFonts w:ascii="Calibri" w:eastAsia="Arial Unicode MS" w:hAnsi="Calibri" w:cs="Calibri"/>
                <w:color w:val="000000" w:themeColor="text1"/>
              </w:rPr>
            </w:pPr>
          </w:p>
        </w:tc>
      </w:tr>
      <w:tr w:rsidR="00430588" w14:paraId="0B647497" w14:textId="77777777" w:rsidTr="00075B4B">
        <w:tc>
          <w:tcPr>
            <w:tcW w:w="6168" w:type="dxa"/>
            <w:gridSpan w:val="3"/>
          </w:tcPr>
          <w:p w14:paraId="5CDB76F6"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COMPLEJIDAD:</w:t>
            </w:r>
          </w:p>
          <w:p w14:paraId="6A6FA982" w14:textId="77777777" w:rsidR="00430588" w:rsidRDefault="00430588" w:rsidP="00075B4B">
            <w:pPr>
              <w:spacing w:line="259" w:lineRule="auto"/>
              <w:rPr>
                <w:color w:val="000000" w:themeColor="text1"/>
              </w:rPr>
            </w:pPr>
            <w:r w:rsidRPr="11C111F3">
              <w:rPr>
                <w:rFonts w:ascii="Calibri" w:hAnsi="Calibri" w:cs="Calibri"/>
                <w:color w:val="000000" w:themeColor="text1"/>
              </w:rPr>
              <w:t>Baja</w:t>
            </w:r>
          </w:p>
        </w:tc>
        <w:tc>
          <w:tcPr>
            <w:tcW w:w="3068" w:type="dxa"/>
          </w:tcPr>
          <w:p w14:paraId="58C6E0E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PRIORIDAD:</w:t>
            </w:r>
          </w:p>
          <w:p w14:paraId="60ADECDB" w14:textId="77777777" w:rsidR="00430588" w:rsidRDefault="00430588" w:rsidP="00075B4B">
            <w:pPr>
              <w:spacing w:line="259" w:lineRule="auto"/>
              <w:rPr>
                <w:rFonts w:asciiTheme="minorHAnsi" w:hAnsiTheme="minorHAnsi" w:cstheme="minorBidi"/>
                <w:color w:val="000000" w:themeColor="text1"/>
              </w:rPr>
            </w:pPr>
            <w:r w:rsidRPr="11C111F3">
              <w:rPr>
                <w:rFonts w:asciiTheme="minorHAnsi" w:hAnsiTheme="minorHAnsi" w:cstheme="minorBidi"/>
                <w:color w:val="000000" w:themeColor="text1"/>
              </w:rPr>
              <w:t>Alta</w:t>
            </w:r>
          </w:p>
        </w:tc>
      </w:tr>
      <w:tr w:rsidR="00430588" w14:paraId="45741447" w14:textId="77777777" w:rsidTr="00075B4B">
        <w:tc>
          <w:tcPr>
            <w:tcW w:w="9236" w:type="dxa"/>
            <w:gridSpan w:val="4"/>
          </w:tcPr>
          <w:p w14:paraId="27D96EF8"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 FUNCIONAL ASOCIADO:</w:t>
            </w:r>
          </w:p>
          <w:p w14:paraId="5B82D6B7" w14:textId="77777777" w:rsidR="00430588" w:rsidRDefault="00430588" w:rsidP="00075B4B">
            <w:pPr>
              <w:spacing w:line="259" w:lineRule="auto"/>
              <w:rPr>
                <w:rFonts w:ascii="Calibri" w:eastAsia="Arial Unicode MS" w:hAnsi="Calibri" w:cs="Calibri"/>
                <w:i/>
                <w:iCs/>
                <w:color w:val="000000" w:themeColor="text1"/>
              </w:rPr>
            </w:pPr>
            <w:r w:rsidRPr="5F2AE41C">
              <w:rPr>
                <w:rFonts w:ascii="Calibri" w:eastAsia="Arial Unicode MS" w:hAnsi="Calibri" w:cs="Calibri"/>
                <w:i/>
                <w:iCs/>
                <w:color w:val="000000" w:themeColor="text1"/>
              </w:rPr>
              <w:t>RF-</w:t>
            </w:r>
            <w:r w:rsidRPr="5F2AE41C">
              <w:rPr>
                <w:color w:val="000000" w:themeColor="text1"/>
              </w:rPr>
              <w:t xml:space="preserve"> </w:t>
            </w:r>
            <w:r w:rsidRPr="5F2AE41C">
              <w:rPr>
                <w:rFonts w:ascii="Calibri" w:eastAsia="Arial Unicode MS" w:hAnsi="Calibri" w:cs="Calibri"/>
                <w:i/>
                <w:iCs/>
                <w:color w:val="000000" w:themeColor="text1"/>
              </w:rPr>
              <w:t>4.1.3.</w:t>
            </w:r>
            <w:r>
              <w:tab/>
            </w:r>
            <w:r w:rsidRPr="5F2AE41C">
              <w:rPr>
                <w:rFonts w:ascii="Calibri" w:eastAsia="Arial Unicode MS" w:hAnsi="Calibri" w:cs="Calibri"/>
                <w:i/>
                <w:iCs/>
                <w:color w:val="000000" w:themeColor="text1"/>
              </w:rPr>
              <w:t>Generación de reportes</w:t>
            </w:r>
          </w:p>
        </w:tc>
      </w:tr>
      <w:tr w:rsidR="00430588" w14:paraId="7AE61C63" w14:textId="77777777" w:rsidTr="00075B4B">
        <w:tc>
          <w:tcPr>
            <w:tcW w:w="9236" w:type="dxa"/>
            <w:gridSpan w:val="4"/>
          </w:tcPr>
          <w:p w14:paraId="113AD3EB" w14:textId="77777777" w:rsidR="00430588" w:rsidRDefault="00430588" w:rsidP="00075B4B">
            <w:pPr>
              <w:rPr>
                <w:rFonts w:ascii="Calibri" w:eastAsia="Arial Unicode MS" w:hAnsi="Calibri" w:cs="Calibri"/>
                <w:i/>
                <w:iCs/>
                <w:color w:val="000000" w:themeColor="text1"/>
              </w:rPr>
            </w:pPr>
            <w:r w:rsidRPr="5F2AE41C">
              <w:rPr>
                <w:rFonts w:ascii="Calibri" w:hAnsi="Calibri" w:cs="Calibri"/>
                <w:b/>
                <w:bCs/>
                <w:color w:val="000000" w:themeColor="text1"/>
              </w:rPr>
              <w:t>ACTORES:</w:t>
            </w:r>
          </w:p>
          <w:p w14:paraId="18E095F8" w14:textId="1622E45A" w:rsidR="00430588" w:rsidRDefault="00430588"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430588" w14:paraId="18D4B6C2" w14:textId="77777777" w:rsidTr="00075B4B">
        <w:tc>
          <w:tcPr>
            <w:tcW w:w="9236" w:type="dxa"/>
            <w:gridSpan w:val="4"/>
          </w:tcPr>
          <w:p w14:paraId="68DC053D"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CASOS DE USO ASOCIADOS:</w:t>
            </w:r>
          </w:p>
          <w:p w14:paraId="5BC1D7FD" w14:textId="77777777" w:rsidR="00430588" w:rsidRPr="00FF3754" w:rsidRDefault="00430588"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3687F527" w14:textId="77777777" w:rsidR="00430588" w:rsidRDefault="00430588" w:rsidP="00075B4B">
            <w:pPr>
              <w:rPr>
                <w:rFonts w:ascii="Calibri" w:eastAsia="Arial Unicode MS" w:hAnsi="Calibri" w:cs="Calibri"/>
                <w:i/>
                <w:iCs/>
                <w:color w:val="000000" w:themeColor="text1"/>
              </w:rPr>
            </w:pPr>
          </w:p>
        </w:tc>
      </w:tr>
      <w:tr w:rsidR="00430588" w14:paraId="45BBF4C7" w14:textId="77777777" w:rsidTr="00075B4B">
        <w:tc>
          <w:tcPr>
            <w:tcW w:w="9236" w:type="dxa"/>
            <w:gridSpan w:val="4"/>
          </w:tcPr>
          <w:p w14:paraId="3373DEEF" w14:textId="77777777" w:rsidR="00430588" w:rsidRDefault="00430588" w:rsidP="00075B4B">
            <w:pPr>
              <w:rPr>
                <w:rFonts w:ascii="Calibri" w:hAnsi="Calibri" w:cs="Calibri"/>
                <w:color w:val="000000" w:themeColor="text1"/>
                <w:lang w:eastAsia="es-ES"/>
              </w:rPr>
            </w:pPr>
            <w:r w:rsidRPr="11C111F3">
              <w:rPr>
                <w:rFonts w:ascii="Calibri" w:hAnsi="Calibri" w:cs="Calibri"/>
                <w:b/>
                <w:bCs/>
                <w:color w:val="000000" w:themeColor="text1"/>
              </w:rPr>
              <w:t>DESCRIPCIÓN:</w:t>
            </w:r>
          </w:p>
          <w:p w14:paraId="7F3C41F9" w14:textId="77777777" w:rsidR="00430588" w:rsidRDefault="00430588" w:rsidP="00075B4B">
            <w:pPr>
              <w:rPr>
                <w:rFonts w:ascii="Calibri" w:eastAsia="Arial Unicode MS" w:hAnsi="Calibri" w:cs="Calibri"/>
                <w:i/>
                <w:iCs/>
                <w:color w:val="000000" w:themeColor="text1"/>
              </w:rPr>
            </w:pPr>
            <w:r w:rsidRPr="5F4A329C">
              <w:rPr>
                <w:rFonts w:ascii="Calibri" w:eastAsia="Arial Unicode MS" w:hAnsi="Calibri" w:cs="Calibri"/>
                <w:i/>
                <w:iCs/>
                <w:color w:val="000000" w:themeColor="text1"/>
              </w:rPr>
              <w:t xml:space="preserve"> El sistema se encargará de realizar el reporte total de los propietarios con su detalle completo.</w:t>
            </w:r>
          </w:p>
        </w:tc>
      </w:tr>
      <w:tr w:rsidR="00430588" w14:paraId="0948E122" w14:textId="77777777" w:rsidTr="00075B4B">
        <w:tc>
          <w:tcPr>
            <w:tcW w:w="9236" w:type="dxa"/>
            <w:gridSpan w:val="4"/>
            <w:tcBorders>
              <w:bottom w:val="single" w:sz="4" w:space="0" w:color="auto"/>
            </w:tcBorders>
          </w:tcPr>
          <w:p w14:paraId="56AA51E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NOTAS:</w:t>
            </w:r>
          </w:p>
          <w:p w14:paraId="5F15F6EB" w14:textId="77777777" w:rsidR="00430588" w:rsidRDefault="00430588" w:rsidP="00D33B7F">
            <w:pPr>
              <w:pStyle w:val="Prrafodelista"/>
              <w:numPr>
                <w:ilvl w:val="0"/>
                <w:numId w:val="15"/>
              </w:numPr>
              <w:spacing w:line="259" w:lineRule="auto"/>
              <w:jc w:val="both"/>
              <w:rPr>
                <w:rFonts w:ascii="Calibri" w:eastAsia="Calibri" w:hAnsi="Calibri" w:cs="Calibri"/>
                <w:i/>
                <w:iCs/>
                <w:color w:val="000000" w:themeColor="text1"/>
              </w:rPr>
            </w:pPr>
            <w:r w:rsidRPr="5F4A329C">
              <w:rPr>
                <w:rFonts w:ascii="Calibri" w:hAnsi="Calibri" w:cs="Calibri"/>
                <w:i/>
                <w:iCs/>
                <w:color w:val="000000" w:themeColor="text1"/>
              </w:rPr>
              <w:lastRenderedPageBreak/>
              <w:t>El sistema se encargará de realizar un informe estadístico de los propietarios que han realizado el pago, de quienes tienen deuda y sus recargos.</w:t>
            </w:r>
          </w:p>
          <w:p w14:paraId="68AE7EF1" w14:textId="77777777" w:rsidR="00430588" w:rsidRDefault="00430588" w:rsidP="00075B4B">
            <w:pPr>
              <w:pStyle w:val="Prrafodelista"/>
              <w:spacing w:line="259" w:lineRule="auto"/>
              <w:ind w:left="360"/>
              <w:rPr>
                <w:rFonts w:ascii="Calibri" w:hAnsi="Calibri" w:cs="Calibri"/>
                <w:i/>
                <w:iCs/>
                <w:color w:val="000000" w:themeColor="text1"/>
              </w:rPr>
            </w:pPr>
          </w:p>
        </w:tc>
      </w:tr>
      <w:tr w:rsidR="00430588" w14:paraId="0E93623D" w14:textId="77777777" w:rsidTr="00075B4B">
        <w:trPr>
          <w:trHeight w:val="345"/>
        </w:trPr>
        <w:tc>
          <w:tcPr>
            <w:tcW w:w="9236" w:type="dxa"/>
            <w:gridSpan w:val="4"/>
            <w:tcBorders>
              <w:bottom w:val="single" w:sz="4" w:space="0" w:color="auto"/>
            </w:tcBorders>
            <w:shd w:val="clear" w:color="auto" w:fill="D9D9D9" w:themeFill="background1" w:themeFillShade="D9"/>
          </w:tcPr>
          <w:p w14:paraId="4BF1995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lastRenderedPageBreak/>
              <w:t xml:space="preserve">ESCENARIOS: </w:t>
            </w:r>
          </w:p>
        </w:tc>
      </w:tr>
      <w:tr w:rsidR="00430588" w14:paraId="29EE2D47" w14:textId="77777777" w:rsidTr="00075B4B">
        <w:trPr>
          <w:trHeight w:val="1674"/>
        </w:trPr>
        <w:tc>
          <w:tcPr>
            <w:tcW w:w="1129" w:type="dxa"/>
            <w:tcBorders>
              <w:bottom w:val="single" w:sz="4" w:space="0" w:color="auto"/>
            </w:tcBorders>
          </w:tcPr>
          <w:p w14:paraId="472C7F46" w14:textId="77777777" w:rsidR="00430588" w:rsidRDefault="00430588" w:rsidP="00075B4B">
            <w:pPr>
              <w:rPr>
                <w:rFonts w:ascii="Calibri" w:hAnsi="Calibri" w:cs="Calibri"/>
                <w:color w:val="000000" w:themeColor="text1"/>
                <w:lang w:eastAsia="es-ES"/>
              </w:rPr>
            </w:pPr>
            <w:r w:rsidRPr="11C111F3">
              <w:rPr>
                <w:rFonts w:ascii="Calibri" w:eastAsia="Arial Unicode MS" w:hAnsi="Calibri" w:cs="Calibri"/>
                <w:color w:val="000000" w:themeColor="text1"/>
              </w:rPr>
              <w:t>ES-1.1</w:t>
            </w:r>
          </w:p>
        </w:tc>
        <w:tc>
          <w:tcPr>
            <w:tcW w:w="8107" w:type="dxa"/>
            <w:gridSpan w:val="3"/>
            <w:tcBorders>
              <w:bottom w:val="single" w:sz="4" w:space="0" w:color="auto"/>
            </w:tcBorders>
          </w:tcPr>
          <w:p w14:paraId="111B745A" w14:textId="77777777" w:rsidR="00430588" w:rsidRDefault="00430588" w:rsidP="00075B4B">
            <w:pPr>
              <w:rPr>
                <w:rFonts w:ascii="Calibri" w:eastAsia="Arial Unicode MS" w:hAnsi="Calibri" w:cs="Calibri"/>
                <w:i/>
                <w:iCs/>
                <w:color w:val="000000" w:themeColor="text1"/>
              </w:rPr>
            </w:pPr>
            <w:r w:rsidRPr="5F4A329C">
              <w:rPr>
                <w:rFonts w:ascii="Calibri" w:hAnsi="Calibri" w:cs="Calibri"/>
                <w:b/>
                <w:bCs/>
                <w:color w:val="000000" w:themeColor="text1"/>
              </w:rPr>
              <w:t xml:space="preserve">DESCRIPCIÓN: </w:t>
            </w:r>
            <w:r w:rsidRPr="5F4A329C">
              <w:rPr>
                <w:rFonts w:ascii="Calibri" w:eastAsia="Arial Unicode MS" w:hAnsi="Calibri" w:cs="Calibri"/>
                <w:i/>
                <w:iCs/>
                <w:color w:val="000000" w:themeColor="text1"/>
              </w:rPr>
              <w:t>El sistema genera el reporte de los propietarios correctamente.</w:t>
            </w:r>
          </w:p>
          <w:p w14:paraId="654B64F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186CD0B1"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eastAsia="Arial Unicode MS" w:hAnsi="Calibri" w:cs="Calibri"/>
                <w:i/>
                <w:iCs/>
                <w:color w:val="000000" w:themeColor="text1"/>
              </w:rPr>
              <w:t xml:space="preserve">La consulta a la base de datos es correcta y se genera el informe de forma correcta. </w:t>
            </w:r>
          </w:p>
          <w:p w14:paraId="218EC6EE"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7D726DE0"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general de los propietarios de forma correcta.</w:t>
            </w:r>
          </w:p>
        </w:tc>
      </w:tr>
      <w:tr w:rsidR="00430588" w14:paraId="6B5585B9" w14:textId="77777777" w:rsidTr="00075B4B">
        <w:trPr>
          <w:trHeight w:val="1674"/>
        </w:trPr>
        <w:tc>
          <w:tcPr>
            <w:tcW w:w="1129" w:type="dxa"/>
            <w:tcBorders>
              <w:bottom w:val="single" w:sz="4" w:space="0" w:color="auto"/>
            </w:tcBorders>
          </w:tcPr>
          <w:p w14:paraId="314BBCDC" w14:textId="77777777" w:rsidR="00430588" w:rsidRDefault="00430588" w:rsidP="00075B4B">
            <w:pPr>
              <w:rPr>
                <w:rFonts w:ascii="Calibri" w:eastAsia="Arial Unicode MS" w:hAnsi="Calibri" w:cs="Calibri"/>
                <w:color w:val="000000" w:themeColor="text1"/>
              </w:rPr>
            </w:pPr>
            <w:r w:rsidRPr="11C111F3">
              <w:rPr>
                <w:rFonts w:ascii="Calibri" w:eastAsia="Arial Unicode MS" w:hAnsi="Calibri" w:cs="Calibri"/>
                <w:color w:val="000000" w:themeColor="text1"/>
              </w:rPr>
              <w:t>ES-1.2</w:t>
            </w:r>
          </w:p>
          <w:p w14:paraId="41990303" w14:textId="77777777" w:rsidR="00430588" w:rsidRDefault="00430588"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261561AF"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hAnsi="Calibri" w:cs="Calibri"/>
                <w:b/>
                <w:bCs/>
                <w:color w:val="000000" w:themeColor="text1"/>
              </w:rPr>
              <w:t xml:space="preserve">DESCRIPCIÓN: </w:t>
            </w:r>
            <w:r w:rsidRPr="73FDAE8C">
              <w:rPr>
                <w:rFonts w:ascii="Calibri" w:eastAsia="Arial Unicode MS" w:hAnsi="Calibri" w:cs="Calibri"/>
                <w:i/>
                <w:iCs/>
                <w:color w:val="000000" w:themeColor="text1"/>
              </w:rPr>
              <w:t>El sistema no genera el reporte de los propietarios correctamente.</w:t>
            </w:r>
          </w:p>
          <w:p w14:paraId="1D51370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4FB85005"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eastAsia="Arial Unicode MS" w:hAnsi="Calibri" w:cs="Calibri"/>
                <w:i/>
                <w:iCs/>
                <w:color w:val="000000" w:themeColor="text1"/>
              </w:rPr>
              <w:t xml:space="preserve">La consulta a la base de datos no se efectúa de forma correcta.  </w:t>
            </w:r>
          </w:p>
          <w:p w14:paraId="6CE2B92A"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50E668EF"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El sistema no genera el reporte general de los propietarios de forma correcta. </w:t>
            </w:r>
          </w:p>
          <w:p w14:paraId="32546939" w14:textId="77777777" w:rsidR="00430588" w:rsidRDefault="00430588" w:rsidP="00075B4B">
            <w:pPr>
              <w:spacing w:line="259" w:lineRule="auto"/>
              <w:rPr>
                <w:rFonts w:ascii="Calibri" w:eastAsia="Arial Unicode MS" w:hAnsi="Calibri" w:cs="Calibri"/>
                <w:i/>
                <w:iCs/>
                <w:color w:val="000000" w:themeColor="text1"/>
              </w:rPr>
            </w:pPr>
          </w:p>
        </w:tc>
      </w:tr>
      <w:tr w:rsidR="00430588" w14:paraId="088130DE" w14:textId="77777777" w:rsidTr="00075B4B">
        <w:tc>
          <w:tcPr>
            <w:tcW w:w="9236" w:type="dxa"/>
            <w:gridSpan w:val="4"/>
          </w:tcPr>
          <w:p w14:paraId="4AF7F82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REQUERIMIENTOS ESPECIALES - REGLAS DEL NEGOCIO Y DEL SISTEMA:</w:t>
            </w:r>
          </w:p>
          <w:p w14:paraId="25F6CF73" w14:textId="77777777" w:rsidR="00430588" w:rsidRPr="00FF3754" w:rsidRDefault="00430588"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430588" w14:paraId="2E29C669" w14:textId="77777777" w:rsidTr="00075B4B">
        <w:trPr>
          <w:trHeight w:val="1014"/>
        </w:trPr>
        <w:tc>
          <w:tcPr>
            <w:tcW w:w="9236" w:type="dxa"/>
            <w:gridSpan w:val="4"/>
          </w:tcPr>
          <w:p w14:paraId="5F3C701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RIESGOS:</w:t>
            </w:r>
          </w:p>
          <w:p w14:paraId="2CA41797" w14:textId="77777777" w:rsidR="00430588" w:rsidRDefault="00430588" w:rsidP="00D33B7F">
            <w:pPr>
              <w:numPr>
                <w:ilvl w:val="0"/>
                <w:numId w:val="6"/>
              </w:numPr>
              <w:spacing w:line="240" w:lineRule="atLeast"/>
              <w:jc w:val="both"/>
              <w:rPr>
                <w:rFonts w:ascii="Calibri" w:hAnsi="Calibri" w:cs="Calibri"/>
                <w:i/>
                <w:iCs/>
                <w:color w:val="000000" w:themeColor="text1"/>
              </w:rPr>
            </w:pPr>
            <w:r w:rsidRPr="5F4A329C">
              <w:rPr>
                <w:rFonts w:ascii="Calibri" w:hAnsi="Calibri" w:cs="Calibri"/>
                <w:i/>
                <w:iCs/>
                <w:color w:val="000000" w:themeColor="text1"/>
              </w:rPr>
              <w:t>No disponer de una base de datos actualizada.</w:t>
            </w:r>
          </w:p>
        </w:tc>
      </w:tr>
      <w:tr w:rsidR="00430588" w14:paraId="44D78EB6" w14:textId="77777777" w:rsidTr="00075B4B">
        <w:trPr>
          <w:trHeight w:val="744"/>
        </w:trPr>
        <w:tc>
          <w:tcPr>
            <w:tcW w:w="9236" w:type="dxa"/>
            <w:gridSpan w:val="4"/>
          </w:tcPr>
          <w:p w14:paraId="13AD79B9"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CRITERIOS DE ACEPTACIÓN:</w:t>
            </w:r>
          </w:p>
          <w:p w14:paraId="01235DF1" w14:textId="77777777" w:rsidR="00430588" w:rsidRDefault="00430588" w:rsidP="00D33B7F">
            <w:pPr>
              <w:pStyle w:val="Prrafodelista"/>
              <w:numPr>
                <w:ilvl w:val="0"/>
                <w:numId w:val="18"/>
              </w:numPr>
              <w:jc w:val="both"/>
              <w:rPr>
                <w:rFonts w:ascii="Calibri" w:eastAsia="Calibri" w:hAnsi="Calibri" w:cs="Calibri"/>
                <w:i/>
                <w:color w:val="000000" w:themeColor="text1"/>
              </w:rPr>
            </w:pPr>
            <w:r w:rsidRPr="4C70F237">
              <w:rPr>
                <w:rFonts w:ascii="Calibri" w:hAnsi="Calibri" w:cs="Calibri"/>
                <w:i/>
                <w:iCs/>
                <w:color w:val="000000" w:themeColor="text1"/>
              </w:rPr>
              <w:t>No aplica</w:t>
            </w:r>
          </w:p>
        </w:tc>
      </w:tr>
      <w:tr w:rsidR="00430588" w14:paraId="76323354" w14:textId="77777777" w:rsidTr="00075B4B">
        <w:trPr>
          <w:trHeight w:val="609"/>
        </w:trPr>
        <w:tc>
          <w:tcPr>
            <w:tcW w:w="9236" w:type="dxa"/>
            <w:gridSpan w:val="4"/>
          </w:tcPr>
          <w:p w14:paraId="1C8AC3BF"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PROTOTIPO EXPLORATORIO</w:t>
            </w:r>
          </w:p>
          <w:p w14:paraId="12843D59" w14:textId="77777777" w:rsidR="00430588" w:rsidRDefault="00430588" w:rsidP="00D33B7F">
            <w:pPr>
              <w:pStyle w:val="Prrafodelista"/>
              <w:numPr>
                <w:ilvl w:val="0"/>
                <w:numId w:val="17"/>
              </w:numPr>
              <w:jc w:val="both"/>
              <w:rPr>
                <w:rFonts w:ascii="Calibri" w:eastAsia="Calibri" w:hAnsi="Calibri" w:cs="Calibri"/>
                <w:b/>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24051709" w14:textId="77777777" w:rsidR="002445AD" w:rsidRDefault="002445AD" w:rsidP="00A3332F"/>
    <w:p w14:paraId="4B9500BD" w14:textId="77777777" w:rsidR="00430588" w:rsidRDefault="00430588" w:rsidP="00A3332F"/>
    <w:p w14:paraId="6E54FF46" w14:textId="77777777" w:rsidR="00430588" w:rsidRDefault="00430588"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E34041" w14:paraId="7FFD2124" w14:textId="77777777" w:rsidTr="00075B4B">
        <w:tc>
          <w:tcPr>
            <w:tcW w:w="4366" w:type="dxa"/>
            <w:gridSpan w:val="2"/>
            <w:shd w:val="clear" w:color="auto" w:fill="D9D9D9" w:themeFill="background1" w:themeFillShade="D9"/>
          </w:tcPr>
          <w:p w14:paraId="322E5CA2"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37A48BDE" w14:textId="77777777" w:rsidR="00E34041" w:rsidRDefault="00E34041" w:rsidP="00075B4B">
            <w:pPr>
              <w:rPr>
                <w:rFonts w:ascii="Calibri" w:eastAsia="Arial Unicode MS" w:hAnsi="Calibri" w:cs="Calibri"/>
                <w:b/>
                <w:bCs/>
                <w:color w:val="000000" w:themeColor="text1"/>
              </w:rPr>
            </w:pPr>
            <w:r w:rsidRPr="638C2365">
              <w:rPr>
                <w:rFonts w:ascii="Calibri" w:hAnsi="Calibri" w:cs="Calibri"/>
                <w:b/>
                <w:bCs/>
                <w:color w:val="000000" w:themeColor="text1"/>
              </w:rPr>
              <w:t>CU-11</w:t>
            </w:r>
          </w:p>
        </w:tc>
        <w:tc>
          <w:tcPr>
            <w:tcW w:w="4870" w:type="dxa"/>
            <w:gridSpan w:val="2"/>
            <w:shd w:val="clear" w:color="auto" w:fill="D9D9D9" w:themeFill="background1" w:themeFillShade="D9"/>
          </w:tcPr>
          <w:p w14:paraId="3E96956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NOMBRE:</w:t>
            </w:r>
          </w:p>
          <w:p w14:paraId="31EE240D" w14:textId="77777777" w:rsidR="00E34041" w:rsidRDefault="00E34041" w:rsidP="00075B4B">
            <w:pPr>
              <w:spacing w:line="259" w:lineRule="auto"/>
              <w:rPr>
                <w:rFonts w:asciiTheme="minorHAnsi" w:hAnsiTheme="minorHAnsi" w:cstheme="minorBidi"/>
                <w:b/>
                <w:bCs/>
                <w:i/>
                <w:iCs/>
              </w:rPr>
            </w:pPr>
            <w:r w:rsidRPr="638C2365">
              <w:rPr>
                <w:rFonts w:asciiTheme="minorHAnsi" w:hAnsiTheme="minorHAnsi" w:cstheme="minorBidi"/>
                <w:b/>
                <w:bCs/>
                <w:i/>
                <w:iCs/>
              </w:rPr>
              <w:t>Generación de reporte por mes de pago</w:t>
            </w:r>
          </w:p>
          <w:p w14:paraId="17E9D0D4" w14:textId="77777777" w:rsidR="00E34041" w:rsidRDefault="00E34041" w:rsidP="00075B4B">
            <w:pPr>
              <w:spacing w:line="259" w:lineRule="auto"/>
              <w:rPr>
                <w:rFonts w:ascii="Calibri" w:eastAsia="Arial Unicode MS" w:hAnsi="Calibri" w:cs="Calibri"/>
                <w:color w:val="000000" w:themeColor="text1"/>
              </w:rPr>
            </w:pPr>
          </w:p>
        </w:tc>
      </w:tr>
      <w:tr w:rsidR="00E34041" w14:paraId="7F35A612" w14:textId="77777777" w:rsidTr="00075B4B">
        <w:tc>
          <w:tcPr>
            <w:tcW w:w="6168" w:type="dxa"/>
            <w:gridSpan w:val="3"/>
          </w:tcPr>
          <w:p w14:paraId="2CED50E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274553E9" w14:textId="77777777" w:rsidR="00E34041" w:rsidRDefault="00E34041"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29B0C8A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PRIORIDAD:</w:t>
            </w:r>
          </w:p>
          <w:p w14:paraId="7E0E21DA" w14:textId="77777777" w:rsidR="00E34041" w:rsidRDefault="00E34041"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E34041" w14:paraId="6BA05F2D" w14:textId="77777777" w:rsidTr="00075B4B">
        <w:tc>
          <w:tcPr>
            <w:tcW w:w="9236" w:type="dxa"/>
            <w:gridSpan w:val="4"/>
          </w:tcPr>
          <w:p w14:paraId="483106B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BDC406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E34041" w14:paraId="1501CCAA" w14:textId="77777777" w:rsidTr="00075B4B">
        <w:tc>
          <w:tcPr>
            <w:tcW w:w="9236" w:type="dxa"/>
            <w:gridSpan w:val="4"/>
          </w:tcPr>
          <w:p w14:paraId="0270296D"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23F1F99D" w14:textId="1A3E51D1" w:rsidR="00E34041" w:rsidRDefault="00E34041"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003B60F1">
              <w:rPr>
                <w:rFonts w:ascii="Calibri" w:eastAsia="Arial Unicode MS" w:hAnsi="Calibri" w:cs="Calibri"/>
                <w:i/>
                <w:iCs/>
                <w:color w:val="000000" w:themeColor="text1"/>
              </w:rPr>
              <w:t xml:space="preserve">1 Funcionario </w:t>
            </w:r>
            <w:r w:rsidRPr="5A4CA106">
              <w:rPr>
                <w:rFonts w:ascii="Calibri" w:eastAsia="Arial Unicode MS" w:hAnsi="Calibri" w:cs="Calibri"/>
                <w:i/>
                <w:iCs/>
                <w:color w:val="000000" w:themeColor="text1"/>
              </w:rPr>
              <w:t>Municipal</w:t>
            </w:r>
          </w:p>
        </w:tc>
      </w:tr>
      <w:tr w:rsidR="00E34041" w14:paraId="751DC9EF" w14:textId="77777777" w:rsidTr="00075B4B">
        <w:tc>
          <w:tcPr>
            <w:tcW w:w="9236" w:type="dxa"/>
            <w:gridSpan w:val="4"/>
          </w:tcPr>
          <w:p w14:paraId="01154AF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28E9717F" w14:textId="77777777" w:rsidR="00E34041" w:rsidRPr="00FF3754" w:rsidRDefault="00E34041"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EB3DC79" w14:textId="77777777" w:rsidR="00E34041" w:rsidRDefault="00E34041" w:rsidP="00075B4B">
            <w:pPr>
              <w:rPr>
                <w:rFonts w:ascii="Calibri" w:eastAsia="Arial Unicode MS" w:hAnsi="Calibri" w:cs="Calibri"/>
                <w:i/>
                <w:iCs/>
                <w:color w:val="000000" w:themeColor="text1"/>
              </w:rPr>
            </w:pPr>
          </w:p>
        </w:tc>
      </w:tr>
      <w:tr w:rsidR="00E34041" w14:paraId="37B4B9B8" w14:textId="77777777" w:rsidTr="00075B4B">
        <w:tc>
          <w:tcPr>
            <w:tcW w:w="9236" w:type="dxa"/>
            <w:gridSpan w:val="4"/>
          </w:tcPr>
          <w:p w14:paraId="12D8D252" w14:textId="77777777" w:rsidR="00E34041" w:rsidRDefault="00E34041"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230952A8" w14:textId="77777777" w:rsidR="00E34041" w:rsidRDefault="00E34041"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 El sistema se encargará de realizar el reporte total de los propietarios en su correspondiente mes de pago.</w:t>
            </w:r>
          </w:p>
        </w:tc>
      </w:tr>
      <w:tr w:rsidR="00E34041" w14:paraId="4E3898BC" w14:textId="77777777" w:rsidTr="00075B4B">
        <w:tc>
          <w:tcPr>
            <w:tcW w:w="9236" w:type="dxa"/>
            <w:gridSpan w:val="4"/>
            <w:tcBorders>
              <w:bottom w:val="single" w:sz="4" w:space="0" w:color="auto"/>
            </w:tcBorders>
          </w:tcPr>
          <w:p w14:paraId="2B4594A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lastRenderedPageBreak/>
              <w:t>NOTAS:</w:t>
            </w:r>
          </w:p>
          <w:p w14:paraId="27645EC0" w14:textId="77777777" w:rsidR="00E34041" w:rsidRDefault="00E34041" w:rsidP="00D33B7F">
            <w:pPr>
              <w:pStyle w:val="Prrafodelista"/>
              <w:numPr>
                <w:ilvl w:val="0"/>
                <w:numId w:val="15"/>
              </w:numPr>
              <w:spacing w:line="259" w:lineRule="auto"/>
              <w:jc w:val="both"/>
              <w:rPr>
                <w:rFonts w:ascii="Calibri" w:eastAsia="Calibri" w:hAnsi="Calibri" w:cs="Calibri"/>
                <w:i/>
                <w:iCs/>
                <w:color w:val="000000" w:themeColor="text1"/>
              </w:rPr>
            </w:pPr>
            <w:r w:rsidRPr="638C2365">
              <w:rPr>
                <w:rFonts w:ascii="Calibri" w:hAnsi="Calibri" w:cs="Calibri"/>
                <w:i/>
                <w:iCs/>
                <w:color w:val="000000" w:themeColor="text1"/>
              </w:rPr>
              <w:t>El sistema se encargará de realizar un informe de acuerdo al mes asignado al propietario y verificara si se ha efectuado el pago o no.</w:t>
            </w:r>
          </w:p>
          <w:p w14:paraId="5093B94D" w14:textId="77777777" w:rsidR="00E34041" w:rsidRDefault="00E34041" w:rsidP="00075B4B">
            <w:pPr>
              <w:pStyle w:val="Prrafodelista"/>
              <w:spacing w:line="259" w:lineRule="auto"/>
              <w:ind w:left="360"/>
              <w:rPr>
                <w:rFonts w:ascii="Calibri" w:hAnsi="Calibri" w:cs="Calibri"/>
                <w:i/>
                <w:iCs/>
                <w:color w:val="000000" w:themeColor="text1"/>
              </w:rPr>
            </w:pPr>
          </w:p>
        </w:tc>
      </w:tr>
      <w:tr w:rsidR="00E34041" w14:paraId="2DFFAE4C" w14:textId="77777777" w:rsidTr="00075B4B">
        <w:trPr>
          <w:trHeight w:val="345"/>
        </w:trPr>
        <w:tc>
          <w:tcPr>
            <w:tcW w:w="9236" w:type="dxa"/>
            <w:gridSpan w:val="4"/>
            <w:tcBorders>
              <w:bottom w:val="single" w:sz="4" w:space="0" w:color="auto"/>
            </w:tcBorders>
            <w:shd w:val="clear" w:color="auto" w:fill="D9D9D9" w:themeFill="background1" w:themeFillShade="D9"/>
          </w:tcPr>
          <w:p w14:paraId="6C48555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E34041" w14:paraId="539385A2" w14:textId="77777777" w:rsidTr="00075B4B">
        <w:trPr>
          <w:trHeight w:val="1674"/>
        </w:trPr>
        <w:tc>
          <w:tcPr>
            <w:tcW w:w="1129" w:type="dxa"/>
            <w:tcBorders>
              <w:bottom w:val="single" w:sz="4" w:space="0" w:color="auto"/>
            </w:tcBorders>
          </w:tcPr>
          <w:p w14:paraId="44CE6776" w14:textId="77777777" w:rsidR="00E34041" w:rsidRDefault="00E34041"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3D63E924"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acuerdo al mes de pago de los propietarios correctamente.</w:t>
            </w:r>
          </w:p>
          <w:p w14:paraId="3CF3EAA9"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47E3467"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28AD398C"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18857984"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acuerdo al mes de los propietarios de forma correcta.</w:t>
            </w:r>
          </w:p>
        </w:tc>
      </w:tr>
      <w:tr w:rsidR="00E34041" w14:paraId="3B915264" w14:textId="77777777" w:rsidTr="00075B4B">
        <w:trPr>
          <w:trHeight w:val="1674"/>
        </w:trPr>
        <w:tc>
          <w:tcPr>
            <w:tcW w:w="1129" w:type="dxa"/>
            <w:tcBorders>
              <w:bottom w:val="single" w:sz="4" w:space="0" w:color="auto"/>
            </w:tcBorders>
          </w:tcPr>
          <w:p w14:paraId="5D7A7908" w14:textId="77777777" w:rsidR="00E34041" w:rsidRDefault="00E34041"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E82184D" w14:textId="77777777" w:rsidR="00E34041" w:rsidRDefault="00E34041"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1FEB0722"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acuerdo al mes de pago de los propietarios correctamente.</w:t>
            </w:r>
          </w:p>
          <w:p w14:paraId="167D6FEE"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653BC95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41A8CEB3"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040E81AC"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acuerdo al mes de los propietarios de forma correcta.</w:t>
            </w:r>
          </w:p>
        </w:tc>
      </w:tr>
      <w:tr w:rsidR="00E34041" w14:paraId="77870208" w14:textId="77777777" w:rsidTr="00075B4B">
        <w:tc>
          <w:tcPr>
            <w:tcW w:w="9236" w:type="dxa"/>
            <w:gridSpan w:val="4"/>
          </w:tcPr>
          <w:p w14:paraId="511294ED"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50E836B1" w14:textId="77777777" w:rsidR="00E34041" w:rsidRPr="00FF3754" w:rsidRDefault="00E34041"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E34041" w14:paraId="758E5C96" w14:textId="77777777" w:rsidTr="00075B4B">
        <w:trPr>
          <w:trHeight w:val="1014"/>
        </w:trPr>
        <w:tc>
          <w:tcPr>
            <w:tcW w:w="9236" w:type="dxa"/>
            <w:gridSpan w:val="4"/>
          </w:tcPr>
          <w:p w14:paraId="1165F607"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RIESGOS:</w:t>
            </w:r>
          </w:p>
          <w:p w14:paraId="0F9C2D9B" w14:textId="77777777" w:rsidR="00E34041" w:rsidRDefault="00E34041"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al mes de pago de cada propietario.</w:t>
            </w:r>
          </w:p>
        </w:tc>
      </w:tr>
      <w:tr w:rsidR="00E34041" w14:paraId="4CAEB07A" w14:textId="77777777" w:rsidTr="00075B4B">
        <w:trPr>
          <w:trHeight w:val="744"/>
        </w:trPr>
        <w:tc>
          <w:tcPr>
            <w:tcW w:w="9236" w:type="dxa"/>
            <w:gridSpan w:val="4"/>
          </w:tcPr>
          <w:p w14:paraId="7182D90E"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43CDE3F3" w14:textId="77777777" w:rsidR="00E34041" w:rsidRDefault="00E34041" w:rsidP="00D33B7F">
            <w:pPr>
              <w:pStyle w:val="Prrafodelista"/>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E34041" w14:paraId="252BD665" w14:textId="77777777" w:rsidTr="00075B4B">
        <w:trPr>
          <w:trHeight w:val="609"/>
        </w:trPr>
        <w:tc>
          <w:tcPr>
            <w:tcW w:w="9236" w:type="dxa"/>
            <w:gridSpan w:val="4"/>
          </w:tcPr>
          <w:p w14:paraId="64B511EF"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17DE0F5" w14:textId="77777777" w:rsidR="00E34041" w:rsidRDefault="00E34041" w:rsidP="00D33B7F">
            <w:pPr>
              <w:pStyle w:val="Prrafodelista"/>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14654BA5" w14:textId="77777777" w:rsidR="00430588" w:rsidRDefault="00430588" w:rsidP="00A3332F"/>
    <w:p w14:paraId="22211986" w14:textId="77777777" w:rsidR="00E34041" w:rsidRDefault="00E34041" w:rsidP="00A3332F"/>
    <w:p w14:paraId="02C6BED7" w14:textId="77777777" w:rsidR="00E34041" w:rsidRDefault="00E34041"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22478E" w14:paraId="38EF894B" w14:textId="77777777" w:rsidTr="00075B4B">
        <w:tc>
          <w:tcPr>
            <w:tcW w:w="4366" w:type="dxa"/>
            <w:gridSpan w:val="2"/>
            <w:shd w:val="clear" w:color="auto" w:fill="D9D9D9" w:themeFill="background1" w:themeFillShade="D9"/>
          </w:tcPr>
          <w:p w14:paraId="5DE2241C"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47903285" w14:textId="77777777" w:rsidR="0022478E" w:rsidRDefault="0022478E" w:rsidP="00075B4B">
            <w:pPr>
              <w:rPr>
                <w:rFonts w:ascii="Calibri" w:hAnsi="Calibri" w:cs="Calibri"/>
                <w:b/>
                <w:bCs/>
                <w:color w:val="0070C0"/>
              </w:rPr>
            </w:pPr>
            <w:r w:rsidRPr="638C2365">
              <w:rPr>
                <w:rFonts w:ascii="Calibri" w:hAnsi="Calibri" w:cs="Calibri"/>
                <w:b/>
                <w:bCs/>
                <w:color w:val="000000" w:themeColor="text1"/>
              </w:rPr>
              <w:t>CU-12</w:t>
            </w:r>
          </w:p>
        </w:tc>
        <w:tc>
          <w:tcPr>
            <w:tcW w:w="4870" w:type="dxa"/>
            <w:gridSpan w:val="2"/>
            <w:shd w:val="clear" w:color="auto" w:fill="D9D9D9" w:themeFill="background1" w:themeFillShade="D9"/>
          </w:tcPr>
          <w:p w14:paraId="01EEE4D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NOMBRE:</w:t>
            </w:r>
          </w:p>
          <w:p w14:paraId="44CD1139" w14:textId="77777777" w:rsidR="0022478E" w:rsidRDefault="0022478E" w:rsidP="00075B4B">
            <w:pPr>
              <w:spacing w:line="259" w:lineRule="auto"/>
              <w:rPr>
                <w:rFonts w:asciiTheme="minorHAnsi" w:hAnsiTheme="minorHAnsi" w:cstheme="minorBidi"/>
                <w:b/>
                <w:bCs/>
                <w:i/>
                <w:iCs/>
              </w:rPr>
            </w:pPr>
            <w:r w:rsidRPr="638C2365">
              <w:rPr>
                <w:rFonts w:asciiTheme="minorHAnsi" w:hAnsiTheme="minorHAnsi" w:cstheme="minorBidi"/>
                <w:b/>
                <w:bCs/>
                <w:i/>
                <w:iCs/>
              </w:rPr>
              <w:t xml:space="preserve">Generación de reporte por transacción </w:t>
            </w:r>
          </w:p>
          <w:p w14:paraId="0A1A95BF" w14:textId="77777777" w:rsidR="0022478E" w:rsidRDefault="0022478E" w:rsidP="00075B4B">
            <w:pPr>
              <w:spacing w:line="259" w:lineRule="auto"/>
              <w:rPr>
                <w:rFonts w:ascii="Calibri" w:eastAsia="Arial Unicode MS" w:hAnsi="Calibri" w:cs="Calibri"/>
                <w:color w:val="000000" w:themeColor="text1"/>
              </w:rPr>
            </w:pPr>
          </w:p>
        </w:tc>
      </w:tr>
      <w:tr w:rsidR="0022478E" w14:paraId="2B9543D9" w14:textId="77777777" w:rsidTr="00075B4B">
        <w:tc>
          <w:tcPr>
            <w:tcW w:w="6168" w:type="dxa"/>
            <w:gridSpan w:val="3"/>
          </w:tcPr>
          <w:p w14:paraId="5872D1F8"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47EDFB1F" w14:textId="77777777" w:rsidR="0022478E" w:rsidRDefault="0022478E"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0FC7C0E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PRIORIDAD:</w:t>
            </w:r>
          </w:p>
          <w:p w14:paraId="7D406CA7" w14:textId="77777777" w:rsidR="0022478E" w:rsidRDefault="0022478E"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22478E" w14:paraId="0902D498" w14:textId="77777777" w:rsidTr="00075B4B">
        <w:tc>
          <w:tcPr>
            <w:tcW w:w="9236" w:type="dxa"/>
            <w:gridSpan w:val="4"/>
          </w:tcPr>
          <w:p w14:paraId="1858950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959118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22478E" w14:paraId="65A48207" w14:textId="77777777" w:rsidTr="00075B4B">
        <w:tc>
          <w:tcPr>
            <w:tcW w:w="9236" w:type="dxa"/>
            <w:gridSpan w:val="4"/>
          </w:tcPr>
          <w:p w14:paraId="4CA28F8E"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136A073E" w14:textId="11DCE533" w:rsidR="0022478E" w:rsidRDefault="0022478E"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22478E" w14:paraId="0658EA63" w14:textId="77777777" w:rsidTr="00075B4B">
        <w:tc>
          <w:tcPr>
            <w:tcW w:w="9236" w:type="dxa"/>
            <w:gridSpan w:val="4"/>
          </w:tcPr>
          <w:p w14:paraId="731D42B2"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4494A60B" w14:textId="77777777" w:rsidR="0022478E" w:rsidRPr="00FF3754" w:rsidRDefault="0022478E"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5B2C5BF" w14:textId="77777777" w:rsidR="0022478E" w:rsidRDefault="0022478E" w:rsidP="00075B4B">
            <w:pPr>
              <w:rPr>
                <w:rFonts w:ascii="Calibri" w:eastAsia="Arial Unicode MS" w:hAnsi="Calibri" w:cs="Calibri"/>
                <w:i/>
                <w:iCs/>
                <w:color w:val="000000" w:themeColor="text1"/>
              </w:rPr>
            </w:pPr>
          </w:p>
        </w:tc>
      </w:tr>
      <w:tr w:rsidR="0022478E" w14:paraId="3204988F" w14:textId="77777777" w:rsidTr="00075B4B">
        <w:tc>
          <w:tcPr>
            <w:tcW w:w="9236" w:type="dxa"/>
            <w:gridSpan w:val="4"/>
          </w:tcPr>
          <w:p w14:paraId="1C247BB5" w14:textId="77777777" w:rsidR="0022478E" w:rsidRDefault="0022478E" w:rsidP="00075B4B">
            <w:pPr>
              <w:rPr>
                <w:rFonts w:ascii="Calibri" w:hAnsi="Calibri" w:cs="Calibri"/>
                <w:color w:val="000000" w:themeColor="text1"/>
                <w:lang w:eastAsia="es-ES"/>
              </w:rPr>
            </w:pPr>
            <w:r w:rsidRPr="638C2365">
              <w:rPr>
                <w:rFonts w:ascii="Calibri" w:hAnsi="Calibri" w:cs="Calibri"/>
                <w:b/>
                <w:bCs/>
                <w:color w:val="000000" w:themeColor="text1"/>
              </w:rPr>
              <w:lastRenderedPageBreak/>
              <w:t>DESCRIPCIÓN:</w:t>
            </w:r>
          </w:p>
          <w:p w14:paraId="3EAA9AE2" w14:textId="77777777" w:rsidR="0022478E" w:rsidRDefault="0022478E"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 xml:space="preserve"> El sistema se encargará de realizar el reporte de cada propietario con su respectivo número de cédula.</w:t>
            </w:r>
          </w:p>
        </w:tc>
      </w:tr>
      <w:tr w:rsidR="0022478E" w14:paraId="2362B5B8" w14:textId="77777777" w:rsidTr="00075B4B">
        <w:tc>
          <w:tcPr>
            <w:tcW w:w="9236" w:type="dxa"/>
            <w:gridSpan w:val="4"/>
            <w:tcBorders>
              <w:bottom w:val="single" w:sz="4" w:space="0" w:color="auto"/>
            </w:tcBorders>
          </w:tcPr>
          <w:p w14:paraId="755D723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NOTAS:</w:t>
            </w:r>
          </w:p>
          <w:p w14:paraId="1CF3F177" w14:textId="77777777" w:rsidR="0022478E" w:rsidRDefault="0022478E" w:rsidP="00D33B7F">
            <w:pPr>
              <w:pStyle w:val="Prrafodelista"/>
              <w:numPr>
                <w:ilvl w:val="0"/>
                <w:numId w:val="15"/>
              </w:numPr>
              <w:spacing w:line="259" w:lineRule="auto"/>
              <w:jc w:val="both"/>
              <w:rPr>
                <w:rFonts w:ascii="Calibri" w:eastAsia="Calibri" w:hAnsi="Calibri" w:cs="Calibri"/>
                <w:i/>
                <w:iCs/>
                <w:color w:val="000000" w:themeColor="text1"/>
              </w:rPr>
            </w:pPr>
            <w:r w:rsidRPr="40736652">
              <w:rPr>
                <w:rFonts w:ascii="Calibri" w:hAnsi="Calibri" w:cs="Calibri"/>
                <w:i/>
                <w:iCs/>
                <w:color w:val="000000" w:themeColor="text1"/>
              </w:rPr>
              <w:t>El sistema se encargará de realizar un informe de cada propietario en el cual se especifique el número de cédula, si pagó atrasado y también de los propietarios que tengan valores pagados con anticipo.</w:t>
            </w:r>
          </w:p>
          <w:p w14:paraId="55832657" w14:textId="77777777" w:rsidR="0022478E" w:rsidRDefault="0022478E" w:rsidP="00075B4B">
            <w:pPr>
              <w:pStyle w:val="Prrafodelista"/>
              <w:spacing w:line="259" w:lineRule="auto"/>
              <w:ind w:left="360"/>
              <w:rPr>
                <w:rFonts w:ascii="Calibri" w:hAnsi="Calibri" w:cs="Calibri"/>
                <w:i/>
                <w:iCs/>
                <w:color w:val="000000" w:themeColor="text1"/>
              </w:rPr>
            </w:pPr>
          </w:p>
        </w:tc>
      </w:tr>
      <w:tr w:rsidR="0022478E" w14:paraId="270E9D27" w14:textId="77777777" w:rsidTr="00075B4B">
        <w:trPr>
          <w:trHeight w:val="345"/>
        </w:trPr>
        <w:tc>
          <w:tcPr>
            <w:tcW w:w="9236" w:type="dxa"/>
            <w:gridSpan w:val="4"/>
            <w:tcBorders>
              <w:bottom w:val="single" w:sz="4" w:space="0" w:color="auto"/>
            </w:tcBorders>
            <w:shd w:val="clear" w:color="auto" w:fill="D9D9D9" w:themeFill="background1" w:themeFillShade="D9"/>
          </w:tcPr>
          <w:p w14:paraId="1CE20CB7"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22478E" w14:paraId="22013071" w14:textId="77777777" w:rsidTr="00075B4B">
        <w:trPr>
          <w:trHeight w:val="1674"/>
        </w:trPr>
        <w:tc>
          <w:tcPr>
            <w:tcW w:w="1129" w:type="dxa"/>
            <w:tcBorders>
              <w:bottom w:val="single" w:sz="4" w:space="0" w:color="auto"/>
            </w:tcBorders>
          </w:tcPr>
          <w:p w14:paraId="76AF9E62" w14:textId="77777777" w:rsidR="0022478E" w:rsidRDefault="0022478E"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4A5BFECD"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los propietarios con su número de cedula, atrasos en pagos, y pagos por anticipo</w:t>
            </w:r>
          </w:p>
          <w:p w14:paraId="464AD936"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407BC52F"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67486A5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6025B798" w14:textId="77777777" w:rsidR="0022478E" w:rsidRDefault="0022478E"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los propietarios con su número de cedula, atrasos en pagos, y pagos por anticipo de forma correcta.</w:t>
            </w:r>
          </w:p>
        </w:tc>
      </w:tr>
      <w:tr w:rsidR="0022478E" w14:paraId="35581ABD" w14:textId="77777777" w:rsidTr="00075B4B">
        <w:trPr>
          <w:trHeight w:val="1674"/>
        </w:trPr>
        <w:tc>
          <w:tcPr>
            <w:tcW w:w="1129" w:type="dxa"/>
            <w:tcBorders>
              <w:bottom w:val="single" w:sz="4" w:space="0" w:color="auto"/>
            </w:tcBorders>
          </w:tcPr>
          <w:p w14:paraId="22AC19F2" w14:textId="77777777" w:rsidR="0022478E" w:rsidRDefault="0022478E"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F6C29E9" w14:textId="77777777" w:rsidR="0022478E" w:rsidRDefault="0022478E"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3390B70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los propietarios con su número de cedula, atrasos en pagos, y pagos por anticipo.</w:t>
            </w:r>
          </w:p>
          <w:p w14:paraId="51CB144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6D70971"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32921FB9"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2AD7D6C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los propietarios con su número de cedula, atrasos en pagos, y pagos por anticipo de forma correcta.</w:t>
            </w:r>
          </w:p>
        </w:tc>
      </w:tr>
      <w:tr w:rsidR="0022478E" w14:paraId="1B714C30" w14:textId="77777777" w:rsidTr="00075B4B">
        <w:tc>
          <w:tcPr>
            <w:tcW w:w="9236" w:type="dxa"/>
            <w:gridSpan w:val="4"/>
          </w:tcPr>
          <w:p w14:paraId="10069B35"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687CEBDC" w14:textId="77777777" w:rsidR="0022478E" w:rsidRPr="00FF3754" w:rsidRDefault="0022478E"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22478E" w14:paraId="594F319F" w14:textId="77777777" w:rsidTr="00075B4B">
        <w:trPr>
          <w:trHeight w:val="1014"/>
        </w:trPr>
        <w:tc>
          <w:tcPr>
            <w:tcW w:w="9236" w:type="dxa"/>
            <w:gridSpan w:val="4"/>
          </w:tcPr>
          <w:p w14:paraId="64848B2D"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RIESGOS:</w:t>
            </w:r>
          </w:p>
          <w:p w14:paraId="4BDC30F6" w14:textId="77777777" w:rsidR="0022478E" w:rsidRDefault="0022478E"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 las fechas en las que el propietario realizo el pago.</w:t>
            </w:r>
          </w:p>
        </w:tc>
      </w:tr>
      <w:tr w:rsidR="0022478E" w14:paraId="0278F3D3" w14:textId="77777777" w:rsidTr="00075B4B">
        <w:trPr>
          <w:trHeight w:val="744"/>
        </w:trPr>
        <w:tc>
          <w:tcPr>
            <w:tcW w:w="9236" w:type="dxa"/>
            <w:gridSpan w:val="4"/>
          </w:tcPr>
          <w:p w14:paraId="4E2F7BF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0EB2F54B" w14:textId="77777777" w:rsidR="0022478E" w:rsidRDefault="0022478E" w:rsidP="00D33B7F">
            <w:pPr>
              <w:pStyle w:val="Prrafodelista"/>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22478E" w14:paraId="233658E5" w14:textId="77777777" w:rsidTr="00075B4B">
        <w:trPr>
          <w:trHeight w:val="609"/>
        </w:trPr>
        <w:tc>
          <w:tcPr>
            <w:tcW w:w="9236" w:type="dxa"/>
            <w:gridSpan w:val="4"/>
          </w:tcPr>
          <w:p w14:paraId="752E944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6FA8112" w14:textId="77777777" w:rsidR="0022478E" w:rsidRDefault="0022478E" w:rsidP="00D33B7F">
            <w:pPr>
              <w:pStyle w:val="Prrafodelista"/>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4B985CDD" w14:textId="77777777" w:rsidR="004138F2" w:rsidRDefault="004138F2" w:rsidP="004138F2">
      <w:pPr>
        <w:pStyle w:val="Ttulo2"/>
        <w:ind w:left="1418"/>
        <w:rPr>
          <w:rFonts w:ascii="Calibri" w:hAnsi="Calibri" w:cs="Book Antiqua"/>
          <w:i w:val="0"/>
          <w:sz w:val="24"/>
        </w:rPr>
      </w:pPr>
      <w:bookmarkStart w:id="47" w:name="_Toc34121078"/>
      <w:bookmarkStart w:id="48" w:name="_Toc44907577"/>
      <w:bookmarkStart w:id="49" w:name="_Toc202244544"/>
      <w:bookmarkStart w:id="50" w:name="_Toc391994524"/>
      <w:bookmarkStart w:id="51" w:name="_Toc59650553"/>
    </w:p>
    <w:p w14:paraId="495D2312" w14:textId="77777777" w:rsidR="004138F2" w:rsidRDefault="004138F2" w:rsidP="004138F2"/>
    <w:p w14:paraId="397DA688" w14:textId="77777777" w:rsidR="004138F2" w:rsidRDefault="004138F2" w:rsidP="004138F2"/>
    <w:p w14:paraId="2373E657" w14:textId="77777777" w:rsidR="004138F2" w:rsidRDefault="004138F2" w:rsidP="004138F2"/>
    <w:p w14:paraId="49759192" w14:textId="77777777" w:rsidR="004138F2" w:rsidRDefault="004138F2" w:rsidP="004138F2"/>
    <w:p w14:paraId="49871498" w14:textId="77777777" w:rsidR="004138F2" w:rsidRDefault="004138F2" w:rsidP="004138F2"/>
    <w:p w14:paraId="24F51CE1" w14:textId="77777777" w:rsidR="004138F2" w:rsidRDefault="004138F2" w:rsidP="004138F2"/>
    <w:p w14:paraId="3D3DA74A" w14:textId="77777777" w:rsidR="004138F2" w:rsidRDefault="004138F2" w:rsidP="004138F2"/>
    <w:p w14:paraId="344D4CF3" w14:textId="77777777" w:rsidR="004138F2" w:rsidRDefault="004138F2" w:rsidP="004138F2"/>
    <w:p w14:paraId="1D862DFE" w14:textId="77777777" w:rsidR="004138F2" w:rsidRDefault="004138F2" w:rsidP="004138F2"/>
    <w:p w14:paraId="5AEB9C22" w14:textId="77777777" w:rsidR="004138F2" w:rsidRDefault="004138F2" w:rsidP="004138F2"/>
    <w:p w14:paraId="56ED4A19" w14:textId="77777777" w:rsidR="004138F2" w:rsidRDefault="004138F2" w:rsidP="004138F2"/>
    <w:p w14:paraId="0C652529" w14:textId="77777777" w:rsidR="004138F2" w:rsidRDefault="004138F2" w:rsidP="004138F2"/>
    <w:p w14:paraId="2454BDD6" w14:textId="719DBE3F" w:rsidR="00C67250" w:rsidRDefault="00C67250" w:rsidP="00D33B7F">
      <w:pPr>
        <w:pStyle w:val="Ttulo2"/>
        <w:numPr>
          <w:ilvl w:val="1"/>
          <w:numId w:val="19"/>
        </w:numPr>
        <w:ind w:left="1418"/>
        <w:rPr>
          <w:rFonts w:ascii="Calibri" w:hAnsi="Calibri" w:cs="Book Antiqua"/>
          <w:i w:val="0"/>
          <w:sz w:val="24"/>
        </w:rPr>
      </w:pPr>
      <w:r w:rsidRPr="00C95560">
        <w:rPr>
          <w:rFonts w:ascii="Calibri" w:hAnsi="Calibri" w:cs="Book Antiqua"/>
          <w:i w:val="0"/>
          <w:sz w:val="24"/>
        </w:rPr>
        <w:t>Vista Funcional</w:t>
      </w:r>
      <w:bookmarkEnd w:id="47"/>
      <w:bookmarkEnd w:id="48"/>
      <w:bookmarkEnd w:id="49"/>
      <w:bookmarkEnd w:id="50"/>
      <w:bookmarkEnd w:id="51"/>
    </w:p>
    <w:p w14:paraId="620388E4" w14:textId="77777777" w:rsidR="00C67250" w:rsidRDefault="00C67250" w:rsidP="00D33B7F">
      <w:pPr>
        <w:pStyle w:val="Ttulo3"/>
        <w:numPr>
          <w:ilvl w:val="2"/>
          <w:numId w:val="19"/>
        </w:numPr>
        <w:ind w:left="1701"/>
        <w:rPr>
          <w:rFonts w:ascii="Calibri" w:hAnsi="Calibri" w:cs="Calibri"/>
          <w:sz w:val="24"/>
          <w:szCs w:val="24"/>
        </w:rPr>
      </w:pPr>
      <w:bookmarkStart w:id="52" w:name="_Toc384647739"/>
      <w:bookmarkStart w:id="53" w:name="_Toc384653941"/>
      <w:bookmarkStart w:id="54" w:name="_Toc384654440"/>
      <w:bookmarkStart w:id="55" w:name="_Toc391994525"/>
      <w:bookmarkStart w:id="56" w:name="_Toc56989741"/>
      <w:bookmarkStart w:id="57" w:name="_Toc56990437"/>
      <w:bookmarkStart w:id="58" w:name="_Toc56990504"/>
      <w:bookmarkStart w:id="59" w:name="_Toc56990583"/>
      <w:bookmarkStart w:id="60" w:name="_Toc56990884"/>
      <w:bookmarkStart w:id="61" w:name="_Toc56990973"/>
      <w:bookmarkStart w:id="62" w:name="_Toc56991136"/>
      <w:bookmarkStart w:id="63" w:name="_Toc56991203"/>
      <w:bookmarkStart w:id="64" w:name="_Toc56991270"/>
      <w:bookmarkStart w:id="65" w:name="_Toc44907578"/>
      <w:bookmarkStart w:id="66" w:name="ModelodeAnalisis"/>
      <w:bookmarkStart w:id="67" w:name="_Toc202244545"/>
      <w:bookmarkStart w:id="68" w:name="_Toc391994528"/>
      <w:bookmarkStart w:id="69" w:name="_Toc59650554"/>
      <w:bookmarkStart w:id="70" w:name="_Toc34121079"/>
      <w:bookmarkStart w:id="71" w:name="_Hlk59918498"/>
      <w:bookmarkEnd w:id="52"/>
      <w:bookmarkEnd w:id="53"/>
      <w:bookmarkEnd w:id="54"/>
      <w:bookmarkEnd w:id="55"/>
      <w:bookmarkEnd w:id="56"/>
      <w:bookmarkEnd w:id="57"/>
      <w:bookmarkEnd w:id="58"/>
      <w:bookmarkEnd w:id="59"/>
      <w:bookmarkEnd w:id="60"/>
      <w:bookmarkEnd w:id="61"/>
      <w:bookmarkEnd w:id="62"/>
      <w:bookmarkEnd w:id="63"/>
      <w:bookmarkEnd w:id="64"/>
      <w:r w:rsidRPr="00A96743">
        <w:rPr>
          <w:rFonts w:ascii="Calibri" w:hAnsi="Calibri" w:cs="Calibri"/>
          <w:sz w:val="24"/>
          <w:szCs w:val="24"/>
        </w:rPr>
        <w:t>Modelo de Análisis</w:t>
      </w:r>
      <w:bookmarkEnd w:id="65"/>
      <w:bookmarkEnd w:id="66"/>
      <w:bookmarkEnd w:id="67"/>
      <w:bookmarkEnd w:id="68"/>
      <w:bookmarkEnd w:id="69"/>
      <w:r w:rsidRPr="00A96743">
        <w:rPr>
          <w:rFonts w:ascii="Calibri" w:hAnsi="Calibri" w:cs="Calibri"/>
          <w:sz w:val="24"/>
          <w:szCs w:val="24"/>
        </w:rPr>
        <w:t xml:space="preserve"> </w:t>
      </w:r>
      <w:bookmarkEnd w:id="70"/>
    </w:p>
    <w:p w14:paraId="55BAB7A0" w14:textId="77777777" w:rsidR="001916DA" w:rsidRPr="001916DA" w:rsidRDefault="001916DA" w:rsidP="001916DA"/>
    <w:p w14:paraId="4BB738C3" w14:textId="77777777" w:rsidR="00656783" w:rsidRDefault="00656783" w:rsidP="00656783">
      <w:pPr>
        <w:ind w:left="993"/>
        <w:rPr>
          <w:rFonts w:ascii="Calibri" w:hAnsi="Calibri" w:cs="Book Antiqua"/>
          <w:b/>
          <w:bCs/>
          <w:u w:val="single"/>
        </w:rPr>
      </w:pPr>
      <w:r w:rsidRPr="7EE2EA48">
        <w:rPr>
          <w:rFonts w:ascii="Calibri" w:hAnsi="Calibri" w:cs="Book Antiqua"/>
          <w:b/>
          <w:bCs/>
          <w:u w:val="single"/>
        </w:rPr>
        <w:t>CU1: Actualizar datos del Propietario</w:t>
      </w:r>
    </w:p>
    <w:p w14:paraId="4F095CE4"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476"/>
        <w:gridCol w:w="6152"/>
      </w:tblGrid>
      <w:tr w:rsidR="00656783" w14:paraId="73449BB0" w14:textId="77777777" w:rsidTr="001916DA">
        <w:trPr>
          <w:jc w:val="center"/>
        </w:trPr>
        <w:tc>
          <w:tcPr>
            <w:tcW w:w="1805" w:type="pct"/>
            <w:shd w:val="clear" w:color="auto" w:fill="DBDBDB" w:themeFill="accent3" w:themeFillTint="66"/>
          </w:tcPr>
          <w:p w14:paraId="353D7EAE" w14:textId="77777777" w:rsidR="00656783" w:rsidRDefault="00656783" w:rsidP="00075B4B">
            <w:pPr>
              <w:rPr>
                <w:rFonts w:ascii="Calibri" w:hAnsi="Calibri" w:cs="Book Antiqua"/>
                <w:b/>
                <w:bCs/>
                <w:i/>
                <w:iCs/>
              </w:rPr>
            </w:pPr>
            <w:r w:rsidRPr="7EE2EA48">
              <w:rPr>
                <w:rFonts w:ascii="Calibri" w:hAnsi="Calibri" w:cs="Book Antiqua"/>
                <w:b/>
                <w:bCs/>
                <w:i/>
                <w:iCs/>
              </w:rPr>
              <w:t>ID Ref:</w:t>
            </w:r>
          </w:p>
        </w:tc>
        <w:tc>
          <w:tcPr>
            <w:tcW w:w="3195" w:type="pct"/>
          </w:tcPr>
          <w:p w14:paraId="1331A99D" w14:textId="77777777" w:rsidR="00656783" w:rsidRDefault="00656783" w:rsidP="00075B4B">
            <w:pPr>
              <w:ind w:left="13"/>
              <w:rPr>
                <w:rFonts w:ascii="Calibri" w:hAnsi="Calibri" w:cs="Book Antiqua"/>
                <w:i/>
                <w:iCs/>
              </w:rPr>
            </w:pPr>
            <w:r w:rsidRPr="7EE2EA48">
              <w:rPr>
                <w:rFonts w:ascii="Calibri" w:hAnsi="Calibri" w:cs="Book Antiqua"/>
                <w:i/>
                <w:iCs/>
              </w:rPr>
              <w:t>DG-1</w:t>
            </w:r>
          </w:p>
        </w:tc>
      </w:tr>
      <w:tr w:rsidR="00656783" w14:paraId="27EA96B1" w14:textId="77777777" w:rsidTr="001916DA">
        <w:trPr>
          <w:trHeight w:val="375"/>
          <w:jc w:val="center"/>
        </w:trPr>
        <w:tc>
          <w:tcPr>
            <w:tcW w:w="1805" w:type="pct"/>
            <w:shd w:val="clear" w:color="auto" w:fill="DBDBDB" w:themeFill="accent3" w:themeFillTint="66"/>
          </w:tcPr>
          <w:p w14:paraId="2A159CDC"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95" w:type="pct"/>
          </w:tcPr>
          <w:p w14:paraId="1A2F6962" w14:textId="77777777" w:rsidR="00656783" w:rsidRDefault="00656783" w:rsidP="00075B4B">
            <w:pPr>
              <w:spacing w:line="259" w:lineRule="auto"/>
            </w:pPr>
            <w:r w:rsidRPr="7EE2EA48">
              <w:rPr>
                <w:rFonts w:ascii="Calibri" w:eastAsia="Arial Unicode MS" w:hAnsi="Calibri" w:cs="Calibri"/>
              </w:rPr>
              <w:t>Actualizar datos del Propietario</w:t>
            </w:r>
          </w:p>
        </w:tc>
      </w:tr>
      <w:tr w:rsidR="00656783" w14:paraId="73AE9B87" w14:textId="77777777" w:rsidTr="001916DA">
        <w:trPr>
          <w:jc w:val="center"/>
        </w:trPr>
        <w:tc>
          <w:tcPr>
            <w:tcW w:w="1805" w:type="pct"/>
            <w:shd w:val="clear" w:color="auto" w:fill="DBDBDB" w:themeFill="accent3" w:themeFillTint="66"/>
          </w:tcPr>
          <w:p w14:paraId="6DA3BFB7" w14:textId="77777777" w:rsidR="00656783" w:rsidRDefault="00656783" w:rsidP="00075B4B">
            <w:pPr>
              <w:rPr>
                <w:rFonts w:ascii="Calibri" w:hAnsi="Calibri" w:cs="Book Antiqua"/>
                <w:b/>
                <w:bCs/>
                <w:i/>
                <w:iCs/>
              </w:rPr>
            </w:pPr>
            <w:r w:rsidRPr="7EE2EA48">
              <w:rPr>
                <w:rFonts w:ascii="Calibri" w:hAnsi="Calibri" w:cs="Book Antiqua"/>
                <w:b/>
                <w:bCs/>
                <w:i/>
                <w:iCs/>
              </w:rPr>
              <w:t>Reqs. asociados:</w:t>
            </w:r>
          </w:p>
        </w:tc>
        <w:tc>
          <w:tcPr>
            <w:tcW w:w="3195" w:type="pct"/>
          </w:tcPr>
          <w:p w14:paraId="3DFED142" w14:textId="77777777" w:rsidR="00656783" w:rsidRDefault="00656783" w:rsidP="00075B4B">
            <w:pPr>
              <w:rPr>
                <w:rFonts w:ascii="Calibri" w:hAnsi="Calibri" w:cs="Book Antiqua"/>
                <w:i/>
                <w:iCs/>
              </w:rPr>
            </w:pPr>
            <w:r w:rsidRPr="7EE2EA48">
              <w:rPr>
                <w:rFonts w:ascii="Calibri" w:hAnsi="Calibri" w:cs="Book Antiqua"/>
                <w:i/>
                <w:iCs/>
              </w:rPr>
              <w:t xml:space="preserve">RF 4.1.1, RF 4.1.3 </w:t>
            </w:r>
          </w:p>
        </w:tc>
      </w:tr>
      <w:tr w:rsidR="00656783" w14:paraId="0382B010" w14:textId="77777777" w:rsidTr="001916DA">
        <w:trPr>
          <w:jc w:val="center"/>
        </w:trPr>
        <w:tc>
          <w:tcPr>
            <w:tcW w:w="1805" w:type="pct"/>
            <w:shd w:val="clear" w:color="auto" w:fill="DBDBDB" w:themeFill="accent3" w:themeFillTint="66"/>
          </w:tcPr>
          <w:p w14:paraId="0C917FFC"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95" w:type="pct"/>
          </w:tcPr>
          <w:p w14:paraId="44E7966D"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25F915E3" w14:textId="77777777" w:rsidTr="001916DA">
        <w:trPr>
          <w:jc w:val="center"/>
        </w:trPr>
        <w:tc>
          <w:tcPr>
            <w:tcW w:w="1805" w:type="pct"/>
            <w:shd w:val="clear" w:color="auto" w:fill="DBDBDB" w:themeFill="accent3" w:themeFillTint="66"/>
          </w:tcPr>
          <w:p w14:paraId="47A90ED5"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95" w:type="pct"/>
          </w:tcPr>
          <w:p w14:paraId="3BAAE3FC"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5FC9690C" w14:textId="77777777" w:rsidR="00656783" w:rsidRDefault="00656783" w:rsidP="00656783"/>
    <w:p w14:paraId="4CCFEB6B" w14:textId="77777777" w:rsidR="00656783" w:rsidRDefault="00656783" w:rsidP="00656783">
      <w:pPr>
        <w:jc w:val="center"/>
      </w:pPr>
      <w:r>
        <w:rPr>
          <w:noProof/>
        </w:rPr>
        <w:drawing>
          <wp:inline distT="0" distB="0" distL="0" distR="0" wp14:anchorId="7B92C74B" wp14:editId="7111D2C7">
            <wp:extent cx="5268037" cy="3204722"/>
            <wp:effectExtent l="0" t="0" r="0" b="0"/>
            <wp:docPr id="724305440" name="Picture 72430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305440"/>
                    <pic:cNvPicPr/>
                  </pic:nvPicPr>
                  <pic:blipFill>
                    <a:blip r:embed="rId33">
                      <a:extLst>
                        <a:ext uri="{28A0092B-C50C-407E-A947-70E740481C1C}">
                          <a14:useLocalDpi xmlns:a14="http://schemas.microsoft.com/office/drawing/2010/main" val="0"/>
                        </a:ext>
                      </a:extLst>
                    </a:blip>
                    <a:stretch>
                      <a:fillRect/>
                    </a:stretch>
                  </pic:blipFill>
                  <pic:spPr>
                    <a:xfrm>
                      <a:off x="0" y="0"/>
                      <a:ext cx="5268037" cy="3204722"/>
                    </a:xfrm>
                    <a:prstGeom prst="rect">
                      <a:avLst/>
                    </a:prstGeom>
                  </pic:spPr>
                </pic:pic>
              </a:graphicData>
            </a:graphic>
          </wp:inline>
        </w:drawing>
      </w:r>
    </w:p>
    <w:p w14:paraId="1D2D1159" w14:textId="77777777" w:rsidR="00656783" w:rsidRDefault="00656783" w:rsidP="00656783">
      <w:pPr>
        <w:jc w:val="center"/>
      </w:pPr>
    </w:p>
    <w:p w14:paraId="5F873D96" w14:textId="77777777" w:rsidR="00F43783" w:rsidRPr="00F43783" w:rsidRDefault="00656783" w:rsidP="00F43783">
      <w:pPr>
        <w:jc w:val="center"/>
      </w:pPr>
      <w:r>
        <w:rPr>
          <w:noProof/>
        </w:rPr>
        <w:lastRenderedPageBreak/>
        <w:drawing>
          <wp:inline distT="0" distB="0" distL="0" distR="0" wp14:anchorId="68AA8F85" wp14:editId="14685D4C">
            <wp:extent cx="5158410" cy="2622884"/>
            <wp:effectExtent l="0" t="0" r="4445" b="6350"/>
            <wp:docPr id="176816349" name="Picture 17681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16349"/>
                    <pic:cNvPicPr/>
                  </pic:nvPicPr>
                  <pic:blipFill>
                    <a:blip r:embed="rId34">
                      <a:extLst>
                        <a:ext uri="{28A0092B-C50C-407E-A947-70E740481C1C}">
                          <a14:useLocalDpi xmlns:a14="http://schemas.microsoft.com/office/drawing/2010/main" val="0"/>
                        </a:ext>
                      </a:extLst>
                    </a:blip>
                    <a:stretch>
                      <a:fillRect/>
                    </a:stretch>
                  </pic:blipFill>
                  <pic:spPr>
                    <a:xfrm>
                      <a:off x="0" y="0"/>
                      <a:ext cx="5158410" cy="2622884"/>
                    </a:xfrm>
                    <a:prstGeom prst="rect">
                      <a:avLst/>
                    </a:prstGeom>
                  </pic:spPr>
                </pic:pic>
              </a:graphicData>
            </a:graphic>
          </wp:inline>
        </w:drawing>
      </w:r>
    </w:p>
    <w:p w14:paraId="0D4B9712" w14:textId="77777777" w:rsidR="004138F2" w:rsidRDefault="004138F2" w:rsidP="00656783">
      <w:pPr>
        <w:jc w:val="center"/>
      </w:pPr>
    </w:p>
    <w:p w14:paraId="739112A4" w14:textId="77777777" w:rsidR="00656783" w:rsidRDefault="00656783" w:rsidP="00656783">
      <w:pPr>
        <w:ind w:left="709"/>
        <w:rPr>
          <w:rFonts w:ascii="Calibri" w:hAnsi="Calibri" w:cs="Book Antiqua"/>
          <w:b/>
          <w:bCs/>
          <w:u w:val="single"/>
        </w:rPr>
      </w:pPr>
      <w:r w:rsidRPr="7EE2EA48">
        <w:rPr>
          <w:rFonts w:ascii="Calibri" w:hAnsi="Calibri" w:cs="Book Antiqua"/>
          <w:b/>
          <w:bCs/>
          <w:u w:val="single"/>
        </w:rPr>
        <w:t>CU</w:t>
      </w:r>
      <w:r>
        <w:rPr>
          <w:rFonts w:ascii="Calibri" w:hAnsi="Calibri" w:cs="Book Antiqua"/>
          <w:b/>
          <w:bCs/>
          <w:u w:val="single"/>
        </w:rPr>
        <w:t>2</w:t>
      </w:r>
      <w:r w:rsidRPr="7EE2EA48">
        <w:rPr>
          <w:rFonts w:ascii="Calibri" w:hAnsi="Calibri" w:cs="Book Antiqua"/>
          <w:b/>
          <w:bCs/>
          <w:u w:val="single"/>
        </w:rPr>
        <w:t xml:space="preserve">: </w:t>
      </w:r>
      <w:r w:rsidRPr="004B0FB7">
        <w:rPr>
          <w:rFonts w:ascii="Calibri" w:hAnsi="Calibri" w:cs="Book Antiqua"/>
          <w:b/>
          <w:bCs/>
          <w:u w:val="single"/>
        </w:rPr>
        <w:t>Actualizar Datos del Vehículo</w:t>
      </w:r>
    </w:p>
    <w:p w14:paraId="1F850A87"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637"/>
        <w:gridCol w:w="5991"/>
      </w:tblGrid>
      <w:tr w:rsidR="00656783" w14:paraId="6BD3602D" w14:textId="77777777" w:rsidTr="001916DA">
        <w:trPr>
          <w:jc w:val="center"/>
        </w:trPr>
        <w:tc>
          <w:tcPr>
            <w:tcW w:w="1889" w:type="pct"/>
            <w:shd w:val="clear" w:color="auto" w:fill="DBDBDB" w:themeFill="accent3" w:themeFillTint="66"/>
          </w:tcPr>
          <w:p w14:paraId="4DF194B7" w14:textId="77777777" w:rsidR="00656783" w:rsidRDefault="00656783" w:rsidP="00075B4B">
            <w:pPr>
              <w:rPr>
                <w:rFonts w:ascii="Calibri" w:hAnsi="Calibri" w:cs="Book Antiqua"/>
                <w:b/>
                <w:bCs/>
                <w:i/>
                <w:iCs/>
              </w:rPr>
            </w:pPr>
            <w:r w:rsidRPr="7EE2EA48">
              <w:rPr>
                <w:rFonts w:ascii="Calibri" w:hAnsi="Calibri" w:cs="Book Antiqua"/>
                <w:b/>
                <w:bCs/>
                <w:i/>
                <w:iCs/>
              </w:rPr>
              <w:t>ID Ref:</w:t>
            </w:r>
          </w:p>
        </w:tc>
        <w:tc>
          <w:tcPr>
            <w:tcW w:w="3111" w:type="pct"/>
          </w:tcPr>
          <w:p w14:paraId="47E308BF" w14:textId="77777777" w:rsidR="00656783" w:rsidRDefault="00656783" w:rsidP="00075B4B">
            <w:pPr>
              <w:ind w:left="13"/>
              <w:rPr>
                <w:rFonts w:ascii="Calibri" w:hAnsi="Calibri" w:cs="Book Antiqua"/>
                <w:i/>
                <w:iCs/>
              </w:rPr>
            </w:pPr>
            <w:r w:rsidRPr="7EE2EA48">
              <w:rPr>
                <w:rFonts w:ascii="Calibri" w:hAnsi="Calibri" w:cs="Book Antiqua"/>
                <w:i/>
                <w:iCs/>
              </w:rPr>
              <w:t>DG-</w:t>
            </w:r>
            <w:r>
              <w:rPr>
                <w:rFonts w:ascii="Calibri" w:hAnsi="Calibri" w:cs="Book Antiqua"/>
                <w:i/>
                <w:iCs/>
              </w:rPr>
              <w:t>2</w:t>
            </w:r>
          </w:p>
        </w:tc>
      </w:tr>
      <w:tr w:rsidR="00656783" w14:paraId="41E50EE5" w14:textId="77777777" w:rsidTr="001916DA">
        <w:trPr>
          <w:trHeight w:val="375"/>
          <w:jc w:val="center"/>
        </w:trPr>
        <w:tc>
          <w:tcPr>
            <w:tcW w:w="1889" w:type="pct"/>
            <w:shd w:val="clear" w:color="auto" w:fill="DBDBDB" w:themeFill="accent3" w:themeFillTint="66"/>
          </w:tcPr>
          <w:p w14:paraId="271D818E"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11" w:type="pct"/>
          </w:tcPr>
          <w:p w14:paraId="31FFEAF2" w14:textId="77777777" w:rsidR="00656783" w:rsidRPr="004B0FB7" w:rsidRDefault="00656783"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tc>
      </w:tr>
      <w:tr w:rsidR="00656783" w14:paraId="727624BF" w14:textId="77777777" w:rsidTr="001916DA">
        <w:trPr>
          <w:jc w:val="center"/>
        </w:trPr>
        <w:tc>
          <w:tcPr>
            <w:tcW w:w="1889" w:type="pct"/>
            <w:shd w:val="clear" w:color="auto" w:fill="DBDBDB" w:themeFill="accent3" w:themeFillTint="66"/>
          </w:tcPr>
          <w:p w14:paraId="0B793DE3" w14:textId="77777777" w:rsidR="00656783" w:rsidRDefault="00656783" w:rsidP="00075B4B">
            <w:pPr>
              <w:rPr>
                <w:rFonts w:ascii="Calibri" w:hAnsi="Calibri" w:cs="Book Antiqua"/>
                <w:b/>
                <w:bCs/>
                <w:i/>
                <w:iCs/>
              </w:rPr>
            </w:pPr>
            <w:r w:rsidRPr="7EE2EA48">
              <w:rPr>
                <w:rFonts w:ascii="Calibri" w:hAnsi="Calibri" w:cs="Book Antiqua"/>
                <w:b/>
                <w:bCs/>
                <w:i/>
                <w:iCs/>
              </w:rPr>
              <w:t>Reqs. asociados:</w:t>
            </w:r>
          </w:p>
        </w:tc>
        <w:tc>
          <w:tcPr>
            <w:tcW w:w="3111" w:type="pct"/>
          </w:tcPr>
          <w:p w14:paraId="4547E703" w14:textId="77777777" w:rsidR="00656783" w:rsidRDefault="00656783" w:rsidP="00075B4B">
            <w:pPr>
              <w:rPr>
                <w:rFonts w:ascii="Calibri" w:hAnsi="Calibri" w:cs="Book Antiqua"/>
                <w:i/>
                <w:iCs/>
              </w:rPr>
            </w:pPr>
            <w:r w:rsidRPr="7EE2EA48">
              <w:rPr>
                <w:rFonts w:ascii="Calibri" w:hAnsi="Calibri" w:cs="Book Antiqua"/>
                <w:i/>
                <w:iCs/>
              </w:rPr>
              <w:t>RF 4.1.</w:t>
            </w:r>
            <w:r>
              <w:rPr>
                <w:rFonts w:ascii="Calibri" w:hAnsi="Calibri" w:cs="Book Antiqua"/>
                <w:i/>
                <w:iCs/>
              </w:rPr>
              <w:t>4</w:t>
            </w:r>
          </w:p>
        </w:tc>
      </w:tr>
      <w:tr w:rsidR="00656783" w14:paraId="630DCF14" w14:textId="77777777" w:rsidTr="001916DA">
        <w:trPr>
          <w:jc w:val="center"/>
        </w:trPr>
        <w:tc>
          <w:tcPr>
            <w:tcW w:w="1889" w:type="pct"/>
            <w:shd w:val="clear" w:color="auto" w:fill="DBDBDB" w:themeFill="accent3" w:themeFillTint="66"/>
          </w:tcPr>
          <w:p w14:paraId="396C983E"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11" w:type="pct"/>
          </w:tcPr>
          <w:p w14:paraId="161948E2"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5F765B0" w14:textId="77777777" w:rsidTr="001916DA">
        <w:trPr>
          <w:jc w:val="center"/>
        </w:trPr>
        <w:tc>
          <w:tcPr>
            <w:tcW w:w="1889" w:type="pct"/>
            <w:shd w:val="clear" w:color="auto" w:fill="DBDBDB" w:themeFill="accent3" w:themeFillTint="66"/>
          </w:tcPr>
          <w:p w14:paraId="23CE2F53"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11" w:type="pct"/>
          </w:tcPr>
          <w:p w14:paraId="37FA3CB3"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4F04CF6D" w14:textId="77777777" w:rsidR="00656783" w:rsidRDefault="00656783" w:rsidP="00656783">
      <w:pPr>
        <w:rPr>
          <w:lang w:val="es-EC"/>
        </w:rPr>
      </w:pPr>
    </w:p>
    <w:p w14:paraId="0696752C" w14:textId="77777777" w:rsidR="00656783" w:rsidRDefault="00656783" w:rsidP="00656783">
      <w:pPr>
        <w:jc w:val="center"/>
        <w:rPr>
          <w:lang w:val="es-EC"/>
        </w:rPr>
      </w:pPr>
      <w:r>
        <w:rPr>
          <w:noProof/>
        </w:rPr>
        <w:drawing>
          <wp:inline distT="0" distB="0" distL="0" distR="0" wp14:anchorId="1FE64B29" wp14:editId="30BCDFFC">
            <wp:extent cx="4714505" cy="3716053"/>
            <wp:effectExtent l="0" t="0" r="0" b="0"/>
            <wp:docPr id="25" name="Imagen 25"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5">
                      <a:extLst>
                        <a:ext uri="{28A0092B-C50C-407E-A947-70E740481C1C}">
                          <a14:useLocalDpi xmlns:a14="http://schemas.microsoft.com/office/drawing/2010/main" val="0"/>
                        </a:ext>
                      </a:extLst>
                    </a:blip>
                    <a:stretch>
                      <a:fillRect/>
                    </a:stretch>
                  </pic:blipFill>
                  <pic:spPr>
                    <a:xfrm>
                      <a:off x="0" y="0"/>
                      <a:ext cx="4714505" cy="3716053"/>
                    </a:xfrm>
                    <a:prstGeom prst="rect">
                      <a:avLst/>
                    </a:prstGeom>
                  </pic:spPr>
                </pic:pic>
              </a:graphicData>
            </a:graphic>
          </wp:inline>
        </w:drawing>
      </w:r>
    </w:p>
    <w:p w14:paraId="5519D407" w14:textId="77777777" w:rsidR="00656783" w:rsidRPr="00A70638" w:rsidRDefault="00656783" w:rsidP="00656783">
      <w:pPr>
        <w:jc w:val="center"/>
        <w:rPr>
          <w:lang w:val="es-EC"/>
        </w:rPr>
      </w:pPr>
      <w:r>
        <w:rPr>
          <w:noProof/>
        </w:rPr>
        <w:lastRenderedPageBreak/>
        <w:drawing>
          <wp:inline distT="0" distB="0" distL="0" distR="0" wp14:anchorId="452792AE" wp14:editId="238D531F">
            <wp:extent cx="4676141" cy="3289465"/>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6">
                      <a:extLst>
                        <a:ext uri="{28A0092B-C50C-407E-A947-70E740481C1C}">
                          <a14:useLocalDpi xmlns:a14="http://schemas.microsoft.com/office/drawing/2010/main" val="0"/>
                        </a:ext>
                      </a:extLst>
                    </a:blip>
                    <a:stretch>
                      <a:fillRect/>
                    </a:stretch>
                  </pic:blipFill>
                  <pic:spPr>
                    <a:xfrm>
                      <a:off x="0" y="0"/>
                      <a:ext cx="4676141" cy="3289465"/>
                    </a:xfrm>
                    <a:prstGeom prst="rect">
                      <a:avLst/>
                    </a:prstGeom>
                  </pic:spPr>
                </pic:pic>
              </a:graphicData>
            </a:graphic>
          </wp:inline>
        </w:drawing>
      </w:r>
    </w:p>
    <w:p w14:paraId="01C80E63" w14:textId="77777777" w:rsidR="00656783" w:rsidRPr="0080174D" w:rsidRDefault="00656783" w:rsidP="00656783">
      <w:pPr>
        <w:ind w:left="993"/>
        <w:rPr>
          <w:rFonts w:ascii="Calibri" w:hAnsi="Calibri" w:cs="Book Antiqua"/>
          <w:b/>
          <w:u w:val="single"/>
        </w:rPr>
      </w:pPr>
      <w:r w:rsidRPr="7658A431">
        <w:rPr>
          <w:rFonts w:ascii="Calibri" w:hAnsi="Calibri" w:cs="Book Antiqua"/>
          <w:b/>
          <w:bCs/>
          <w:u w:val="single"/>
        </w:rPr>
        <w:t>CU3</w:t>
      </w:r>
      <w:r w:rsidRPr="5CCA62EB">
        <w:rPr>
          <w:rFonts w:ascii="Calibri" w:hAnsi="Calibri" w:cs="Book Antiqua"/>
          <w:b/>
          <w:bCs/>
          <w:u w:val="single"/>
        </w:rPr>
        <w:t xml:space="preserve">: </w:t>
      </w:r>
      <w:r>
        <w:rPr>
          <w:rFonts w:ascii="Calibri" w:hAnsi="Calibri" w:cs="Book Antiqua"/>
          <w:b/>
          <w:bCs/>
          <w:u w:val="single"/>
        </w:rPr>
        <w:t>Registrar nuevo</w:t>
      </w:r>
      <w:r w:rsidRPr="5CCA62EB">
        <w:rPr>
          <w:rFonts w:ascii="Calibri" w:hAnsi="Calibri" w:cs="Book Antiqua"/>
          <w:b/>
          <w:bCs/>
          <w:u w:val="single"/>
        </w:rPr>
        <w:t xml:space="preserve"> Funcionario</w:t>
      </w:r>
    </w:p>
    <w:p w14:paraId="72DCAD4D"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1"/>
        <w:gridCol w:w="5917"/>
      </w:tblGrid>
      <w:tr w:rsidR="00656783" w:rsidRPr="00B75B4C" w14:paraId="0CC80E9F" w14:textId="77777777" w:rsidTr="001916DA">
        <w:trPr>
          <w:jc w:val="center"/>
        </w:trPr>
        <w:tc>
          <w:tcPr>
            <w:tcW w:w="1927" w:type="pct"/>
            <w:shd w:val="clear" w:color="auto" w:fill="DBDBDB" w:themeFill="accent3" w:themeFillTint="66"/>
          </w:tcPr>
          <w:p w14:paraId="16F14BCD" w14:textId="77777777" w:rsidR="00656783" w:rsidRPr="004A43F6" w:rsidRDefault="00656783" w:rsidP="00075B4B">
            <w:pPr>
              <w:rPr>
                <w:rFonts w:ascii="Calibri" w:hAnsi="Calibri" w:cs="Book Antiqua"/>
                <w:b/>
                <w:i/>
              </w:rPr>
            </w:pPr>
            <w:r w:rsidRPr="004A43F6">
              <w:rPr>
                <w:rFonts w:ascii="Calibri" w:hAnsi="Calibri" w:cs="Book Antiqua"/>
                <w:b/>
                <w:i/>
              </w:rPr>
              <w:t>ID Ref:</w:t>
            </w:r>
          </w:p>
        </w:tc>
        <w:tc>
          <w:tcPr>
            <w:tcW w:w="3073" w:type="pct"/>
          </w:tcPr>
          <w:p w14:paraId="41F5C65F"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3</w:t>
            </w:r>
          </w:p>
        </w:tc>
      </w:tr>
      <w:tr w:rsidR="00656783" w:rsidRPr="00AE76E5" w14:paraId="6B808D49" w14:textId="77777777" w:rsidTr="001916DA">
        <w:trPr>
          <w:trHeight w:val="375"/>
          <w:jc w:val="center"/>
        </w:trPr>
        <w:tc>
          <w:tcPr>
            <w:tcW w:w="1927" w:type="pct"/>
            <w:shd w:val="clear" w:color="auto" w:fill="DBDBDB" w:themeFill="accent3" w:themeFillTint="66"/>
          </w:tcPr>
          <w:p w14:paraId="71E590A6"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073" w:type="pct"/>
          </w:tcPr>
          <w:p w14:paraId="0EEB1490"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Registrar nuevo</w:t>
            </w:r>
            <w:r w:rsidRPr="5CCA62EB">
              <w:rPr>
                <w:rFonts w:ascii="Calibri" w:eastAsia="Arial Unicode MS" w:hAnsi="Calibri" w:cs="Calibri"/>
              </w:rPr>
              <w:t xml:space="preserve"> Funcionario</w:t>
            </w:r>
          </w:p>
        </w:tc>
      </w:tr>
      <w:tr w:rsidR="00656783" w:rsidRPr="00AE76E5" w14:paraId="4E5FCA57" w14:textId="77777777" w:rsidTr="001916DA">
        <w:trPr>
          <w:jc w:val="center"/>
        </w:trPr>
        <w:tc>
          <w:tcPr>
            <w:tcW w:w="1927" w:type="pct"/>
            <w:shd w:val="clear" w:color="auto" w:fill="DBDBDB" w:themeFill="accent3" w:themeFillTint="66"/>
          </w:tcPr>
          <w:p w14:paraId="3DB91378" w14:textId="77777777" w:rsidR="00656783" w:rsidRPr="004A43F6" w:rsidRDefault="00656783" w:rsidP="00075B4B">
            <w:pPr>
              <w:rPr>
                <w:rFonts w:ascii="Calibri" w:hAnsi="Calibri" w:cs="Book Antiqua"/>
                <w:b/>
                <w:i/>
              </w:rPr>
            </w:pPr>
            <w:r w:rsidRPr="004A43F6">
              <w:rPr>
                <w:rFonts w:ascii="Calibri" w:hAnsi="Calibri" w:cs="Book Antiqua"/>
                <w:b/>
                <w:i/>
              </w:rPr>
              <w:t>Reqs. asociados:</w:t>
            </w:r>
          </w:p>
        </w:tc>
        <w:tc>
          <w:tcPr>
            <w:tcW w:w="3073" w:type="pct"/>
          </w:tcPr>
          <w:p w14:paraId="002CB671"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61EF67F8" w14:textId="77777777" w:rsidTr="001916DA">
        <w:trPr>
          <w:jc w:val="center"/>
        </w:trPr>
        <w:tc>
          <w:tcPr>
            <w:tcW w:w="1927" w:type="pct"/>
            <w:shd w:val="clear" w:color="auto" w:fill="DBDBDB" w:themeFill="accent3" w:themeFillTint="66"/>
          </w:tcPr>
          <w:p w14:paraId="4BE25BC6"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073" w:type="pct"/>
          </w:tcPr>
          <w:p w14:paraId="45E79FE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2DFD6083" w14:textId="77777777" w:rsidTr="001916DA">
        <w:trPr>
          <w:jc w:val="center"/>
        </w:trPr>
        <w:tc>
          <w:tcPr>
            <w:tcW w:w="1927" w:type="pct"/>
            <w:shd w:val="clear" w:color="auto" w:fill="DBDBDB" w:themeFill="accent3" w:themeFillTint="66"/>
          </w:tcPr>
          <w:p w14:paraId="38746E42"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073" w:type="pct"/>
          </w:tcPr>
          <w:p w14:paraId="65B6B9A8" w14:textId="77777777" w:rsidR="00656783" w:rsidRPr="004A43F6" w:rsidRDefault="00656783" w:rsidP="00075B4B">
            <w:pPr>
              <w:rPr>
                <w:rFonts w:ascii="Calibri" w:hAnsi="Calibri" w:cs="Book Antiqua"/>
                <w:i/>
              </w:rPr>
            </w:pPr>
            <w:r w:rsidRPr="5CCA62EB">
              <w:rPr>
                <w:rFonts w:ascii="Calibri" w:hAnsi="Calibri" w:cs="Book Antiqua"/>
                <w:i/>
                <w:iCs/>
              </w:rPr>
              <w:t>ES 1.</w:t>
            </w:r>
            <w:r>
              <w:rPr>
                <w:rFonts w:ascii="Calibri" w:hAnsi="Calibri" w:cs="Book Antiqua"/>
                <w:i/>
                <w:iCs/>
              </w:rPr>
              <w:t>1, ES 1.2, ES 1.3</w:t>
            </w:r>
          </w:p>
        </w:tc>
      </w:tr>
    </w:tbl>
    <w:p w14:paraId="6C6C4C71" w14:textId="77777777" w:rsidR="00656783" w:rsidRDefault="00656783" w:rsidP="00656783">
      <w:pPr>
        <w:jc w:val="center"/>
      </w:pPr>
      <w:r>
        <w:rPr>
          <w:noProof/>
        </w:rPr>
        <w:drawing>
          <wp:inline distT="0" distB="0" distL="0" distR="0" wp14:anchorId="31F16BBD" wp14:editId="73419DA2">
            <wp:extent cx="6123824" cy="27159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6123824" cy="2715904"/>
                    </a:xfrm>
                    <a:prstGeom prst="rect">
                      <a:avLst/>
                    </a:prstGeom>
                  </pic:spPr>
                </pic:pic>
              </a:graphicData>
            </a:graphic>
          </wp:inline>
        </w:drawing>
      </w:r>
    </w:p>
    <w:p w14:paraId="11BD7680" w14:textId="77777777" w:rsidR="00656783" w:rsidRDefault="00656783" w:rsidP="00656783">
      <w:pPr>
        <w:jc w:val="right"/>
      </w:pPr>
    </w:p>
    <w:p w14:paraId="2C77D242" w14:textId="77777777" w:rsidR="00656783" w:rsidRDefault="00656783" w:rsidP="00656783">
      <w:pPr>
        <w:jc w:val="center"/>
      </w:pPr>
      <w:r>
        <w:rPr>
          <w:noProof/>
        </w:rPr>
        <w:lastRenderedPageBreak/>
        <w:drawing>
          <wp:inline distT="0" distB="0" distL="0" distR="0" wp14:anchorId="5B34D5AC" wp14:editId="4A8739C8">
            <wp:extent cx="6176904" cy="346653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6176904" cy="3466532"/>
                    </a:xfrm>
                    <a:prstGeom prst="rect">
                      <a:avLst/>
                    </a:prstGeom>
                  </pic:spPr>
                </pic:pic>
              </a:graphicData>
            </a:graphic>
          </wp:inline>
        </w:drawing>
      </w:r>
    </w:p>
    <w:p w14:paraId="0BCA0BF1" w14:textId="77777777" w:rsidR="00656783" w:rsidRDefault="00656783" w:rsidP="00656783">
      <w:pPr>
        <w:jc w:val="right"/>
      </w:pPr>
    </w:p>
    <w:p w14:paraId="6138C77C" w14:textId="77777777" w:rsidR="00656783" w:rsidRDefault="00656783" w:rsidP="00656783">
      <w:pPr>
        <w:jc w:val="right"/>
      </w:pPr>
    </w:p>
    <w:p w14:paraId="5A49BCF5" w14:textId="77777777" w:rsidR="00656783" w:rsidRDefault="00656783" w:rsidP="00656783">
      <w:pPr>
        <w:jc w:val="right"/>
      </w:pPr>
    </w:p>
    <w:p w14:paraId="59E2E5D5" w14:textId="77777777" w:rsidR="00656783" w:rsidRDefault="00656783" w:rsidP="00656783">
      <w:pPr>
        <w:ind w:left="993"/>
        <w:rPr>
          <w:rFonts w:ascii="Calibri" w:hAnsi="Calibri" w:cs="Book Antiqua"/>
          <w:b/>
          <w:bCs/>
          <w:u w:val="single"/>
        </w:rPr>
      </w:pPr>
    </w:p>
    <w:p w14:paraId="14290D5A"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4</w:t>
      </w:r>
      <w:r w:rsidRPr="5CCA62EB">
        <w:rPr>
          <w:rFonts w:ascii="Calibri" w:hAnsi="Calibri" w:cs="Book Antiqua"/>
          <w:b/>
          <w:bCs/>
          <w:u w:val="single"/>
        </w:rPr>
        <w:t>: Autentificar Ingreso del funcionario</w:t>
      </w:r>
    </w:p>
    <w:p w14:paraId="05F1E43B"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416"/>
      </w:tblGrid>
      <w:tr w:rsidR="00656783" w:rsidRPr="00B75B4C" w14:paraId="57A87C13" w14:textId="77777777" w:rsidTr="001916DA">
        <w:trPr>
          <w:jc w:val="center"/>
        </w:trPr>
        <w:tc>
          <w:tcPr>
            <w:tcW w:w="1668" w:type="pct"/>
            <w:shd w:val="clear" w:color="auto" w:fill="DBDBDB" w:themeFill="accent3" w:themeFillTint="66"/>
          </w:tcPr>
          <w:p w14:paraId="2BCD5731" w14:textId="77777777" w:rsidR="00656783" w:rsidRPr="004A43F6" w:rsidRDefault="00656783" w:rsidP="00075B4B">
            <w:pPr>
              <w:rPr>
                <w:rFonts w:ascii="Calibri" w:hAnsi="Calibri" w:cs="Book Antiqua"/>
                <w:b/>
                <w:i/>
              </w:rPr>
            </w:pPr>
            <w:r w:rsidRPr="004A43F6">
              <w:rPr>
                <w:rFonts w:ascii="Calibri" w:hAnsi="Calibri" w:cs="Book Antiqua"/>
                <w:b/>
                <w:i/>
              </w:rPr>
              <w:t>ID Ref:</w:t>
            </w:r>
          </w:p>
        </w:tc>
        <w:tc>
          <w:tcPr>
            <w:tcW w:w="3332" w:type="pct"/>
          </w:tcPr>
          <w:p w14:paraId="7F96CFA2"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4</w:t>
            </w:r>
          </w:p>
        </w:tc>
      </w:tr>
      <w:tr w:rsidR="00656783" w:rsidRPr="00AE76E5" w14:paraId="22F5D748" w14:textId="77777777" w:rsidTr="001916DA">
        <w:trPr>
          <w:trHeight w:val="375"/>
          <w:jc w:val="center"/>
        </w:trPr>
        <w:tc>
          <w:tcPr>
            <w:tcW w:w="1668" w:type="pct"/>
            <w:shd w:val="clear" w:color="auto" w:fill="DBDBDB" w:themeFill="accent3" w:themeFillTint="66"/>
          </w:tcPr>
          <w:p w14:paraId="75ACD96A"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332" w:type="pct"/>
          </w:tcPr>
          <w:p w14:paraId="031DA2A9" w14:textId="77777777" w:rsidR="00656783" w:rsidRPr="00EA564A" w:rsidRDefault="00656783" w:rsidP="00075B4B">
            <w:pPr>
              <w:spacing w:line="259" w:lineRule="auto"/>
              <w:rPr>
                <w:rFonts w:ascii="Calibri" w:eastAsia="Arial Unicode MS" w:hAnsi="Calibri" w:cs="Calibri"/>
              </w:rPr>
            </w:pPr>
            <w:r w:rsidRPr="5CCA62EB">
              <w:rPr>
                <w:rFonts w:ascii="Calibri" w:eastAsia="Arial Unicode MS" w:hAnsi="Calibri" w:cs="Calibri"/>
              </w:rPr>
              <w:t>Autentificar ingreso del Funcionario</w:t>
            </w:r>
          </w:p>
        </w:tc>
      </w:tr>
      <w:tr w:rsidR="00656783" w:rsidRPr="00AE76E5" w14:paraId="45C0364C" w14:textId="77777777" w:rsidTr="001916DA">
        <w:trPr>
          <w:jc w:val="center"/>
        </w:trPr>
        <w:tc>
          <w:tcPr>
            <w:tcW w:w="1668" w:type="pct"/>
            <w:shd w:val="clear" w:color="auto" w:fill="DBDBDB" w:themeFill="accent3" w:themeFillTint="66"/>
          </w:tcPr>
          <w:p w14:paraId="4C50AD3D" w14:textId="77777777" w:rsidR="00656783" w:rsidRPr="004A43F6" w:rsidRDefault="00656783" w:rsidP="00075B4B">
            <w:pPr>
              <w:rPr>
                <w:rFonts w:ascii="Calibri" w:hAnsi="Calibri" w:cs="Book Antiqua"/>
                <w:b/>
                <w:i/>
              </w:rPr>
            </w:pPr>
            <w:r w:rsidRPr="004A43F6">
              <w:rPr>
                <w:rFonts w:ascii="Calibri" w:hAnsi="Calibri" w:cs="Book Antiqua"/>
                <w:b/>
                <w:i/>
              </w:rPr>
              <w:t>Reqs. asociados:</w:t>
            </w:r>
          </w:p>
        </w:tc>
        <w:tc>
          <w:tcPr>
            <w:tcW w:w="3332" w:type="pct"/>
          </w:tcPr>
          <w:p w14:paraId="4E12E3F6"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CE8609C" w14:textId="77777777" w:rsidTr="001916DA">
        <w:trPr>
          <w:jc w:val="center"/>
        </w:trPr>
        <w:tc>
          <w:tcPr>
            <w:tcW w:w="1668" w:type="pct"/>
            <w:shd w:val="clear" w:color="auto" w:fill="DBDBDB" w:themeFill="accent3" w:themeFillTint="66"/>
          </w:tcPr>
          <w:p w14:paraId="79EFEAF5"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332" w:type="pct"/>
          </w:tcPr>
          <w:p w14:paraId="0415A1A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EB8FC4E" w14:textId="77777777" w:rsidTr="001916DA">
        <w:trPr>
          <w:jc w:val="center"/>
        </w:trPr>
        <w:tc>
          <w:tcPr>
            <w:tcW w:w="1668" w:type="pct"/>
            <w:shd w:val="clear" w:color="auto" w:fill="DBDBDB" w:themeFill="accent3" w:themeFillTint="66"/>
          </w:tcPr>
          <w:p w14:paraId="09CF16B1"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332" w:type="pct"/>
          </w:tcPr>
          <w:p w14:paraId="68A64BDB"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29B41DD2" w14:textId="3D99E879" w:rsidR="00656783" w:rsidRDefault="00861D98" w:rsidP="00861D98">
      <w:pPr>
        <w:ind w:left="993"/>
        <w:jc w:val="center"/>
        <w:rPr>
          <w:rFonts w:ascii="Calibri" w:hAnsi="Calibri" w:cs="Book Antiqua"/>
          <w:i/>
          <w:iCs/>
          <w:color w:val="595959" w:themeColor="text1" w:themeTint="A6"/>
        </w:rPr>
      </w:pPr>
      <w:r>
        <w:rPr>
          <w:noProof/>
        </w:rPr>
        <w:drawing>
          <wp:inline distT="0" distB="0" distL="0" distR="0" wp14:anchorId="0187A3AE" wp14:editId="2938F0CC">
            <wp:extent cx="5184474" cy="29760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9">
                      <a:extLst>
                        <a:ext uri="{28A0092B-C50C-407E-A947-70E740481C1C}">
                          <a14:useLocalDpi xmlns:a14="http://schemas.microsoft.com/office/drawing/2010/main" val="0"/>
                        </a:ext>
                      </a:extLst>
                    </a:blip>
                    <a:stretch>
                      <a:fillRect/>
                    </a:stretch>
                  </pic:blipFill>
                  <pic:spPr>
                    <a:xfrm>
                      <a:off x="0" y="0"/>
                      <a:ext cx="5184474" cy="2976014"/>
                    </a:xfrm>
                    <a:prstGeom prst="rect">
                      <a:avLst/>
                    </a:prstGeom>
                  </pic:spPr>
                </pic:pic>
              </a:graphicData>
            </a:graphic>
          </wp:inline>
        </w:drawing>
      </w:r>
    </w:p>
    <w:p w14:paraId="7DE8C0D3" w14:textId="30D507D3" w:rsidR="00656783" w:rsidRDefault="00656783" w:rsidP="00656783">
      <w:pPr>
        <w:jc w:val="center"/>
        <w:rPr>
          <w:rFonts w:ascii="Calibri" w:hAnsi="Calibri" w:cs="Book Antiqua"/>
          <w:i/>
          <w:iCs/>
          <w:color w:val="595959" w:themeColor="text1" w:themeTint="A6"/>
        </w:rPr>
      </w:pPr>
    </w:p>
    <w:p w14:paraId="653A600D" w14:textId="77777777" w:rsidR="00656783" w:rsidRDefault="00656783" w:rsidP="00656783">
      <w:pPr>
        <w:ind w:left="993"/>
        <w:jc w:val="center"/>
        <w:rPr>
          <w:rFonts w:ascii="Calibri" w:hAnsi="Calibri" w:cs="Book Antiqua"/>
          <w:i/>
          <w:iCs/>
          <w:color w:val="595959" w:themeColor="text1" w:themeTint="A6"/>
        </w:rPr>
      </w:pPr>
    </w:p>
    <w:p w14:paraId="0B83C73D" w14:textId="77777777" w:rsidR="00F43783" w:rsidRPr="00F43783" w:rsidRDefault="00656783" w:rsidP="00F43783">
      <w:pPr>
        <w:jc w:val="center"/>
        <w:rPr>
          <w:rFonts w:ascii="Calibri" w:hAnsi="Calibri" w:cs="Book Antiqua"/>
          <w:i/>
          <w:iCs/>
          <w:color w:val="595959" w:themeColor="text1" w:themeTint="A6"/>
        </w:rPr>
      </w:pPr>
      <w:r>
        <w:rPr>
          <w:noProof/>
        </w:rPr>
        <w:drawing>
          <wp:inline distT="0" distB="0" distL="0" distR="0" wp14:anchorId="672A20C8" wp14:editId="2E472772">
            <wp:extent cx="5817856" cy="301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5817856" cy="3016155"/>
                    </a:xfrm>
                    <a:prstGeom prst="rect">
                      <a:avLst/>
                    </a:prstGeom>
                  </pic:spPr>
                </pic:pic>
              </a:graphicData>
            </a:graphic>
          </wp:inline>
        </w:drawing>
      </w:r>
    </w:p>
    <w:p w14:paraId="215BBF97" w14:textId="77777777" w:rsidR="004138F2" w:rsidRDefault="004138F2" w:rsidP="00656783">
      <w:pPr>
        <w:jc w:val="center"/>
        <w:rPr>
          <w:rFonts w:ascii="Calibri" w:hAnsi="Calibri" w:cs="Book Antiqua"/>
          <w:i/>
          <w:iCs/>
          <w:color w:val="595959" w:themeColor="text1" w:themeTint="A6"/>
        </w:rPr>
      </w:pPr>
    </w:p>
    <w:p w14:paraId="289D4E10" w14:textId="77777777" w:rsidR="004138F2" w:rsidRDefault="004138F2" w:rsidP="00656783">
      <w:pPr>
        <w:jc w:val="center"/>
        <w:rPr>
          <w:rFonts w:ascii="Calibri" w:hAnsi="Calibri" w:cs="Book Antiqua"/>
          <w:i/>
          <w:iCs/>
          <w:color w:val="595959" w:themeColor="text1" w:themeTint="A6"/>
        </w:rPr>
      </w:pPr>
    </w:p>
    <w:p w14:paraId="68AF5588" w14:textId="77777777" w:rsidR="004138F2" w:rsidRDefault="004138F2" w:rsidP="00656783">
      <w:pPr>
        <w:jc w:val="center"/>
        <w:rPr>
          <w:rFonts w:ascii="Calibri" w:hAnsi="Calibri" w:cs="Book Antiqua"/>
          <w:i/>
          <w:iCs/>
          <w:color w:val="595959" w:themeColor="text1" w:themeTint="A6"/>
        </w:rPr>
      </w:pPr>
    </w:p>
    <w:p w14:paraId="75AB53A8" w14:textId="77777777" w:rsidR="004138F2" w:rsidRDefault="004138F2" w:rsidP="00656783">
      <w:pPr>
        <w:jc w:val="center"/>
        <w:rPr>
          <w:rFonts w:ascii="Calibri" w:hAnsi="Calibri" w:cs="Book Antiqua"/>
          <w:i/>
          <w:iCs/>
          <w:color w:val="595959" w:themeColor="text1" w:themeTint="A6"/>
        </w:rPr>
      </w:pPr>
    </w:p>
    <w:p w14:paraId="6D622B14" w14:textId="77777777" w:rsidR="004138F2" w:rsidRDefault="004138F2" w:rsidP="00656783">
      <w:pPr>
        <w:jc w:val="center"/>
        <w:rPr>
          <w:rFonts w:ascii="Calibri" w:hAnsi="Calibri" w:cs="Book Antiqua"/>
          <w:i/>
          <w:iCs/>
          <w:color w:val="595959" w:themeColor="text1" w:themeTint="A6"/>
        </w:rPr>
      </w:pPr>
    </w:p>
    <w:p w14:paraId="3F0025C2" w14:textId="77777777" w:rsidR="004138F2" w:rsidRDefault="004138F2" w:rsidP="00656783">
      <w:pPr>
        <w:jc w:val="center"/>
        <w:rPr>
          <w:rFonts w:ascii="Calibri" w:hAnsi="Calibri" w:cs="Book Antiqua"/>
          <w:i/>
          <w:iCs/>
          <w:color w:val="595959" w:themeColor="text1" w:themeTint="A6"/>
        </w:rPr>
      </w:pPr>
    </w:p>
    <w:p w14:paraId="61CC46F2" w14:textId="77777777" w:rsidR="004138F2" w:rsidRDefault="004138F2" w:rsidP="00656783">
      <w:pPr>
        <w:jc w:val="center"/>
        <w:rPr>
          <w:rFonts w:ascii="Calibri" w:hAnsi="Calibri" w:cs="Book Antiqua"/>
          <w:i/>
          <w:iCs/>
          <w:color w:val="595959" w:themeColor="text1" w:themeTint="A6"/>
        </w:rPr>
      </w:pPr>
    </w:p>
    <w:p w14:paraId="1DBE6A7B" w14:textId="77777777" w:rsidR="004138F2" w:rsidRDefault="004138F2" w:rsidP="00656783">
      <w:pPr>
        <w:jc w:val="center"/>
        <w:rPr>
          <w:rFonts w:ascii="Calibri" w:hAnsi="Calibri" w:cs="Book Antiqua"/>
          <w:i/>
          <w:iCs/>
          <w:color w:val="595959" w:themeColor="text1" w:themeTint="A6"/>
        </w:rPr>
      </w:pPr>
    </w:p>
    <w:p w14:paraId="597F33F1" w14:textId="77777777" w:rsidR="00656783" w:rsidRDefault="00656783" w:rsidP="00656783">
      <w:pPr>
        <w:ind w:left="993"/>
        <w:jc w:val="center"/>
        <w:rPr>
          <w:rFonts w:ascii="Calibri" w:hAnsi="Calibri" w:cs="Book Antiqua"/>
          <w:i/>
          <w:iCs/>
          <w:color w:val="595959" w:themeColor="text1" w:themeTint="A6"/>
        </w:rPr>
      </w:pPr>
    </w:p>
    <w:p w14:paraId="17FFAB38"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5</w:t>
      </w:r>
      <w:r w:rsidRPr="5CCA62EB">
        <w:rPr>
          <w:rFonts w:ascii="Calibri" w:hAnsi="Calibri" w:cs="Book Antiqua"/>
          <w:b/>
          <w:bCs/>
          <w:u w:val="single"/>
        </w:rPr>
        <w:t xml:space="preserve">: </w:t>
      </w:r>
      <w:r>
        <w:rPr>
          <w:rFonts w:ascii="Calibri" w:hAnsi="Calibri" w:cs="Book Antiqua"/>
          <w:b/>
          <w:bCs/>
          <w:u w:val="single"/>
        </w:rPr>
        <w:t>Notificar al Propietario</w:t>
      </w:r>
    </w:p>
    <w:p w14:paraId="4658479A"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3"/>
        <w:gridCol w:w="5465"/>
      </w:tblGrid>
      <w:tr w:rsidR="00656783" w:rsidRPr="00B75B4C" w14:paraId="0A968B20" w14:textId="77777777" w:rsidTr="001916DA">
        <w:trPr>
          <w:jc w:val="center"/>
        </w:trPr>
        <w:tc>
          <w:tcPr>
            <w:tcW w:w="2162" w:type="pct"/>
            <w:shd w:val="clear" w:color="auto" w:fill="DBDBDB" w:themeFill="accent3" w:themeFillTint="66"/>
          </w:tcPr>
          <w:p w14:paraId="43BFCAFE" w14:textId="77777777" w:rsidR="00656783" w:rsidRPr="004A43F6" w:rsidRDefault="00656783" w:rsidP="00075B4B">
            <w:pPr>
              <w:rPr>
                <w:rFonts w:ascii="Calibri" w:hAnsi="Calibri" w:cs="Book Antiqua"/>
                <w:b/>
                <w:i/>
              </w:rPr>
            </w:pPr>
            <w:r w:rsidRPr="004A43F6">
              <w:rPr>
                <w:rFonts w:ascii="Calibri" w:hAnsi="Calibri" w:cs="Book Antiqua"/>
                <w:b/>
                <w:i/>
              </w:rPr>
              <w:t>ID Ref:</w:t>
            </w:r>
          </w:p>
        </w:tc>
        <w:tc>
          <w:tcPr>
            <w:tcW w:w="2838" w:type="pct"/>
          </w:tcPr>
          <w:p w14:paraId="2FDB4944"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5</w:t>
            </w:r>
          </w:p>
        </w:tc>
      </w:tr>
      <w:tr w:rsidR="00656783" w:rsidRPr="00AE76E5" w14:paraId="3C3D255A" w14:textId="77777777" w:rsidTr="001916DA">
        <w:trPr>
          <w:trHeight w:val="375"/>
          <w:jc w:val="center"/>
        </w:trPr>
        <w:tc>
          <w:tcPr>
            <w:tcW w:w="2162" w:type="pct"/>
            <w:shd w:val="clear" w:color="auto" w:fill="DBDBDB" w:themeFill="accent3" w:themeFillTint="66"/>
          </w:tcPr>
          <w:p w14:paraId="4C6400CC"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2838" w:type="pct"/>
          </w:tcPr>
          <w:p w14:paraId="337F7876"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Notificar al Propietario</w:t>
            </w:r>
          </w:p>
        </w:tc>
      </w:tr>
      <w:tr w:rsidR="00656783" w:rsidRPr="00AE76E5" w14:paraId="0296B3B6" w14:textId="77777777" w:rsidTr="001916DA">
        <w:trPr>
          <w:jc w:val="center"/>
        </w:trPr>
        <w:tc>
          <w:tcPr>
            <w:tcW w:w="2162" w:type="pct"/>
            <w:shd w:val="clear" w:color="auto" w:fill="DBDBDB" w:themeFill="accent3" w:themeFillTint="66"/>
          </w:tcPr>
          <w:p w14:paraId="10CEC969" w14:textId="77777777" w:rsidR="00656783" w:rsidRPr="004A43F6" w:rsidRDefault="00656783" w:rsidP="00075B4B">
            <w:pPr>
              <w:rPr>
                <w:rFonts w:ascii="Calibri" w:hAnsi="Calibri" w:cs="Book Antiqua"/>
                <w:b/>
                <w:i/>
              </w:rPr>
            </w:pPr>
            <w:r w:rsidRPr="004A43F6">
              <w:rPr>
                <w:rFonts w:ascii="Calibri" w:hAnsi="Calibri" w:cs="Book Antiqua"/>
                <w:b/>
                <w:i/>
              </w:rPr>
              <w:t>Reqs. asociados:</w:t>
            </w:r>
          </w:p>
        </w:tc>
        <w:tc>
          <w:tcPr>
            <w:tcW w:w="2838" w:type="pct"/>
          </w:tcPr>
          <w:p w14:paraId="68118135"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16DEA80" w14:textId="77777777" w:rsidTr="001916DA">
        <w:trPr>
          <w:jc w:val="center"/>
        </w:trPr>
        <w:tc>
          <w:tcPr>
            <w:tcW w:w="2162" w:type="pct"/>
            <w:shd w:val="clear" w:color="auto" w:fill="DBDBDB" w:themeFill="accent3" w:themeFillTint="66"/>
          </w:tcPr>
          <w:p w14:paraId="6A78FE58"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2838" w:type="pct"/>
          </w:tcPr>
          <w:p w14:paraId="3EC25CC6"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3A978C8" w14:textId="77777777" w:rsidTr="001916DA">
        <w:trPr>
          <w:jc w:val="center"/>
        </w:trPr>
        <w:tc>
          <w:tcPr>
            <w:tcW w:w="2162" w:type="pct"/>
            <w:shd w:val="clear" w:color="auto" w:fill="DBDBDB" w:themeFill="accent3" w:themeFillTint="66"/>
          </w:tcPr>
          <w:p w14:paraId="30CA10C9"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2838" w:type="pct"/>
          </w:tcPr>
          <w:p w14:paraId="52F2B228"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578B58BC" w14:textId="77777777" w:rsidR="00656783" w:rsidRDefault="00656783" w:rsidP="00656783">
      <w:pPr>
        <w:ind w:left="993"/>
        <w:jc w:val="center"/>
        <w:rPr>
          <w:rFonts w:ascii="Calibri" w:hAnsi="Calibri" w:cs="Book Antiqua"/>
          <w:i/>
          <w:iCs/>
          <w:color w:val="595959" w:themeColor="text1" w:themeTint="A6"/>
        </w:rPr>
      </w:pPr>
    </w:p>
    <w:p w14:paraId="17D81A76" w14:textId="77777777" w:rsidR="00656783" w:rsidRDefault="00656783" w:rsidP="00656783">
      <w:pPr>
        <w:ind w:left="993"/>
        <w:jc w:val="center"/>
        <w:rPr>
          <w:rFonts w:ascii="Calibri" w:hAnsi="Calibri" w:cs="Book Antiqua"/>
          <w:i/>
          <w:iCs/>
          <w:color w:val="595959" w:themeColor="text1" w:themeTint="A6"/>
        </w:rPr>
      </w:pPr>
    </w:p>
    <w:p w14:paraId="587BE580" w14:textId="77777777" w:rsidR="00656783" w:rsidRDefault="00656783" w:rsidP="00656783">
      <w:pPr>
        <w:ind w:left="142"/>
        <w:jc w:val="center"/>
        <w:rPr>
          <w:rFonts w:ascii="Calibri" w:hAnsi="Calibri" w:cs="Book Antiqua"/>
          <w:i/>
          <w:iCs/>
          <w:color w:val="595959" w:themeColor="text1" w:themeTint="A6"/>
        </w:rPr>
      </w:pPr>
      <w:r>
        <w:rPr>
          <w:noProof/>
        </w:rPr>
        <w:lastRenderedPageBreak/>
        <w:drawing>
          <wp:inline distT="0" distB="0" distL="0" distR="0" wp14:anchorId="52811649" wp14:editId="6156D077">
            <wp:extent cx="5960722" cy="244294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1">
                      <a:extLst>
                        <a:ext uri="{28A0092B-C50C-407E-A947-70E740481C1C}">
                          <a14:useLocalDpi xmlns:a14="http://schemas.microsoft.com/office/drawing/2010/main" val="0"/>
                        </a:ext>
                      </a:extLst>
                    </a:blip>
                    <a:stretch>
                      <a:fillRect/>
                    </a:stretch>
                  </pic:blipFill>
                  <pic:spPr>
                    <a:xfrm>
                      <a:off x="0" y="0"/>
                      <a:ext cx="5960722" cy="2442949"/>
                    </a:xfrm>
                    <a:prstGeom prst="rect">
                      <a:avLst/>
                    </a:prstGeom>
                  </pic:spPr>
                </pic:pic>
              </a:graphicData>
            </a:graphic>
          </wp:inline>
        </w:drawing>
      </w:r>
    </w:p>
    <w:p w14:paraId="24204807" w14:textId="77777777" w:rsidR="00656783" w:rsidRDefault="00656783" w:rsidP="00656783">
      <w:pPr>
        <w:ind w:left="993"/>
        <w:jc w:val="center"/>
        <w:rPr>
          <w:rFonts w:ascii="Calibri" w:hAnsi="Calibri" w:cs="Book Antiqua"/>
          <w:i/>
          <w:iCs/>
          <w:color w:val="595959" w:themeColor="text1" w:themeTint="A6"/>
        </w:rPr>
      </w:pPr>
    </w:p>
    <w:p w14:paraId="0577F6EF" w14:textId="77777777" w:rsidR="00656783" w:rsidRDefault="00656783" w:rsidP="00656783">
      <w:pPr>
        <w:ind w:left="284"/>
        <w:jc w:val="center"/>
        <w:rPr>
          <w:rFonts w:ascii="Calibri" w:hAnsi="Calibri" w:cs="Book Antiqua"/>
          <w:i/>
          <w:iCs/>
          <w:color w:val="595959" w:themeColor="text1" w:themeTint="A6"/>
        </w:rPr>
      </w:pPr>
      <w:r>
        <w:rPr>
          <w:noProof/>
        </w:rPr>
        <w:drawing>
          <wp:inline distT="0" distB="0" distL="0" distR="0" wp14:anchorId="7A55F773" wp14:editId="3048BF55">
            <wp:extent cx="5666390" cy="3709358"/>
            <wp:effectExtent l="0" t="0" r="0" b="571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2">
                      <a:extLst>
                        <a:ext uri="{28A0092B-C50C-407E-A947-70E740481C1C}">
                          <a14:useLocalDpi xmlns:a14="http://schemas.microsoft.com/office/drawing/2010/main" val="0"/>
                        </a:ext>
                      </a:extLst>
                    </a:blip>
                    <a:stretch>
                      <a:fillRect/>
                    </a:stretch>
                  </pic:blipFill>
                  <pic:spPr>
                    <a:xfrm>
                      <a:off x="0" y="0"/>
                      <a:ext cx="5666390" cy="3709358"/>
                    </a:xfrm>
                    <a:prstGeom prst="rect">
                      <a:avLst/>
                    </a:prstGeom>
                  </pic:spPr>
                </pic:pic>
              </a:graphicData>
            </a:graphic>
          </wp:inline>
        </w:drawing>
      </w:r>
    </w:p>
    <w:p w14:paraId="6648DFC0" w14:textId="77777777" w:rsidR="00656783" w:rsidRDefault="00656783" w:rsidP="00656783">
      <w:pPr>
        <w:ind w:left="993"/>
        <w:jc w:val="center"/>
        <w:rPr>
          <w:rFonts w:ascii="Calibri" w:hAnsi="Calibri" w:cs="Book Antiqua"/>
          <w:i/>
          <w:iCs/>
          <w:color w:val="595959" w:themeColor="text1" w:themeTint="A6"/>
        </w:rPr>
      </w:pPr>
    </w:p>
    <w:p w14:paraId="14BCBA0B" w14:textId="77777777" w:rsidR="00656783" w:rsidRDefault="00656783" w:rsidP="00656783">
      <w:pPr>
        <w:ind w:left="993"/>
        <w:jc w:val="center"/>
        <w:rPr>
          <w:rFonts w:ascii="Calibri" w:hAnsi="Calibri" w:cs="Book Antiqua"/>
          <w:i/>
          <w:iCs/>
          <w:color w:val="595959" w:themeColor="text1" w:themeTint="A6"/>
        </w:rPr>
      </w:pPr>
    </w:p>
    <w:p w14:paraId="3BA57004" w14:textId="43523F75" w:rsidR="00656783" w:rsidRPr="0038737A" w:rsidRDefault="00656783" w:rsidP="00656783">
      <w:pPr>
        <w:spacing w:line="259" w:lineRule="auto"/>
        <w:ind w:left="993"/>
        <w:rPr>
          <w:rFonts w:ascii="Calibri" w:eastAsia="Helvetica" w:hAnsi="Calibri" w:cs="Book Antiqua"/>
          <w:b/>
          <w:u w:val="single"/>
        </w:rPr>
      </w:pPr>
      <w:r w:rsidRPr="5627BFB7">
        <w:rPr>
          <w:rFonts w:ascii="Calibri" w:hAnsi="Calibri" w:cs="Book Antiqua"/>
          <w:b/>
          <w:bCs/>
          <w:u w:val="single"/>
        </w:rPr>
        <w:t>CU</w:t>
      </w:r>
      <w:r w:rsidR="007D1741">
        <w:rPr>
          <w:rFonts w:ascii="Calibri" w:hAnsi="Calibri" w:cs="Book Antiqua"/>
          <w:b/>
          <w:bCs/>
          <w:u w:val="single"/>
        </w:rPr>
        <w:t>11</w:t>
      </w:r>
      <w:r w:rsidRPr="5627BFB7">
        <w:rPr>
          <w:rFonts w:ascii="Calibri" w:hAnsi="Calibri" w:cs="Book Antiqua"/>
          <w:b/>
          <w:u w:val="single"/>
        </w:rPr>
        <w:t xml:space="preserve">: </w:t>
      </w:r>
      <w:r w:rsidRPr="575F7C7F">
        <w:rPr>
          <w:rFonts w:ascii="Calibri" w:eastAsia="Arial Unicode MS" w:hAnsi="Calibri" w:cs="Book Antiqua"/>
          <w:b/>
          <w:u w:val="single"/>
        </w:rPr>
        <w:t>Realizar</w:t>
      </w:r>
      <w:r w:rsidRPr="575F7C7F">
        <w:rPr>
          <w:rFonts w:ascii="Calibri" w:eastAsia="Helvetica" w:hAnsi="Calibri" w:cs="Book Antiqua"/>
          <w:b/>
          <w:u w:val="single"/>
        </w:rPr>
        <w:t xml:space="preserve"> pago a ventanilla por multas</w:t>
      </w:r>
    </w:p>
    <w:p w14:paraId="54C71F8B" w14:textId="77777777" w:rsidR="00656783" w:rsidRDefault="00656783" w:rsidP="00656783">
      <w:pPr>
        <w:spacing w:line="259" w:lineRule="auto"/>
        <w:ind w:left="993"/>
        <w:rPr>
          <w:rFonts w:ascii="Calibri" w:eastAsia="Helvetica"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54"/>
        <w:gridCol w:w="6474"/>
      </w:tblGrid>
      <w:tr w:rsidR="00656783" w14:paraId="078CDA01" w14:textId="77777777" w:rsidTr="001916DA">
        <w:trPr>
          <w:jc w:val="center"/>
        </w:trPr>
        <w:tc>
          <w:tcPr>
            <w:tcW w:w="1638" w:type="pct"/>
            <w:shd w:val="clear" w:color="auto" w:fill="DBDBDB" w:themeFill="accent3" w:themeFillTint="66"/>
          </w:tcPr>
          <w:p w14:paraId="76120C62" w14:textId="77777777" w:rsidR="00656783" w:rsidRDefault="00656783" w:rsidP="00075B4B">
            <w:pPr>
              <w:rPr>
                <w:rFonts w:ascii="Calibri" w:hAnsi="Calibri" w:cs="Book Antiqua"/>
                <w:b/>
                <w:bCs/>
                <w:i/>
                <w:iCs/>
              </w:rPr>
            </w:pPr>
            <w:r w:rsidRPr="41947FB1">
              <w:rPr>
                <w:rFonts w:ascii="Calibri" w:hAnsi="Calibri" w:cs="Book Antiqua"/>
                <w:b/>
                <w:bCs/>
                <w:i/>
                <w:iCs/>
              </w:rPr>
              <w:t>ID Ref:</w:t>
            </w:r>
          </w:p>
        </w:tc>
        <w:tc>
          <w:tcPr>
            <w:tcW w:w="3362" w:type="pct"/>
          </w:tcPr>
          <w:p w14:paraId="2D71F33B" w14:textId="6D66B4B8" w:rsidR="00656783" w:rsidRDefault="00656783" w:rsidP="00075B4B">
            <w:pPr>
              <w:ind w:left="13"/>
              <w:rPr>
                <w:rFonts w:ascii="Calibri" w:hAnsi="Calibri" w:cs="Book Antiqua"/>
                <w:i/>
                <w:iCs/>
              </w:rPr>
            </w:pPr>
            <w:r w:rsidRPr="41947FB1">
              <w:rPr>
                <w:rFonts w:ascii="Calibri" w:hAnsi="Calibri" w:cs="Book Antiqua"/>
                <w:i/>
                <w:iCs/>
              </w:rPr>
              <w:t>DG-</w:t>
            </w:r>
            <w:r w:rsidR="0076249C">
              <w:rPr>
                <w:rFonts w:ascii="Calibri" w:hAnsi="Calibri" w:cs="Book Antiqua"/>
                <w:i/>
                <w:iCs/>
              </w:rPr>
              <w:t>11</w:t>
            </w:r>
          </w:p>
        </w:tc>
      </w:tr>
      <w:tr w:rsidR="00656783" w14:paraId="5328330D" w14:textId="77777777" w:rsidTr="001916DA">
        <w:trPr>
          <w:trHeight w:val="375"/>
          <w:jc w:val="center"/>
        </w:trPr>
        <w:tc>
          <w:tcPr>
            <w:tcW w:w="1638" w:type="pct"/>
            <w:shd w:val="clear" w:color="auto" w:fill="DBDBDB" w:themeFill="accent3" w:themeFillTint="66"/>
          </w:tcPr>
          <w:p w14:paraId="41941B59" w14:textId="77777777" w:rsidR="00656783" w:rsidRDefault="00656783" w:rsidP="00075B4B">
            <w:pPr>
              <w:rPr>
                <w:rFonts w:ascii="Calibri" w:hAnsi="Calibri" w:cs="Book Antiqua"/>
                <w:b/>
                <w:bCs/>
                <w:i/>
                <w:iCs/>
              </w:rPr>
            </w:pPr>
            <w:r w:rsidRPr="41947FB1">
              <w:rPr>
                <w:rFonts w:ascii="Calibri" w:hAnsi="Calibri" w:cs="Book Antiqua"/>
                <w:b/>
                <w:bCs/>
                <w:i/>
                <w:iCs/>
              </w:rPr>
              <w:t>Descripción:</w:t>
            </w:r>
          </w:p>
        </w:tc>
        <w:tc>
          <w:tcPr>
            <w:tcW w:w="3362" w:type="pct"/>
          </w:tcPr>
          <w:p w14:paraId="69EA0E01" w14:textId="77777777" w:rsidR="00656783" w:rsidRDefault="00656783" w:rsidP="00075B4B">
            <w:pPr>
              <w:spacing w:line="259" w:lineRule="auto"/>
              <w:rPr>
                <w:rFonts w:ascii="Calibri" w:eastAsia="Arial Unicode MS" w:hAnsi="Calibri" w:cs="Calibri"/>
              </w:rPr>
            </w:pPr>
            <w:r w:rsidRPr="41947FB1">
              <w:rPr>
                <w:rFonts w:ascii="Calibri" w:eastAsia="Arial Unicode MS" w:hAnsi="Calibri" w:cs="Calibri"/>
              </w:rPr>
              <w:t>Realizar pago a ventanilla por multas</w:t>
            </w:r>
          </w:p>
        </w:tc>
      </w:tr>
      <w:tr w:rsidR="00656783" w14:paraId="79EEE8AD" w14:textId="77777777" w:rsidTr="001916DA">
        <w:trPr>
          <w:jc w:val="center"/>
        </w:trPr>
        <w:tc>
          <w:tcPr>
            <w:tcW w:w="1638" w:type="pct"/>
            <w:shd w:val="clear" w:color="auto" w:fill="DBDBDB" w:themeFill="accent3" w:themeFillTint="66"/>
          </w:tcPr>
          <w:p w14:paraId="483B48C6" w14:textId="77777777" w:rsidR="00656783" w:rsidRDefault="00656783" w:rsidP="00075B4B">
            <w:pPr>
              <w:rPr>
                <w:rFonts w:ascii="Calibri" w:hAnsi="Calibri" w:cs="Book Antiqua"/>
                <w:b/>
                <w:bCs/>
                <w:i/>
                <w:iCs/>
              </w:rPr>
            </w:pPr>
            <w:r w:rsidRPr="41947FB1">
              <w:rPr>
                <w:rFonts w:ascii="Calibri" w:hAnsi="Calibri" w:cs="Book Antiqua"/>
                <w:b/>
                <w:bCs/>
                <w:i/>
                <w:iCs/>
              </w:rPr>
              <w:t>Reqs. asociados:</w:t>
            </w:r>
          </w:p>
        </w:tc>
        <w:tc>
          <w:tcPr>
            <w:tcW w:w="3362" w:type="pct"/>
          </w:tcPr>
          <w:p w14:paraId="25639F9C" w14:textId="3CE90802" w:rsidR="00656783" w:rsidRDefault="00656783" w:rsidP="00075B4B">
            <w:pPr>
              <w:rPr>
                <w:rFonts w:ascii="Calibri" w:hAnsi="Calibri" w:cs="Book Antiqua"/>
                <w:i/>
                <w:iCs/>
              </w:rPr>
            </w:pPr>
            <w:r w:rsidRPr="41947FB1">
              <w:rPr>
                <w:rFonts w:ascii="Calibri" w:hAnsi="Calibri" w:cs="Book Antiqua"/>
                <w:i/>
                <w:iCs/>
              </w:rPr>
              <w:t>RF 4.1.1</w:t>
            </w:r>
            <w:r w:rsidR="007D1741">
              <w:rPr>
                <w:rFonts w:ascii="Calibri" w:hAnsi="Calibri" w:cs="Book Antiqua"/>
                <w:i/>
                <w:iCs/>
              </w:rPr>
              <w:t>.1</w:t>
            </w:r>
          </w:p>
        </w:tc>
      </w:tr>
      <w:tr w:rsidR="00656783" w14:paraId="70006EC9" w14:textId="77777777" w:rsidTr="001916DA">
        <w:trPr>
          <w:jc w:val="center"/>
        </w:trPr>
        <w:tc>
          <w:tcPr>
            <w:tcW w:w="1638" w:type="pct"/>
            <w:shd w:val="clear" w:color="auto" w:fill="DBDBDB" w:themeFill="accent3" w:themeFillTint="66"/>
          </w:tcPr>
          <w:p w14:paraId="5D614036" w14:textId="77777777" w:rsidR="00656783" w:rsidRDefault="00656783" w:rsidP="00075B4B">
            <w:pPr>
              <w:rPr>
                <w:rFonts w:ascii="Calibri" w:hAnsi="Calibri" w:cs="Book Antiqua"/>
                <w:b/>
                <w:bCs/>
                <w:i/>
                <w:iCs/>
              </w:rPr>
            </w:pPr>
            <w:r w:rsidRPr="41947FB1">
              <w:rPr>
                <w:rFonts w:ascii="Calibri" w:hAnsi="Calibri" w:cs="Book Antiqua"/>
                <w:b/>
                <w:bCs/>
                <w:i/>
                <w:iCs/>
              </w:rPr>
              <w:t>CU asociados:</w:t>
            </w:r>
          </w:p>
        </w:tc>
        <w:tc>
          <w:tcPr>
            <w:tcW w:w="3362" w:type="pct"/>
          </w:tcPr>
          <w:p w14:paraId="76E9521F" w14:textId="61315474" w:rsidR="00656783" w:rsidRDefault="007D1741" w:rsidP="00075B4B">
            <w:pPr>
              <w:rPr>
                <w:rFonts w:ascii="Calibri" w:hAnsi="Calibri" w:cs="Book Antiqua"/>
                <w:i/>
                <w:iCs/>
              </w:rPr>
            </w:pPr>
            <w:r>
              <w:rPr>
                <w:rFonts w:ascii="Calibri" w:hAnsi="Calibri" w:cs="Book Antiqua"/>
                <w:i/>
                <w:iCs/>
              </w:rPr>
              <w:t>5.1.2.6</w:t>
            </w:r>
          </w:p>
        </w:tc>
      </w:tr>
      <w:tr w:rsidR="00656783" w14:paraId="0F3A42C1" w14:textId="77777777" w:rsidTr="001916DA">
        <w:trPr>
          <w:jc w:val="center"/>
        </w:trPr>
        <w:tc>
          <w:tcPr>
            <w:tcW w:w="1638" w:type="pct"/>
            <w:shd w:val="clear" w:color="auto" w:fill="DBDBDB" w:themeFill="accent3" w:themeFillTint="66"/>
          </w:tcPr>
          <w:p w14:paraId="5BA71B37" w14:textId="77777777" w:rsidR="00656783" w:rsidRDefault="00656783" w:rsidP="00075B4B">
            <w:pPr>
              <w:rPr>
                <w:rFonts w:ascii="Calibri" w:hAnsi="Calibri" w:cs="Book Antiqua"/>
                <w:b/>
                <w:bCs/>
                <w:i/>
                <w:iCs/>
              </w:rPr>
            </w:pPr>
            <w:r w:rsidRPr="41947FB1">
              <w:rPr>
                <w:rFonts w:ascii="Calibri" w:hAnsi="Calibri" w:cs="Book Antiqua"/>
                <w:b/>
                <w:bCs/>
                <w:i/>
                <w:iCs/>
              </w:rPr>
              <w:t>Esc. Asociados:</w:t>
            </w:r>
          </w:p>
        </w:tc>
        <w:tc>
          <w:tcPr>
            <w:tcW w:w="3362" w:type="pct"/>
          </w:tcPr>
          <w:p w14:paraId="34CBF31C" w14:textId="77777777" w:rsidR="00656783" w:rsidRDefault="00656783" w:rsidP="00075B4B">
            <w:pPr>
              <w:rPr>
                <w:rFonts w:ascii="Calibri" w:hAnsi="Calibri" w:cs="Book Antiqua"/>
                <w:i/>
                <w:iCs/>
              </w:rPr>
            </w:pPr>
            <w:r w:rsidRPr="41947FB1">
              <w:rPr>
                <w:rFonts w:ascii="Calibri" w:hAnsi="Calibri" w:cs="Book Antiqua"/>
                <w:i/>
                <w:iCs/>
              </w:rPr>
              <w:t>ES 1.1, ES 1.2, ES 1.3</w:t>
            </w:r>
          </w:p>
        </w:tc>
      </w:tr>
    </w:tbl>
    <w:p w14:paraId="5E762EF4" w14:textId="77777777" w:rsidR="00656783" w:rsidRDefault="00656783" w:rsidP="00656783">
      <w:pPr>
        <w:spacing w:line="259" w:lineRule="auto"/>
        <w:ind w:left="993"/>
        <w:rPr>
          <w:rFonts w:ascii="Calibri" w:eastAsia="Helvetica" w:hAnsi="Calibri" w:cs="Book Antiqua"/>
          <w:b/>
          <w:bCs/>
          <w:u w:val="single"/>
        </w:rPr>
      </w:pPr>
    </w:p>
    <w:p w14:paraId="76F436A8" w14:textId="3B8B8F6B" w:rsidR="00656783" w:rsidRDefault="00656783" w:rsidP="00656783">
      <w:pPr>
        <w:spacing w:line="259" w:lineRule="auto"/>
        <w:jc w:val="center"/>
      </w:pPr>
      <w:r>
        <w:lastRenderedPageBreak/>
        <w:t xml:space="preserve">                 </w:t>
      </w:r>
      <w:r w:rsidR="007D1741">
        <w:rPr>
          <w:noProof/>
        </w:rPr>
        <w:drawing>
          <wp:inline distT="0" distB="0" distL="0" distR="0" wp14:anchorId="7409DA5A" wp14:editId="03E0AAB3">
            <wp:extent cx="6120130" cy="5201920"/>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6120130" cy="5201920"/>
                    </a:xfrm>
                    <a:prstGeom prst="rect">
                      <a:avLst/>
                    </a:prstGeom>
                  </pic:spPr>
                </pic:pic>
              </a:graphicData>
            </a:graphic>
          </wp:inline>
        </w:drawing>
      </w:r>
    </w:p>
    <w:p w14:paraId="296A7107" w14:textId="77777777" w:rsidR="00656783" w:rsidRDefault="00656783" w:rsidP="00656783">
      <w:pPr>
        <w:spacing w:line="259" w:lineRule="auto"/>
        <w:jc w:val="center"/>
      </w:pPr>
    </w:p>
    <w:p w14:paraId="4EAB3B2E" w14:textId="71516359" w:rsidR="00173968" w:rsidRPr="005326CA" w:rsidRDefault="00656783" w:rsidP="005326CA">
      <w:pPr>
        <w:spacing w:line="259" w:lineRule="auto"/>
        <w:jc w:val="center"/>
      </w:pPr>
      <w:r>
        <w:lastRenderedPageBreak/>
        <w:t xml:space="preserve">                  </w:t>
      </w:r>
      <w:r w:rsidR="007D1741">
        <w:rPr>
          <w:noProof/>
        </w:rPr>
        <w:drawing>
          <wp:inline distT="0" distB="0" distL="0" distR="0" wp14:anchorId="5A5D4404" wp14:editId="211700E7">
            <wp:extent cx="6120130" cy="3787775"/>
            <wp:effectExtent l="0" t="0" r="0" b="317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6120130" cy="3787775"/>
                    </a:xfrm>
                    <a:prstGeom prst="rect">
                      <a:avLst/>
                    </a:prstGeom>
                  </pic:spPr>
                </pic:pic>
              </a:graphicData>
            </a:graphic>
          </wp:inline>
        </w:drawing>
      </w:r>
    </w:p>
    <w:p w14:paraId="3BF571C3" w14:textId="2EB55B1A" w:rsidR="00656783" w:rsidRDefault="00656783" w:rsidP="00656783">
      <w:pPr>
        <w:spacing w:line="259" w:lineRule="auto"/>
        <w:ind w:left="993"/>
        <w:rPr>
          <w:rFonts w:ascii="Calibri" w:eastAsia="Arial Unicode MS" w:hAnsi="Calibri" w:cs="Calibri"/>
        </w:rPr>
      </w:pPr>
      <w:r w:rsidRPr="52C9970D">
        <w:rPr>
          <w:rFonts w:ascii="Calibri" w:hAnsi="Calibri" w:cs="Book Antiqua"/>
          <w:b/>
          <w:bCs/>
          <w:u w:val="single"/>
        </w:rPr>
        <w:t>CU</w:t>
      </w:r>
      <w:r w:rsidR="007D1741">
        <w:rPr>
          <w:rFonts w:ascii="Calibri" w:hAnsi="Calibri" w:cs="Book Antiqua"/>
          <w:b/>
          <w:bCs/>
          <w:u w:val="single"/>
        </w:rPr>
        <w:t>12</w:t>
      </w:r>
      <w:r w:rsidRPr="52C9970D">
        <w:rPr>
          <w:rFonts w:ascii="Calibri" w:hAnsi="Calibri" w:cs="Book Antiqua"/>
          <w:b/>
          <w:bCs/>
          <w:u w:val="single"/>
        </w:rPr>
        <w:t>:</w:t>
      </w:r>
      <w:r w:rsidRPr="53157E68">
        <w:rPr>
          <w:rFonts w:ascii="Calibri" w:eastAsia="Arial Unicode MS" w:hAnsi="Calibri" w:cs="Book Antiqua"/>
          <w:b/>
          <w:u w:val="single"/>
        </w:rPr>
        <w:t xml:space="preserve"> Actualización de datos y pago por tarjeta</w:t>
      </w:r>
    </w:p>
    <w:p w14:paraId="521A291E"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656783" w14:paraId="3D69438C" w14:textId="77777777" w:rsidTr="001916DA">
        <w:trPr>
          <w:jc w:val="center"/>
        </w:trPr>
        <w:tc>
          <w:tcPr>
            <w:tcW w:w="1533" w:type="pct"/>
            <w:shd w:val="clear" w:color="auto" w:fill="DBDBDB" w:themeFill="accent3" w:themeFillTint="66"/>
          </w:tcPr>
          <w:p w14:paraId="50A85796" w14:textId="77777777" w:rsidR="00656783" w:rsidRDefault="00656783" w:rsidP="00075B4B">
            <w:pPr>
              <w:rPr>
                <w:rFonts w:ascii="Calibri" w:hAnsi="Calibri" w:cs="Book Antiqua"/>
                <w:b/>
                <w:bCs/>
                <w:i/>
                <w:iCs/>
              </w:rPr>
            </w:pPr>
            <w:r w:rsidRPr="3746594B">
              <w:rPr>
                <w:rFonts w:ascii="Calibri" w:hAnsi="Calibri" w:cs="Book Antiqua"/>
                <w:b/>
                <w:bCs/>
                <w:i/>
                <w:iCs/>
              </w:rPr>
              <w:t>ID Ref:</w:t>
            </w:r>
          </w:p>
        </w:tc>
        <w:tc>
          <w:tcPr>
            <w:tcW w:w="3467" w:type="pct"/>
          </w:tcPr>
          <w:p w14:paraId="653500B6" w14:textId="23FD2CE5" w:rsidR="00656783" w:rsidRDefault="00656783" w:rsidP="00075B4B">
            <w:pPr>
              <w:ind w:left="13"/>
              <w:rPr>
                <w:rFonts w:ascii="Calibri" w:hAnsi="Calibri" w:cs="Book Antiqua"/>
                <w:i/>
                <w:iCs/>
              </w:rPr>
            </w:pPr>
            <w:r w:rsidRPr="3746594B">
              <w:rPr>
                <w:rFonts w:ascii="Calibri" w:hAnsi="Calibri" w:cs="Book Antiqua"/>
                <w:i/>
                <w:iCs/>
              </w:rPr>
              <w:t>DG-</w:t>
            </w:r>
            <w:r w:rsidR="007D1741">
              <w:rPr>
                <w:rFonts w:ascii="Calibri" w:hAnsi="Calibri" w:cs="Book Antiqua"/>
                <w:i/>
                <w:iCs/>
              </w:rPr>
              <w:t>12</w:t>
            </w:r>
          </w:p>
        </w:tc>
      </w:tr>
      <w:tr w:rsidR="00656783" w14:paraId="1BBA13B4" w14:textId="77777777" w:rsidTr="001916DA">
        <w:trPr>
          <w:trHeight w:val="375"/>
          <w:jc w:val="center"/>
        </w:trPr>
        <w:tc>
          <w:tcPr>
            <w:tcW w:w="1533" w:type="pct"/>
            <w:shd w:val="clear" w:color="auto" w:fill="DBDBDB" w:themeFill="accent3" w:themeFillTint="66"/>
          </w:tcPr>
          <w:p w14:paraId="0A512E40"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467" w:type="pct"/>
          </w:tcPr>
          <w:p w14:paraId="6767FF4D" w14:textId="36DD18B9" w:rsidR="00656783" w:rsidRDefault="007D1741" w:rsidP="00075B4B">
            <w:pPr>
              <w:spacing w:line="259" w:lineRule="auto"/>
              <w:rPr>
                <w:rFonts w:ascii="Calibri" w:eastAsia="Arial Unicode MS" w:hAnsi="Calibri" w:cs="Calibri"/>
              </w:rPr>
            </w:pPr>
            <w:r>
              <w:rPr>
                <w:rFonts w:ascii="Calibri" w:eastAsia="Arial Unicode MS" w:hAnsi="Calibri" w:cs="Calibri"/>
              </w:rPr>
              <w:t xml:space="preserve">Verificar pagos y </w:t>
            </w:r>
            <w:r w:rsidR="00656783" w:rsidRPr="3746594B">
              <w:rPr>
                <w:rFonts w:ascii="Calibri" w:eastAsia="Arial Unicode MS" w:hAnsi="Calibri" w:cs="Calibri"/>
              </w:rPr>
              <w:t>Actualiza</w:t>
            </w:r>
            <w:r>
              <w:rPr>
                <w:rFonts w:ascii="Calibri" w:eastAsia="Arial Unicode MS" w:hAnsi="Calibri" w:cs="Calibri"/>
              </w:rPr>
              <w:t>r</w:t>
            </w:r>
            <w:r w:rsidR="00656783" w:rsidRPr="3746594B">
              <w:rPr>
                <w:rFonts w:ascii="Calibri" w:eastAsia="Arial Unicode MS" w:hAnsi="Calibri" w:cs="Calibri"/>
              </w:rPr>
              <w:t xml:space="preserve"> datos </w:t>
            </w:r>
          </w:p>
        </w:tc>
      </w:tr>
      <w:tr w:rsidR="00656783" w14:paraId="4AD7C08A" w14:textId="77777777" w:rsidTr="001916DA">
        <w:trPr>
          <w:jc w:val="center"/>
        </w:trPr>
        <w:tc>
          <w:tcPr>
            <w:tcW w:w="1533" w:type="pct"/>
            <w:shd w:val="clear" w:color="auto" w:fill="DBDBDB" w:themeFill="accent3" w:themeFillTint="66"/>
          </w:tcPr>
          <w:p w14:paraId="4C9294FD" w14:textId="77777777" w:rsidR="00656783" w:rsidRDefault="00656783" w:rsidP="00075B4B">
            <w:pPr>
              <w:rPr>
                <w:rFonts w:ascii="Calibri" w:hAnsi="Calibri" w:cs="Book Antiqua"/>
                <w:b/>
                <w:bCs/>
                <w:i/>
                <w:iCs/>
              </w:rPr>
            </w:pPr>
            <w:r w:rsidRPr="3746594B">
              <w:rPr>
                <w:rFonts w:ascii="Calibri" w:hAnsi="Calibri" w:cs="Book Antiqua"/>
                <w:b/>
                <w:bCs/>
                <w:i/>
                <w:iCs/>
              </w:rPr>
              <w:t>Reqs. asociados:</w:t>
            </w:r>
          </w:p>
        </w:tc>
        <w:tc>
          <w:tcPr>
            <w:tcW w:w="3467" w:type="pct"/>
          </w:tcPr>
          <w:p w14:paraId="2E6A9B62" w14:textId="37894E92" w:rsidR="00656783" w:rsidRDefault="00656783" w:rsidP="00075B4B">
            <w:pPr>
              <w:rPr>
                <w:rFonts w:ascii="Calibri" w:hAnsi="Calibri" w:cs="Book Antiqua"/>
                <w:i/>
                <w:iCs/>
              </w:rPr>
            </w:pPr>
            <w:r w:rsidRPr="3746594B">
              <w:rPr>
                <w:rFonts w:ascii="Calibri" w:hAnsi="Calibri" w:cs="Book Antiqua"/>
                <w:i/>
                <w:iCs/>
              </w:rPr>
              <w:t>RF 4.1.1</w:t>
            </w:r>
            <w:r w:rsidR="007D1741">
              <w:rPr>
                <w:rFonts w:ascii="Calibri" w:hAnsi="Calibri" w:cs="Book Antiqua"/>
                <w:i/>
                <w:iCs/>
              </w:rPr>
              <w:t>.2.</w:t>
            </w:r>
          </w:p>
        </w:tc>
      </w:tr>
      <w:tr w:rsidR="00656783" w14:paraId="0287CD21" w14:textId="77777777" w:rsidTr="001916DA">
        <w:trPr>
          <w:jc w:val="center"/>
        </w:trPr>
        <w:tc>
          <w:tcPr>
            <w:tcW w:w="1533" w:type="pct"/>
            <w:shd w:val="clear" w:color="auto" w:fill="DBDBDB" w:themeFill="accent3" w:themeFillTint="66"/>
          </w:tcPr>
          <w:p w14:paraId="520241FA"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467" w:type="pct"/>
          </w:tcPr>
          <w:p w14:paraId="3BA9F77A" w14:textId="59A3661F" w:rsidR="00656783" w:rsidRDefault="007D1741" w:rsidP="00075B4B">
            <w:pPr>
              <w:rPr>
                <w:rFonts w:ascii="Calibri" w:hAnsi="Calibri" w:cs="Book Antiqua"/>
                <w:i/>
                <w:iCs/>
              </w:rPr>
            </w:pPr>
            <w:r>
              <w:rPr>
                <w:rFonts w:ascii="Calibri" w:hAnsi="Calibri" w:cs="Book Antiqua"/>
                <w:i/>
                <w:iCs/>
              </w:rPr>
              <w:t>5.1.2.7.</w:t>
            </w:r>
          </w:p>
        </w:tc>
      </w:tr>
      <w:tr w:rsidR="00656783" w14:paraId="7A9CA102" w14:textId="77777777" w:rsidTr="001916DA">
        <w:trPr>
          <w:jc w:val="center"/>
        </w:trPr>
        <w:tc>
          <w:tcPr>
            <w:tcW w:w="1533" w:type="pct"/>
            <w:shd w:val="clear" w:color="auto" w:fill="DBDBDB" w:themeFill="accent3" w:themeFillTint="66"/>
          </w:tcPr>
          <w:p w14:paraId="2ED51B3E"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467" w:type="pct"/>
          </w:tcPr>
          <w:p w14:paraId="4082F277"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65D9CB80" w14:textId="66003769" w:rsidR="00656783" w:rsidRDefault="0061732A" w:rsidP="00656783">
      <w:pPr>
        <w:spacing w:line="259" w:lineRule="auto"/>
        <w:ind w:left="993"/>
        <w:rPr>
          <w:rFonts w:ascii="Calibri" w:eastAsia="Arial Unicode MS" w:hAnsi="Calibri" w:cs="Book Antiqua"/>
          <w:b/>
          <w:bCs/>
          <w:u w:val="single"/>
        </w:rPr>
      </w:pPr>
      <w:r>
        <w:rPr>
          <w:rFonts w:ascii="Calibri" w:eastAsia="Arial Unicode MS" w:hAnsi="Calibri" w:cs="Book Antiqua"/>
          <w:b/>
          <w:bCs/>
          <w:noProof/>
          <w:u w:val="single"/>
        </w:rPr>
        <w:lastRenderedPageBreak/>
        <w:drawing>
          <wp:anchor distT="0" distB="0" distL="114300" distR="114300" simplePos="0" relativeHeight="251661312" behindDoc="0" locked="0" layoutInCell="1" allowOverlap="1" wp14:anchorId="315A96AE" wp14:editId="1EBB107D">
            <wp:simplePos x="0" y="0"/>
            <wp:positionH relativeFrom="margin">
              <wp:align>right</wp:align>
            </wp:positionH>
            <wp:positionV relativeFrom="paragraph">
              <wp:posOffset>0</wp:posOffset>
            </wp:positionV>
            <wp:extent cx="6120130" cy="3608070"/>
            <wp:effectExtent l="0" t="0" r="0" b="0"/>
            <wp:wrapSquare wrapText="bothSides"/>
            <wp:docPr id="13" name="Imagen 1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Tabl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6120130" cy="3608070"/>
                    </a:xfrm>
                    <a:prstGeom prst="rect">
                      <a:avLst/>
                    </a:prstGeom>
                  </pic:spPr>
                </pic:pic>
              </a:graphicData>
            </a:graphic>
          </wp:anchor>
        </w:drawing>
      </w:r>
    </w:p>
    <w:p w14:paraId="6F60DE6A" w14:textId="5484111D" w:rsidR="00656783" w:rsidRDefault="00656783" w:rsidP="00656783">
      <w:pPr>
        <w:spacing w:line="259" w:lineRule="auto"/>
        <w:ind w:left="993"/>
        <w:rPr>
          <w:rFonts w:ascii="Calibri" w:hAnsi="Calibri" w:cs="Book Antiqua"/>
          <w:b/>
          <w:bCs/>
          <w:u w:val="single"/>
        </w:rPr>
      </w:pPr>
    </w:p>
    <w:p w14:paraId="72417E71" w14:textId="679E3B5E" w:rsidR="00656783" w:rsidRDefault="00777409" w:rsidP="00656783">
      <w:pPr>
        <w:jc w:val="center"/>
      </w:pPr>
      <w:r>
        <w:rPr>
          <w:noProof/>
        </w:rPr>
        <w:drawing>
          <wp:inline distT="0" distB="0" distL="0" distR="0" wp14:anchorId="3C587445" wp14:editId="6340930B">
            <wp:extent cx="6120130" cy="33140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6">
                      <a:extLst>
                        <a:ext uri="{28A0092B-C50C-407E-A947-70E740481C1C}">
                          <a14:useLocalDpi xmlns:a14="http://schemas.microsoft.com/office/drawing/2010/main" val="0"/>
                        </a:ext>
                      </a:extLst>
                    </a:blip>
                    <a:stretch>
                      <a:fillRect/>
                    </a:stretch>
                  </pic:blipFill>
                  <pic:spPr>
                    <a:xfrm>
                      <a:off x="0" y="0"/>
                      <a:ext cx="6120130" cy="3314065"/>
                    </a:xfrm>
                    <a:prstGeom prst="rect">
                      <a:avLst/>
                    </a:prstGeom>
                  </pic:spPr>
                </pic:pic>
              </a:graphicData>
            </a:graphic>
          </wp:inline>
        </w:drawing>
      </w:r>
      <w:r w:rsidR="00656783">
        <w:t xml:space="preserve">  </w:t>
      </w:r>
    </w:p>
    <w:p w14:paraId="559CB1A8" w14:textId="77777777" w:rsidR="00656783" w:rsidRDefault="00656783" w:rsidP="00656783">
      <w:pPr>
        <w:ind w:left="708"/>
        <w:jc w:val="center"/>
      </w:pPr>
    </w:p>
    <w:p w14:paraId="77585691" w14:textId="6D7FE51C" w:rsidR="00656783" w:rsidRDefault="00656783" w:rsidP="00656783">
      <w:pPr>
        <w:jc w:val="center"/>
      </w:pPr>
    </w:p>
    <w:p w14:paraId="5E854EFE" w14:textId="38A4C2EE" w:rsidR="00777409" w:rsidRPr="00777409" w:rsidRDefault="00777409" w:rsidP="00777409">
      <w:pPr>
        <w:spacing w:line="259" w:lineRule="auto"/>
        <w:ind w:left="993"/>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13</w:t>
      </w:r>
      <w:r w:rsidRPr="52C9970D">
        <w:rPr>
          <w:rFonts w:ascii="Calibri" w:hAnsi="Calibri" w:cs="Book Antiqua"/>
          <w:b/>
          <w:bCs/>
          <w:u w:val="single"/>
        </w:rPr>
        <w:t>:</w:t>
      </w:r>
      <w:r w:rsidRPr="53157E68">
        <w:rPr>
          <w:rFonts w:ascii="Calibri" w:eastAsia="Arial Unicode MS" w:hAnsi="Calibri" w:cs="Book Antiqua"/>
          <w:b/>
          <w:u w:val="single"/>
        </w:rPr>
        <w:t xml:space="preserve"> </w:t>
      </w:r>
      <w:r>
        <w:rPr>
          <w:rFonts w:ascii="Calibri" w:eastAsia="Arial Unicode MS" w:hAnsi="Calibri" w:cs="Book Antiqua"/>
          <w:b/>
          <w:u w:val="single"/>
        </w:rPr>
        <w:t>Realizar</w:t>
      </w:r>
      <w:r w:rsidRPr="53157E68">
        <w:rPr>
          <w:rFonts w:ascii="Calibri" w:eastAsia="Arial Unicode MS" w:hAnsi="Calibri" w:cs="Book Antiqua"/>
          <w:b/>
          <w:u w:val="single"/>
        </w:rPr>
        <w:t xml:space="preserve"> pago por tarjeta</w:t>
      </w:r>
    </w:p>
    <w:p w14:paraId="590D35B2" w14:textId="6AD1D583" w:rsidR="00777409" w:rsidRDefault="00777409" w:rsidP="00656783">
      <w:pPr>
        <w:jc w:val="center"/>
      </w:pPr>
    </w:p>
    <w:tbl>
      <w:tblPr>
        <w:tblpPr w:leftFromText="141" w:rightFromText="141" w:vertAnchor="text" w:horzAnchor="margin" w:tblpY="10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777409" w14:paraId="0E960987" w14:textId="77777777" w:rsidTr="00777409">
        <w:tc>
          <w:tcPr>
            <w:tcW w:w="1533" w:type="pct"/>
            <w:shd w:val="clear" w:color="auto" w:fill="DBDBDB" w:themeFill="accent3" w:themeFillTint="66"/>
          </w:tcPr>
          <w:p w14:paraId="2E8E358C" w14:textId="77777777" w:rsidR="00777409" w:rsidRDefault="00777409" w:rsidP="00777409">
            <w:pPr>
              <w:rPr>
                <w:rFonts w:ascii="Calibri" w:hAnsi="Calibri" w:cs="Book Antiqua"/>
                <w:b/>
                <w:bCs/>
                <w:i/>
                <w:iCs/>
              </w:rPr>
            </w:pPr>
            <w:r w:rsidRPr="3746594B">
              <w:rPr>
                <w:rFonts w:ascii="Calibri" w:hAnsi="Calibri" w:cs="Book Antiqua"/>
                <w:b/>
                <w:bCs/>
                <w:i/>
                <w:iCs/>
              </w:rPr>
              <w:t>ID Ref:</w:t>
            </w:r>
          </w:p>
        </w:tc>
        <w:tc>
          <w:tcPr>
            <w:tcW w:w="3467" w:type="pct"/>
          </w:tcPr>
          <w:p w14:paraId="20A900F2" w14:textId="77777777" w:rsidR="00777409" w:rsidRDefault="00777409" w:rsidP="00777409">
            <w:pPr>
              <w:ind w:left="13"/>
              <w:rPr>
                <w:rFonts w:ascii="Calibri" w:hAnsi="Calibri" w:cs="Book Antiqua"/>
                <w:i/>
                <w:iCs/>
              </w:rPr>
            </w:pPr>
            <w:r w:rsidRPr="3746594B">
              <w:rPr>
                <w:rFonts w:ascii="Calibri" w:hAnsi="Calibri" w:cs="Book Antiqua"/>
                <w:i/>
                <w:iCs/>
              </w:rPr>
              <w:t>DG-</w:t>
            </w:r>
            <w:r>
              <w:rPr>
                <w:rFonts w:ascii="Calibri" w:hAnsi="Calibri" w:cs="Book Antiqua"/>
                <w:i/>
                <w:iCs/>
              </w:rPr>
              <w:t>13</w:t>
            </w:r>
          </w:p>
        </w:tc>
      </w:tr>
      <w:tr w:rsidR="00777409" w14:paraId="7DF1019F" w14:textId="77777777" w:rsidTr="00777409">
        <w:trPr>
          <w:trHeight w:val="375"/>
        </w:trPr>
        <w:tc>
          <w:tcPr>
            <w:tcW w:w="1533" w:type="pct"/>
            <w:shd w:val="clear" w:color="auto" w:fill="DBDBDB" w:themeFill="accent3" w:themeFillTint="66"/>
          </w:tcPr>
          <w:p w14:paraId="2CF829B4" w14:textId="77777777" w:rsidR="00777409" w:rsidRDefault="00777409" w:rsidP="00777409">
            <w:pPr>
              <w:rPr>
                <w:rFonts w:ascii="Calibri" w:hAnsi="Calibri" w:cs="Book Antiqua"/>
                <w:b/>
                <w:bCs/>
                <w:i/>
                <w:iCs/>
              </w:rPr>
            </w:pPr>
            <w:r w:rsidRPr="3746594B">
              <w:rPr>
                <w:rFonts w:ascii="Calibri" w:hAnsi="Calibri" w:cs="Book Antiqua"/>
                <w:b/>
                <w:bCs/>
                <w:i/>
                <w:iCs/>
              </w:rPr>
              <w:t>Descripción:</w:t>
            </w:r>
          </w:p>
        </w:tc>
        <w:tc>
          <w:tcPr>
            <w:tcW w:w="3467" w:type="pct"/>
          </w:tcPr>
          <w:p w14:paraId="4764B7EE" w14:textId="025AAC67" w:rsidR="00777409" w:rsidRPr="00C25FCA" w:rsidRDefault="00C25FCA" w:rsidP="00777409">
            <w:pPr>
              <w:spacing w:line="259" w:lineRule="auto"/>
              <w:rPr>
                <w:rFonts w:ascii="Calibri" w:eastAsia="Arial Unicode MS" w:hAnsi="Calibri" w:cs="Calibri"/>
                <w:bCs/>
                <w:i/>
                <w:iCs/>
              </w:rPr>
            </w:pPr>
            <w:r w:rsidRPr="00C25FCA">
              <w:rPr>
                <w:rFonts w:ascii="Calibri" w:eastAsia="Arial Unicode MS" w:hAnsi="Calibri" w:cs="Book Antiqua"/>
                <w:bCs/>
                <w:i/>
                <w:iCs/>
              </w:rPr>
              <w:t>Realizar pago por tarjeta</w:t>
            </w:r>
          </w:p>
        </w:tc>
      </w:tr>
      <w:tr w:rsidR="00777409" w14:paraId="020DF644" w14:textId="77777777" w:rsidTr="00777409">
        <w:tc>
          <w:tcPr>
            <w:tcW w:w="1533" w:type="pct"/>
            <w:shd w:val="clear" w:color="auto" w:fill="DBDBDB" w:themeFill="accent3" w:themeFillTint="66"/>
          </w:tcPr>
          <w:p w14:paraId="21D81AA3" w14:textId="77777777" w:rsidR="00777409" w:rsidRDefault="00777409" w:rsidP="00777409">
            <w:pPr>
              <w:rPr>
                <w:rFonts w:ascii="Calibri" w:hAnsi="Calibri" w:cs="Book Antiqua"/>
                <w:b/>
                <w:bCs/>
                <w:i/>
                <w:iCs/>
              </w:rPr>
            </w:pPr>
            <w:r w:rsidRPr="3746594B">
              <w:rPr>
                <w:rFonts w:ascii="Calibri" w:hAnsi="Calibri" w:cs="Book Antiqua"/>
                <w:b/>
                <w:bCs/>
                <w:i/>
                <w:iCs/>
              </w:rPr>
              <w:lastRenderedPageBreak/>
              <w:t>Reqs. asociados:</w:t>
            </w:r>
          </w:p>
        </w:tc>
        <w:tc>
          <w:tcPr>
            <w:tcW w:w="3467" w:type="pct"/>
          </w:tcPr>
          <w:p w14:paraId="7A82AC03" w14:textId="77777777" w:rsidR="00777409" w:rsidRDefault="00777409" w:rsidP="00777409">
            <w:pPr>
              <w:rPr>
                <w:rFonts w:ascii="Calibri" w:hAnsi="Calibri" w:cs="Book Antiqua"/>
                <w:i/>
                <w:iCs/>
              </w:rPr>
            </w:pPr>
            <w:r w:rsidRPr="3746594B">
              <w:rPr>
                <w:rFonts w:ascii="Calibri" w:hAnsi="Calibri" w:cs="Book Antiqua"/>
                <w:i/>
                <w:iCs/>
              </w:rPr>
              <w:t>RF 4.1.1</w:t>
            </w:r>
            <w:r>
              <w:rPr>
                <w:rFonts w:ascii="Calibri" w:hAnsi="Calibri" w:cs="Book Antiqua"/>
                <w:i/>
                <w:iCs/>
              </w:rPr>
              <w:t>.3.</w:t>
            </w:r>
          </w:p>
        </w:tc>
      </w:tr>
      <w:tr w:rsidR="00777409" w14:paraId="34EFBA00" w14:textId="77777777" w:rsidTr="00777409">
        <w:tc>
          <w:tcPr>
            <w:tcW w:w="1533" w:type="pct"/>
            <w:shd w:val="clear" w:color="auto" w:fill="DBDBDB" w:themeFill="accent3" w:themeFillTint="66"/>
          </w:tcPr>
          <w:p w14:paraId="6CAD35E3" w14:textId="77777777" w:rsidR="00777409" w:rsidRDefault="00777409" w:rsidP="00777409">
            <w:pPr>
              <w:rPr>
                <w:rFonts w:ascii="Calibri" w:hAnsi="Calibri" w:cs="Book Antiqua"/>
                <w:b/>
                <w:bCs/>
                <w:i/>
                <w:iCs/>
              </w:rPr>
            </w:pPr>
            <w:r w:rsidRPr="3746594B">
              <w:rPr>
                <w:rFonts w:ascii="Calibri" w:hAnsi="Calibri" w:cs="Book Antiqua"/>
                <w:b/>
                <w:bCs/>
                <w:i/>
                <w:iCs/>
              </w:rPr>
              <w:t>CU asociados:</w:t>
            </w:r>
          </w:p>
        </w:tc>
        <w:tc>
          <w:tcPr>
            <w:tcW w:w="3467" w:type="pct"/>
          </w:tcPr>
          <w:p w14:paraId="4BF94598" w14:textId="77777777" w:rsidR="00777409" w:rsidRDefault="00777409" w:rsidP="00777409">
            <w:pPr>
              <w:rPr>
                <w:rFonts w:ascii="Calibri" w:hAnsi="Calibri" w:cs="Book Antiqua"/>
                <w:i/>
                <w:iCs/>
              </w:rPr>
            </w:pPr>
            <w:r>
              <w:rPr>
                <w:rFonts w:ascii="Calibri" w:hAnsi="Calibri" w:cs="Book Antiqua"/>
                <w:i/>
                <w:iCs/>
              </w:rPr>
              <w:t>5.1.2.8.</w:t>
            </w:r>
          </w:p>
        </w:tc>
      </w:tr>
      <w:tr w:rsidR="00777409" w14:paraId="75EDA375" w14:textId="77777777" w:rsidTr="00777409">
        <w:tc>
          <w:tcPr>
            <w:tcW w:w="1533" w:type="pct"/>
            <w:shd w:val="clear" w:color="auto" w:fill="DBDBDB" w:themeFill="accent3" w:themeFillTint="66"/>
          </w:tcPr>
          <w:p w14:paraId="6BBF6D69" w14:textId="77777777" w:rsidR="00777409" w:rsidRDefault="00777409" w:rsidP="00777409">
            <w:pPr>
              <w:rPr>
                <w:rFonts w:ascii="Calibri" w:hAnsi="Calibri" w:cs="Book Antiqua"/>
                <w:b/>
                <w:bCs/>
                <w:i/>
                <w:iCs/>
              </w:rPr>
            </w:pPr>
            <w:r w:rsidRPr="3746594B">
              <w:rPr>
                <w:rFonts w:ascii="Calibri" w:hAnsi="Calibri" w:cs="Book Antiqua"/>
                <w:b/>
                <w:bCs/>
                <w:i/>
                <w:iCs/>
              </w:rPr>
              <w:t>Esc. Asociados:</w:t>
            </w:r>
          </w:p>
        </w:tc>
        <w:tc>
          <w:tcPr>
            <w:tcW w:w="3467" w:type="pct"/>
          </w:tcPr>
          <w:p w14:paraId="29D54610" w14:textId="77777777" w:rsidR="00777409" w:rsidRDefault="00777409" w:rsidP="00777409">
            <w:pPr>
              <w:rPr>
                <w:rFonts w:ascii="Calibri" w:hAnsi="Calibri" w:cs="Book Antiqua"/>
                <w:i/>
                <w:iCs/>
              </w:rPr>
            </w:pPr>
            <w:r w:rsidRPr="3746594B">
              <w:rPr>
                <w:rFonts w:ascii="Calibri" w:hAnsi="Calibri" w:cs="Book Antiqua"/>
                <w:i/>
                <w:iCs/>
              </w:rPr>
              <w:t>ES 1.1, ES 1.2, ES 1.3</w:t>
            </w:r>
          </w:p>
        </w:tc>
      </w:tr>
    </w:tbl>
    <w:p w14:paraId="0EF8F95B" w14:textId="0082C7CB" w:rsidR="00777409" w:rsidRDefault="00777409" w:rsidP="00656783">
      <w:pPr>
        <w:jc w:val="center"/>
      </w:pPr>
    </w:p>
    <w:p w14:paraId="34375EE9" w14:textId="4B40D1E8" w:rsidR="00777409" w:rsidRDefault="00777409" w:rsidP="00656783">
      <w:pPr>
        <w:jc w:val="center"/>
      </w:pPr>
    </w:p>
    <w:p w14:paraId="10C19EA4" w14:textId="17B2E072" w:rsidR="00777409" w:rsidRDefault="00560911" w:rsidP="00656783">
      <w:pPr>
        <w:jc w:val="center"/>
      </w:pPr>
      <w:r>
        <w:rPr>
          <w:noProof/>
        </w:rPr>
        <w:drawing>
          <wp:inline distT="0" distB="0" distL="0" distR="0" wp14:anchorId="44592944" wp14:editId="29C7D4E6">
            <wp:extent cx="6120130" cy="4594860"/>
            <wp:effectExtent l="0" t="0" r="0" b="0"/>
            <wp:docPr id="38" name="Imagen 3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que contiene Interfaz de usuario gráfic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6120130" cy="4594860"/>
                    </a:xfrm>
                    <a:prstGeom prst="rect">
                      <a:avLst/>
                    </a:prstGeom>
                  </pic:spPr>
                </pic:pic>
              </a:graphicData>
            </a:graphic>
          </wp:inline>
        </w:drawing>
      </w:r>
    </w:p>
    <w:p w14:paraId="7F46FBCB" w14:textId="61369327" w:rsidR="00777409" w:rsidRDefault="00777409" w:rsidP="00656783">
      <w:pPr>
        <w:jc w:val="center"/>
      </w:pPr>
    </w:p>
    <w:p w14:paraId="05B83B7A" w14:textId="77777777" w:rsidR="00777409" w:rsidRDefault="00777409" w:rsidP="00656783">
      <w:pPr>
        <w:jc w:val="center"/>
      </w:pPr>
    </w:p>
    <w:p w14:paraId="192AF40E" w14:textId="348E9F06" w:rsidR="7783176D" w:rsidRDefault="00C25FCA" w:rsidP="7783176D">
      <w:pPr>
        <w:jc w:val="center"/>
      </w:pPr>
      <w:r>
        <w:rPr>
          <w:noProof/>
        </w:rPr>
        <w:lastRenderedPageBreak/>
        <w:drawing>
          <wp:inline distT="0" distB="0" distL="0" distR="0" wp14:anchorId="5E7768DE" wp14:editId="2777AD01">
            <wp:extent cx="6120130" cy="33051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8">
                      <a:extLst>
                        <a:ext uri="{28A0092B-C50C-407E-A947-70E740481C1C}">
                          <a14:useLocalDpi xmlns:a14="http://schemas.microsoft.com/office/drawing/2010/main" val="0"/>
                        </a:ext>
                      </a:extLst>
                    </a:blip>
                    <a:stretch>
                      <a:fillRect/>
                    </a:stretch>
                  </pic:blipFill>
                  <pic:spPr>
                    <a:xfrm>
                      <a:off x="0" y="0"/>
                      <a:ext cx="6120130" cy="3305175"/>
                    </a:xfrm>
                    <a:prstGeom prst="rect">
                      <a:avLst/>
                    </a:prstGeom>
                  </pic:spPr>
                </pic:pic>
              </a:graphicData>
            </a:graphic>
          </wp:inline>
        </w:drawing>
      </w:r>
    </w:p>
    <w:p w14:paraId="76EC3417" w14:textId="6B949C58" w:rsidR="3F3CAAB2" w:rsidRDefault="3F3CAAB2" w:rsidP="7783176D">
      <w:pPr>
        <w:jc w:val="center"/>
      </w:pPr>
    </w:p>
    <w:p w14:paraId="0D45677F" w14:textId="764DB9A6" w:rsidR="00656783" w:rsidRPr="00CA6D8B" w:rsidRDefault="00656783" w:rsidP="00656783">
      <w:pPr>
        <w:spacing w:line="259" w:lineRule="auto"/>
        <w:ind w:left="993"/>
        <w:rPr>
          <w:rFonts w:ascii="Calibri" w:eastAsia="Arial Unicode MS" w:hAnsi="Calibri" w:cs="Book Antiqua"/>
          <w:b/>
          <w:bCs/>
          <w:u w:val="single"/>
        </w:rPr>
      </w:pPr>
      <w:r w:rsidRPr="33129DE9">
        <w:rPr>
          <w:rFonts w:ascii="Calibri" w:hAnsi="Calibri" w:cs="Book Antiqua"/>
          <w:b/>
          <w:bCs/>
          <w:u w:val="single"/>
        </w:rPr>
        <w:t>CU</w:t>
      </w:r>
      <w:r w:rsidR="00C25FCA">
        <w:rPr>
          <w:rFonts w:ascii="Calibri" w:hAnsi="Calibri" w:cs="Book Antiqua"/>
          <w:b/>
          <w:bCs/>
          <w:u w:val="single"/>
        </w:rPr>
        <w:t>15</w:t>
      </w:r>
      <w:r w:rsidRPr="36D10460">
        <w:rPr>
          <w:rFonts w:ascii="Calibri" w:hAnsi="Calibri" w:cs="Book Antiqua"/>
          <w:b/>
          <w:bCs/>
          <w:u w:val="single"/>
        </w:rPr>
        <w:t xml:space="preserve">: Realizar pago </w:t>
      </w:r>
      <w:r w:rsidRPr="36D10460">
        <w:rPr>
          <w:rFonts w:ascii="Calibri" w:eastAsia="Arial Unicode MS" w:hAnsi="Calibri" w:cs="Book Antiqua"/>
          <w:b/>
          <w:bCs/>
          <w:u w:val="single"/>
        </w:rPr>
        <w:t>de impuesto</w:t>
      </w:r>
    </w:p>
    <w:p w14:paraId="2B91B6BF"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842"/>
        <w:gridCol w:w="5786"/>
      </w:tblGrid>
      <w:tr w:rsidR="00656783" w14:paraId="10D4AE1F" w14:textId="77777777" w:rsidTr="001916DA">
        <w:trPr>
          <w:jc w:val="center"/>
        </w:trPr>
        <w:tc>
          <w:tcPr>
            <w:tcW w:w="1995" w:type="pct"/>
            <w:shd w:val="clear" w:color="auto" w:fill="DBDBDB" w:themeFill="accent3" w:themeFillTint="66"/>
          </w:tcPr>
          <w:p w14:paraId="101C7CB4" w14:textId="77777777" w:rsidR="00656783" w:rsidRDefault="00656783" w:rsidP="00075B4B">
            <w:pPr>
              <w:rPr>
                <w:rFonts w:ascii="Calibri" w:hAnsi="Calibri" w:cs="Book Antiqua"/>
                <w:b/>
                <w:bCs/>
                <w:i/>
                <w:iCs/>
              </w:rPr>
            </w:pPr>
            <w:r w:rsidRPr="3746594B">
              <w:rPr>
                <w:rFonts w:ascii="Calibri" w:hAnsi="Calibri" w:cs="Book Antiqua"/>
                <w:b/>
                <w:bCs/>
                <w:i/>
                <w:iCs/>
              </w:rPr>
              <w:t>ID Ref:</w:t>
            </w:r>
          </w:p>
        </w:tc>
        <w:tc>
          <w:tcPr>
            <w:tcW w:w="3005" w:type="pct"/>
          </w:tcPr>
          <w:p w14:paraId="2FE8CB86" w14:textId="7A032F7B" w:rsidR="00656783" w:rsidRDefault="00656783" w:rsidP="00075B4B">
            <w:pPr>
              <w:ind w:left="13"/>
              <w:rPr>
                <w:rFonts w:ascii="Calibri" w:hAnsi="Calibri" w:cs="Book Antiqua"/>
                <w:i/>
                <w:iCs/>
              </w:rPr>
            </w:pPr>
            <w:r w:rsidRPr="3746594B">
              <w:rPr>
                <w:rFonts w:ascii="Calibri" w:hAnsi="Calibri" w:cs="Book Antiqua"/>
                <w:i/>
                <w:iCs/>
              </w:rPr>
              <w:t>DG-</w:t>
            </w:r>
            <w:r w:rsidR="00C25FCA">
              <w:rPr>
                <w:rFonts w:ascii="Calibri" w:hAnsi="Calibri" w:cs="Book Antiqua"/>
                <w:i/>
                <w:iCs/>
              </w:rPr>
              <w:t>15</w:t>
            </w:r>
          </w:p>
        </w:tc>
      </w:tr>
      <w:tr w:rsidR="00656783" w14:paraId="2CE608D2" w14:textId="77777777" w:rsidTr="001916DA">
        <w:trPr>
          <w:trHeight w:val="375"/>
          <w:jc w:val="center"/>
        </w:trPr>
        <w:tc>
          <w:tcPr>
            <w:tcW w:w="1995" w:type="pct"/>
            <w:shd w:val="clear" w:color="auto" w:fill="DBDBDB" w:themeFill="accent3" w:themeFillTint="66"/>
          </w:tcPr>
          <w:p w14:paraId="4A2897F4"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005" w:type="pct"/>
          </w:tcPr>
          <w:p w14:paraId="125A4A6E" w14:textId="77777777" w:rsidR="00656783" w:rsidRDefault="00656783" w:rsidP="00075B4B">
            <w:pPr>
              <w:spacing w:line="259" w:lineRule="auto"/>
              <w:rPr>
                <w:rFonts w:eastAsia="Arial Unicode MS"/>
              </w:rPr>
            </w:pPr>
            <w:r w:rsidRPr="05E68777">
              <w:rPr>
                <w:rFonts w:ascii="Calibri" w:eastAsia="Arial Unicode MS" w:hAnsi="Calibri" w:cs="Calibri"/>
              </w:rPr>
              <w:t>Realizar pago de impuesto</w:t>
            </w:r>
          </w:p>
        </w:tc>
      </w:tr>
      <w:tr w:rsidR="00656783" w14:paraId="18530B79" w14:textId="77777777" w:rsidTr="001916DA">
        <w:trPr>
          <w:jc w:val="center"/>
        </w:trPr>
        <w:tc>
          <w:tcPr>
            <w:tcW w:w="1995" w:type="pct"/>
            <w:shd w:val="clear" w:color="auto" w:fill="DBDBDB" w:themeFill="accent3" w:themeFillTint="66"/>
          </w:tcPr>
          <w:p w14:paraId="0FED363C" w14:textId="77777777" w:rsidR="00656783" w:rsidRDefault="00656783" w:rsidP="00075B4B">
            <w:pPr>
              <w:rPr>
                <w:rFonts w:ascii="Calibri" w:hAnsi="Calibri" w:cs="Book Antiqua"/>
                <w:b/>
                <w:bCs/>
                <w:i/>
                <w:iCs/>
              </w:rPr>
            </w:pPr>
            <w:r w:rsidRPr="3746594B">
              <w:rPr>
                <w:rFonts w:ascii="Calibri" w:hAnsi="Calibri" w:cs="Book Antiqua"/>
                <w:b/>
                <w:bCs/>
                <w:i/>
                <w:iCs/>
              </w:rPr>
              <w:t>Reqs. asociados:</w:t>
            </w:r>
          </w:p>
        </w:tc>
        <w:tc>
          <w:tcPr>
            <w:tcW w:w="3005" w:type="pct"/>
          </w:tcPr>
          <w:p w14:paraId="1A465C63" w14:textId="2FC82C10" w:rsidR="00656783" w:rsidRDefault="00656783" w:rsidP="00075B4B">
            <w:pPr>
              <w:rPr>
                <w:rFonts w:ascii="Calibri" w:hAnsi="Calibri" w:cs="Book Antiqua"/>
                <w:i/>
                <w:iCs/>
              </w:rPr>
            </w:pPr>
            <w:r w:rsidRPr="3746594B">
              <w:rPr>
                <w:rFonts w:ascii="Calibri" w:hAnsi="Calibri" w:cs="Book Antiqua"/>
                <w:i/>
                <w:iCs/>
              </w:rPr>
              <w:t>RF 4.1.1</w:t>
            </w:r>
            <w:r w:rsidR="003A2B3D">
              <w:rPr>
                <w:rFonts w:ascii="Calibri" w:hAnsi="Calibri" w:cs="Book Antiqua"/>
                <w:i/>
                <w:iCs/>
              </w:rPr>
              <w:t>.4.</w:t>
            </w:r>
          </w:p>
        </w:tc>
      </w:tr>
      <w:tr w:rsidR="00656783" w14:paraId="01536A6D" w14:textId="77777777" w:rsidTr="001916DA">
        <w:trPr>
          <w:jc w:val="center"/>
        </w:trPr>
        <w:tc>
          <w:tcPr>
            <w:tcW w:w="1995" w:type="pct"/>
            <w:shd w:val="clear" w:color="auto" w:fill="DBDBDB" w:themeFill="accent3" w:themeFillTint="66"/>
          </w:tcPr>
          <w:p w14:paraId="44EBDBB3"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005" w:type="pct"/>
          </w:tcPr>
          <w:p w14:paraId="27584B74" w14:textId="17539FAA" w:rsidR="00656783" w:rsidRDefault="003A2B3D" w:rsidP="00075B4B">
            <w:pPr>
              <w:rPr>
                <w:rFonts w:ascii="Calibri" w:hAnsi="Calibri" w:cs="Book Antiqua"/>
                <w:i/>
                <w:iCs/>
              </w:rPr>
            </w:pPr>
            <w:r>
              <w:rPr>
                <w:rFonts w:ascii="Calibri" w:hAnsi="Calibri" w:cs="Book Antiqua"/>
                <w:i/>
                <w:iCs/>
              </w:rPr>
              <w:t>5.1.2.10.</w:t>
            </w:r>
          </w:p>
        </w:tc>
      </w:tr>
      <w:tr w:rsidR="00656783" w14:paraId="5CE2893B" w14:textId="77777777" w:rsidTr="001916DA">
        <w:trPr>
          <w:jc w:val="center"/>
        </w:trPr>
        <w:tc>
          <w:tcPr>
            <w:tcW w:w="1995" w:type="pct"/>
            <w:shd w:val="clear" w:color="auto" w:fill="DBDBDB" w:themeFill="accent3" w:themeFillTint="66"/>
          </w:tcPr>
          <w:p w14:paraId="78267D6F"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005" w:type="pct"/>
          </w:tcPr>
          <w:p w14:paraId="77A7011C"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79B77239" w14:textId="34AE1E64" w:rsidR="00656783" w:rsidRDefault="0061732A" w:rsidP="00656783">
      <w:pPr>
        <w:spacing w:line="259" w:lineRule="auto"/>
        <w:ind w:left="708"/>
        <w:rPr>
          <w:rFonts w:ascii="Calibri" w:eastAsia="Arial Unicode MS" w:hAnsi="Calibri" w:cs="Book Antiqua"/>
          <w:b/>
          <w:bCs/>
          <w:u w:val="single"/>
        </w:rPr>
      </w:pPr>
      <w:r>
        <w:rPr>
          <w:rFonts w:ascii="Calibri" w:eastAsia="Arial Unicode MS" w:hAnsi="Calibri" w:cs="Book Antiqua"/>
          <w:b/>
          <w:bCs/>
          <w:noProof/>
          <w:u w:val="single"/>
        </w:rPr>
        <w:lastRenderedPageBreak/>
        <w:drawing>
          <wp:inline distT="0" distB="0" distL="0" distR="0" wp14:anchorId="16D0AF95" wp14:editId="05C5E4D1">
            <wp:extent cx="6120130" cy="4474845"/>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49">
                      <a:extLst>
                        <a:ext uri="{28A0092B-C50C-407E-A947-70E740481C1C}">
                          <a14:useLocalDpi xmlns:a14="http://schemas.microsoft.com/office/drawing/2010/main" val="0"/>
                        </a:ext>
                      </a:extLst>
                    </a:blip>
                    <a:stretch>
                      <a:fillRect/>
                    </a:stretch>
                  </pic:blipFill>
                  <pic:spPr>
                    <a:xfrm>
                      <a:off x="0" y="0"/>
                      <a:ext cx="6120130" cy="4474845"/>
                    </a:xfrm>
                    <a:prstGeom prst="rect">
                      <a:avLst/>
                    </a:prstGeom>
                  </pic:spPr>
                </pic:pic>
              </a:graphicData>
            </a:graphic>
          </wp:inline>
        </w:drawing>
      </w:r>
    </w:p>
    <w:p w14:paraId="67556678" w14:textId="736EC1C2" w:rsidR="00C25FCA" w:rsidRDefault="00C25FCA" w:rsidP="00656783">
      <w:pPr>
        <w:spacing w:line="259" w:lineRule="auto"/>
        <w:ind w:left="708"/>
        <w:rPr>
          <w:rFonts w:ascii="Calibri" w:eastAsia="Arial Unicode MS" w:hAnsi="Calibri" w:cs="Book Antiqua"/>
          <w:b/>
          <w:bCs/>
          <w:u w:val="single"/>
        </w:rPr>
      </w:pPr>
    </w:p>
    <w:p w14:paraId="0DA5F417" w14:textId="40FF2FC9" w:rsidR="00656783" w:rsidRDefault="00656783" w:rsidP="00656783">
      <w:pPr>
        <w:spacing w:line="259" w:lineRule="auto"/>
      </w:pPr>
      <w:r>
        <w:t xml:space="preserve">                     </w:t>
      </w:r>
      <w:r w:rsidR="003A2B3D">
        <w:rPr>
          <w:noProof/>
        </w:rPr>
        <w:drawing>
          <wp:inline distT="0" distB="0" distL="0" distR="0" wp14:anchorId="18D9027F" wp14:editId="5DBF2D8D">
            <wp:extent cx="6120130" cy="32207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50">
                      <a:extLst>
                        <a:ext uri="{28A0092B-C50C-407E-A947-70E740481C1C}">
                          <a14:useLocalDpi xmlns:a14="http://schemas.microsoft.com/office/drawing/2010/main" val="0"/>
                        </a:ext>
                      </a:extLst>
                    </a:blip>
                    <a:stretch>
                      <a:fillRect/>
                    </a:stretch>
                  </pic:blipFill>
                  <pic:spPr>
                    <a:xfrm>
                      <a:off x="0" y="0"/>
                      <a:ext cx="6120130" cy="3220720"/>
                    </a:xfrm>
                    <a:prstGeom prst="rect">
                      <a:avLst/>
                    </a:prstGeom>
                  </pic:spPr>
                </pic:pic>
              </a:graphicData>
            </a:graphic>
          </wp:inline>
        </w:drawing>
      </w:r>
    </w:p>
    <w:p w14:paraId="3291C1BD" w14:textId="77777777" w:rsidR="00656783" w:rsidRDefault="00656783" w:rsidP="00656783">
      <w:pPr>
        <w:spacing w:line="259" w:lineRule="auto"/>
        <w:ind w:left="708"/>
      </w:pPr>
    </w:p>
    <w:p w14:paraId="1DDB6298" w14:textId="0462307F" w:rsidR="00E47694" w:rsidRDefault="00E47694" w:rsidP="003A2B3D">
      <w:pPr>
        <w:rPr>
          <w:rFonts w:ascii="Calibri" w:hAnsi="Calibri" w:cs="Book Antiqua"/>
          <w:i/>
          <w:iCs/>
          <w:color w:val="595959"/>
        </w:rPr>
      </w:pPr>
    </w:p>
    <w:p w14:paraId="45EB325B" w14:textId="77777777" w:rsidR="00E47694" w:rsidRDefault="00E47694" w:rsidP="00656783">
      <w:pPr>
        <w:ind w:left="708"/>
        <w:jc w:val="center"/>
        <w:rPr>
          <w:rFonts w:ascii="Calibri" w:hAnsi="Calibri" w:cs="Book Antiqua"/>
          <w:i/>
          <w:iCs/>
          <w:color w:val="595959"/>
        </w:rPr>
      </w:pPr>
    </w:p>
    <w:p w14:paraId="101F05D1" w14:textId="77777777" w:rsidR="00656783" w:rsidRDefault="00656783" w:rsidP="00656783">
      <w:pPr>
        <w:spacing w:line="259" w:lineRule="auto"/>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9</w:t>
      </w:r>
      <w:r w:rsidRPr="52C9970D">
        <w:rPr>
          <w:rFonts w:ascii="Calibri" w:hAnsi="Calibri" w:cs="Book Antiqua"/>
          <w:b/>
          <w:bCs/>
          <w:u w:val="single"/>
        </w:rPr>
        <w:t>:</w:t>
      </w:r>
      <w:r w:rsidRPr="53157E68">
        <w:rPr>
          <w:rFonts w:ascii="Calibri" w:eastAsia="Arial Unicode MS" w:hAnsi="Calibri" w:cs="Book Antiqua"/>
          <w:b/>
          <w:u w:val="single"/>
        </w:rPr>
        <w:t xml:space="preserve"> </w:t>
      </w:r>
      <w:r w:rsidRPr="00733797">
        <w:rPr>
          <w:rFonts w:ascii="Calibri" w:eastAsia="Arial Unicode MS" w:hAnsi="Calibri" w:cs="Book Antiqua"/>
          <w:b/>
          <w:u w:val="single"/>
        </w:rPr>
        <w:t>Organizar fecha de pago</w:t>
      </w:r>
    </w:p>
    <w:p w14:paraId="112EE71D"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021"/>
        <w:gridCol w:w="5607"/>
      </w:tblGrid>
      <w:tr w:rsidR="00656783" w14:paraId="2DF6C0D5" w14:textId="77777777" w:rsidTr="001916DA">
        <w:trPr>
          <w:trHeight w:val="333"/>
          <w:jc w:val="center"/>
        </w:trPr>
        <w:tc>
          <w:tcPr>
            <w:tcW w:w="2088" w:type="pct"/>
            <w:shd w:val="clear" w:color="auto" w:fill="DBDBDB" w:themeFill="accent3" w:themeFillTint="66"/>
          </w:tcPr>
          <w:p w14:paraId="4F650240" w14:textId="77777777" w:rsidR="00656783" w:rsidRDefault="00656783" w:rsidP="00075B4B">
            <w:pPr>
              <w:rPr>
                <w:rFonts w:ascii="Calibri" w:hAnsi="Calibri" w:cs="Book Antiqua"/>
                <w:b/>
                <w:bCs/>
                <w:i/>
                <w:iCs/>
              </w:rPr>
            </w:pPr>
            <w:r w:rsidRPr="3746594B">
              <w:rPr>
                <w:rFonts w:ascii="Calibri" w:hAnsi="Calibri" w:cs="Book Antiqua"/>
                <w:b/>
                <w:bCs/>
                <w:i/>
                <w:iCs/>
              </w:rPr>
              <w:t>ID Ref:</w:t>
            </w:r>
          </w:p>
        </w:tc>
        <w:tc>
          <w:tcPr>
            <w:tcW w:w="2912" w:type="pct"/>
          </w:tcPr>
          <w:p w14:paraId="71142C5C" w14:textId="77777777" w:rsidR="00656783" w:rsidRDefault="00656783" w:rsidP="00075B4B">
            <w:pPr>
              <w:ind w:left="13"/>
              <w:rPr>
                <w:rFonts w:ascii="Calibri" w:hAnsi="Calibri" w:cs="Book Antiqua"/>
                <w:i/>
                <w:iCs/>
              </w:rPr>
            </w:pPr>
            <w:r w:rsidRPr="3746594B">
              <w:rPr>
                <w:rFonts w:ascii="Calibri" w:hAnsi="Calibri" w:cs="Book Antiqua"/>
                <w:i/>
                <w:iCs/>
              </w:rPr>
              <w:t>DG-</w:t>
            </w:r>
            <w:r>
              <w:rPr>
                <w:rFonts w:ascii="Calibri" w:hAnsi="Calibri" w:cs="Book Antiqua"/>
                <w:i/>
                <w:iCs/>
              </w:rPr>
              <w:t>9</w:t>
            </w:r>
          </w:p>
        </w:tc>
      </w:tr>
      <w:tr w:rsidR="00656783" w14:paraId="047674CB" w14:textId="77777777" w:rsidTr="001916DA">
        <w:trPr>
          <w:trHeight w:val="415"/>
          <w:jc w:val="center"/>
        </w:trPr>
        <w:tc>
          <w:tcPr>
            <w:tcW w:w="2088" w:type="pct"/>
            <w:shd w:val="clear" w:color="auto" w:fill="DBDBDB" w:themeFill="accent3" w:themeFillTint="66"/>
          </w:tcPr>
          <w:p w14:paraId="6E506525"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2912" w:type="pct"/>
          </w:tcPr>
          <w:p w14:paraId="1D453E5F" w14:textId="77777777" w:rsidR="00656783" w:rsidRDefault="00656783" w:rsidP="00075B4B">
            <w:pPr>
              <w:spacing w:line="259" w:lineRule="auto"/>
              <w:rPr>
                <w:rFonts w:ascii="Calibri" w:eastAsia="Arial Unicode MS" w:hAnsi="Calibri" w:cs="Calibri"/>
              </w:rPr>
            </w:pPr>
            <w:r w:rsidRPr="00733797">
              <w:rPr>
                <w:rFonts w:asciiTheme="minorHAnsi" w:eastAsia="Arial Unicode MS" w:hAnsiTheme="minorHAnsi" w:cstheme="minorHAnsi"/>
                <w:color w:val="000000" w:themeColor="text1"/>
              </w:rPr>
              <w:t>Organizar fecha de pago</w:t>
            </w:r>
          </w:p>
        </w:tc>
      </w:tr>
      <w:tr w:rsidR="00656783" w14:paraId="5F6D2E4C" w14:textId="77777777" w:rsidTr="001916DA">
        <w:trPr>
          <w:trHeight w:val="333"/>
          <w:jc w:val="center"/>
        </w:trPr>
        <w:tc>
          <w:tcPr>
            <w:tcW w:w="2088" w:type="pct"/>
            <w:shd w:val="clear" w:color="auto" w:fill="DBDBDB" w:themeFill="accent3" w:themeFillTint="66"/>
          </w:tcPr>
          <w:p w14:paraId="4F6B3EA7" w14:textId="77777777" w:rsidR="00656783" w:rsidRDefault="00656783" w:rsidP="00075B4B">
            <w:pPr>
              <w:rPr>
                <w:rFonts w:ascii="Calibri" w:hAnsi="Calibri" w:cs="Book Antiqua"/>
                <w:b/>
                <w:bCs/>
                <w:i/>
                <w:iCs/>
              </w:rPr>
            </w:pPr>
            <w:r w:rsidRPr="3746594B">
              <w:rPr>
                <w:rFonts w:ascii="Calibri" w:hAnsi="Calibri" w:cs="Book Antiqua"/>
                <w:b/>
                <w:bCs/>
                <w:i/>
                <w:iCs/>
              </w:rPr>
              <w:t>Reqs. asociados:</w:t>
            </w:r>
          </w:p>
        </w:tc>
        <w:tc>
          <w:tcPr>
            <w:tcW w:w="2912" w:type="pct"/>
          </w:tcPr>
          <w:p w14:paraId="604F5B44" w14:textId="77777777" w:rsidR="00656783" w:rsidRDefault="00656783" w:rsidP="00075B4B">
            <w:pPr>
              <w:rPr>
                <w:rFonts w:ascii="Calibri" w:hAnsi="Calibri" w:cs="Book Antiqua"/>
                <w:i/>
                <w:iCs/>
              </w:rPr>
            </w:pPr>
            <w:r w:rsidRPr="3746594B">
              <w:rPr>
                <w:rFonts w:ascii="Calibri" w:hAnsi="Calibri" w:cs="Book Antiqua"/>
                <w:i/>
                <w:iCs/>
              </w:rPr>
              <w:t>RF 4.1.</w:t>
            </w:r>
            <w:r>
              <w:rPr>
                <w:rFonts w:ascii="Calibri" w:hAnsi="Calibri" w:cs="Book Antiqua"/>
                <w:i/>
                <w:iCs/>
              </w:rPr>
              <w:t>5</w:t>
            </w:r>
          </w:p>
        </w:tc>
      </w:tr>
      <w:tr w:rsidR="00656783" w14:paraId="12671BA2" w14:textId="77777777" w:rsidTr="001916DA">
        <w:trPr>
          <w:trHeight w:val="333"/>
          <w:jc w:val="center"/>
        </w:trPr>
        <w:tc>
          <w:tcPr>
            <w:tcW w:w="2088" w:type="pct"/>
            <w:shd w:val="clear" w:color="auto" w:fill="DBDBDB" w:themeFill="accent3" w:themeFillTint="66"/>
          </w:tcPr>
          <w:p w14:paraId="7A95F757"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2912" w:type="pct"/>
          </w:tcPr>
          <w:p w14:paraId="663ECDB9"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5F7F0202" w14:textId="77777777" w:rsidTr="001916DA">
        <w:trPr>
          <w:trHeight w:val="356"/>
          <w:jc w:val="center"/>
        </w:trPr>
        <w:tc>
          <w:tcPr>
            <w:tcW w:w="2088" w:type="pct"/>
            <w:shd w:val="clear" w:color="auto" w:fill="DBDBDB" w:themeFill="accent3" w:themeFillTint="66"/>
          </w:tcPr>
          <w:p w14:paraId="189BDF22"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2912" w:type="pct"/>
          </w:tcPr>
          <w:p w14:paraId="2ECBE78E"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2CBD6D2A" w14:textId="6571D923" w:rsidR="00656783" w:rsidRDefault="00656783" w:rsidP="00656783">
      <w:pPr>
        <w:jc w:val="center"/>
        <w:rPr>
          <w:rFonts w:asciiTheme="minorHAnsi" w:hAnsiTheme="minorHAnsi" w:cstheme="minorHAnsi"/>
        </w:rPr>
      </w:pPr>
    </w:p>
    <w:p w14:paraId="267CF53F" w14:textId="3A90EE4E" w:rsidR="00656783" w:rsidRDefault="00E47694" w:rsidP="00656783">
      <w:pPr>
        <w:jc w:val="center"/>
        <w:rPr>
          <w:rFonts w:asciiTheme="minorHAnsi" w:hAnsiTheme="minorHAnsi" w:cstheme="minorHAnsi"/>
        </w:rPr>
      </w:pPr>
      <w:r>
        <w:rPr>
          <w:noProof/>
        </w:rPr>
        <w:drawing>
          <wp:inline distT="0" distB="0" distL="0" distR="0" wp14:anchorId="6512EFFD" wp14:editId="5C5FCB00">
            <wp:extent cx="6120130" cy="4144010"/>
            <wp:effectExtent l="0" t="0" r="0" b="8890"/>
            <wp:docPr id="5" name="Imagen 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51">
                      <a:extLst>
                        <a:ext uri="{28A0092B-C50C-407E-A947-70E740481C1C}">
                          <a14:useLocalDpi xmlns:a14="http://schemas.microsoft.com/office/drawing/2010/main" val="0"/>
                        </a:ext>
                      </a:extLst>
                    </a:blip>
                    <a:stretch>
                      <a:fillRect/>
                    </a:stretch>
                  </pic:blipFill>
                  <pic:spPr>
                    <a:xfrm>
                      <a:off x="0" y="0"/>
                      <a:ext cx="6120130" cy="4144010"/>
                    </a:xfrm>
                    <a:prstGeom prst="rect">
                      <a:avLst/>
                    </a:prstGeom>
                  </pic:spPr>
                </pic:pic>
              </a:graphicData>
            </a:graphic>
          </wp:inline>
        </w:drawing>
      </w:r>
    </w:p>
    <w:p w14:paraId="22D948A8" w14:textId="77777777" w:rsidR="00F43783" w:rsidRPr="00F43783" w:rsidRDefault="00656783" w:rsidP="00F43783">
      <w:pPr>
        <w:jc w:val="center"/>
        <w:rPr>
          <w:rFonts w:asciiTheme="minorHAnsi" w:hAnsiTheme="minorHAnsi" w:cstheme="minorHAnsi"/>
        </w:rPr>
      </w:pPr>
      <w:r>
        <w:rPr>
          <w:noProof/>
        </w:rPr>
        <w:lastRenderedPageBreak/>
        <w:drawing>
          <wp:inline distT="0" distB="0" distL="0" distR="0" wp14:anchorId="6FE7D730" wp14:editId="402149B9">
            <wp:extent cx="5400040" cy="4007485"/>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52">
                      <a:extLst>
                        <a:ext uri="{28A0092B-C50C-407E-A947-70E740481C1C}">
                          <a14:useLocalDpi xmlns:a14="http://schemas.microsoft.com/office/drawing/2010/main" val="0"/>
                        </a:ext>
                      </a:extLst>
                    </a:blip>
                    <a:stretch>
                      <a:fillRect/>
                    </a:stretch>
                  </pic:blipFill>
                  <pic:spPr>
                    <a:xfrm>
                      <a:off x="0" y="0"/>
                      <a:ext cx="5400040" cy="4007485"/>
                    </a:xfrm>
                    <a:prstGeom prst="rect">
                      <a:avLst/>
                    </a:prstGeom>
                  </pic:spPr>
                </pic:pic>
              </a:graphicData>
            </a:graphic>
          </wp:inline>
        </w:drawing>
      </w:r>
    </w:p>
    <w:p w14:paraId="1A5C7D1E" w14:textId="77777777" w:rsidR="004138F2" w:rsidRDefault="004138F2" w:rsidP="00656783">
      <w:pPr>
        <w:jc w:val="center"/>
        <w:rPr>
          <w:rFonts w:asciiTheme="minorHAnsi" w:hAnsiTheme="minorHAnsi" w:cstheme="minorHAnsi"/>
        </w:rPr>
      </w:pPr>
    </w:p>
    <w:p w14:paraId="405F0D7D" w14:textId="77777777" w:rsidR="004138F2" w:rsidRDefault="004138F2" w:rsidP="00656783">
      <w:pPr>
        <w:jc w:val="center"/>
        <w:rPr>
          <w:rFonts w:asciiTheme="minorHAnsi" w:hAnsiTheme="minorHAnsi" w:cstheme="minorHAnsi"/>
        </w:rPr>
      </w:pPr>
    </w:p>
    <w:p w14:paraId="70601DE5" w14:textId="77777777" w:rsidR="004138F2" w:rsidRDefault="004138F2" w:rsidP="00656783">
      <w:pPr>
        <w:jc w:val="center"/>
        <w:rPr>
          <w:rFonts w:asciiTheme="minorHAnsi" w:hAnsiTheme="minorHAnsi" w:cstheme="minorHAnsi"/>
        </w:rPr>
      </w:pPr>
    </w:p>
    <w:p w14:paraId="3932A462" w14:textId="77777777" w:rsidR="00884CAD" w:rsidRDefault="00884CAD" w:rsidP="00656783">
      <w:pPr>
        <w:jc w:val="center"/>
        <w:rPr>
          <w:rFonts w:asciiTheme="minorHAnsi" w:hAnsiTheme="minorHAnsi" w:cstheme="minorHAnsi"/>
        </w:rPr>
      </w:pPr>
    </w:p>
    <w:p w14:paraId="2EE288AD" w14:textId="77777777" w:rsidR="004C29A8" w:rsidRDefault="004C29A8" w:rsidP="004C29A8">
      <w:pPr>
        <w:rPr>
          <w:rFonts w:asciiTheme="minorHAnsi" w:hAnsiTheme="minorHAnsi" w:cstheme="minorBidi"/>
          <w:b/>
          <w:bCs/>
          <w:i/>
          <w:iCs/>
          <w:u w:val="single"/>
        </w:rPr>
      </w:pPr>
      <w:r w:rsidRPr="745EB8BA">
        <w:rPr>
          <w:rFonts w:ascii="Calibri" w:hAnsi="Calibri" w:cs="Book Antiqua"/>
          <w:b/>
          <w:bCs/>
          <w:u w:val="single"/>
        </w:rPr>
        <w:t xml:space="preserve">CU10: </w:t>
      </w:r>
      <w:r w:rsidRPr="745EB8BA">
        <w:rPr>
          <w:rFonts w:asciiTheme="minorHAnsi" w:hAnsiTheme="minorHAnsi" w:cstheme="minorBidi"/>
          <w:b/>
          <w:bCs/>
          <w:i/>
          <w:iCs/>
          <w:u w:val="single"/>
        </w:rPr>
        <w:t>Generación de reporte Total</w:t>
      </w:r>
    </w:p>
    <w:p w14:paraId="43A22D30" w14:textId="77777777" w:rsidR="004C29A8" w:rsidRDefault="004C29A8" w:rsidP="004C29A8">
      <w:pPr>
        <w:ind w:left="993"/>
        <w:rPr>
          <w:rFonts w:ascii="Calibri" w:hAnsi="Calibri" w:cs="Book Antiqua"/>
          <w:i/>
          <w:iCs/>
          <w:color w:val="595959" w:themeColor="text1" w:themeTint="A6"/>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4C29A8" w14:paraId="55EB60FB" w14:textId="77777777" w:rsidTr="00A86B98">
        <w:tc>
          <w:tcPr>
            <w:tcW w:w="1412" w:type="pct"/>
            <w:shd w:val="clear" w:color="auto" w:fill="DBDBDB" w:themeFill="accent3" w:themeFillTint="66"/>
          </w:tcPr>
          <w:p w14:paraId="3FAC6A32" w14:textId="77777777" w:rsidR="004C29A8" w:rsidRDefault="004C29A8" w:rsidP="0025752C">
            <w:pPr>
              <w:rPr>
                <w:rFonts w:ascii="Calibri" w:hAnsi="Calibri" w:cs="Book Antiqua"/>
                <w:b/>
                <w:bCs/>
                <w:i/>
                <w:iCs/>
              </w:rPr>
            </w:pPr>
            <w:r w:rsidRPr="2929B498">
              <w:rPr>
                <w:rFonts w:ascii="Calibri" w:hAnsi="Calibri" w:cs="Book Antiqua"/>
                <w:b/>
                <w:bCs/>
                <w:i/>
                <w:iCs/>
              </w:rPr>
              <w:t>ID Ref:</w:t>
            </w:r>
          </w:p>
        </w:tc>
        <w:tc>
          <w:tcPr>
            <w:tcW w:w="3588" w:type="pct"/>
          </w:tcPr>
          <w:p w14:paraId="5472DF3F" w14:textId="77777777" w:rsidR="004C29A8" w:rsidRDefault="004C29A8" w:rsidP="0025752C">
            <w:pPr>
              <w:ind w:left="13"/>
              <w:rPr>
                <w:rFonts w:ascii="Calibri" w:hAnsi="Calibri" w:cs="Book Antiqua"/>
                <w:i/>
                <w:iCs/>
              </w:rPr>
            </w:pPr>
            <w:r w:rsidRPr="745EB8BA">
              <w:rPr>
                <w:rFonts w:ascii="Calibri" w:hAnsi="Calibri" w:cs="Book Antiqua"/>
                <w:i/>
                <w:iCs/>
              </w:rPr>
              <w:t>DG-10</w:t>
            </w:r>
          </w:p>
        </w:tc>
      </w:tr>
      <w:tr w:rsidR="004C29A8" w14:paraId="70699457" w14:textId="77777777" w:rsidTr="00A86B98">
        <w:trPr>
          <w:trHeight w:val="375"/>
        </w:trPr>
        <w:tc>
          <w:tcPr>
            <w:tcW w:w="1412" w:type="pct"/>
            <w:shd w:val="clear" w:color="auto" w:fill="DBDBDB" w:themeFill="accent3" w:themeFillTint="66"/>
          </w:tcPr>
          <w:p w14:paraId="41F46901" w14:textId="77777777" w:rsidR="004C29A8" w:rsidRDefault="004C29A8" w:rsidP="0025752C">
            <w:pPr>
              <w:rPr>
                <w:rFonts w:ascii="Calibri" w:hAnsi="Calibri" w:cs="Book Antiqua"/>
                <w:b/>
                <w:bCs/>
                <w:i/>
                <w:iCs/>
              </w:rPr>
            </w:pPr>
            <w:r w:rsidRPr="2929B498">
              <w:rPr>
                <w:rFonts w:ascii="Calibri" w:hAnsi="Calibri" w:cs="Book Antiqua"/>
                <w:b/>
                <w:bCs/>
                <w:i/>
                <w:iCs/>
              </w:rPr>
              <w:t>Descripción:</w:t>
            </w:r>
          </w:p>
        </w:tc>
        <w:tc>
          <w:tcPr>
            <w:tcW w:w="3588" w:type="pct"/>
          </w:tcPr>
          <w:p w14:paraId="586D33D0" w14:textId="77777777" w:rsidR="004C29A8" w:rsidRDefault="004C29A8" w:rsidP="0025752C">
            <w:pPr>
              <w:spacing w:line="259" w:lineRule="auto"/>
              <w:rPr>
                <w:rFonts w:asciiTheme="minorHAnsi" w:hAnsiTheme="minorHAnsi" w:cstheme="minorBidi"/>
              </w:rPr>
            </w:pPr>
            <w:r w:rsidRPr="745EB8BA">
              <w:rPr>
                <w:rFonts w:asciiTheme="minorHAnsi" w:hAnsiTheme="minorHAnsi" w:cstheme="minorBidi"/>
              </w:rPr>
              <w:t>Generación de reporte Total</w:t>
            </w:r>
          </w:p>
        </w:tc>
      </w:tr>
      <w:tr w:rsidR="004C29A8" w14:paraId="686BA71A" w14:textId="77777777" w:rsidTr="00A86B98">
        <w:tc>
          <w:tcPr>
            <w:tcW w:w="1412" w:type="pct"/>
            <w:shd w:val="clear" w:color="auto" w:fill="DBDBDB" w:themeFill="accent3" w:themeFillTint="66"/>
          </w:tcPr>
          <w:p w14:paraId="1D6CCF62" w14:textId="77777777" w:rsidR="004C29A8" w:rsidRDefault="004C29A8" w:rsidP="0025752C">
            <w:pPr>
              <w:rPr>
                <w:rFonts w:ascii="Calibri" w:hAnsi="Calibri" w:cs="Book Antiqua"/>
                <w:b/>
                <w:bCs/>
                <w:i/>
                <w:iCs/>
              </w:rPr>
            </w:pPr>
            <w:r w:rsidRPr="2929B498">
              <w:rPr>
                <w:rFonts w:ascii="Calibri" w:hAnsi="Calibri" w:cs="Book Antiqua"/>
                <w:b/>
                <w:bCs/>
                <w:i/>
                <w:iCs/>
              </w:rPr>
              <w:t>Reqs. asociados:</w:t>
            </w:r>
          </w:p>
        </w:tc>
        <w:tc>
          <w:tcPr>
            <w:tcW w:w="3588" w:type="pct"/>
          </w:tcPr>
          <w:p w14:paraId="725CAD27" w14:textId="77777777" w:rsidR="004C29A8" w:rsidRDefault="004C29A8" w:rsidP="0025752C">
            <w:pPr>
              <w:rPr>
                <w:rFonts w:ascii="Calibri" w:eastAsia="Arial Unicode MS" w:hAnsi="Calibri" w:cs="Calibri"/>
                <w:i/>
                <w:iCs/>
                <w:color w:val="000000" w:themeColor="text1"/>
              </w:rPr>
            </w:pPr>
            <w:r w:rsidRPr="745EB8BA">
              <w:rPr>
                <w:rFonts w:ascii="Calibri" w:eastAsia="Arial Unicode MS" w:hAnsi="Calibri" w:cs="Calibri"/>
                <w:i/>
                <w:iCs/>
                <w:color w:val="000000" w:themeColor="text1"/>
              </w:rPr>
              <w:t>RF-</w:t>
            </w:r>
            <w:r w:rsidRPr="745EB8BA">
              <w:rPr>
                <w:color w:val="000000" w:themeColor="text1"/>
              </w:rPr>
              <w:t xml:space="preserve"> </w:t>
            </w:r>
            <w:r w:rsidRPr="745EB8BA">
              <w:rPr>
                <w:rFonts w:ascii="Calibri" w:eastAsia="Arial Unicode MS" w:hAnsi="Calibri" w:cs="Calibri"/>
                <w:i/>
                <w:iCs/>
                <w:color w:val="000000" w:themeColor="text1"/>
              </w:rPr>
              <w:t>4.1.3.</w:t>
            </w:r>
          </w:p>
        </w:tc>
      </w:tr>
      <w:tr w:rsidR="004C29A8" w14:paraId="40DCD275" w14:textId="77777777" w:rsidTr="00A86B98">
        <w:tc>
          <w:tcPr>
            <w:tcW w:w="1412" w:type="pct"/>
            <w:shd w:val="clear" w:color="auto" w:fill="DBDBDB" w:themeFill="accent3" w:themeFillTint="66"/>
          </w:tcPr>
          <w:p w14:paraId="04F68D0E" w14:textId="77777777" w:rsidR="004C29A8" w:rsidRDefault="004C29A8" w:rsidP="0025752C">
            <w:pPr>
              <w:rPr>
                <w:rFonts w:ascii="Calibri" w:hAnsi="Calibri" w:cs="Book Antiqua"/>
                <w:b/>
                <w:bCs/>
                <w:i/>
                <w:iCs/>
              </w:rPr>
            </w:pPr>
            <w:r w:rsidRPr="2929B498">
              <w:rPr>
                <w:rFonts w:ascii="Calibri" w:hAnsi="Calibri" w:cs="Book Antiqua"/>
                <w:b/>
                <w:bCs/>
                <w:i/>
                <w:iCs/>
              </w:rPr>
              <w:t>CU asociados:</w:t>
            </w:r>
          </w:p>
        </w:tc>
        <w:tc>
          <w:tcPr>
            <w:tcW w:w="3588" w:type="pct"/>
          </w:tcPr>
          <w:p w14:paraId="018E0830" w14:textId="77777777" w:rsidR="004C29A8" w:rsidRDefault="004C29A8" w:rsidP="0025752C">
            <w:pPr>
              <w:rPr>
                <w:rFonts w:ascii="Calibri" w:hAnsi="Calibri" w:cs="Book Antiqua"/>
                <w:i/>
                <w:iCs/>
              </w:rPr>
            </w:pPr>
            <w:r w:rsidRPr="2929B498">
              <w:rPr>
                <w:rFonts w:ascii="Calibri" w:hAnsi="Calibri" w:cs="Book Antiqua"/>
                <w:i/>
                <w:iCs/>
              </w:rPr>
              <w:t>N/A</w:t>
            </w:r>
          </w:p>
        </w:tc>
      </w:tr>
      <w:tr w:rsidR="004C29A8" w14:paraId="6D390763" w14:textId="77777777" w:rsidTr="00A86B98">
        <w:tc>
          <w:tcPr>
            <w:tcW w:w="1412" w:type="pct"/>
            <w:shd w:val="clear" w:color="auto" w:fill="DBDBDB" w:themeFill="accent3" w:themeFillTint="66"/>
          </w:tcPr>
          <w:p w14:paraId="7282B51C" w14:textId="77777777" w:rsidR="004C29A8" w:rsidRDefault="004C29A8" w:rsidP="0025752C">
            <w:pPr>
              <w:rPr>
                <w:rFonts w:ascii="Calibri" w:hAnsi="Calibri" w:cs="Book Antiqua"/>
                <w:b/>
                <w:bCs/>
                <w:i/>
                <w:iCs/>
              </w:rPr>
            </w:pPr>
            <w:r w:rsidRPr="2929B498">
              <w:rPr>
                <w:rFonts w:ascii="Calibri" w:hAnsi="Calibri" w:cs="Book Antiqua"/>
                <w:b/>
                <w:bCs/>
                <w:i/>
                <w:iCs/>
              </w:rPr>
              <w:t>Esc. Asociados:</w:t>
            </w:r>
          </w:p>
        </w:tc>
        <w:tc>
          <w:tcPr>
            <w:tcW w:w="3588" w:type="pct"/>
          </w:tcPr>
          <w:p w14:paraId="1B6AD9FA" w14:textId="77777777" w:rsidR="004C29A8" w:rsidRDefault="004C29A8" w:rsidP="0025752C">
            <w:pPr>
              <w:rPr>
                <w:rFonts w:ascii="Calibri" w:hAnsi="Calibri" w:cs="Book Antiqua"/>
                <w:i/>
                <w:iCs/>
              </w:rPr>
            </w:pPr>
            <w:r w:rsidRPr="2929B498">
              <w:rPr>
                <w:rFonts w:ascii="Calibri" w:hAnsi="Calibri" w:cs="Book Antiqua"/>
                <w:i/>
                <w:iCs/>
              </w:rPr>
              <w:t>ES 1.1, ES 1.2</w:t>
            </w:r>
          </w:p>
        </w:tc>
      </w:tr>
    </w:tbl>
    <w:p w14:paraId="3FDD4A50" w14:textId="77777777" w:rsidR="004C29A8" w:rsidRDefault="004C29A8" w:rsidP="004C29A8">
      <w:pPr>
        <w:rPr>
          <w:rFonts w:asciiTheme="minorHAnsi" w:hAnsiTheme="minorHAnsi" w:cstheme="minorBidi"/>
        </w:rPr>
      </w:pPr>
    </w:p>
    <w:p w14:paraId="330BE10F" w14:textId="77777777" w:rsidR="00884CAD" w:rsidRDefault="00884CAD" w:rsidP="00656783">
      <w:pPr>
        <w:jc w:val="center"/>
        <w:rPr>
          <w:rFonts w:asciiTheme="minorHAnsi" w:hAnsiTheme="minorHAnsi" w:cstheme="minorHAnsi"/>
        </w:rPr>
      </w:pPr>
    </w:p>
    <w:p w14:paraId="7AC9BDED" w14:textId="62159DF3" w:rsidR="004C29A8" w:rsidRDefault="6D36E757" w:rsidP="00656783">
      <w:pPr>
        <w:jc w:val="center"/>
        <w:rPr>
          <w:rFonts w:asciiTheme="minorHAnsi" w:hAnsiTheme="minorHAnsi" w:cstheme="minorHAnsi"/>
        </w:rPr>
      </w:pPr>
      <w:r>
        <w:rPr>
          <w:noProof/>
        </w:rPr>
        <w:lastRenderedPageBreak/>
        <w:drawing>
          <wp:inline distT="0" distB="0" distL="0" distR="0" wp14:anchorId="4AFC80A6" wp14:editId="0C0A917A">
            <wp:extent cx="4354098" cy="3103048"/>
            <wp:effectExtent l="0" t="0" r="0" b="0"/>
            <wp:docPr id="1737899331" name="Picture 173789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899331"/>
                    <pic:cNvPicPr/>
                  </pic:nvPicPr>
                  <pic:blipFill>
                    <a:blip r:embed="rId53">
                      <a:extLst>
                        <a:ext uri="{28A0092B-C50C-407E-A947-70E740481C1C}">
                          <a14:useLocalDpi xmlns:a14="http://schemas.microsoft.com/office/drawing/2010/main" val="0"/>
                        </a:ext>
                      </a:extLst>
                    </a:blip>
                    <a:stretch>
                      <a:fillRect/>
                    </a:stretch>
                  </pic:blipFill>
                  <pic:spPr>
                    <a:xfrm>
                      <a:off x="0" y="0"/>
                      <a:ext cx="4354098" cy="3103048"/>
                    </a:xfrm>
                    <a:prstGeom prst="rect">
                      <a:avLst/>
                    </a:prstGeom>
                  </pic:spPr>
                </pic:pic>
              </a:graphicData>
            </a:graphic>
          </wp:inline>
        </w:drawing>
      </w:r>
    </w:p>
    <w:p w14:paraId="673DE614" w14:textId="77777777" w:rsidR="0093323A" w:rsidRDefault="0093323A" w:rsidP="00656783">
      <w:pPr>
        <w:jc w:val="center"/>
        <w:rPr>
          <w:rFonts w:asciiTheme="minorHAnsi" w:hAnsiTheme="minorHAnsi" w:cstheme="minorHAnsi"/>
        </w:rPr>
      </w:pPr>
    </w:p>
    <w:p w14:paraId="03E47D0B" w14:textId="26107E28" w:rsidR="00EF3074" w:rsidRPr="00733797" w:rsidRDefault="0093323A" w:rsidP="00656783">
      <w:pPr>
        <w:jc w:val="center"/>
        <w:rPr>
          <w:rFonts w:asciiTheme="minorHAnsi" w:hAnsiTheme="minorHAnsi" w:cstheme="minorHAnsi"/>
        </w:rPr>
      </w:pPr>
      <w:r>
        <w:rPr>
          <w:noProof/>
        </w:rPr>
        <w:drawing>
          <wp:inline distT="0" distB="0" distL="0" distR="0" wp14:anchorId="61C47F33" wp14:editId="545FD51B">
            <wp:extent cx="4572000" cy="3448050"/>
            <wp:effectExtent l="0" t="0" r="0" b="0"/>
            <wp:docPr id="1447127882" name="Picture 144712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127882"/>
                    <pic:cNvPicPr/>
                  </pic:nvPicPr>
                  <pic:blipFill>
                    <a:blip r:embed="rId54">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ADABACE" w14:textId="77777777" w:rsidR="00656783" w:rsidRPr="00733797" w:rsidRDefault="00656783" w:rsidP="00656783">
      <w:pPr>
        <w:rPr>
          <w:rFonts w:asciiTheme="minorHAnsi" w:hAnsiTheme="minorHAnsi" w:cstheme="minorBidi"/>
          <w:b/>
          <w:bCs/>
          <w:i/>
          <w:iCs/>
          <w:u w:val="single"/>
        </w:rPr>
      </w:pPr>
      <w:r w:rsidRPr="40736652">
        <w:rPr>
          <w:rFonts w:ascii="Calibri" w:hAnsi="Calibri" w:cs="Book Antiqua"/>
          <w:b/>
          <w:bCs/>
          <w:u w:val="single"/>
        </w:rPr>
        <w:t xml:space="preserve">CU11: </w:t>
      </w:r>
      <w:r w:rsidRPr="40736652">
        <w:rPr>
          <w:rFonts w:asciiTheme="minorHAnsi" w:hAnsiTheme="minorHAnsi" w:cstheme="minorBidi"/>
          <w:b/>
          <w:bCs/>
          <w:i/>
          <w:iCs/>
          <w:u w:val="single"/>
        </w:rPr>
        <w:t>Generación de reporte por mes de pago</w:t>
      </w:r>
    </w:p>
    <w:p w14:paraId="743D4786" w14:textId="77777777" w:rsidR="00656783" w:rsidRPr="00733797"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1BC8B08A" w14:textId="77777777" w:rsidTr="00A86B98">
        <w:trPr>
          <w:jc w:val="center"/>
        </w:trPr>
        <w:tc>
          <w:tcPr>
            <w:tcW w:w="1412" w:type="pct"/>
            <w:shd w:val="clear" w:color="auto" w:fill="DBDBDB" w:themeFill="accent3" w:themeFillTint="66"/>
          </w:tcPr>
          <w:p w14:paraId="6DEDE5F3" w14:textId="77777777" w:rsidR="00656783" w:rsidRDefault="00656783" w:rsidP="00075B4B">
            <w:pPr>
              <w:rPr>
                <w:rFonts w:ascii="Calibri" w:hAnsi="Calibri" w:cs="Book Antiqua"/>
                <w:b/>
                <w:bCs/>
                <w:i/>
                <w:iCs/>
              </w:rPr>
            </w:pPr>
            <w:r w:rsidRPr="40736652">
              <w:rPr>
                <w:rFonts w:ascii="Calibri" w:hAnsi="Calibri" w:cs="Book Antiqua"/>
                <w:b/>
                <w:bCs/>
                <w:i/>
                <w:iCs/>
              </w:rPr>
              <w:t>ID Ref:</w:t>
            </w:r>
          </w:p>
        </w:tc>
        <w:tc>
          <w:tcPr>
            <w:tcW w:w="3588" w:type="pct"/>
          </w:tcPr>
          <w:p w14:paraId="5A9B884C" w14:textId="77777777" w:rsidR="00656783" w:rsidRDefault="00656783" w:rsidP="00075B4B">
            <w:pPr>
              <w:ind w:left="13"/>
              <w:rPr>
                <w:rFonts w:ascii="Calibri" w:hAnsi="Calibri" w:cs="Book Antiqua"/>
                <w:i/>
                <w:iCs/>
              </w:rPr>
            </w:pPr>
            <w:r w:rsidRPr="40736652">
              <w:rPr>
                <w:rFonts w:ascii="Calibri" w:hAnsi="Calibri" w:cs="Book Antiqua"/>
                <w:i/>
                <w:iCs/>
              </w:rPr>
              <w:t>DG-11</w:t>
            </w:r>
          </w:p>
        </w:tc>
      </w:tr>
      <w:tr w:rsidR="00656783" w14:paraId="4C41ACEE" w14:textId="77777777" w:rsidTr="00A86B98">
        <w:trPr>
          <w:trHeight w:val="375"/>
          <w:jc w:val="center"/>
        </w:trPr>
        <w:tc>
          <w:tcPr>
            <w:tcW w:w="1412" w:type="pct"/>
            <w:shd w:val="clear" w:color="auto" w:fill="DBDBDB" w:themeFill="accent3" w:themeFillTint="66"/>
          </w:tcPr>
          <w:p w14:paraId="7D296B4E" w14:textId="77777777" w:rsidR="00656783" w:rsidRDefault="00656783" w:rsidP="00075B4B">
            <w:pPr>
              <w:rPr>
                <w:rFonts w:ascii="Calibri" w:hAnsi="Calibri" w:cs="Book Antiqua"/>
                <w:b/>
                <w:bCs/>
                <w:i/>
                <w:iCs/>
              </w:rPr>
            </w:pPr>
            <w:r w:rsidRPr="40736652">
              <w:rPr>
                <w:rFonts w:ascii="Calibri" w:hAnsi="Calibri" w:cs="Book Antiqua"/>
                <w:b/>
                <w:bCs/>
                <w:i/>
                <w:iCs/>
              </w:rPr>
              <w:t>Descripción:</w:t>
            </w:r>
          </w:p>
        </w:tc>
        <w:tc>
          <w:tcPr>
            <w:tcW w:w="3588" w:type="pct"/>
          </w:tcPr>
          <w:p w14:paraId="390692FC" w14:textId="77777777" w:rsidR="00656783" w:rsidRDefault="00656783" w:rsidP="00075B4B">
            <w:pPr>
              <w:spacing w:line="259" w:lineRule="auto"/>
              <w:rPr>
                <w:rFonts w:asciiTheme="minorHAnsi" w:hAnsiTheme="minorHAnsi" w:cstheme="minorBidi"/>
              </w:rPr>
            </w:pPr>
            <w:r w:rsidRPr="40736652">
              <w:rPr>
                <w:rFonts w:asciiTheme="minorHAnsi" w:hAnsiTheme="minorHAnsi" w:cstheme="minorBidi"/>
              </w:rPr>
              <w:t>Generación de reporte por mes de pago</w:t>
            </w:r>
          </w:p>
        </w:tc>
      </w:tr>
      <w:tr w:rsidR="00656783" w14:paraId="2CE3078A" w14:textId="77777777" w:rsidTr="00A86B98">
        <w:trPr>
          <w:jc w:val="center"/>
        </w:trPr>
        <w:tc>
          <w:tcPr>
            <w:tcW w:w="1412" w:type="pct"/>
            <w:shd w:val="clear" w:color="auto" w:fill="DBDBDB" w:themeFill="accent3" w:themeFillTint="66"/>
          </w:tcPr>
          <w:p w14:paraId="0E940912" w14:textId="77777777" w:rsidR="00656783" w:rsidRDefault="00656783" w:rsidP="00075B4B">
            <w:pPr>
              <w:rPr>
                <w:rFonts w:ascii="Calibri" w:hAnsi="Calibri" w:cs="Book Antiqua"/>
                <w:b/>
                <w:bCs/>
                <w:i/>
                <w:iCs/>
              </w:rPr>
            </w:pPr>
            <w:r w:rsidRPr="40736652">
              <w:rPr>
                <w:rFonts w:ascii="Calibri" w:hAnsi="Calibri" w:cs="Book Antiqua"/>
                <w:b/>
                <w:bCs/>
                <w:i/>
                <w:iCs/>
              </w:rPr>
              <w:t>Reqs. asociados:</w:t>
            </w:r>
          </w:p>
        </w:tc>
        <w:tc>
          <w:tcPr>
            <w:tcW w:w="3588" w:type="pct"/>
          </w:tcPr>
          <w:p w14:paraId="602CAC83" w14:textId="77777777" w:rsidR="00656783" w:rsidRDefault="00656783"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RF-</w:t>
            </w:r>
            <w:r w:rsidRPr="40736652">
              <w:rPr>
                <w:color w:val="000000" w:themeColor="text1"/>
              </w:rPr>
              <w:t xml:space="preserve"> </w:t>
            </w:r>
            <w:r w:rsidRPr="40736652">
              <w:rPr>
                <w:rFonts w:ascii="Calibri" w:eastAsia="Arial Unicode MS" w:hAnsi="Calibri" w:cs="Calibri"/>
                <w:i/>
                <w:iCs/>
                <w:color w:val="000000" w:themeColor="text1"/>
              </w:rPr>
              <w:t>4.1.3.</w:t>
            </w:r>
          </w:p>
        </w:tc>
      </w:tr>
      <w:tr w:rsidR="00656783" w14:paraId="64AB5C57" w14:textId="77777777" w:rsidTr="00A86B98">
        <w:trPr>
          <w:jc w:val="center"/>
        </w:trPr>
        <w:tc>
          <w:tcPr>
            <w:tcW w:w="1412" w:type="pct"/>
            <w:shd w:val="clear" w:color="auto" w:fill="DBDBDB" w:themeFill="accent3" w:themeFillTint="66"/>
          </w:tcPr>
          <w:p w14:paraId="1CA50CD5" w14:textId="77777777" w:rsidR="00656783" w:rsidRDefault="00656783" w:rsidP="00075B4B">
            <w:pPr>
              <w:rPr>
                <w:rFonts w:ascii="Calibri" w:hAnsi="Calibri" w:cs="Book Antiqua"/>
                <w:b/>
                <w:bCs/>
                <w:i/>
                <w:iCs/>
              </w:rPr>
            </w:pPr>
            <w:r w:rsidRPr="40736652">
              <w:rPr>
                <w:rFonts w:ascii="Calibri" w:hAnsi="Calibri" w:cs="Book Antiqua"/>
                <w:b/>
                <w:bCs/>
                <w:i/>
                <w:iCs/>
              </w:rPr>
              <w:t>CU asociados:</w:t>
            </w:r>
          </w:p>
        </w:tc>
        <w:tc>
          <w:tcPr>
            <w:tcW w:w="3588" w:type="pct"/>
          </w:tcPr>
          <w:p w14:paraId="02E9F6BD" w14:textId="77777777" w:rsidR="00656783" w:rsidRDefault="00656783" w:rsidP="00075B4B">
            <w:pPr>
              <w:rPr>
                <w:rFonts w:ascii="Calibri" w:hAnsi="Calibri" w:cs="Book Antiqua"/>
                <w:i/>
                <w:iCs/>
              </w:rPr>
            </w:pPr>
            <w:r w:rsidRPr="40736652">
              <w:rPr>
                <w:rFonts w:ascii="Calibri" w:hAnsi="Calibri" w:cs="Book Antiqua"/>
                <w:i/>
                <w:iCs/>
              </w:rPr>
              <w:t>N/A</w:t>
            </w:r>
          </w:p>
        </w:tc>
      </w:tr>
      <w:tr w:rsidR="00656783" w14:paraId="0D0C6B7F" w14:textId="77777777" w:rsidTr="00A86B98">
        <w:trPr>
          <w:jc w:val="center"/>
        </w:trPr>
        <w:tc>
          <w:tcPr>
            <w:tcW w:w="1412" w:type="pct"/>
            <w:shd w:val="clear" w:color="auto" w:fill="DBDBDB" w:themeFill="accent3" w:themeFillTint="66"/>
          </w:tcPr>
          <w:p w14:paraId="1D0271D7" w14:textId="77777777" w:rsidR="00656783" w:rsidRDefault="00656783" w:rsidP="00075B4B">
            <w:pPr>
              <w:rPr>
                <w:rFonts w:ascii="Calibri" w:hAnsi="Calibri" w:cs="Book Antiqua"/>
                <w:b/>
                <w:bCs/>
                <w:i/>
                <w:iCs/>
              </w:rPr>
            </w:pPr>
            <w:r w:rsidRPr="40736652">
              <w:rPr>
                <w:rFonts w:ascii="Calibri" w:hAnsi="Calibri" w:cs="Book Antiqua"/>
                <w:b/>
                <w:bCs/>
                <w:i/>
                <w:iCs/>
              </w:rPr>
              <w:t>Esc. Asociados:</w:t>
            </w:r>
          </w:p>
        </w:tc>
        <w:tc>
          <w:tcPr>
            <w:tcW w:w="3588" w:type="pct"/>
          </w:tcPr>
          <w:p w14:paraId="01D615BC" w14:textId="77777777" w:rsidR="00656783" w:rsidRDefault="00656783" w:rsidP="00075B4B">
            <w:pPr>
              <w:rPr>
                <w:rFonts w:ascii="Calibri" w:hAnsi="Calibri" w:cs="Book Antiqua"/>
                <w:i/>
                <w:iCs/>
              </w:rPr>
            </w:pPr>
            <w:r w:rsidRPr="40736652">
              <w:rPr>
                <w:rFonts w:ascii="Calibri" w:hAnsi="Calibri" w:cs="Book Antiqua"/>
                <w:i/>
                <w:iCs/>
              </w:rPr>
              <w:t>ES 1.1, ES 1.2</w:t>
            </w:r>
          </w:p>
        </w:tc>
      </w:tr>
    </w:tbl>
    <w:p w14:paraId="3084A255" w14:textId="77777777" w:rsidR="00656783" w:rsidRPr="00733797" w:rsidRDefault="00656783" w:rsidP="00656783">
      <w:pPr>
        <w:rPr>
          <w:rFonts w:asciiTheme="minorHAnsi" w:hAnsiTheme="minorHAnsi" w:cstheme="minorBidi"/>
        </w:rPr>
      </w:pPr>
    </w:p>
    <w:p w14:paraId="6B547461" w14:textId="77777777" w:rsidR="00656783" w:rsidRPr="008B3BAB" w:rsidRDefault="00656783" w:rsidP="00656783">
      <w:pPr>
        <w:jc w:val="center"/>
      </w:pPr>
      <w:r>
        <w:rPr>
          <w:noProof/>
        </w:rPr>
        <w:lastRenderedPageBreak/>
        <w:drawing>
          <wp:inline distT="0" distB="0" distL="0" distR="0" wp14:anchorId="61083B60" wp14:editId="41AC3384">
            <wp:extent cx="4025631" cy="2647666"/>
            <wp:effectExtent l="0" t="0" r="0" b="635"/>
            <wp:docPr id="1756254839" name="Picture 175625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54839"/>
                    <pic:cNvPicPr/>
                  </pic:nvPicPr>
                  <pic:blipFill>
                    <a:blip r:embed="rId55">
                      <a:extLst>
                        <a:ext uri="{28A0092B-C50C-407E-A947-70E740481C1C}">
                          <a14:useLocalDpi xmlns:a14="http://schemas.microsoft.com/office/drawing/2010/main" val="0"/>
                        </a:ext>
                      </a:extLst>
                    </a:blip>
                    <a:stretch>
                      <a:fillRect/>
                    </a:stretch>
                  </pic:blipFill>
                  <pic:spPr>
                    <a:xfrm>
                      <a:off x="0" y="0"/>
                      <a:ext cx="4025631" cy="2647666"/>
                    </a:xfrm>
                    <a:prstGeom prst="rect">
                      <a:avLst/>
                    </a:prstGeom>
                  </pic:spPr>
                </pic:pic>
              </a:graphicData>
            </a:graphic>
          </wp:inline>
        </w:drawing>
      </w:r>
    </w:p>
    <w:p w14:paraId="22019235" w14:textId="77777777" w:rsidR="00656783" w:rsidRDefault="00656783" w:rsidP="00656783">
      <w:pPr>
        <w:jc w:val="center"/>
      </w:pPr>
    </w:p>
    <w:p w14:paraId="3152B8C5" w14:textId="77777777" w:rsidR="00656783" w:rsidRDefault="00656783" w:rsidP="00656783">
      <w:pPr>
        <w:jc w:val="center"/>
      </w:pPr>
    </w:p>
    <w:p w14:paraId="4D873C46" w14:textId="77777777" w:rsidR="00656783" w:rsidRDefault="00656783" w:rsidP="00656783">
      <w:pPr>
        <w:jc w:val="center"/>
      </w:pPr>
      <w:r>
        <w:rPr>
          <w:noProof/>
        </w:rPr>
        <w:drawing>
          <wp:inline distT="0" distB="0" distL="0" distR="0" wp14:anchorId="484AAE05" wp14:editId="4289BD64">
            <wp:extent cx="4572000" cy="2971800"/>
            <wp:effectExtent l="0" t="0" r="0" b="0"/>
            <wp:docPr id="196717352" name="Picture 19671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17352"/>
                    <pic:cNvPicPr/>
                  </pic:nvPicPr>
                  <pic:blipFill>
                    <a:blip r:embed="rId56">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58203A0C" w14:textId="77777777" w:rsidR="00656783" w:rsidRDefault="00656783" w:rsidP="00656783">
      <w:pPr>
        <w:jc w:val="center"/>
      </w:pPr>
    </w:p>
    <w:p w14:paraId="675FB86C" w14:textId="77777777" w:rsidR="00656783" w:rsidRDefault="00656783" w:rsidP="00656783">
      <w:pPr>
        <w:ind w:left="993"/>
        <w:rPr>
          <w:rFonts w:ascii="Calibri" w:hAnsi="Calibri" w:cs="Book Antiqua"/>
          <w:b/>
          <w:bCs/>
          <w:u w:val="single"/>
        </w:rPr>
      </w:pPr>
    </w:p>
    <w:p w14:paraId="1B77F9D8" w14:textId="77777777" w:rsidR="004138F2" w:rsidRDefault="004138F2" w:rsidP="00656783">
      <w:pPr>
        <w:ind w:left="993"/>
        <w:rPr>
          <w:rFonts w:ascii="Calibri" w:hAnsi="Calibri" w:cs="Book Antiqua"/>
          <w:b/>
          <w:bCs/>
          <w:u w:val="single"/>
        </w:rPr>
      </w:pPr>
    </w:p>
    <w:p w14:paraId="17AD519D" w14:textId="77777777" w:rsidR="004138F2" w:rsidRDefault="004138F2" w:rsidP="00656783">
      <w:pPr>
        <w:ind w:left="993"/>
        <w:rPr>
          <w:rFonts w:ascii="Calibri" w:hAnsi="Calibri" w:cs="Book Antiqua"/>
          <w:b/>
          <w:bCs/>
          <w:u w:val="single"/>
        </w:rPr>
      </w:pPr>
    </w:p>
    <w:p w14:paraId="531A7A83" w14:textId="77777777" w:rsidR="004138F2" w:rsidRDefault="004138F2" w:rsidP="00656783">
      <w:pPr>
        <w:ind w:left="993"/>
        <w:rPr>
          <w:rFonts w:ascii="Calibri" w:hAnsi="Calibri" w:cs="Book Antiqua"/>
          <w:b/>
          <w:bCs/>
          <w:u w:val="single"/>
        </w:rPr>
      </w:pPr>
    </w:p>
    <w:p w14:paraId="194FCEEA" w14:textId="77777777" w:rsidR="004138F2" w:rsidRDefault="004138F2" w:rsidP="00656783">
      <w:pPr>
        <w:ind w:left="993"/>
        <w:rPr>
          <w:rFonts w:ascii="Calibri" w:hAnsi="Calibri" w:cs="Book Antiqua"/>
          <w:b/>
          <w:bCs/>
          <w:u w:val="single"/>
        </w:rPr>
      </w:pPr>
    </w:p>
    <w:p w14:paraId="0E8721C6" w14:textId="77777777" w:rsidR="004138F2" w:rsidRDefault="004138F2" w:rsidP="00656783">
      <w:pPr>
        <w:ind w:left="993"/>
        <w:rPr>
          <w:rFonts w:ascii="Calibri" w:hAnsi="Calibri" w:cs="Book Antiqua"/>
          <w:b/>
          <w:bCs/>
          <w:u w:val="single"/>
        </w:rPr>
      </w:pPr>
    </w:p>
    <w:p w14:paraId="5E32EDCF" w14:textId="25C1953E" w:rsidR="00656783" w:rsidRDefault="00656783" w:rsidP="00656783">
      <w:pPr>
        <w:ind w:left="993"/>
        <w:rPr>
          <w:rFonts w:ascii="Calibri" w:hAnsi="Calibri" w:cs="Book Antiqua"/>
          <w:b/>
          <w:bCs/>
          <w:u w:val="single"/>
        </w:rPr>
      </w:pPr>
      <w:r w:rsidRPr="7EE2EA48">
        <w:rPr>
          <w:rFonts w:ascii="Calibri" w:hAnsi="Calibri" w:cs="Book Antiqua"/>
          <w:b/>
          <w:bCs/>
          <w:u w:val="single"/>
        </w:rPr>
        <w:t>CU12: Generación de Reporte por Transacción</w:t>
      </w:r>
    </w:p>
    <w:p w14:paraId="62DA1196"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5B1BB8F0" w14:textId="77777777" w:rsidTr="00A86B98">
        <w:trPr>
          <w:jc w:val="center"/>
        </w:trPr>
        <w:tc>
          <w:tcPr>
            <w:tcW w:w="1412" w:type="pct"/>
            <w:shd w:val="clear" w:color="auto" w:fill="DBDBDB" w:themeFill="accent3" w:themeFillTint="66"/>
          </w:tcPr>
          <w:p w14:paraId="62E19D34" w14:textId="77777777" w:rsidR="00656783" w:rsidRDefault="00656783" w:rsidP="00075B4B">
            <w:pPr>
              <w:rPr>
                <w:rFonts w:ascii="Calibri" w:hAnsi="Calibri" w:cs="Book Antiqua"/>
                <w:b/>
                <w:bCs/>
                <w:i/>
                <w:iCs/>
              </w:rPr>
            </w:pPr>
            <w:r w:rsidRPr="7EE2EA48">
              <w:rPr>
                <w:rFonts w:ascii="Calibri" w:hAnsi="Calibri" w:cs="Book Antiqua"/>
                <w:b/>
                <w:bCs/>
                <w:i/>
                <w:iCs/>
              </w:rPr>
              <w:t>ID Ref:</w:t>
            </w:r>
          </w:p>
        </w:tc>
        <w:tc>
          <w:tcPr>
            <w:tcW w:w="3588" w:type="pct"/>
          </w:tcPr>
          <w:p w14:paraId="0458BB72" w14:textId="77777777" w:rsidR="00656783" w:rsidRDefault="00656783" w:rsidP="00075B4B">
            <w:pPr>
              <w:ind w:left="13"/>
              <w:rPr>
                <w:rFonts w:ascii="Calibri" w:hAnsi="Calibri" w:cs="Book Antiqua"/>
                <w:i/>
                <w:iCs/>
              </w:rPr>
            </w:pPr>
            <w:r w:rsidRPr="7EE2EA48">
              <w:rPr>
                <w:rFonts w:ascii="Calibri" w:hAnsi="Calibri" w:cs="Book Antiqua"/>
                <w:i/>
                <w:iCs/>
              </w:rPr>
              <w:t>DG-12</w:t>
            </w:r>
          </w:p>
        </w:tc>
      </w:tr>
      <w:tr w:rsidR="00656783" w14:paraId="347A55E5" w14:textId="77777777" w:rsidTr="00A86B98">
        <w:trPr>
          <w:trHeight w:val="375"/>
          <w:jc w:val="center"/>
        </w:trPr>
        <w:tc>
          <w:tcPr>
            <w:tcW w:w="1412" w:type="pct"/>
            <w:shd w:val="clear" w:color="auto" w:fill="DBDBDB" w:themeFill="accent3" w:themeFillTint="66"/>
          </w:tcPr>
          <w:p w14:paraId="5192B5B0"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588" w:type="pct"/>
          </w:tcPr>
          <w:p w14:paraId="04510D5D" w14:textId="77777777" w:rsidR="00656783" w:rsidRDefault="00656783" w:rsidP="00075B4B">
            <w:pPr>
              <w:spacing w:line="259" w:lineRule="auto"/>
            </w:pPr>
            <w:r w:rsidRPr="7EE2EA48">
              <w:rPr>
                <w:rFonts w:ascii="Calibri" w:eastAsia="Arial Unicode MS" w:hAnsi="Calibri" w:cs="Calibri"/>
              </w:rPr>
              <w:t>Generación de Reporte por Transacción</w:t>
            </w:r>
          </w:p>
        </w:tc>
      </w:tr>
      <w:tr w:rsidR="00656783" w14:paraId="0B87BFAD" w14:textId="77777777" w:rsidTr="00A86B98">
        <w:trPr>
          <w:jc w:val="center"/>
        </w:trPr>
        <w:tc>
          <w:tcPr>
            <w:tcW w:w="1412" w:type="pct"/>
            <w:shd w:val="clear" w:color="auto" w:fill="DBDBDB" w:themeFill="accent3" w:themeFillTint="66"/>
          </w:tcPr>
          <w:p w14:paraId="543DF301" w14:textId="77777777" w:rsidR="00656783" w:rsidRDefault="00656783" w:rsidP="00075B4B">
            <w:pPr>
              <w:rPr>
                <w:rFonts w:ascii="Calibri" w:hAnsi="Calibri" w:cs="Book Antiqua"/>
                <w:b/>
                <w:bCs/>
                <w:i/>
                <w:iCs/>
              </w:rPr>
            </w:pPr>
            <w:r w:rsidRPr="7EE2EA48">
              <w:rPr>
                <w:rFonts w:ascii="Calibri" w:hAnsi="Calibri" w:cs="Book Antiqua"/>
                <w:b/>
                <w:bCs/>
                <w:i/>
                <w:iCs/>
              </w:rPr>
              <w:t>Reqs. asociados:</w:t>
            </w:r>
          </w:p>
        </w:tc>
        <w:tc>
          <w:tcPr>
            <w:tcW w:w="3588" w:type="pct"/>
          </w:tcPr>
          <w:p w14:paraId="67A04BC5" w14:textId="77777777" w:rsidR="00656783" w:rsidRDefault="00656783" w:rsidP="00075B4B">
            <w:pPr>
              <w:rPr>
                <w:rFonts w:ascii="Calibri" w:hAnsi="Calibri" w:cs="Book Antiqua"/>
                <w:i/>
                <w:iCs/>
              </w:rPr>
            </w:pPr>
            <w:r w:rsidRPr="7EE2EA48">
              <w:rPr>
                <w:rFonts w:ascii="Calibri" w:hAnsi="Calibri" w:cs="Book Antiqua"/>
                <w:i/>
                <w:iCs/>
              </w:rPr>
              <w:t>RF 4.1.3</w:t>
            </w:r>
          </w:p>
        </w:tc>
      </w:tr>
      <w:tr w:rsidR="00656783" w14:paraId="2BA7ADBC" w14:textId="77777777" w:rsidTr="00A86B98">
        <w:trPr>
          <w:jc w:val="center"/>
        </w:trPr>
        <w:tc>
          <w:tcPr>
            <w:tcW w:w="1412" w:type="pct"/>
            <w:shd w:val="clear" w:color="auto" w:fill="DBDBDB" w:themeFill="accent3" w:themeFillTint="66"/>
          </w:tcPr>
          <w:p w14:paraId="71D11408"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588" w:type="pct"/>
          </w:tcPr>
          <w:p w14:paraId="7CFA5BFB"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25DFF14" w14:textId="77777777" w:rsidTr="00A86B98">
        <w:trPr>
          <w:jc w:val="center"/>
        </w:trPr>
        <w:tc>
          <w:tcPr>
            <w:tcW w:w="1412" w:type="pct"/>
            <w:shd w:val="clear" w:color="auto" w:fill="DBDBDB" w:themeFill="accent3" w:themeFillTint="66"/>
          </w:tcPr>
          <w:p w14:paraId="5AC0E162"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588" w:type="pct"/>
          </w:tcPr>
          <w:p w14:paraId="34934F82"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3B0F555E" w14:textId="77777777" w:rsidR="00656783" w:rsidRDefault="00656783" w:rsidP="00656783">
      <w:pPr>
        <w:jc w:val="center"/>
      </w:pPr>
    </w:p>
    <w:p w14:paraId="7D2864A4" w14:textId="77777777" w:rsidR="00656783" w:rsidRDefault="00656783" w:rsidP="00656783">
      <w:pPr>
        <w:ind w:left="708"/>
        <w:jc w:val="center"/>
        <w:rPr>
          <w:rFonts w:ascii="Calibri" w:hAnsi="Calibri" w:cs="Book Antiqua"/>
          <w:i/>
          <w:color w:val="595959"/>
        </w:rPr>
      </w:pPr>
      <w:r>
        <w:rPr>
          <w:noProof/>
        </w:rPr>
        <w:drawing>
          <wp:inline distT="0" distB="0" distL="0" distR="0" wp14:anchorId="2D4F35E6" wp14:editId="315B0EE5">
            <wp:extent cx="4572000" cy="3152633"/>
            <wp:effectExtent l="0" t="0" r="0" b="0"/>
            <wp:docPr id="846898938" name="Picture 84689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898938"/>
                    <pic:cNvPicPr/>
                  </pic:nvPicPr>
                  <pic:blipFill>
                    <a:blip r:embed="rId57">
                      <a:extLst>
                        <a:ext uri="{28A0092B-C50C-407E-A947-70E740481C1C}">
                          <a14:useLocalDpi xmlns:a14="http://schemas.microsoft.com/office/drawing/2010/main" val="0"/>
                        </a:ext>
                      </a:extLst>
                    </a:blip>
                    <a:stretch>
                      <a:fillRect/>
                    </a:stretch>
                  </pic:blipFill>
                  <pic:spPr>
                    <a:xfrm>
                      <a:off x="0" y="0"/>
                      <a:ext cx="4572000" cy="3152633"/>
                    </a:xfrm>
                    <a:prstGeom prst="rect">
                      <a:avLst/>
                    </a:prstGeom>
                  </pic:spPr>
                </pic:pic>
              </a:graphicData>
            </a:graphic>
          </wp:inline>
        </w:drawing>
      </w:r>
    </w:p>
    <w:p w14:paraId="564ACC57" w14:textId="48ABAD69" w:rsidR="00656783" w:rsidRDefault="00656783" w:rsidP="00656783">
      <w:pPr>
        <w:ind w:left="708"/>
        <w:jc w:val="center"/>
        <w:rPr>
          <w:rFonts w:ascii="Calibri" w:hAnsi="Calibri" w:cs="Book Antiqua"/>
          <w:i/>
          <w:color w:val="595959"/>
        </w:rPr>
      </w:pPr>
      <w:r>
        <w:rPr>
          <w:noProof/>
        </w:rPr>
        <w:drawing>
          <wp:inline distT="0" distB="0" distL="0" distR="0" wp14:anchorId="1908C559" wp14:editId="655ECD40">
            <wp:extent cx="4572000" cy="2390775"/>
            <wp:effectExtent l="0" t="0" r="0" b="0"/>
            <wp:docPr id="1408476779" name="Picture 140847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476779"/>
                    <pic:cNvPicPr/>
                  </pic:nvPicPr>
                  <pic:blipFill>
                    <a:blip r:embed="rId58">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0E8E139B" w14:textId="77777777" w:rsidR="00F43783" w:rsidRPr="00F43783" w:rsidRDefault="00F43783" w:rsidP="00F43783">
      <w:pPr>
        <w:ind w:left="708"/>
        <w:jc w:val="center"/>
        <w:rPr>
          <w:rFonts w:ascii="Calibri" w:hAnsi="Calibri" w:cs="Book Antiqua"/>
          <w:i/>
          <w:color w:val="595959"/>
        </w:rPr>
      </w:pPr>
    </w:p>
    <w:bookmarkEnd w:id="71"/>
    <w:p w14:paraId="10FC31D5" w14:textId="77777777" w:rsidR="004138F2" w:rsidRDefault="004138F2" w:rsidP="00656783">
      <w:pPr>
        <w:ind w:left="708"/>
        <w:jc w:val="center"/>
        <w:rPr>
          <w:rFonts w:ascii="Calibri" w:hAnsi="Calibri" w:cs="Book Antiqua"/>
          <w:i/>
          <w:color w:val="595959"/>
        </w:rPr>
      </w:pPr>
    </w:p>
    <w:p w14:paraId="2F627E18" w14:textId="77777777" w:rsidR="004138F2" w:rsidRDefault="004138F2" w:rsidP="00656783">
      <w:pPr>
        <w:ind w:left="708"/>
        <w:jc w:val="center"/>
        <w:rPr>
          <w:rFonts w:ascii="Calibri" w:hAnsi="Calibri" w:cs="Book Antiqua"/>
          <w:i/>
          <w:color w:val="595959"/>
        </w:rPr>
      </w:pPr>
    </w:p>
    <w:p w14:paraId="4BCD755E" w14:textId="77777777" w:rsidR="004138F2" w:rsidRDefault="004138F2" w:rsidP="00656783">
      <w:pPr>
        <w:ind w:left="708"/>
        <w:jc w:val="center"/>
        <w:rPr>
          <w:rFonts w:ascii="Calibri" w:hAnsi="Calibri" w:cs="Book Antiqua"/>
          <w:i/>
          <w:color w:val="595959"/>
        </w:rPr>
      </w:pPr>
    </w:p>
    <w:p w14:paraId="7066FFC1" w14:textId="77777777" w:rsidR="004138F2" w:rsidRDefault="004138F2" w:rsidP="00656783">
      <w:pPr>
        <w:ind w:left="708"/>
        <w:jc w:val="center"/>
        <w:rPr>
          <w:rFonts w:ascii="Calibri" w:hAnsi="Calibri" w:cs="Book Antiqua"/>
          <w:i/>
          <w:color w:val="595959"/>
        </w:rPr>
      </w:pPr>
    </w:p>
    <w:p w14:paraId="3D0738FC" w14:textId="77777777" w:rsidR="004138F2" w:rsidRDefault="004138F2" w:rsidP="00656783">
      <w:pPr>
        <w:ind w:left="708"/>
        <w:jc w:val="center"/>
        <w:rPr>
          <w:rFonts w:ascii="Calibri" w:hAnsi="Calibri" w:cs="Book Antiqua"/>
          <w:i/>
          <w:color w:val="595959"/>
        </w:rPr>
      </w:pPr>
    </w:p>
    <w:p w14:paraId="0795FFB8" w14:textId="77777777" w:rsidR="004138F2" w:rsidRDefault="004138F2" w:rsidP="00656783">
      <w:pPr>
        <w:ind w:left="708"/>
        <w:jc w:val="center"/>
        <w:rPr>
          <w:rFonts w:ascii="Calibri" w:hAnsi="Calibri" w:cs="Book Antiqua"/>
          <w:i/>
          <w:color w:val="595959"/>
        </w:rPr>
      </w:pPr>
    </w:p>
    <w:p w14:paraId="2585C4C5"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bookmarkStart w:id="72" w:name="_Toc61560576"/>
    </w:p>
    <w:p w14:paraId="36F9D298"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p>
    <w:p w14:paraId="05C95626"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02DE6F49"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3C65BF67" w14:textId="77777777" w:rsidR="00735005" w:rsidRPr="00735005" w:rsidRDefault="00735005" w:rsidP="00735005">
      <w:pPr>
        <w:pStyle w:val="Prrafodelista"/>
        <w:keepNext/>
        <w:numPr>
          <w:ilvl w:val="2"/>
          <w:numId w:val="2"/>
        </w:numPr>
        <w:suppressAutoHyphens/>
        <w:spacing w:before="240" w:after="60"/>
        <w:contextualSpacing w:val="0"/>
        <w:outlineLvl w:val="2"/>
        <w:rPr>
          <w:rFonts w:ascii="Calibri" w:hAnsi="Calibri" w:cs="Calibri"/>
          <w:b/>
          <w:bCs/>
          <w:vanish/>
          <w:lang w:eastAsia="ar-SA"/>
        </w:rPr>
      </w:pPr>
    </w:p>
    <w:p w14:paraId="5BCF6E6B" w14:textId="2A5FE876" w:rsidR="00735005" w:rsidRPr="00A96743" w:rsidRDefault="00735005" w:rsidP="00735005">
      <w:pPr>
        <w:pStyle w:val="Ttulo3"/>
        <w:numPr>
          <w:ilvl w:val="2"/>
          <w:numId w:val="2"/>
        </w:numPr>
        <w:ind w:left="1701"/>
        <w:rPr>
          <w:rFonts w:ascii="Calibri" w:hAnsi="Calibri" w:cs="Calibri"/>
          <w:sz w:val="24"/>
          <w:szCs w:val="24"/>
        </w:rPr>
      </w:pPr>
      <w:r w:rsidRPr="00944810">
        <w:rPr>
          <w:rFonts w:ascii="Calibri" w:hAnsi="Calibri" w:cs="Calibri"/>
          <w:sz w:val="24"/>
          <w:szCs w:val="24"/>
        </w:rPr>
        <w:t>Interfaces con el usuario</w:t>
      </w:r>
      <w:bookmarkEnd w:id="72"/>
    </w:p>
    <w:p w14:paraId="3FCBEEE4" w14:textId="77777777" w:rsidR="00735005" w:rsidRDefault="00735005" w:rsidP="00735005">
      <w:pPr>
        <w:ind w:left="993"/>
        <w:jc w:val="both"/>
        <w:rPr>
          <w:rFonts w:ascii="Calibri" w:hAnsi="Calibri"/>
          <w:i/>
          <w:color w:val="0000FF"/>
        </w:rPr>
      </w:pPr>
      <w:r w:rsidRPr="001E64B0">
        <w:rPr>
          <w:rFonts w:ascii="Calibri" w:hAnsi="Calibri"/>
          <w:i/>
          <w:color w:val="0000FF"/>
        </w:rPr>
        <w:t xml:space="preserve">&lt;Define </w:t>
      </w:r>
      <w:r>
        <w:rPr>
          <w:rFonts w:ascii="Calibri" w:hAnsi="Calibri"/>
          <w:i/>
          <w:color w:val="0000FF"/>
        </w:rPr>
        <w:t>l</w:t>
      </w:r>
      <w:r w:rsidRPr="00E421E4">
        <w:rPr>
          <w:rFonts w:ascii="Calibri" w:hAnsi="Calibri"/>
          <w:i/>
          <w:color w:val="0000FF"/>
        </w:rPr>
        <w:t>as características lógicas de cada interfaz entre el producto del software y sus</w:t>
      </w:r>
      <w:r>
        <w:rPr>
          <w:rFonts w:ascii="Calibri" w:hAnsi="Calibri"/>
          <w:i/>
          <w:color w:val="0000FF"/>
        </w:rPr>
        <w:t xml:space="preserve"> </w:t>
      </w:r>
      <w:r w:rsidRPr="00E421E4">
        <w:rPr>
          <w:rFonts w:ascii="Calibri" w:hAnsi="Calibri"/>
          <w:i/>
          <w:color w:val="0000FF"/>
        </w:rPr>
        <w:t>usuarios.</w:t>
      </w:r>
      <w:r>
        <w:rPr>
          <w:rFonts w:ascii="Calibri" w:hAnsi="Calibri"/>
          <w:i/>
          <w:color w:val="0000FF"/>
        </w:rPr>
        <w:t xml:space="preserve"> </w:t>
      </w:r>
      <w:r w:rsidRPr="00E421E4">
        <w:rPr>
          <w:rFonts w:ascii="Calibri" w:hAnsi="Calibri"/>
          <w:i/>
          <w:color w:val="0000FF"/>
        </w:rPr>
        <w:t>Esto incluye las características de la configuración (por ejemplo, formatos de la pantalla</w:t>
      </w:r>
      <w:r>
        <w:rPr>
          <w:rFonts w:ascii="Calibri" w:hAnsi="Calibri"/>
          <w:i/>
          <w:color w:val="0000FF"/>
        </w:rPr>
        <w:t xml:space="preserve"> </w:t>
      </w:r>
      <w:r w:rsidRPr="00E421E4">
        <w:rPr>
          <w:rFonts w:ascii="Calibri" w:hAnsi="Calibri"/>
          <w:i/>
          <w:color w:val="0000FF"/>
        </w:rPr>
        <w:t>requeridos, página o esquemas de la ventana, los reportes o menús o disponibilidad de</w:t>
      </w:r>
      <w:r>
        <w:rPr>
          <w:rFonts w:ascii="Calibri" w:hAnsi="Calibri"/>
          <w:i/>
          <w:color w:val="0000FF"/>
        </w:rPr>
        <w:t xml:space="preserve"> </w:t>
      </w:r>
      <w:r w:rsidRPr="00E421E4">
        <w:rPr>
          <w:rFonts w:ascii="Calibri" w:hAnsi="Calibri"/>
          <w:i/>
          <w:color w:val="0000FF"/>
        </w:rPr>
        <w:t>llaves de la función programables) necesario para lograr los requisitos del software</w:t>
      </w:r>
      <w:r w:rsidRPr="001E64B0">
        <w:rPr>
          <w:rFonts w:ascii="Calibri" w:hAnsi="Calibri"/>
          <w:i/>
          <w:color w:val="0000FF"/>
        </w:rPr>
        <w:t>&gt;.</w:t>
      </w:r>
    </w:p>
    <w:p w14:paraId="0D986983" w14:textId="77777777" w:rsidR="00735005" w:rsidRDefault="00735005" w:rsidP="00735005">
      <w:pPr>
        <w:ind w:left="993"/>
        <w:jc w:val="both"/>
        <w:rPr>
          <w:rFonts w:ascii="Calibri" w:hAnsi="Calibri" w:cs="Book Antiqua"/>
          <w:i/>
          <w:color w:val="0000FF"/>
        </w:rPr>
      </w:pPr>
    </w:p>
    <w:p w14:paraId="2B148169" w14:textId="77777777" w:rsidR="00735005" w:rsidRDefault="00735005" w:rsidP="00735005">
      <w:pPr>
        <w:ind w:left="993"/>
        <w:jc w:val="both"/>
        <w:rPr>
          <w:rFonts w:ascii="Calibri" w:hAnsi="Calibri" w:cs="Book Antiqua"/>
          <w:i/>
          <w:color w:val="0000FF"/>
        </w:rPr>
      </w:pPr>
      <w:r>
        <w:rPr>
          <w:rFonts w:ascii="Calibri" w:hAnsi="Calibri" w:cs="Book Antiqua"/>
          <w:i/>
          <w:color w:val="0000FF"/>
        </w:rPr>
        <w:lastRenderedPageBreak/>
        <w:t xml:space="preserve">&lt;Se debe </w:t>
      </w:r>
      <w:r w:rsidRPr="00607DE9">
        <w:rPr>
          <w:rFonts w:ascii="Calibri" w:hAnsi="Calibri" w:cs="Book Antiqua"/>
          <w:i/>
          <w:color w:val="0000FF"/>
        </w:rPr>
        <w:t xml:space="preserve">Referenciar cada </w:t>
      </w:r>
      <w:r>
        <w:rPr>
          <w:rFonts w:ascii="Calibri" w:hAnsi="Calibri" w:cs="Book Antiqua"/>
          <w:i/>
          <w:color w:val="0000FF"/>
        </w:rPr>
        <w:t>interfaz</w:t>
      </w:r>
      <w:r w:rsidRPr="00607DE9">
        <w:rPr>
          <w:rFonts w:ascii="Calibri" w:hAnsi="Calibri" w:cs="Book Antiqua"/>
          <w:i/>
          <w:color w:val="0000FF"/>
        </w:rPr>
        <w:t xml:space="preserve"> con el caso de uso</w:t>
      </w:r>
      <w:r>
        <w:rPr>
          <w:rFonts w:ascii="Calibri" w:hAnsi="Calibri" w:cs="Book Antiqua"/>
          <w:i/>
          <w:color w:val="0000FF"/>
        </w:rPr>
        <w:t xml:space="preserve"> y escenario</w:t>
      </w:r>
      <w:r w:rsidRPr="00607DE9">
        <w:rPr>
          <w:rFonts w:ascii="Calibri" w:hAnsi="Calibri" w:cs="Book Antiqua"/>
          <w:i/>
          <w:color w:val="0000FF"/>
        </w:rPr>
        <w:t xml:space="preserve"> al que hace referencia</w:t>
      </w:r>
      <w:r>
        <w:rPr>
          <w:rFonts w:ascii="Calibri" w:hAnsi="Calibri" w:cs="Book Antiqua"/>
          <w:i/>
          <w:color w:val="0000FF"/>
        </w:rPr>
        <w:t xml:space="preserve"> siguiendo el siguiente formato:&gt;</w:t>
      </w:r>
    </w:p>
    <w:p w14:paraId="4CB5632C" w14:textId="77777777" w:rsidR="00735005" w:rsidRPr="00607DE9" w:rsidRDefault="00735005" w:rsidP="00735005">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735005" w:rsidRPr="00B75B4C" w14:paraId="755B3FBC" w14:textId="77777777" w:rsidTr="001C0220">
        <w:trPr>
          <w:jc w:val="center"/>
        </w:trPr>
        <w:tc>
          <w:tcPr>
            <w:tcW w:w="2001" w:type="dxa"/>
            <w:shd w:val="clear" w:color="auto" w:fill="DBDBDB"/>
          </w:tcPr>
          <w:p w14:paraId="65AA7A81"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ID Ref:</w:t>
            </w:r>
          </w:p>
        </w:tc>
        <w:tc>
          <w:tcPr>
            <w:tcW w:w="5087" w:type="dxa"/>
          </w:tcPr>
          <w:p w14:paraId="582A99CD" w14:textId="77777777" w:rsidR="00735005" w:rsidRPr="004A43F6" w:rsidRDefault="00735005" w:rsidP="001C0220">
            <w:pPr>
              <w:ind w:left="13"/>
              <w:jc w:val="both"/>
              <w:rPr>
                <w:rFonts w:ascii="Calibri" w:hAnsi="Calibri" w:cs="Book Antiqua"/>
                <w:i/>
              </w:rPr>
            </w:pPr>
            <w:r>
              <w:rPr>
                <w:rFonts w:ascii="Calibri" w:hAnsi="Calibri" w:cs="Book Antiqua"/>
                <w:i/>
              </w:rPr>
              <w:t>UI-01</w:t>
            </w:r>
          </w:p>
        </w:tc>
      </w:tr>
      <w:tr w:rsidR="00735005" w:rsidRPr="00B75B4C" w14:paraId="31C9A244" w14:textId="77777777" w:rsidTr="001C0220">
        <w:trPr>
          <w:jc w:val="center"/>
        </w:trPr>
        <w:tc>
          <w:tcPr>
            <w:tcW w:w="2001" w:type="dxa"/>
            <w:shd w:val="clear" w:color="auto" w:fill="DBDBDB"/>
          </w:tcPr>
          <w:p w14:paraId="48A90F93"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Descripción:</w:t>
            </w:r>
          </w:p>
        </w:tc>
        <w:tc>
          <w:tcPr>
            <w:tcW w:w="5087" w:type="dxa"/>
          </w:tcPr>
          <w:p w14:paraId="18C7530C" w14:textId="77777777" w:rsidR="00735005" w:rsidRPr="004A43F6" w:rsidRDefault="00735005" w:rsidP="001C0220">
            <w:pPr>
              <w:ind w:left="13"/>
              <w:jc w:val="both"/>
              <w:rPr>
                <w:rFonts w:ascii="Calibri" w:hAnsi="Calibri" w:cs="Book Antiqua"/>
                <w:i/>
              </w:rPr>
            </w:pPr>
            <w:r>
              <w:rPr>
                <w:rFonts w:ascii="Calibri" w:hAnsi="Calibri" w:cs="Book Antiqua"/>
                <w:i/>
              </w:rPr>
              <w:t>Registro de Funcionarios</w:t>
            </w:r>
          </w:p>
        </w:tc>
      </w:tr>
      <w:tr w:rsidR="00735005" w:rsidRPr="00B75B4C" w14:paraId="1AA7916A" w14:textId="77777777" w:rsidTr="001C0220">
        <w:trPr>
          <w:jc w:val="center"/>
        </w:trPr>
        <w:tc>
          <w:tcPr>
            <w:tcW w:w="2001" w:type="dxa"/>
            <w:shd w:val="clear" w:color="auto" w:fill="DBDBDB"/>
          </w:tcPr>
          <w:p w14:paraId="1F62D94E"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Reqs. asociados:</w:t>
            </w:r>
          </w:p>
        </w:tc>
        <w:tc>
          <w:tcPr>
            <w:tcW w:w="5087" w:type="dxa"/>
          </w:tcPr>
          <w:p w14:paraId="2E374D91" w14:textId="77777777" w:rsidR="00735005" w:rsidRPr="004A43F6" w:rsidRDefault="00735005" w:rsidP="001C0220">
            <w:pPr>
              <w:ind w:left="13"/>
              <w:jc w:val="both"/>
              <w:rPr>
                <w:rFonts w:ascii="Calibri" w:hAnsi="Calibri" w:cs="Book Antiqua"/>
                <w:i/>
              </w:rPr>
            </w:pPr>
            <w:r>
              <w:rPr>
                <w:rFonts w:ascii="Calibri" w:hAnsi="Calibri" w:cs="Book Antiqua"/>
                <w:i/>
              </w:rPr>
              <w:t>RF-4.1.6</w:t>
            </w:r>
          </w:p>
        </w:tc>
      </w:tr>
      <w:tr w:rsidR="00735005" w:rsidRPr="00B75B4C" w14:paraId="414E69B9" w14:textId="77777777" w:rsidTr="001C0220">
        <w:trPr>
          <w:jc w:val="center"/>
        </w:trPr>
        <w:tc>
          <w:tcPr>
            <w:tcW w:w="2001" w:type="dxa"/>
            <w:shd w:val="clear" w:color="auto" w:fill="DBDBDB"/>
          </w:tcPr>
          <w:p w14:paraId="29824BE7"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CU asociados:</w:t>
            </w:r>
          </w:p>
        </w:tc>
        <w:tc>
          <w:tcPr>
            <w:tcW w:w="5087" w:type="dxa"/>
          </w:tcPr>
          <w:p w14:paraId="06A69FD5" w14:textId="77777777" w:rsidR="00735005" w:rsidRPr="004A43F6" w:rsidRDefault="00735005" w:rsidP="001C0220">
            <w:pPr>
              <w:ind w:left="13"/>
              <w:jc w:val="both"/>
              <w:rPr>
                <w:rFonts w:ascii="Calibri" w:hAnsi="Calibri" w:cs="Book Antiqua"/>
                <w:i/>
              </w:rPr>
            </w:pPr>
            <w:r>
              <w:rPr>
                <w:rFonts w:ascii="Calibri" w:hAnsi="Calibri" w:cs="Book Antiqua"/>
                <w:i/>
              </w:rPr>
              <w:t>CU-3</w:t>
            </w:r>
          </w:p>
        </w:tc>
      </w:tr>
      <w:tr w:rsidR="00735005" w:rsidRPr="00B75B4C" w14:paraId="1EF62252" w14:textId="77777777" w:rsidTr="001C0220">
        <w:trPr>
          <w:jc w:val="center"/>
        </w:trPr>
        <w:tc>
          <w:tcPr>
            <w:tcW w:w="2001" w:type="dxa"/>
            <w:shd w:val="clear" w:color="auto" w:fill="DBDBDB"/>
          </w:tcPr>
          <w:p w14:paraId="783AB2A6"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Esc. Asociados:</w:t>
            </w:r>
          </w:p>
        </w:tc>
        <w:tc>
          <w:tcPr>
            <w:tcW w:w="5087" w:type="dxa"/>
          </w:tcPr>
          <w:p w14:paraId="7EE47F57" w14:textId="77777777" w:rsidR="00735005" w:rsidRPr="004A43F6" w:rsidRDefault="00735005" w:rsidP="001C0220">
            <w:pPr>
              <w:ind w:left="13"/>
              <w:jc w:val="both"/>
              <w:rPr>
                <w:rFonts w:ascii="Calibri" w:hAnsi="Calibri" w:cs="Book Antiqua"/>
                <w:i/>
              </w:rPr>
            </w:pPr>
            <w:r>
              <w:rPr>
                <w:rFonts w:ascii="Calibri" w:hAnsi="Calibri" w:cs="Book Antiqua"/>
                <w:i/>
              </w:rPr>
              <w:t>ES-1.1</w:t>
            </w:r>
          </w:p>
        </w:tc>
      </w:tr>
    </w:tbl>
    <w:p w14:paraId="638F650D" w14:textId="77777777" w:rsidR="00735005" w:rsidRDefault="00735005" w:rsidP="00735005">
      <w:pPr>
        <w:ind w:left="720"/>
        <w:jc w:val="both"/>
        <w:rPr>
          <w:rFonts w:ascii="Calibri" w:hAnsi="Calibri"/>
          <w:i/>
          <w:color w:val="0000FF"/>
        </w:rPr>
      </w:pPr>
    </w:p>
    <w:p w14:paraId="0F248595" w14:textId="7219B23E" w:rsidR="00735005" w:rsidRDefault="00735005" w:rsidP="00735005">
      <w:pPr>
        <w:ind w:left="720"/>
        <w:jc w:val="center"/>
        <w:rPr>
          <w:rFonts w:ascii="Calibri" w:hAnsi="Calibri"/>
          <w:i/>
          <w:color w:val="0000FF"/>
        </w:rPr>
      </w:pPr>
      <w:r>
        <w:rPr>
          <w:noProof/>
        </w:rPr>
        <w:drawing>
          <wp:inline distT="0" distB="0" distL="0" distR="0" wp14:anchorId="27EA1FB7" wp14:editId="432D8078">
            <wp:extent cx="5676902" cy="477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9">
                      <a:extLst>
                        <a:ext uri="{28A0092B-C50C-407E-A947-70E740481C1C}">
                          <a14:useLocalDpi xmlns:a14="http://schemas.microsoft.com/office/drawing/2010/main" val="0"/>
                        </a:ext>
                      </a:extLst>
                    </a:blip>
                    <a:stretch>
                      <a:fillRect/>
                    </a:stretch>
                  </pic:blipFill>
                  <pic:spPr>
                    <a:xfrm>
                      <a:off x="0" y="0"/>
                      <a:ext cx="5676902" cy="4772025"/>
                    </a:xfrm>
                    <a:prstGeom prst="rect">
                      <a:avLst/>
                    </a:prstGeom>
                  </pic:spPr>
                </pic:pic>
              </a:graphicData>
            </a:graphic>
          </wp:inline>
        </w:drawing>
      </w:r>
    </w:p>
    <w:p w14:paraId="07256126" w14:textId="77777777" w:rsidR="00735005" w:rsidRDefault="00735005" w:rsidP="00735005">
      <w:pPr>
        <w:ind w:left="720"/>
        <w:jc w:val="both"/>
        <w:rPr>
          <w:rFonts w:ascii="Calibri" w:hAnsi="Calibri"/>
          <w:i/>
          <w:color w:val="0000FF"/>
        </w:rPr>
      </w:pPr>
    </w:p>
    <w:p w14:paraId="63B6FC86" w14:textId="77777777" w:rsidR="004138F2" w:rsidRDefault="004138F2" w:rsidP="00656783">
      <w:pPr>
        <w:ind w:left="708"/>
        <w:jc w:val="center"/>
        <w:rPr>
          <w:rFonts w:ascii="Calibri" w:hAnsi="Calibri" w:cs="Book Antiqua"/>
          <w:i/>
          <w:color w:val="595959"/>
        </w:rPr>
      </w:pPr>
    </w:p>
    <w:p w14:paraId="41DADE34" w14:textId="77777777" w:rsidR="004138F2" w:rsidRDefault="004138F2" w:rsidP="00656783">
      <w:pPr>
        <w:ind w:left="708"/>
        <w:jc w:val="center"/>
        <w:rPr>
          <w:rFonts w:ascii="Calibri" w:hAnsi="Calibri" w:cs="Book Antiqua"/>
          <w:i/>
          <w:color w:val="595959"/>
        </w:rPr>
      </w:pPr>
    </w:p>
    <w:p w14:paraId="6C2F5717" w14:textId="77777777" w:rsidR="004138F2" w:rsidRDefault="004138F2" w:rsidP="00656783">
      <w:pPr>
        <w:ind w:left="708"/>
        <w:jc w:val="center"/>
        <w:rPr>
          <w:rFonts w:ascii="Calibri" w:hAnsi="Calibri" w:cs="Book Antiqua"/>
          <w:i/>
          <w:color w:val="595959"/>
        </w:rPr>
      </w:pPr>
    </w:p>
    <w:p w14:paraId="26BE1525" w14:textId="77777777" w:rsidR="00C67250" w:rsidRPr="00C95560" w:rsidRDefault="00C67250" w:rsidP="00D33B7F">
      <w:pPr>
        <w:pStyle w:val="Ttulo2"/>
        <w:numPr>
          <w:ilvl w:val="1"/>
          <w:numId w:val="19"/>
        </w:numPr>
        <w:ind w:left="1418"/>
        <w:rPr>
          <w:rFonts w:ascii="Calibri" w:hAnsi="Calibri" w:cs="Book Antiqua"/>
          <w:i w:val="0"/>
          <w:sz w:val="24"/>
        </w:rPr>
      </w:pPr>
      <w:bookmarkStart w:id="73" w:name="_Toc34121080"/>
      <w:bookmarkStart w:id="74" w:name="_Toc44907579"/>
      <w:bookmarkStart w:id="75" w:name="_Toc202244546"/>
      <w:bookmarkStart w:id="76" w:name="_Toc391994529"/>
      <w:bookmarkStart w:id="77" w:name="_Toc59650555"/>
      <w:r w:rsidRPr="00C95560">
        <w:rPr>
          <w:rFonts w:ascii="Calibri" w:hAnsi="Calibri" w:cs="Book Antiqua"/>
          <w:i w:val="0"/>
          <w:sz w:val="24"/>
        </w:rPr>
        <w:t>Vista Lógica</w:t>
      </w:r>
      <w:bookmarkEnd w:id="73"/>
      <w:bookmarkEnd w:id="74"/>
      <w:bookmarkEnd w:id="75"/>
      <w:bookmarkEnd w:id="76"/>
      <w:bookmarkEnd w:id="77"/>
      <w:r w:rsidRPr="00C95560">
        <w:rPr>
          <w:rFonts w:ascii="Calibri" w:hAnsi="Calibri" w:cs="Book Antiqua"/>
          <w:i w:val="0"/>
          <w:sz w:val="24"/>
        </w:rPr>
        <w:t xml:space="preserve"> </w:t>
      </w:r>
    </w:p>
    <w:p w14:paraId="15D77D1A" w14:textId="77777777" w:rsidR="00C67250" w:rsidRPr="00A96743" w:rsidRDefault="00C67250" w:rsidP="00D33B7F">
      <w:pPr>
        <w:pStyle w:val="Ttulo3"/>
        <w:numPr>
          <w:ilvl w:val="2"/>
          <w:numId w:val="19"/>
        </w:numPr>
        <w:ind w:left="1701"/>
        <w:rPr>
          <w:rFonts w:ascii="Calibri" w:hAnsi="Calibri" w:cs="Calibri"/>
          <w:sz w:val="24"/>
          <w:szCs w:val="24"/>
        </w:rPr>
      </w:pPr>
      <w:bookmarkStart w:id="78" w:name="_Toc34121081"/>
      <w:bookmarkStart w:id="79" w:name="_Toc44907580"/>
      <w:bookmarkStart w:id="80" w:name="_Toc202244547"/>
      <w:bookmarkStart w:id="81" w:name="_Toc391994530"/>
      <w:bookmarkStart w:id="82" w:name="_Toc59650556"/>
      <w:r w:rsidRPr="00A96743">
        <w:rPr>
          <w:rFonts w:ascii="Calibri" w:hAnsi="Calibri" w:cs="Calibri"/>
          <w:sz w:val="24"/>
          <w:szCs w:val="24"/>
        </w:rPr>
        <w:t>Descripción</w:t>
      </w:r>
      <w:bookmarkEnd w:id="78"/>
      <w:bookmarkEnd w:id="79"/>
      <w:bookmarkEnd w:id="80"/>
      <w:bookmarkEnd w:id="81"/>
      <w:bookmarkEnd w:id="82"/>
    </w:p>
    <w:p w14:paraId="06E701B3"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&lt;Esta sección describe la descomposición general del modelo de diseño en términos de jerarquías de paquetes y capas. Se puede hacer referencia al diagrama UML si aplica&gt;</w:t>
      </w:r>
    </w:p>
    <w:p w14:paraId="6738ECCB" w14:textId="77777777" w:rsidR="00C67250" w:rsidRPr="00C95560" w:rsidRDefault="00C67250" w:rsidP="00C67250">
      <w:pPr>
        <w:ind w:left="993"/>
        <w:jc w:val="both"/>
        <w:rPr>
          <w:rFonts w:ascii="Calibri" w:hAnsi="Calibri"/>
          <w:i/>
          <w:iCs/>
          <w:color w:val="0000FF"/>
        </w:rPr>
      </w:pPr>
    </w:p>
    <w:p w14:paraId="0DE10D81"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lastRenderedPageBreak/>
        <w:t xml:space="preserve">Texto </w:t>
      </w:r>
      <w:r w:rsidR="002E1B54">
        <w:rPr>
          <w:rFonts w:ascii="Calibri" w:hAnsi="Calibri"/>
          <w:i/>
          <w:iCs/>
          <w:color w:val="0000FF"/>
        </w:rPr>
        <w:t>de ejemplo</w:t>
      </w:r>
      <w:r w:rsidRPr="00C95560">
        <w:rPr>
          <w:rFonts w:ascii="Calibri" w:hAnsi="Calibri"/>
          <w:i/>
          <w:iCs/>
          <w:color w:val="0000FF"/>
        </w:rPr>
        <w:t>.</w:t>
      </w:r>
    </w:p>
    <w:p w14:paraId="0DCFB49B" w14:textId="532C481D" w:rsidR="00C67250" w:rsidRDefault="00C67250" w:rsidP="00C67250">
      <w:pPr>
        <w:ind w:left="993"/>
        <w:jc w:val="both"/>
        <w:rPr>
          <w:rFonts w:ascii="Calibri" w:hAnsi="Calibri" w:cs="Book Antiqua"/>
          <w:i/>
          <w:color w:val="595959"/>
        </w:rPr>
      </w:pPr>
      <w:r w:rsidRPr="3B772029">
        <w:rPr>
          <w:rFonts w:ascii="Calibri" w:hAnsi="Calibri" w:cs="Book Antiqua"/>
          <w:i/>
          <w:color w:val="595959" w:themeColor="text1" w:themeTint="A6"/>
        </w:rPr>
        <w:t>El diseño del sistema respeta el Modelo MVC (Model, View, Controller)</w:t>
      </w:r>
      <w:r w:rsidR="00353A37" w:rsidRPr="3B772029">
        <w:rPr>
          <w:rFonts w:ascii="Calibri" w:hAnsi="Calibri" w:cs="Book Antiqua"/>
          <w:i/>
          <w:color w:val="595959" w:themeColor="text1" w:themeTint="A6"/>
        </w:rPr>
        <w:t>+</w:t>
      </w:r>
    </w:p>
    <w:p w14:paraId="340F0DEB" w14:textId="10332EDC" w:rsidR="00353A37" w:rsidRDefault="00353A37" w:rsidP="00C67250">
      <w:pPr>
        <w:ind w:left="993"/>
        <w:jc w:val="both"/>
        <w:rPr>
          <w:rFonts w:ascii="Calibri" w:hAnsi="Calibri" w:cs="Book Antiqua"/>
          <w:i/>
          <w:color w:val="595959"/>
        </w:rPr>
      </w:pPr>
    </w:p>
    <w:p w14:paraId="47D743C5"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Base de Datos (Model)</w:t>
      </w:r>
      <w:r w:rsidRPr="00C95560">
        <w:rPr>
          <w:rFonts w:ascii="Calibri" w:hAnsi="Calibri" w:cs="Book Antiqua"/>
          <w:i/>
          <w:color w:val="595959"/>
        </w:rPr>
        <w:t>, se encarga de almacenar toda la información, y tenerla disponible para cualquier aplicación.</w:t>
      </w:r>
    </w:p>
    <w:p w14:paraId="284FB7E8"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como motor de base de datos Oracle 10g. Y como modelo de persistencia se utiliza….</w:t>
      </w:r>
    </w:p>
    <w:p w14:paraId="154F02DF" w14:textId="77777777" w:rsidR="00C67250" w:rsidRPr="00C95560" w:rsidRDefault="00C67250" w:rsidP="00C67250">
      <w:pPr>
        <w:ind w:left="993"/>
        <w:jc w:val="both"/>
        <w:rPr>
          <w:rFonts w:ascii="Calibri" w:hAnsi="Calibri" w:cs="Book Antiqua"/>
          <w:i/>
          <w:color w:val="595959"/>
        </w:rPr>
      </w:pPr>
    </w:p>
    <w:p w14:paraId="132DD25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Aplicaciones (View y Controller)</w:t>
      </w:r>
      <w:r w:rsidRPr="00C95560">
        <w:rPr>
          <w:rFonts w:ascii="Calibri" w:hAnsi="Calibri" w:cs="Book Antiqua"/>
          <w:i/>
          <w:color w:val="595959"/>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5FEB4FAF"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Oracle Aplication Server 10g donde se montarán los .jsp que implementan tanto las interfaces de usuario como las lógicas de control necesarias. Para la comunicación entre el servidor de aplicaciones y el motor base de datos se utilizará… con la intención de tener un mejor manejo de las conexiones a la base de datos.</w:t>
      </w:r>
    </w:p>
    <w:p w14:paraId="615CE4FB" w14:textId="77777777" w:rsidR="00C67250" w:rsidRPr="00C95560" w:rsidRDefault="00C67250" w:rsidP="00C67250">
      <w:pPr>
        <w:ind w:left="993"/>
        <w:jc w:val="both"/>
        <w:rPr>
          <w:rFonts w:ascii="Calibri" w:hAnsi="Calibri" w:cs="Book Antiqua"/>
          <w:i/>
          <w:color w:val="595959"/>
        </w:rPr>
      </w:pPr>
    </w:p>
    <w:p w14:paraId="43C96D6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usuario o cliente (View)</w:t>
      </w:r>
      <w:r w:rsidRPr="00C95560">
        <w:rPr>
          <w:rFonts w:ascii="Calibri" w:hAnsi="Calibri" w:cs="Book Antiqua"/>
          <w:i/>
          <w:color w:val="595959"/>
        </w:rPr>
        <w:t>, es un cliente liviano, No requiere equipos grandes, únicamente requiere tener un explorador de Internet (Ver Requerimientos No Funcionales), desde el cual se conecta al servidor de aplicaciones para hacer consultas y transacciones a la BD mediante los sistemas desarrollados.</w:t>
      </w:r>
    </w:p>
    <w:p w14:paraId="21775B7E"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JSP.</w:t>
      </w:r>
    </w:p>
    <w:p w14:paraId="7AFDBE65" w14:textId="77777777" w:rsidR="00C67250" w:rsidRPr="00C95560" w:rsidRDefault="00C67250" w:rsidP="00C67250">
      <w:pPr>
        <w:ind w:left="1080"/>
        <w:jc w:val="both"/>
        <w:rPr>
          <w:rFonts w:ascii="Calibri" w:hAnsi="Calibri"/>
          <w:i/>
          <w:color w:val="999999"/>
        </w:rPr>
      </w:pPr>
    </w:p>
    <w:p w14:paraId="737E2FC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La ventaja de este tipo de arquitecturas es que las aplicaciones están en un sólo punto, lo que permite que los administradores sólo hagan cambios en el servidor de aplicaciones y no así en cada uno de los equipos clientes. Asegura la escalabilidad y alta disponibilidad.</w:t>
      </w:r>
    </w:p>
    <w:p w14:paraId="4AFC1F0A" w14:textId="77777777" w:rsidR="00C67250" w:rsidRPr="00A96743" w:rsidRDefault="00C67250" w:rsidP="00D33B7F">
      <w:pPr>
        <w:pStyle w:val="Ttulo3"/>
        <w:numPr>
          <w:ilvl w:val="2"/>
          <w:numId w:val="19"/>
        </w:numPr>
        <w:ind w:left="1701"/>
        <w:rPr>
          <w:rFonts w:ascii="Calibri" w:hAnsi="Calibri" w:cs="Calibri"/>
          <w:sz w:val="24"/>
          <w:szCs w:val="24"/>
        </w:rPr>
      </w:pPr>
      <w:bookmarkStart w:id="83" w:name="_Toc34121082"/>
      <w:bookmarkStart w:id="84" w:name="_Toc44907581"/>
      <w:bookmarkStart w:id="85" w:name="_Toc202244548"/>
      <w:bookmarkStart w:id="86" w:name="_Toc391994531"/>
      <w:bookmarkStart w:id="87" w:name="_Toc59650557"/>
      <w:r w:rsidRPr="00A96743">
        <w:rPr>
          <w:rFonts w:ascii="Calibri" w:hAnsi="Calibri" w:cs="Calibri"/>
          <w:sz w:val="24"/>
          <w:szCs w:val="24"/>
        </w:rPr>
        <w:t>Paquetes de Diseño Arquitectónicamente Significativos</w:t>
      </w:r>
      <w:bookmarkEnd w:id="83"/>
      <w:bookmarkEnd w:id="84"/>
      <w:bookmarkEnd w:id="85"/>
      <w:bookmarkEnd w:id="86"/>
      <w:bookmarkEnd w:id="87"/>
    </w:p>
    <w:p w14:paraId="453FA790" w14:textId="77777777" w:rsidR="00C67250" w:rsidRPr="00C95560" w:rsidRDefault="00C67250" w:rsidP="00C67250">
      <w:pPr>
        <w:rPr>
          <w:rFonts w:ascii="Calibri" w:hAnsi="Calibri"/>
        </w:rPr>
      </w:pPr>
    </w:p>
    <w:p w14:paraId="360C0C7D"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&lt;Para cada paquete significativo, incluir una sección con su nombre, una breve descripción, y un diagrama con todas las clases y paquetes significativas contenidos en el paquete.</w:t>
      </w:r>
    </w:p>
    <w:p w14:paraId="0747F4B3" w14:textId="77777777" w:rsidR="00C67250" w:rsidRPr="00C95560" w:rsidRDefault="00C67250" w:rsidP="00C67250">
      <w:pPr>
        <w:ind w:left="993"/>
        <w:jc w:val="both"/>
        <w:rPr>
          <w:rFonts w:ascii="Calibri" w:hAnsi="Calibri"/>
          <w:i/>
          <w:iCs/>
          <w:color w:val="0000FF"/>
        </w:rPr>
      </w:pPr>
    </w:p>
    <w:p w14:paraId="6E832FF8"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 xml:space="preserve">Para cada clase significativa del paquete, incluir su nombre, una breve descripción, y, opcionalmente una descripción de sus responsabilidades principales, operaciones y atributos&gt; </w:t>
      </w:r>
    </w:p>
    <w:p w14:paraId="39D43F18" w14:textId="77777777" w:rsidR="00C67250" w:rsidRPr="00C95560" w:rsidRDefault="00C67250" w:rsidP="00C67250">
      <w:pPr>
        <w:ind w:left="993"/>
        <w:jc w:val="both"/>
        <w:rPr>
          <w:rFonts w:ascii="Calibri" w:hAnsi="Calibri"/>
          <w:i/>
          <w:iCs/>
          <w:color w:val="0000FF"/>
        </w:rPr>
      </w:pPr>
    </w:p>
    <w:p w14:paraId="1E855B41"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&lt;xxxxx 1&gt;: Clases contenidas: Ver Diagrama de Clase &lt;zzzzzz 1&gt;.</w:t>
      </w:r>
    </w:p>
    <w:p w14:paraId="7D0A96C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&lt;xxxxx 2&gt;: Clases contenidas: Ver Diagrama de Clase &lt;zzzzzz 2&gt;.</w:t>
      </w:r>
    </w:p>
    <w:p w14:paraId="1A47BCD8" w14:textId="77777777" w:rsidR="00C67250" w:rsidRDefault="00C67250" w:rsidP="00C67250">
      <w:pPr>
        <w:ind w:left="993"/>
        <w:jc w:val="both"/>
        <w:rPr>
          <w:rFonts w:ascii="Calibri" w:hAnsi="Calibri" w:cs="Book Antiqua"/>
          <w:i/>
          <w:color w:val="595959"/>
        </w:rPr>
      </w:pPr>
      <w:r w:rsidRPr="00C95560">
        <w:rPr>
          <w:rFonts w:ascii="Calibri" w:hAnsi="Calibri" w:cs="Book Antiqua"/>
          <w:i/>
          <w:color w:val="595959"/>
        </w:rPr>
        <w:t>Paquete &lt;xxxxx ..&gt;: Clases contenidas: Ver Diagrama de Clase &lt;zzzzzz …&gt;.</w:t>
      </w:r>
    </w:p>
    <w:p w14:paraId="4D246EE1" w14:textId="77777777" w:rsidR="00C67250" w:rsidRDefault="00C67250" w:rsidP="00C67250">
      <w:pPr>
        <w:ind w:left="993"/>
        <w:jc w:val="both"/>
        <w:rPr>
          <w:rFonts w:ascii="Calibri" w:hAnsi="Calibri" w:cs="Book Antiqua"/>
          <w:i/>
          <w:color w:val="595959"/>
        </w:rPr>
      </w:pPr>
    </w:p>
    <w:p w14:paraId="09BE815D" w14:textId="77777777" w:rsidR="00C67250" w:rsidRDefault="00C67250" w:rsidP="00C67250">
      <w:pPr>
        <w:ind w:left="993"/>
        <w:jc w:val="both"/>
        <w:rPr>
          <w:rFonts w:ascii="Calibri" w:hAnsi="Calibri" w:cs="Book Antiqua"/>
          <w:i/>
          <w:color w:val="595959"/>
        </w:rPr>
      </w:pPr>
      <w:r>
        <w:rPr>
          <w:rFonts w:ascii="Calibri" w:hAnsi="Calibri" w:cs="Book Antiqua"/>
          <w:i/>
          <w:color w:val="595959"/>
        </w:rPr>
        <w:t>O Insertar el Diagrama de Clases. Ejemplo:</w:t>
      </w:r>
    </w:p>
    <w:p w14:paraId="6C75752B" w14:textId="77777777" w:rsidR="000A3FAC" w:rsidRDefault="000A3FAC" w:rsidP="00C67250">
      <w:pPr>
        <w:ind w:left="993"/>
        <w:jc w:val="both"/>
        <w:rPr>
          <w:rFonts w:ascii="Calibri" w:hAnsi="Calibri" w:cs="Book Antiqua"/>
          <w:i/>
          <w:color w:val="595959"/>
        </w:rPr>
      </w:pPr>
    </w:p>
    <w:p w14:paraId="711CEF26" w14:textId="77777777" w:rsidR="000A3FAC" w:rsidRDefault="000A3FAC" w:rsidP="000A3FAC">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7E0F80CF" w14:textId="77777777" w:rsidR="000A3FAC" w:rsidRDefault="000A3FAC" w:rsidP="00C67250">
      <w:pPr>
        <w:ind w:left="993"/>
        <w:jc w:val="both"/>
        <w:rPr>
          <w:rFonts w:ascii="Calibri" w:hAnsi="Calibri" w:cs="Book Antiqua"/>
          <w:i/>
          <w:color w:val="595959"/>
        </w:rPr>
      </w:pPr>
    </w:p>
    <w:p w14:paraId="33CD76B7" w14:textId="77777777" w:rsidR="00C67250" w:rsidRDefault="00C67250" w:rsidP="00C67250">
      <w:pPr>
        <w:ind w:left="993"/>
        <w:jc w:val="both"/>
        <w:rPr>
          <w:rFonts w:ascii="Calibri" w:hAnsi="Calibri" w:cs="Book Antiqua"/>
          <w:i/>
          <w:color w:val="595959"/>
        </w:rPr>
      </w:pPr>
    </w:p>
    <w:p w14:paraId="6C502B83" w14:textId="711B5D40" w:rsidR="00C67250" w:rsidRDefault="00B84BAF" w:rsidP="00C67250">
      <w:pPr>
        <w:ind w:left="993"/>
        <w:jc w:val="center"/>
        <w:rPr>
          <w:rFonts w:ascii="Calibri" w:hAnsi="Calibri" w:cs="Book Antiqua"/>
          <w:i/>
          <w:color w:val="595959"/>
        </w:rPr>
      </w:pPr>
      <w:r>
        <w:rPr>
          <w:rFonts w:ascii="Calibri" w:hAnsi="Calibri" w:cs="Book Antiqua"/>
          <w:i/>
          <w:noProof/>
          <w:color w:val="595959"/>
        </w:rPr>
        <w:drawing>
          <wp:inline distT="0" distB="0" distL="0" distR="0" wp14:anchorId="416F4F55" wp14:editId="2C10A8A4">
            <wp:extent cx="3657600" cy="340995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grayscl/>
                      <a:extLst>
                        <a:ext uri="{28A0092B-C50C-407E-A947-70E740481C1C}">
                          <a14:useLocalDpi xmlns:a14="http://schemas.microsoft.com/office/drawing/2010/main" val="0"/>
                        </a:ext>
                      </a:extLst>
                    </a:blip>
                    <a:srcRect/>
                    <a:stretch>
                      <a:fillRect/>
                    </a:stretch>
                  </pic:blipFill>
                  <pic:spPr bwMode="auto">
                    <a:xfrm>
                      <a:off x="0" y="0"/>
                      <a:ext cx="3657600" cy="3409950"/>
                    </a:xfrm>
                    <a:prstGeom prst="rect">
                      <a:avLst/>
                    </a:prstGeom>
                    <a:noFill/>
                    <a:ln w="6350" cmpd="sng">
                      <a:solidFill>
                        <a:srgbClr val="000000"/>
                      </a:solidFill>
                      <a:miter lim="800000"/>
                      <a:headEnd/>
                      <a:tailEnd/>
                    </a:ln>
                    <a:effectLst/>
                  </pic:spPr>
                </pic:pic>
              </a:graphicData>
            </a:graphic>
          </wp:inline>
        </w:drawing>
      </w:r>
    </w:p>
    <w:p w14:paraId="41D55789" w14:textId="77777777" w:rsidR="00CD495C" w:rsidRPr="00C95560" w:rsidRDefault="00CD495C" w:rsidP="00C67250">
      <w:pPr>
        <w:ind w:left="993"/>
        <w:jc w:val="center"/>
        <w:rPr>
          <w:rFonts w:ascii="Calibri" w:hAnsi="Calibri" w:cs="Book Antiqua"/>
          <w:i/>
          <w:color w:val="595959"/>
        </w:rPr>
      </w:pPr>
    </w:p>
    <w:p w14:paraId="5AA2230B" w14:textId="77777777" w:rsidR="00C67250" w:rsidRPr="00C95560" w:rsidRDefault="00C67250" w:rsidP="00C67250">
      <w:pPr>
        <w:ind w:left="993"/>
        <w:jc w:val="both"/>
        <w:rPr>
          <w:rFonts w:ascii="Calibri" w:hAnsi="Calibri"/>
          <w:i/>
          <w:iCs/>
          <w:color w:val="0000FF"/>
        </w:rPr>
      </w:pPr>
    </w:p>
    <w:p w14:paraId="192750EA" w14:textId="77777777" w:rsidR="00C67250" w:rsidRPr="00A96743" w:rsidRDefault="00C67250" w:rsidP="00D33B7F">
      <w:pPr>
        <w:pStyle w:val="Ttulo3"/>
        <w:numPr>
          <w:ilvl w:val="2"/>
          <w:numId w:val="19"/>
        </w:numPr>
        <w:ind w:left="1701"/>
        <w:rPr>
          <w:rFonts w:ascii="Calibri" w:hAnsi="Calibri" w:cs="Calibri"/>
          <w:sz w:val="24"/>
          <w:szCs w:val="24"/>
        </w:rPr>
      </w:pPr>
      <w:bookmarkStart w:id="88" w:name="_Toc202244549"/>
      <w:bookmarkStart w:id="89" w:name="_Toc391994532"/>
      <w:bookmarkStart w:id="90" w:name="_Toc59650558"/>
      <w:r w:rsidRPr="00A96743">
        <w:rPr>
          <w:rFonts w:ascii="Calibri" w:hAnsi="Calibri" w:cs="Calibri"/>
          <w:sz w:val="24"/>
          <w:szCs w:val="24"/>
        </w:rPr>
        <w:t>Vista de Implementación - Componentes</w:t>
      </w:r>
      <w:bookmarkEnd w:id="88"/>
      <w:bookmarkEnd w:id="89"/>
      <w:bookmarkEnd w:id="90"/>
      <w:r w:rsidRPr="00A96743">
        <w:rPr>
          <w:rFonts w:ascii="Calibri" w:hAnsi="Calibri" w:cs="Calibri"/>
          <w:sz w:val="24"/>
          <w:szCs w:val="24"/>
        </w:rPr>
        <w:t xml:space="preserve">  </w:t>
      </w:r>
    </w:p>
    <w:p w14:paraId="1457D469" w14:textId="77777777" w:rsidR="00C67250" w:rsidRDefault="00C67250" w:rsidP="00E63BA5">
      <w:pPr>
        <w:ind w:left="993"/>
        <w:jc w:val="both"/>
        <w:rPr>
          <w:rFonts w:ascii="Calibri" w:hAnsi="Calibri" w:cs="Book Antiqua"/>
          <w:i/>
          <w:color w:val="0000FF"/>
        </w:rPr>
      </w:pPr>
      <w:r w:rsidRPr="00C95560">
        <w:rPr>
          <w:rFonts w:ascii="Calibri" w:hAnsi="Calibri" w:cs="Book Antiqua"/>
          <w:i/>
          <w:color w:val="0000FF"/>
        </w:rPr>
        <w:t>&lt;Esta sección describe los componentes y los archivos que el sistema utiliza para ensamblar y hacer disponible el sistema físico, la estructura completa, la descomposición del software en capas y subsistemas en el modelo de implementación y cualquier componente arquitectónicamente significativo. Se utiliza el diagrama de componentes para reflejar la relación entre los mismos y los diagramas dinámicos para reflejar cómo interactúan entre sí. Se puede hacer referencia a los diagramas UML correspondientes&gt;</w:t>
      </w:r>
    </w:p>
    <w:p w14:paraId="087C8ADA" w14:textId="77777777" w:rsidR="003D373E" w:rsidRDefault="003D373E" w:rsidP="00E63BA5">
      <w:pPr>
        <w:ind w:left="993"/>
        <w:jc w:val="both"/>
        <w:rPr>
          <w:rFonts w:ascii="Calibri" w:hAnsi="Calibri" w:cs="Book Antiqua"/>
          <w:i/>
          <w:color w:val="0000FF"/>
        </w:rPr>
      </w:pPr>
    </w:p>
    <w:p w14:paraId="2CE78458" w14:textId="77777777" w:rsidR="003D373E" w:rsidRDefault="003D373E" w:rsidP="003D373E">
      <w:pPr>
        <w:ind w:left="993"/>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48CCF1D2" w14:textId="77777777" w:rsidR="003D373E" w:rsidRPr="00C95560" w:rsidRDefault="003D373E" w:rsidP="00E63BA5">
      <w:pPr>
        <w:ind w:left="993"/>
        <w:jc w:val="both"/>
        <w:rPr>
          <w:rFonts w:ascii="Calibri" w:hAnsi="Calibri" w:cs="Book Antiqua"/>
          <w:i/>
          <w:color w:val="0000FF"/>
        </w:rPr>
      </w:pPr>
    </w:p>
    <w:p w14:paraId="7965D48F" w14:textId="77777777" w:rsidR="00C67250" w:rsidRPr="00C95560" w:rsidRDefault="00C67250" w:rsidP="00E63BA5">
      <w:pPr>
        <w:ind w:left="993"/>
        <w:jc w:val="both"/>
        <w:rPr>
          <w:rFonts w:ascii="Calibri" w:hAnsi="Calibri" w:cs="Book Antiqua"/>
          <w:i/>
          <w:color w:val="0000FF"/>
        </w:rPr>
      </w:pPr>
    </w:p>
    <w:p w14:paraId="529878E5" w14:textId="77777777" w:rsidR="00C67250" w:rsidRPr="00C95560" w:rsidRDefault="00C67250" w:rsidP="00E63BA5">
      <w:pPr>
        <w:ind w:left="993"/>
        <w:jc w:val="both"/>
        <w:rPr>
          <w:rFonts w:ascii="Calibri" w:hAnsi="Calibri" w:cs="Book Antiqua"/>
          <w:i/>
          <w:color w:val="0000FF"/>
        </w:rPr>
      </w:pPr>
    </w:p>
    <w:p w14:paraId="3E62C847" w14:textId="77777777" w:rsidR="00C67250" w:rsidRDefault="00C67250" w:rsidP="00E63BA5">
      <w:pPr>
        <w:ind w:left="993"/>
        <w:jc w:val="both"/>
        <w:rPr>
          <w:rFonts w:ascii="Calibri" w:hAnsi="Calibri" w:cs="Book Antiqua"/>
          <w:i/>
          <w:color w:val="595959"/>
        </w:rPr>
      </w:pPr>
      <w:r w:rsidRPr="00C95560">
        <w:rPr>
          <w:rFonts w:ascii="Calibri" w:hAnsi="Calibri" w:cs="Book Antiqua"/>
          <w:i/>
          <w:color w:val="595959"/>
        </w:rPr>
        <w:t>Referenciar o insertar el Diagrama de Componentes</w:t>
      </w:r>
    </w:p>
    <w:p w14:paraId="6EAA1286" w14:textId="77777777" w:rsidR="00C67250" w:rsidRDefault="00C67250" w:rsidP="00C67250">
      <w:pPr>
        <w:ind w:left="720"/>
        <w:jc w:val="both"/>
        <w:rPr>
          <w:rFonts w:ascii="Calibri" w:hAnsi="Calibri" w:cs="Book Antiqua"/>
          <w:i/>
          <w:color w:val="595959"/>
        </w:rPr>
      </w:pPr>
    </w:p>
    <w:p w14:paraId="0D958A81" w14:textId="72C4633A" w:rsidR="00C67250" w:rsidRDefault="00B84BAF" w:rsidP="00C67250">
      <w:pPr>
        <w:ind w:left="720"/>
        <w:jc w:val="center"/>
        <w:rPr>
          <w:rFonts w:ascii="Calibri" w:hAnsi="Calibri" w:cs="Book Antiqua"/>
          <w:i/>
          <w:color w:val="595959"/>
        </w:rPr>
      </w:pPr>
      <w:r>
        <w:rPr>
          <w:noProof/>
        </w:rPr>
        <w:lastRenderedPageBreak/>
        <w:drawing>
          <wp:inline distT="0" distB="0" distL="0" distR="0" wp14:anchorId="66433530" wp14:editId="2EF55A8E">
            <wp:extent cx="2819400" cy="3514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61">
                      <a:extLst>
                        <a:ext uri="{28A0092B-C50C-407E-A947-70E740481C1C}">
                          <a14:useLocalDpi xmlns:a14="http://schemas.microsoft.com/office/drawing/2010/main" val="0"/>
                        </a:ext>
                      </a:extLst>
                    </a:blip>
                    <a:stretch>
                      <a:fillRect/>
                    </a:stretch>
                  </pic:blipFill>
                  <pic:spPr>
                    <a:xfrm>
                      <a:off x="0" y="0"/>
                      <a:ext cx="2819400" cy="3514725"/>
                    </a:xfrm>
                    <a:prstGeom prst="rect">
                      <a:avLst/>
                    </a:prstGeom>
                  </pic:spPr>
                </pic:pic>
              </a:graphicData>
            </a:graphic>
          </wp:inline>
        </w:drawing>
      </w:r>
    </w:p>
    <w:p w14:paraId="3CEF3907" w14:textId="77777777" w:rsidR="00C67250" w:rsidRDefault="00C67250" w:rsidP="00C67250">
      <w:pPr>
        <w:ind w:left="720"/>
        <w:jc w:val="center"/>
        <w:rPr>
          <w:rFonts w:ascii="Calibri" w:hAnsi="Calibri" w:cs="Book Antiqua"/>
          <w:i/>
          <w:color w:val="595959"/>
        </w:rPr>
      </w:pPr>
    </w:p>
    <w:p w14:paraId="406B83EE" w14:textId="2F1294B5" w:rsidR="00C67250" w:rsidRPr="00C95560" w:rsidRDefault="00B84BAF" w:rsidP="00C67250">
      <w:pPr>
        <w:ind w:left="720"/>
        <w:jc w:val="center"/>
        <w:rPr>
          <w:rFonts w:ascii="Calibri" w:hAnsi="Calibri" w:cs="Book Antiqua"/>
          <w:i/>
          <w:color w:val="595959"/>
        </w:rPr>
      </w:pPr>
      <w:r>
        <w:rPr>
          <w:noProof/>
        </w:rPr>
        <w:drawing>
          <wp:inline distT="0" distB="0" distL="0" distR="0" wp14:anchorId="3B5C4CF4" wp14:editId="4689C9E1">
            <wp:extent cx="5895975" cy="3914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grayscl/>
                      <a:extLst>
                        <a:ext uri="{28A0092B-C50C-407E-A947-70E740481C1C}">
                          <a14:useLocalDpi xmlns:a14="http://schemas.microsoft.com/office/drawing/2010/main" val="0"/>
                        </a:ext>
                      </a:extLst>
                    </a:blip>
                    <a:srcRect/>
                    <a:stretch>
                      <a:fillRect/>
                    </a:stretch>
                  </pic:blipFill>
                  <pic:spPr bwMode="auto">
                    <a:xfrm>
                      <a:off x="0" y="0"/>
                      <a:ext cx="5895975" cy="3914775"/>
                    </a:xfrm>
                    <a:prstGeom prst="rect">
                      <a:avLst/>
                    </a:prstGeom>
                    <a:solidFill>
                      <a:srgbClr val="FFFFFF"/>
                    </a:solidFill>
                    <a:ln>
                      <a:noFill/>
                    </a:ln>
                  </pic:spPr>
                </pic:pic>
              </a:graphicData>
            </a:graphic>
          </wp:inline>
        </w:drawing>
      </w:r>
    </w:p>
    <w:p w14:paraId="77B118C0" w14:textId="77777777" w:rsidR="00C67250" w:rsidRPr="00C95560" w:rsidRDefault="00C67250" w:rsidP="00C67250">
      <w:pPr>
        <w:ind w:left="720"/>
        <w:jc w:val="both"/>
        <w:rPr>
          <w:rFonts w:ascii="Calibri" w:hAnsi="Calibri" w:cs="Book Antiqua"/>
          <w:i/>
          <w:color w:val="0000FF"/>
        </w:rPr>
      </w:pPr>
    </w:p>
    <w:p w14:paraId="600F6F0A" w14:textId="77777777" w:rsidR="00C67250" w:rsidRPr="008549D5" w:rsidRDefault="00C67250" w:rsidP="00D33B7F">
      <w:pPr>
        <w:pStyle w:val="Ttulo2"/>
        <w:numPr>
          <w:ilvl w:val="1"/>
          <w:numId w:val="19"/>
        </w:numPr>
        <w:ind w:left="1418"/>
        <w:rPr>
          <w:rFonts w:ascii="Calibri" w:hAnsi="Calibri" w:cs="Book Antiqua"/>
          <w:i w:val="0"/>
          <w:sz w:val="24"/>
        </w:rPr>
      </w:pPr>
      <w:bookmarkStart w:id="91" w:name="VistadeDespliegue"/>
      <w:bookmarkStart w:id="92" w:name="_Toc34121084"/>
      <w:bookmarkStart w:id="93" w:name="_Toc44907583"/>
      <w:bookmarkStart w:id="94" w:name="_Toc202244550"/>
      <w:bookmarkStart w:id="95" w:name="_Toc391994533"/>
      <w:bookmarkStart w:id="96" w:name="_Toc59650559"/>
      <w:r w:rsidRPr="00C95560">
        <w:rPr>
          <w:rFonts w:ascii="Calibri" w:hAnsi="Calibri" w:cs="Book Antiqua"/>
          <w:i w:val="0"/>
          <w:sz w:val="24"/>
        </w:rPr>
        <w:t xml:space="preserve">Vista de Despliegue </w:t>
      </w:r>
      <w:bookmarkEnd w:id="91"/>
      <w:r w:rsidRPr="00C95560">
        <w:rPr>
          <w:rFonts w:ascii="Calibri" w:hAnsi="Calibri" w:cs="Book Antiqua"/>
          <w:i w:val="0"/>
          <w:sz w:val="24"/>
        </w:rPr>
        <w:t>- Ambiente Físico</w:t>
      </w:r>
      <w:bookmarkEnd w:id="92"/>
      <w:bookmarkEnd w:id="93"/>
      <w:bookmarkEnd w:id="94"/>
      <w:bookmarkEnd w:id="95"/>
      <w:bookmarkEnd w:id="96"/>
      <w:r w:rsidRPr="00C95560">
        <w:rPr>
          <w:rFonts w:ascii="Calibri" w:hAnsi="Calibri" w:cs="Book Antiqua"/>
          <w:i w:val="0"/>
          <w:sz w:val="24"/>
        </w:rPr>
        <w:t xml:space="preserve">  </w:t>
      </w:r>
    </w:p>
    <w:p w14:paraId="4B23C50C" w14:textId="77777777" w:rsidR="00C67250" w:rsidRDefault="00C67250" w:rsidP="00C67250">
      <w:pPr>
        <w:ind w:left="720"/>
        <w:jc w:val="both"/>
        <w:rPr>
          <w:rFonts w:ascii="Calibri" w:hAnsi="Calibri" w:cs="Book Antiqua"/>
          <w:i/>
          <w:color w:val="0000FF"/>
        </w:rPr>
      </w:pPr>
      <w:r w:rsidRPr="00C95560">
        <w:rPr>
          <w:rFonts w:ascii="Calibri" w:hAnsi="Calibri" w:cs="Book Antiqua"/>
          <w:i/>
          <w:color w:val="0000FF"/>
        </w:rPr>
        <w:t xml:space="preserve">&lt;Esta sección describe una o más configuraciones físicas de red (hardware) sobre las cuales el software es distribuido y ejecutado. Como mínimo para cada configuración indicar los </w:t>
      </w:r>
      <w:r w:rsidRPr="00C95560">
        <w:rPr>
          <w:rFonts w:ascii="Calibri" w:hAnsi="Calibri" w:cs="Book Antiqua"/>
          <w:i/>
          <w:color w:val="0000FF"/>
        </w:rPr>
        <w:lastRenderedPageBreak/>
        <w:t xml:space="preserve">nodos físicos (computadoras, CPUs) que ejecutan el software, y sus interconexiones (bus, LAN, punto a punto, etc.) También incluir un mapeo de los procesos desde la Vista de Procesos en los nodos físicos.&gt; </w:t>
      </w:r>
    </w:p>
    <w:p w14:paraId="364B4536" w14:textId="77777777" w:rsidR="003D373E" w:rsidRDefault="003D373E" w:rsidP="00C67250">
      <w:pPr>
        <w:ind w:left="720"/>
        <w:jc w:val="both"/>
        <w:rPr>
          <w:rFonts w:ascii="Calibri" w:hAnsi="Calibri" w:cs="Book Antiqua"/>
          <w:i/>
          <w:color w:val="0000FF"/>
        </w:rPr>
      </w:pPr>
    </w:p>
    <w:p w14:paraId="00AAF905" w14:textId="77777777" w:rsidR="003D373E" w:rsidRDefault="003D373E" w:rsidP="003D373E">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3A1FE479" w14:textId="77777777" w:rsidR="003D373E" w:rsidRPr="00C95560" w:rsidRDefault="003D373E" w:rsidP="00C67250">
      <w:pPr>
        <w:ind w:left="720"/>
        <w:jc w:val="both"/>
        <w:rPr>
          <w:rFonts w:ascii="Calibri" w:hAnsi="Calibri" w:cs="Book Antiqua"/>
          <w:i/>
          <w:color w:val="0000FF"/>
        </w:rPr>
      </w:pPr>
    </w:p>
    <w:p w14:paraId="748CBD83" w14:textId="77777777" w:rsidR="00C67250" w:rsidRPr="00C95560" w:rsidRDefault="00C67250" w:rsidP="00C67250">
      <w:pPr>
        <w:ind w:left="720"/>
        <w:jc w:val="both"/>
        <w:rPr>
          <w:rFonts w:ascii="Calibri" w:hAnsi="Calibri" w:cs="Book Antiqua"/>
          <w:i/>
          <w:color w:val="0000FF"/>
        </w:rPr>
      </w:pPr>
    </w:p>
    <w:p w14:paraId="564F41CD" w14:textId="77777777" w:rsidR="00C67250" w:rsidRDefault="00C67250" w:rsidP="00C67250">
      <w:pPr>
        <w:ind w:left="720"/>
        <w:jc w:val="both"/>
        <w:rPr>
          <w:rFonts w:ascii="Calibri" w:hAnsi="Calibri" w:cs="Book Antiqua"/>
          <w:i/>
          <w:color w:val="595959"/>
        </w:rPr>
      </w:pPr>
      <w:r w:rsidRPr="00C95560">
        <w:rPr>
          <w:rFonts w:ascii="Calibri" w:hAnsi="Calibri" w:cs="Book Antiqua"/>
          <w:i/>
          <w:color w:val="595959"/>
        </w:rPr>
        <w:t>Referenciar o insertar el Diagrama de Despliegue</w:t>
      </w:r>
    </w:p>
    <w:p w14:paraId="399C2F03" w14:textId="77777777" w:rsidR="00C67250" w:rsidRDefault="00C67250" w:rsidP="00C67250">
      <w:pPr>
        <w:ind w:left="720"/>
        <w:jc w:val="both"/>
        <w:rPr>
          <w:rFonts w:ascii="Calibri" w:hAnsi="Calibri" w:cs="Book Antiqua"/>
          <w:i/>
          <w:color w:val="595959"/>
        </w:rPr>
      </w:pPr>
    </w:p>
    <w:p w14:paraId="37C46241" w14:textId="2C112B2D" w:rsidR="00C67250" w:rsidRDefault="00B84BAF" w:rsidP="00C67250">
      <w:pPr>
        <w:ind w:left="720"/>
        <w:jc w:val="center"/>
      </w:pPr>
      <w:r>
        <w:rPr>
          <w:noProof/>
        </w:rPr>
        <w:drawing>
          <wp:inline distT="0" distB="0" distL="0" distR="0" wp14:anchorId="5F00F04D" wp14:editId="5C25AAAA">
            <wp:extent cx="4667250" cy="29241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grayscl/>
                      <a:extLst>
                        <a:ext uri="{28A0092B-C50C-407E-A947-70E740481C1C}">
                          <a14:useLocalDpi xmlns:a14="http://schemas.microsoft.com/office/drawing/2010/main" val="0"/>
                        </a:ext>
                      </a:extLst>
                    </a:blip>
                    <a:srcRect/>
                    <a:stretch>
                      <a:fillRect/>
                    </a:stretch>
                  </pic:blipFill>
                  <pic:spPr bwMode="auto">
                    <a:xfrm>
                      <a:off x="0" y="0"/>
                      <a:ext cx="4667250" cy="2924175"/>
                    </a:xfrm>
                    <a:prstGeom prst="rect">
                      <a:avLst/>
                    </a:prstGeom>
                    <a:solidFill>
                      <a:srgbClr val="FFFFFF"/>
                    </a:solidFill>
                    <a:ln>
                      <a:noFill/>
                    </a:ln>
                  </pic:spPr>
                </pic:pic>
              </a:graphicData>
            </a:graphic>
          </wp:inline>
        </w:drawing>
      </w:r>
    </w:p>
    <w:p w14:paraId="03FA1B21" w14:textId="77777777" w:rsidR="00C67250" w:rsidRDefault="00C67250" w:rsidP="00C67250">
      <w:pPr>
        <w:ind w:left="720"/>
        <w:jc w:val="center"/>
      </w:pPr>
    </w:p>
    <w:p w14:paraId="2CEF675A" w14:textId="77777777" w:rsidR="00C67250" w:rsidRDefault="00C67250" w:rsidP="00C67250">
      <w:pPr>
        <w:ind w:left="720"/>
        <w:jc w:val="center"/>
      </w:pPr>
    </w:p>
    <w:p w14:paraId="775CC188" w14:textId="77777777" w:rsidR="00C67250" w:rsidRDefault="00C67250" w:rsidP="00C67250"/>
    <w:p w14:paraId="3C797671" w14:textId="1D1CC453" w:rsidR="00C67250" w:rsidRDefault="00B84BAF" w:rsidP="00C67250">
      <w:pPr>
        <w:jc w:val="center"/>
      </w:pPr>
      <w:r>
        <w:rPr>
          <w:noProof/>
        </w:rPr>
        <w:drawing>
          <wp:inline distT="0" distB="0" distL="0" distR="0" wp14:anchorId="420F94A3" wp14:editId="04432456">
            <wp:extent cx="6086475" cy="3124200"/>
            <wp:effectExtent l="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64">
                      <a:extLst>
                        <a:ext uri="{28A0092B-C50C-407E-A947-70E740481C1C}">
                          <a14:useLocalDpi xmlns:a14="http://schemas.microsoft.com/office/drawing/2010/main" val="0"/>
                        </a:ext>
                      </a:extLst>
                    </a:blip>
                    <a:stretch>
                      <a:fillRect/>
                    </a:stretch>
                  </pic:blipFill>
                  <pic:spPr>
                    <a:xfrm>
                      <a:off x="0" y="0"/>
                      <a:ext cx="6086475" cy="3124200"/>
                    </a:xfrm>
                    <a:prstGeom prst="rect">
                      <a:avLst/>
                    </a:prstGeom>
                  </pic:spPr>
                </pic:pic>
              </a:graphicData>
            </a:graphic>
          </wp:inline>
        </w:drawing>
      </w:r>
    </w:p>
    <w:p w14:paraId="1AC1A698" w14:textId="77777777" w:rsidR="00C67250" w:rsidRDefault="00C67250" w:rsidP="00C67250">
      <w:pPr>
        <w:jc w:val="center"/>
        <w:rPr>
          <w:rFonts w:ascii="Calibri" w:hAnsi="Calibri" w:cs="Book Antiqua"/>
          <w:i/>
          <w:color w:val="595959"/>
        </w:rPr>
      </w:pPr>
    </w:p>
    <w:p w14:paraId="1220CB05" w14:textId="77777777" w:rsidR="00C67250" w:rsidRPr="00FE0DBE" w:rsidRDefault="00C67250" w:rsidP="00D33B7F">
      <w:pPr>
        <w:pStyle w:val="Ttulo2"/>
        <w:numPr>
          <w:ilvl w:val="1"/>
          <w:numId w:val="19"/>
        </w:numPr>
        <w:ind w:left="1418"/>
        <w:rPr>
          <w:rFonts w:ascii="Calibri" w:hAnsi="Calibri" w:cs="Book Antiqua"/>
          <w:i w:val="0"/>
          <w:sz w:val="24"/>
        </w:rPr>
      </w:pPr>
      <w:bookmarkStart w:id="97" w:name="_Toc391994534"/>
      <w:bookmarkStart w:id="98" w:name="_Toc59650560"/>
      <w:r w:rsidRPr="00FE0DBE">
        <w:rPr>
          <w:rFonts w:ascii="Calibri" w:hAnsi="Calibri" w:cs="Book Antiqua"/>
          <w:i w:val="0"/>
          <w:sz w:val="24"/>
        </w:rPr>
        <w:lastRenderedPageBreak/>
        <w:t>Vista de Datos</w:t>
      </w:r>
      <w:bookmarkEnd w:id="97"/>
      <w:bookmarkEnd w:id="98"/>
    </w:p>
    <w:p w14:paraId="0F194255" w14:textId="77777777" w:rsidR="00C67250" w:rsidRPr="00A96743" w:rsidRDefault="00C67250" w:rsidP="00D33B7F">
      <w:pPr>
        <w:pStyle w:val="Ttulo3"/>
        <w:numPr>
          <w:ilvl w:val="2"/>
          <w:numId w:val="19"/>
        </w:numPr>
        <w:ind w:left="1560"/>
        <w:rPr>
          <w:rFonts w:ascii="Calibri" w:hAnsi="Calibri" w:cs="Calibri"/>
          <w:sz w:val="24"/>
          <w:szCs w:val="24"/>
        </w:rPr>
      </w:pPr>
      <w:bookmarkStart w:id="99" w:name="_Toc391994535"/>
      <w:bookmarkStart w:id="100" w:name="_Toc59650561"/>
      <w:r w:rsidRPr="00A96743">
        <w:rPr>
          <w:rFonts w:ascii="Calibri" w:hAnsi="Calibri" w:cs="Calibri"/>
          <w:sz w:val="24"/>
          <w:szCs w:val="24"/>
        </w:rPr>
        <w:t>Definiciones</w:t>
      </w:r>
      <w:bookmarkEnd w:id="99"/>
      <w:bookmarkEnd w:id="100"/>
    </w:p>
    <w:p w14:paraId="57125D3E"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&lt;Describe todos los ítems de datos incluidos en el producto o sistema. Puede ser desde una base de datos hasta archivos de datos como xml, etc. </w:t>
      </w:r>
      <w:r w:rsidR="00B23E8F">
        <w:rPr>
          <w:rFonts w:ascii="Calibri" w:hAnsi="Calibri" w:cs="Book Antiqua"/>
          <w:i/>
          <w:color w:val="0000FF"/>
        </w:rPr>
        <w:t xml:space="preserve"> Para ello puedes hacer uso del siguiente diccionario de datos:</w:t>
      </w:r>
      <w:r w:rsidRPr="00D220D3">
        <w:rPr>
          <w:rFonts w:ascii="Calibri" w:hAnsi="Calibri" w:cs="Book Antiqua"/>
          <w:i/>
          <w:color w:val="0000FF"/>
        </w:rPr>
        <w:t>&gt;</w:t>
      </w:r>
    </w:p>
    <w:p w14:paraId="768FED5C" w14:textId="77777777" w:rsidR="00B23E8F" w:rsidRDefault="00B23E8F" w:rsidP="008549D5">
      <w:pPr>
        <w:ind w:left="851"/>
        <w:jc w:val="both"/>
        <w:rPr>
          <w:rFonts w:ascii="Calibri" w:hAnsi="Calibri" w:cs="Book Antiqua"/>
          <w:i/>
          <w:color w:val="0000FF"/>
        </w:rPr>
      </w:pPr>
    </w:p>
    <w:p w14:paraId="181A4629" w14:textId="4397C6FD" w:rsidR="00B23E8F" w:rsidRPr="00B23E8F" w:rsidRDefault="00B23E8F" w:rsidP="00B23E8F">
      <w:pPr>
        <w:rPr>
          <w:rFonts w:ascii="Calibri" w:hAnsi="Calibri" w:cs="Calibri"/>
        </w:rPr>
      </w:pPr>
      <w:r w:rsidRPr="00B23E8F">
        <w:rPr>
          <w:rFonts w:ascii="Calibri" w:hAnsi="Calibri" w:cs="Calibri"/>
        </w:rPr>
        <w:t xml:space="preserve">NOMBRE OBJETO: </w:t>
      </w:r>
      <w:r w:rsidR="0049363A">
        <w:rPr>
          <w:rFonts w:ascii="Calibri" w:hAnsi="Calibri" w:cs="Calibri"/>
          <w:iCs/>
          <w:color w:val="0000FF"/>
        </w:rPr>
        <w:t>PERSONA</w:t>
      </w:r>
    </w:p>
    <w:p w14:paraId="43025668" w14:textId="77777777" w:rsidR="00B23E8F" w:rsidRPr="00B23E8F" w:rsidRDefault="00B23E8F" w:rsidP="00B23E8F">
      <w:pPr>
        <w:rPr>
          <w:rFonts w:ascii="Calibri" w:hAnsi="Calibri" w:cs="Calibri"/>
          <w:b/>
        </w:rPr>
      </w:pPr>
      <w:r w:rsidRPr="00B23E8F">
        <w:rPr>
          <w:rFonts w:ascii="Calibri" w:hAnsi="Calibri" w:cs="Calibri"/>
          <w:b/>
        </w:rPr>
        <w:t>Columnas:</w:t>
      </w:r>
    </w:p>
    <w:tbl>
      <w:tblPr>
        <w:tblW w:w="9450" w:type="dxa"/>
        <w:tblInd w:w="-3" w:type="dxa"/>
        <w:tblLayout w:type="fixed"/>
        <w:tblCellMar>
          <w:left w:w="60" w:type="dxa"/>
          <w:right w:w="60" w:type="dxa"/>
        </w:tblCellMar>
        <w:tblLook w:val="0000" w:firstRow="0" w:lastRow="0" w:firstColumn="0" w:lastColumn="0" w:noHBand="0" w:noVBand="0"/>
      </w:tblPr>
      <w:tblGrid>
        <w:gridCol w:w="894"/>
        <w:gridCol w:w="1740"/>
        <w:gridCol w:w="1569"/>
        <w:gridCol w:w="1017"/>
        <w:gridCol w:w="1080"/>
        <w:gridCol w:w="1440"/>
        <w:gridCol w:w="1710"/>
      </w:tblGrid>
      <w:tr w:rsidR="00640DE7" w:rsidRPr="00B23E8F" w14:paraId="1EE795FB" w14:textId="049BCCEB" w:rsidTr="00640DE7">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4BB9A082" w14:textId="1C0B4601" w:rsidR="00640DE7" w:rsidRPr="00B23E8F" w:rsidRDefault="00640DE7" w:rsidP="00640DE7">
            <w:pPr>
              <w:jc w:val="center"/>
              <w:rPr>
                <w:rFonts w:ascii="Calibri" w:hAnsi="Calibri" w:cs="Calibri"/>
                <w:b/>
                <w:bCs/>
                <w:lang w:val="en-US"/>
              </w:rPr>
            </w:pPr>
            <w:r>
              <w:rPr>
                <w:rFonts w:ascii="Calibri" w:hAnsi="Calibri" w:cs="Calibri"/>
                <w:b/>
                <w:bCs/>
                <w:lang w:val="en-US"/>
              </w:rPr>
              <w:t>KEYS</w:t>
            </w:r>
          </w:p>
        </w:tc>
        <w:tc>
          <w:tcPr>
            <w:tcW w:w="1740" w:type="dxa"/>
            <w:tcBorders>
              <w:top w:val="single" w:sz="2" w:space="0" w:color="auto"/>
              <w:left w:val="single" w:sz="2" w:space="0" w:color="auto"/>
              <w:bottom w:val="single" w:sz="2" w:space="0" w:color="auto"/>
              <w:right w:val="single" w:sz="2" w:space="0" w:color="auto"/>
            </w:tcBorders>
            <w:shd w:val="clear" w:color="auto" w:fill="E6E6E6"/>
          </w:tcPr>
          <w:p w14:paraId="2B4F7511"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569" w:type="dxa"/>
            <w:tcBorders>
              <w:top w:val="single" w:sz="2" w:space="0" w:color="auto"/>
              <w:left w:val="single" w:sz="2" w:space="0" w:color="auto"/>
              <w:bottom w:val="single" w:sz="2" w:space="0" w:color="auto"/>
              <w:right w:val="single" w:sz="2" w:space="0" w:color="auto"/>
            </w:tcBorders>
            <w:shd w:val="clear" w:color="auto" w:fill="E6E6E6"/>
          </w:tcPr>
          <w:p w14:paraId="224ADEDA"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2D540439" w14:textId="77777777" w:rsidR="00640DE7" w:rsidRPr="00B23E8F" w:rsidRDefault="00640DE7" w:rsidP="00640DE7">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B32CCF0" w14:textId="77777777" w:rsidR="00640DE7" w:rsidRPr="00B23E8F" w:rsidRDefault="00640DE7" w:rsidP="00640DE7">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36ECB894"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710" w:type="dxa"/>
            <w:tcBorders>
              <w:top w:val="single" w:sz="2" w:space="0" w:color="auto"/>
              <w:left w:val="single" w:sz="2" w:space="0" w:color="auto"/>
              <w:bottom w:val="single" w:sz="2" w:space="0" w:color="auto"/>
              <w:right w:val="single" w:sz="2" w:space="0" w:color="auto"/>
            </w:tcBorders>
            <w:shd w:val="clear" w:color="auto" w:fill="E6E6E6"/>
          </w:tcPr>
          <w:p w14:paraId="6810F7DC" w14:textId="2E383B08" w:rsidR="00640DE7" w:rsidRPr="00B23E8F" w:rsidRDefault="00640DE7" w:rsidP="00640DE7">
            <w:pPr>
              <w:jc w:val="center"/>
              <w:rPr>
                <w:rFonts w:ascii="Calibri" w:hAnsi="Calibri" w:cs="Calibri"/>
                <w:b/>
                <w:bCs/>
                <w:lang w:val="en-US"/>
              </w:rPr>
            </w:pPr>
            <w:r>
              <w:rPr>
                <w:rFonts w:ascii="Calibri" w:hAnsi="Calibri" w:cs="Calibri"/>
                <w:b/>
                <w:bCs/>
                <w:lang w:val="en-US"/>
              </w:rPr>
              <w:t>Descripción</w:t>
            </w:r>
          </w:p>
        </w:tc>
      </w:tr>
      <w:tr w:rsidR="00640DE7" w:rsidRPr="00B23E8F" w14:paraId="62800861" w14:textId="4F25681F" w:rsidTr="00640DE7">
        <w:trPr>
          <w:trHeight w:val="212"/>
        </w:trPr>
        <w:tc>
          <w:tcPr>
            <w:tcW w:w="894" w:type="dxa"/>
            <w:tcBorders>
              <w:top w:val="single" w:sz="2" w:space="0" w:color="auto"/>
              <w:left w:val="single" w:sz="2" w:space="0" w:color="auto"/>
              <w:bottom w:val="single" w:sz="2" w:space="0" w:color="auto"/>
              <w:right w:val="single" w:sz="2" w:space="0" w:color="auto"/>
            </w:tcBorders>
          </w:tcPr>
          <w:p w14:paraId="357171F6" w14:textId="7170D2B3" w:rsidR="00640DE7" w:rsidRPr="00640DE7" w:rsidRDefault="00640DE7" w:rsidP="000A3930">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740" w:type="dxa"/>
            <w:tcBorders>
              <w:top w:val="single" w:sz="2" w:space="0" w:color="auto"/>
              <w:left w:val="single" w:sz="2" w:space="0" w:color="auto"/>
              <w:bottom w:val="single" w:sz="2" w:space="0" w:color="auto"/>
              <w:right w:val="single" w:sz="2" w:space="0" w:color="auto"/>
            </w:tcBorders>
          </w:tcPr>
          <w:p w14:paraId="5C2DB18C" w14:textId="1AA9E2CD" w:rsidR="00640DE7" w:rsidRPr="00B23E8F" w:rsidRDefault="00640DE7" w:rsidP="000A3930">
            <w:pPr>
              <w:rPr>
                <w:rFonts w:ascii="Calibri" w:hAnsi="Calibri" w:cs="Calibri"/>
              </w:rPr>
            </w:pPr>
            <w:r>
              <w:rPr>
                <w:rFonts w:ascii="Calibri" w:hAnsi="Calibri" w:cs="Calibri"/>
              </w:rPr>
              <w:t>Cédula</w:t>
            </w:r>
          </w:p>
        </w:tc>
        <w:tc>
          <w:tcPr>
            <w:tcW w:w="1569" w:type="dxa"/>
            <w:tcBorders>
              <w:top w:val="single" w:sz="2" w:space="0" w:color="auto"/>
              <w:left w:val="single" w:sz="2" w:space="0" w:color="auto"/>
              <w:bottom w:val="single" w:sz="2" w:space="0" w:color="auto"/>
              <w:right w:val="single" w:sz="2" w:space="0" w:color="auto"/>
            </w:tcBorders>
          </w:tcPr>
          <w:p w14:paraId="60013720" w14:textId="6EBBB2F8" w:rsidR="00640DE7" w:rsidRPr="00B23E8F" w:rsidRDefault="00640DE7" w:rsidP="000A3930">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29ACBCB7" w14:textId="46AB2A60" w:rsidR="00640DE7" w:rsidRPr="00B23E8F" w:rsidRDefault="00640DE7" w:rsidP="00C279A5">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2D07625" w14:textId="4C006839" w:rsidR="00640DE7" w:rsidRPr="00B23E8F" w:rsidRDefault="00640DE7" w:rsidP="0049363A">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72515616"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69183D5C" w14:textId="5EF6EB99" w:rsidR="00640DE7" w:rsidRPr="00B23E8F" w:rsidRDefault="00640DE7" w:rsidP="00640DE7">
            <w:pPr>
              <w:rPr>
                <w:rFonts w:ascii="Calibri" w:hAnsi="Calibri" w:cs="Calibri"/>
              </w:rPr>
            </w:pPr>
            <w:r>
              <w:rPr>
                <w:rFonts w:ascii="Calibri" w:hAnsi="Calibri" w:cs="Calibri"/>
              </w:rPr>
              <w:t>Identificador de la persona</w:t>
            </w:r>
          </w:p>
        </w:tc>
      </w:tr>
      <w:tr w:rsidR="00640DE7" w:rsidRPr="00B23E8F" w14:paraId="2817F522" w14:textId="5506CC80"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64CE586A"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5B22B8EB" w14:textId="5CE173C1" w:rsidR="00640DE7" w:rsidRPr="00B23E8F" w:rsidRDefault="00640DE7" w:rsidP="000A3930">
            <w:pPr>
              <w:rPr>
                <w:rFonts w:ascii="Calibri" w:hAnsi="Calibri" w:cs="Calibri"/>
              </w:rPr>
            </w:pPr>
            <w:r>
              <w:rPr>
                <w:rFonts w:ascii="Calibri" w:hAnsi="Calibri" w:cs="Calibri"/>
              </w:rPr>
              <w:t>nombres</w:t>
            </w:r>
          </w:p>
        </w:tc>
        <w:tc>
          <w:tcPr>
            <w:tcW w:w="1569" w:type="dxa"/>
            <w:tcBorders>
              <w:top w:val="single" w:sz="2" w:space="0" w:color="auto"/>
              <w:left w:val="single" w:sz="2" w:space="0" w:color="auto"/>
              <w:bottom w:val="single" w:sz="2" w:space="0" w:color="auto"/>
              <w:right w:val="single" w:sz="2" w:space="0" w:color="auto"/>
            </w:tcBorders>
          </w:tcPr>
          <w:p w14:paraId="5E1CE41D" w14:textId="187763C8" w:rsidR="00640DE7" w:rsidRPr="00B23E8F" w:rsidRDefault="00640DE7" w:rsidP="000A3930">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15681716" w14:textId="6B736A53"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54A65B5"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22CABDE" w14:textId="7C7AA98C"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00E034C1" w14:textId="2E04C91E" w:rsidR="00640DE7" w:rsidRDefault="00640DE7" w:rsidP="00640DE7">
            <w:pPr>
              <w:rPr>
                <w:rFonts w:ascii="Calibri" w:hAnsi="Calibri" w:cs="Calibri"/>
              </w:rPr>
            </w:pPr>
            <w:r>
              <w:rPr>
                <w:rFonts w:ascii="Calibri" w:hAnsi="Calibri" w:cs="Calibri"/>
              </w:rPr>
              <w:t>Nombres de la persona</w:t>
            </w:r>
          </w:p>
        </w:tc>
      </w:tr>
      <w:tr w:rsidR="00640DE7" w:rsidRPr="00B23E8F" w14:paraId="1832E5FF" w14:textId="26CAE63E"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350B7EBE"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150A0B3B" w14:textId="16124D36" w:rsidR="00640DE7" w:rsidRDefault="00640DE7" w:rsidP="000A3930">
            <w:pPr>
              <w:rPr>
                <w:rFonts w:ascii="Calibri" w:hAnsi="Calibri" w:cs="Calibri"/>
              </w:rPr>
            </w:pPr>
            <w:r>
              <w:rPr>
                <w:rFonts w:ascii="Calibri" w:hAnsi="Calibri" w:cs="Calibri"/>
              </w:rPr>
              <w:t>apellidos</w:t>
            </w:r>
          </w:p>
        </w:tc>
        <w:tc>
          <w:tcPr>
            <w:tcW w:w="1569" w:type="dxa"/>
            <w:tcBorders>
              <w:top w:val="single" w:sz="2" w:space="0" w:color="auto"/>
              <w:left w:val="single" w:sz="2" w:space="0" w:color="auto"/>
              <w:bottom w:val="single" w:sz="2" w:space="0" w:color="auto"/>
              <w:right w:val="single" w:sz="2" w:space="0" w:color="auto"/>
            </w:tcBorders>
          </w:tcPr>
          <w:p w14:paraId="3D5D967F" w14:textId="373BB890" w:rsidR="00640DE7" w:rsidRPr="00B23E8F" w:rsidRDefault="00640DE7" w:rsidP="000A3930">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4A636B97" w14:textId="45C2DA4D"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3235772"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DDE9737" w14:textId="62196A70"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0EF9135" w14:textId="36455978" w:rsidR="00640DE7" w:rsidRDefault="00640DE7" w:rsidP="00640DE7">
            <w:pPr>
              <w:rPr>
                <w:rFonts w:ascii="Calibri" w:hAnsi="Calibri" w:cs="Calibri"/>
              </w:rPr>
            </w:pPr>
            <w:r>
              <w:rPr>
                <w:rFonts w:ascii="Calibri" w:hAnsi="Calibri" w:cs="Calibri"/>
              </w:rPr>
              <w:t>Apellidos de la persona</w:t>
            </w:r>
          </w:p>
        </w:tc>
      </w:tr>
      <w:tr w:rsidR="00640DE7" w:rsidRPr="00B23E8F" w14:paraId="3AA54C25" w14:textId="2063383D"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2E7D3A54"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15337180" w14:textId="01CD7562" w:rsidR="00640DE7" w:rsidRDefault="00640DE7" w:rsidP="000A3930">
            <w:pPr>
              <w:rPr>
                <w:rFonts w:ascii="Calibri" w:hAnsi="Calibri" w:cs="Calibri"/>
              </w:rPr>
            </w:pPr>
            <w:r>
              <w:rPr>
                <w:rFonts w:ascii="Calibri" w:hAnsi="Calibri" w:cs="Calibri"/>
              </w:rPr>
              <w:t>edad</w:t>
            </w:r>
          </w:p>
        </w:tc>
        <w:tc>
          <w:tcPr>
            <w:tcW w:w="1569" w:type="dxa"/>
            <w:tcBorders>
              <w:top w:val="single" w:sz="2" w:space="0" w:color="auto"/>
              <w:left w:val="single" w:sz="2" w:space="0" w:color="auto"/>
              <w:bottom w:val="single" w:sz="2" w:space="0" w:color="auto"/>
              <w:right w:val="single" w:sz="2" w:space="0" w:color="auto"/>
            </w:tcBorders>
          </w:tcPr>
          <w:p w14:paraId="7195EBD3" w14:textId="0B4B5FC2" w:rsidR="00640DE7" w:rsidRPr="00B23E8F" w:rsidRDefault="00640DE7" w:rsidP="000A3930">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1F8503ED" w14:textId="5F3DA864"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4CF461C1"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6570DF7"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19714DC2" w14:textId="36DB28A7" w:rsidR="00640DE7" w:rsidRPr="00B23E8F" w:rsidRDefault="00640DE7" w:rsidP="00640DE7">
            <w:pPr>
              <w:rPr>
                <w:rFonts w:ascii="Calibri" w:hAnsi="Calibri" w:cs="Calibri"/>
              </w:rPr>
            </w:pPr>
            <w:r>
              <w:t>Edad de la persona</w:t>
            </w:r>
          </w:p>
        </w:tc>
      </w:tr>
      <w:tr w:rsidR="00640DE7" w:rsidRPr="00B23E8F" w14:paraId="2CA92ACF" w14:textId="440D92E7"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2150E274"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370C3131" w14:textId="18762866" w:rsidR="00640DE7" w:rsidRDefault="00640DE7" w:rsidP="000A3930">
            <w:pPr>
              <w:rPr>
                <w:rFonts w:ascii="Calibri" w:hAnsi="Calibri" w:cs="Calibri"/>
              </w:rPr>
            </w:pPr>
            <w:r>
              <w:rPr>
                <w:rFonts w:ascii="Calibri" w:hAnsi="Calibri" w:cs="Calibri"/>
              </w:rPr>
              <w:t>dirección</w:t>
            </w:r>
          </w:p>
        </w:tc>
        <w:tc>
          <w:tcPr>
            <w:tcW w:w="1569" w:type="dxa"/>
            <w:tcBorders>
              <w:top w:val="single" w:sz="2" w:space="0" w:color="auto"/>
              <w:left w:val="single" w:sz="2" w:space="0" w:color="auto"/>
              <w:bottom w:val="single" w:sz="2" w:space="0" w:color="auto"/>
              <w:right w:val="single" w:sz="2" w:space="0" w:color="auto"/>
            </w:tcBorders>
          </w:tcPr>
          <w:p w14:paraId="69C7EF5A" w14:textId="09243C0A" w:rsidR="00640DE7" w:rsidRPr="00B23E8F" w:rsidRDefault="00640DE7" w:rsidP="000A3930">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363645A2" w14:textId="5B71FE29"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B1A2DF1"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16616B71" w14:textId="3F0F4833"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7C9734B" w14:textId="37E227EA" w:rsidR="00640DE7" w:rsidRDefault="00640DE7" w:rsidP="00640DE7">
            <w:pPr>
              <w:rPr>
                <w:rFonts w:ascii="Calibri" w:hAnsi="Calibri" w:cs="Calibri"/>
              </w:rPr>
            </w:pPr>
            <w:r>
              <w:t>Domicilio de la persona</w:t>
            </w:r>
          </w:p>
        </w:tc>
      </w:tr>
      <w:tr w:rsidR="00640DE7" w:rsidRPr="00B23E8F" w14:paraId="7B2BB22C" w14:textId="7E7FD34B"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6487C50B"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479F34A7" w14:textId="1B49621D" w:rsidR="00640DE7" w:rsidRDefault="00640DE7" w:rsidP="000A3930">
            <w:pPr>
              <w:rPr>
                <w:rFonts w:ascii="Calibri" w:hAnsi="Calibri" w:cs="Calibri"/>
              </w:rPr>
            </w:pPr>
            <w:r>
              <w:rPr>
                <w:rFonts w:ascii="Calibri" w:hAnsi="Calibri" w:cs="Calibri"/>
              </w:rPr>
              <w:t>teléfono</w:t>
            </w:r>
          </w:p>
        </w:tc>
        <w:tc>
          <w:tcPr>
            <w:tcW w:w="1569" w:type="dxa"/>
            <w:tcBorders>
              <w:top w:val="single" w:sz="2" w:space="0" w:color="auto"/>
              <w:left w:val="single" w:sz="2" w:space="0" w:color="auto"/>
              <w:bottom w:val="single" w:sz="2" w:space="0" w:color="auto"/>
              <w:right w:val="single" w:sz="2" w:space="0" w:color="auto"/>
            </w:tcBorders>
          </w:tcPr>
          <w:p w14:paraId="41B3B599" w14:textId="3E119541" w:rsidR="00640DE7" w:rsidRPr="00B23E8F" w:rsidRDefault="00640DE7" w:rsidP="000A3930">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264A7AA3" w14:textId="3F305212"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24F80B5"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F0949CB"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08D9DD42" w14:textId="667A833A" w:rsidR="00640DE7" w:rsidRPr="00B23E8F" w:rsidRDefault="00640DE7" w:rsidP="00640DE7">
            <w:pPr>
              <w:rPr>
                <w:rFonts w:ascii="Calibri" w:hAnsi="Calibri" w:cs="Calibri"/>
              </w:rPr>
            </w:pPr>
            <w:r>
              <w:t>Teléfono de la persona</w:t>
            </w:r>
          </w:p>
        </w:tc>
      </w:tr>
    </w:tbl>
    <w:p w14:paraId="3A23F3B7" w14:textId="08CBC6FD" w:rsidR="00B23E8F" w:rsidRDefault="00B23E8F" w:rsidP="00B23E8F">
      <w:pPr>
        <w:rPr>
          <w:rFonts w:ascii="Calibri" w:hAnsi="Calibri" w:cs="Calibri"/>
        </w:rPr>
      </w:pPr>
    </w:p>
    <w:p w14:paraId="157FE98B" w14:textId="77777777" w:rsidR="00640DE7" w:rsidRDefault="00640DE7" w:rsidP="00640DE7">
      <w:pPr>
        <w:ind w:left="851"/>
        <w:jc w:val="both"/>
        <w:rPr>
          <w:rFonts w:ascii="Calibri" w:hAnsi="Calibri" w:cs="Book Antiqua"/>
          <w:i/>
          <w:color w:val="0000FF"/>
        </w:rPr>
      </w:pPr>
    </w:p>
    <w:p w14:paraId="672F2600" w14:textId="13A92479" w:rsidR="00640DE7" w:rsidRPr="00B23E8F" w:rsidRDefault="00640DE7" w:rsidP="00640DE7">
      <w:pPr>
        <w:rPr>
          <w:rFonts w:ascii="Calibri" w:hAnsi="Calibri" w:cs="Calibri"/>
        </w:rPr>
      </w:pPr>
      <w:r w:rsidRPr="00B23E8F">
        <w:rPr>
          <w:rFonts w:ascii="Calibri" w:hAnsi="Calibri" w:cs="Calibri"/>
        </w:rPr>
        <w:t xml:space="preserve">NOMBRE OBJETO: </w:t>
      </w:r>
      <w:r>
        <w:rPr>
          <w:rFonts w:ascii="Calibri" w:hAnsi="Calibri" w:cs="Calibri"/>
          <w:iCs/>
          <w:color w:val="0000FF"/>
        </w:rPr>
        <w:t>PROPIETARIO</w:t>
      </w:r>
    </w:p>
    <w:p w14:paraId="33DD1E2C" w14:textId="77777777" w:rsidR="00640DE7" w:rsidRPr="00B23E8F" w:rsidRDefault="00640DE7" w:rsidP="00640DE7">
      <w:pPr>
        <w:rPr>
          <w:rFonts w:ascii="Calibri" w:hAnsi="Calibri" w:cs="Calibri"/>
          <w:b/>
        </w:rPr>
      </w:pPr>
      <w:r w:rsidRPr="00B23E8F">
        <w:rPr>
          <w:rFonts w:ascii="Calibri" w:hAnsi="Calibri" w:cs="Calibri"/>
          <w:b/>
        </w:rPr>
        <w:t>Columnas:</w:t>
      </w: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440"/>
        <w:gridCol w:w="1710"/>
      </w:tblGrid>
      <w:tr w:rsidR="00640DE7" w:rsidRPr="00B23E8F" w14:paraId="266E66F2" w14:textId="77777777" w:rsidTr="006907C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05F1648F" w14:textId="77777777" w:rsidR="00640DE7" w:rsidRPr="00B23E8F" w:rsidRDefault="00640DE7" w:rsidP="003C62C2">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18AB634C" w14:textId="77777777" w:rsidR="00640DE7" w:rsidRPr="00B23E8F" w:rsidRDefault="00640DE7" w:rsidP="003C62C2">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020D0792" w14:textId="77777777" w:rsidR="00640DE7" w:rsidRPr="00B23E8F" w:rsidRDefault="00640DE7" w:rsidP="003C62C2">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48E81EEA" w14:textId="77777777" w:rsidR="00640DE7" w:rsidRPr="00B23E8F" w:rsidRDefault="00640DE7" w:rsidP="003C62C2">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BF6DDAA" w14:textId="77777777" w:rsidR="00640DE7" w:rsidRPr="00B23E8F" w:rsidRDefault="00640DE7" w:rsidP="003C62C2">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18A28765" w14:textId="77777777" w:rsidR="00640DE7" w:rsidRPr="00B23E8F" w:rsidRDefault="00640DE7" w:rsidP="003C62C2">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710" w:type="dxa"/>
            <w:tcBorders>
              <w:top w:val="single" w:sz="2" w:space="0" w:color="auto"/>
              <w:left w:val="single" w:sz="2" w:space="0" w:color="auto"/>
              <w:bottom w:val="single" w:sz="2" w:space="0" w:color="auto"/>
              <w:right w:val="single" w:sz="2" w:space="0" w:color="auto"/>
            </w:tcBorders>
            <w:shd w:val="clear" w:color="auto" w:fill="E6E6E6"/>
          </w:tcPr>
          <w:p w14:paraId="2E30EFDB" w14:textId="77777777" w:rsidR="00640DE7" w:rsidRPr="00B23E8F" w:rsidRDefault="00640DE7" w:rsidP="003C62C2">
            <w:pPr>
              <w:jc w:val="center"/>
              <w:rPr>
                <w:rFonts w:ascii="Calibri" w:hAnsi="Calibri" w:cs="Calibri"/>
                <w:b/>
                <w:bCs/>
                <w:lang w:val="en-US"/>
              </w:rPr>
            </w:pPr>
            <w:r>
              <w:rPr>
                <w:rFonts w:ascii="Calibri" w:hAnsi="Calibri" w:cs="Calibri"/>
                <w:b/>
                <w:bCs/>
                <w:lang w:val="en-US"/>
              </w:rPr>
              <w:t>Descripción</w:t>
            </w:r>
          </w:p>
        </w:tc>
      </w:tr>
      <w:tr w:rsidR="00640DE7" w:rsidRPr="00B23E8F" w14:paraId="560F5BDA" w14:textId="77777777" w:rsidTr="006907C1">
        <w:trPr>
          <w:trHeight w:val="212"/>
        </w:trPr>
        <w:tc>
          <w:tcPr>
            <w:tcW w:w="894" w:type="dxa"/>
            <w:tcBorders>
              <w:top w:val="single" w:sz="2" w:space="0" w:color="auto"/>
              <w:left w:val="single" w:sz="2" w:space="0" w:color="auto"/>
              <w:bottom w:val="single" w:sz="2" w:space="0" w:color="auto"/>
              <w:right w:val="single" w:sz="2" w:space="0" w:color="auto"/>
            </w:tcBorders>
          </w:tcPr>
          <w:p w14:paraId="74702934" w14:textId="77777777" w:rsidR="00640DE7" w:rsidRPr="00640DE7" w:rsidRDefault="00640DE7" w:rsidP="003C62C2">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0DE9A130" w14:textId="1EB15D27" w:rsidR="00640DE7" w:rsidRPr="00B23E8F" w:rsidRDefault="00640DE7" w:rsidP="003C62C2">
            <w:pPr>
              <w:rPr>
                <w:rFonts w:ascii="Calibri" w:hAnsi="Calibri" w:cs="Calibri"/>
              </w:rPr>
            </w:pPr>
            <w:r>
              <w:rPr>
                <w:rFonts w:ascii="Calibri" w:hAnsi="Calibri" w:cs="Calibri"/>
              </w:rPr>
              <w:t>Id_vehículo</w:t>
            </w:r>
          </w:p>
        </w:tc>
        <w:tc>
          <w:tcPr>
            <w:tcW w:w="1323" w:type="dxa"/>
            <w:tcBorders>
              <w:top w:val="single" w:sz="2" w:space="0" w:color="auto"/>
              <w:left w:val="single" w:sz="2" w:space="0" w:color="auto"/>
              <w:bottom w:val="single" w:sz="2" w:space="0" w:color="auto"/>
              <w:right w:val="single" w:sz="2" w:space="0" w:color="auto"/>
            </w:tcBorders>
          </w:tcPr>
          <w:p w14:paraId="56D95420" w14:textId="77777777" w:rsidR="00640DE7" w:rsidRPr="00B23E8F" w:rsidRDefault="00640DE7" w:rsidP="003C62C2">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6A7D3779" w14:textId="77777777" w:rsidR="00640DE7" w:rsidRPr="00B23E8F" w:rsidRDefault="00640DE7" w:rsidP="003C62C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0C613B7" w14:textId="77777777" w:rsidR="00640DE7" w:rsidRPr="00B23E8F" w:rsidRDefault="00640DE7" w:rsidP="003C62C2">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29EF4FDD" w14:textId="77777777" w:rsidR="00640DE7" w:rsidRPr="00B23E8F" w:rsidRDefault="00640DE7" w:rsidP="003C62C2">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5CD798D7" w14:textId="77777777" w:rsidR="00640DE7" w:rsidRPr="00B23E8F" w:rsidRDefault="00640DE7" w:rsidP="003C62C2">
            <w:pPr>
              <w:rPr>
                <w:rFonts w:ascii="Calibri" w:hAnsi="Calibri" w:cs="Calibri"/>
              </w:rPr>
            </w:pPr>
            <w:r>
              <w:rPr>
                <w:rFonts w:ascii="Calibri" w:hAnsi="Calibri" w:cs="Calibri"/>
              </w:rPr>
              <w:t>Identificador de la persona</w:t>
            </w:r>
          </w:p>
        </w:tc>
      </w:tr>
      <w:tr w:rsidR="00640DE7" w:rsidRPr="00B23E8F" w14:paraId="35E8FF4D"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26439BAE" w14:textId="5B72B347" w:rsidR="00640DE7" w:rsidRPr="00640DE7" w:rsidRDefault="00640DE7" w:rsidP="003C62C2">
            <w:pPr>
              <w:rPr>
                <w:rFonts w:ascii="Calibri" w:hAnsi="Calibri" w:cs="Calibri"/>
                <w:b/>
                <w:bCs/>
              </w:rPr>
            </w:pPr>
            <w:r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0AB821C1" w14:textId="0D0CFFA4" w:rsidR="00640DE7" w:rsidRPr="00B23E8F" w:rsidRDefault="00640DE7" w:rsidP="003C62C2">
            <w:pPr>
              <w:rPr>
                <w:rFonts w:ascii="Calibri" w:hAnsi="Calibri" w:cs="Calibri"/>
              </w:rPr>
            </w:pP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54F39DC9" w14:textId="77777777" w:rsidR="00640DE7" w:rsidRPr="00B23E8F" w:rsidRDefault="00640DE7" w:rsidP="003C62C2">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20F91C76" w14:textId="43900D05" w:rsidR="00640DE7" w:rsidRPr="00B23E8F" w:rsidRDefault="007B1342" w:rsidP="006907C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0FC598B0" w14:textId="2B93401D" w:rsidR="00640DE7" w:rsidRPr="00B23E8F" w:rsidRDefault="00640DE7" w:rsidP="006907C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A7F45CC" w14:textId="77777777" w:rsidR="00640DE7" w:rsidRPr="00B23E8F" w:rsidRDefault="00640DE7" w:rsidP="003C62C2">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6FA55CE0" w14:textId="3344B38B" w:rsidR="00640DE7" w:rsidRDefault="00E667EA" w:rsidP="003C62C2">
            <w:pPr>
              <w:rPr>
                <w:rFonts w:ascii="Calibri" w:hAnsi="Calibri" w:cs="Calibri"/>
              </w:rPr>
            </w:pPr>
            <w:r>
              <w:t>Identificador de funcionario</w:t>
            </w:r>
          </w:p>
        </w:tc>
      </w:tr>
      <w:tr w:rsidR="00640DE7" w:rsidRPr="00B23E8F" w14:paraId="04E41A23"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4697059D" w14:textId="2A3625DB" w:rsidR="00640DE7" w:rsidRPr="006907C1" w:rsidRDefault="006907C1" w:rsidP="003C62C2">
            <w:pPr>
              <w:rPr>
                <w:rFonts w:ascii="Calibri" w:hAnsi="Calibri" w:cs="Calibri"/>
                <w:b/>
                <w:bCs/>
              </w:rPr>
            </w:pPr>
            <w:r w:rsidRPr="006907C1">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2ABF2D4E" w14:textId="062553F0" w:rsidR="00640DE7" w:rsidRDefault="006907C1" w:rsidP="003C62C2">
            <w:pPr>
              <w:rPr>
                <w:rFonts w:ascii="Calibri" w:hAnsi="Calibri" w:cs="Calibri"/>
              </w:rPr>
            </w:pPr>
            <w:r>
              <w:rPr>
                <w:rFonts w:ascii="Calibri" w:hAnsi="Calibri" w:cs="Calibri"/>
              </w:rPr>
              <w:t>Servicio_municipal_fecha</w:t>
            </w:r>
          </w:p>
        </w:tc>
        <w:tc>
          <w:tcPr>
            <w:tcW w:w="1323" w:type="dxa"/>
            <w:tcBorders>
              <w:top w:val="single" w:sz="2" w:space="0" w:color="auto"/>
              <w:left w:val="single" w:sz="2" w:space="0" w:color="auto"/>
              <w:bottom w:val="single" w:sz="2" w:space="0" w:color="auto"/>
              <w:right w:val="single" w:sz="2" w:space="0" w:color="auto"/>
            </w:tcBorders>
          </w:tcPr>
          <w:p w14:paraId="0339D7F1" w14:textId="77777777" w:rsidR="00640DE7" w:rsidRPr="00B23E8F" w:rsidRDefault="00640DE7" w:rsidP="003C62C2">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5D1DDA6B" w14:textId="08505941"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D51189B" w14:textId="59DF553D" w:rsidR="00640DE7" w:rsidRPr="00B23E8F" w:rsidRDefault="00640DE7" w:rsidP="006907C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B29EC12" w14:textId="77777777" w:rsidR="00640DE7" w:rsidRPr="00B23E8F" w:rsidRDefault="00640DE7" w:rsidP="003C62C2">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62522862" w14:textId="6DA898B6" w:rsidR="00640DE7" w:rsidRDefault="00E667EA" w:rsidP="003C62C2">
            <w:pPr>
              <w:rPr>
                <w:rFonts w:ascii="Calibri" w:hAnsi="Calibri" w:cs="Calibri"/>
              </w:rPr>
            </w:pPr>
            <w:r>
              <w:t>Identificador de</w:t>
            </w:r>
            <w:r>
              <w:t>l servicio</w:t>
            </w:r>
            <w:r>
              <w:t xml:space="preserve"> </w:t>
            </w:r>
            <w:r>
              <w:t>municipal</w:t>
            </w:r>
          </w:p>
        </w:tc>
      </w:tr>
      <w:tr w:rsidR="00640DE7" w:rsidRPr="00B23E8F" w14:paraId="3992350A"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DCB5EB9" w14:textId="1E9A8D94" w:rsidR="00640DE7" w:rsidRPr="00932DF6" w:rsidRDefault="00932DF6" w:rsidP="003C62C2">
            <w:pPr>
              <w:rPr>
                <w:rFonts w:ascii="Calibri" w:hAnsi="Calibri" w:cs="Calibri"/>
                <w:b/>
                <w:bCs/>
              </w:rPr>
            </w:pPr>
            <w:r w:rsidRPr="00932DF6">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3DFDA6EA" w14:textId="2D3C4628" w:rsidR="00640DE7" w:rsidRDefault="006907C1" w:rsidP="003C62C2">
            <w:pPr>
              <w:rPr>
                <w:rFonts w:ascii="Calibri" w:hAnsi="Calibri" w:cs="Calibri"/>
              </w:rPr>
            </w:pP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46F93254" w14:textId="77777777" w:rsidR="00640DE7" w:rsidRPr="00B23E8F" w:rsidRDefault="00640DE7" w:rsidP="003C62C2">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610C99C1" w14:textId="0D7CBD53"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3B7367C4" w14:textId="77777777" w:rsidR="00640DE7" w:rsidRPr="00B23E8F" w:rsidRDefault="00640DE7" w:rsidP="003C62C2">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5609E32" w14:textId="77777777" w:rsidR="00640DE7" w:rsidRPr="00B23E8F" w:rsidRDefault="00640DE7" w:rsidP="003C62C2">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76A1D5C1" w14:textId="77777777" w:rsidR="00640DE7" w:rsidRPr="00B23E8F" w:rsidRDefault="00640DE7" w:rsidP="003C62C2">
            <w:pPr>
              <w:rPr>
                <w:rFonts w:ascii="Calibri" w:hAnsi="Calibri" w:cs="Calibri"/>
              </w:rPr>
            </w:pPr>
            <w:r>
              <w:t>Edad de la persona</w:t>
            </w:r>
          </w:p>
        </w:tc>
      </w:tr>
      <w:tr w:rsidR="00640DE7" w:rsidRPr="00B23E8F" w14:paraId="39EF92CB"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9099813" w14:textId="53EB16A8" w:rsidR="00640DE7" w:rsidRPr="003C62C2" w:rsidRDefault="003C62C2" w:rsidP="003C62C2">
            <w:pPr>
              <w:rPr>
                <w:rFonts w:ascii="Calibri" w:hAnsi="Calibri" w:cs="Calibri"/>
                <w:b/>
                <w:bCs/>
              </w:rPr>
            </w:pPr>
            <w:r w:rsidRPr="003C62C2">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401BE9C5" w14:textId="03E5935B" w:rsidR="00640DE7" w:rsidRDefault="003C62C2" w:rsidP="003C62C2">
            <w:pPr>
              <w:rPr>
                <w:rFonts w:ascii="Calibri" w:hAnsi="Calibri" w:cs="Calibri"/>
              </w:rPr>
            </w:pPr>
            <w:r>
              <w:rPr>
                <w:rFonts w:ascii="Calibri" w:hAnsi="Calibri" w:cs="Calibri"/>
              </w:rPr>
              <w:t>Servicio_</w:t>
            </w:r>
            <w:r w:rsidR="00E667EA">
              <w:rPr>
                <w:rFonts w:ascii="Calibri" w:hAnsi="Calibri" w:cs="Calibri"/>
              </w:rPr>
              <w:t>municipal_</w:t>
            </w: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09E3EE61" w14:textId="77777777" w:rsidR="00640DE7" w:rsidRPr="00B23E8F" w:rsidRDefault="00640DE7" w:rsidP="003C62C2">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083CC17B" w14:textId="0577E12A"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DD72EAD" w14:textId="77777777" w:rsidR="00640DE7" w:rsidRPr="00B23E8F" w:rsidRDefault="00640DE7" w:rsidP="003C62C2">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3267604" w14:textId="77777777" w:rsidR="00640DE7" w:rsidRPr="00B23E8F" w:rsidRDefault="00640DE7" w:rsidP="003C62C2">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58A691E" w14:textId="4E612346" w:rsidR="00640DE7" w:rsidRDefault="00E667EA" w:rsidP="003C62C2">
            <w:pPr>
              <w:rPr>
                <w:rFonts w:ascii="Calibri" w:hAnsi="Calibri" w:cs="Calibri"/>
              </w:rPr>
            </w:pPr>
            <w:r>
              <w:t xml:space="preserve">Identificador </w:t>
            </w:r>
            <w:r>
              <w:t>foráneo de</w:t>
            </w:r>
            <w:r>
              <w:t xml:space="preserve"> servicio municipal</w:t>
            </w:r>
          </w:p>
        </w:tc>
      </w:tr>
      <w:tr w:rsidR="00E667EA" w:rsidRPr="00B23E8F" w14:paraId="4E609529"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AE4F9D5" w14:textId="47D2675D" w:rsidR="00E667EA" w:rsidRPr="003C62C2" w:rsidRDefault="00E667EA" w:rsidP="00E667EA">
            <w:pPr>
              <w:rPr>
                <w:rFonts w:ascii="Calibri" w:hAnsi="Calibri" w:cs="Calibri"/>
                <w:b/>
                <w:bCs/>
              </w:rPr>
            </w:pPr>
            <w:r>
              <w:rPr>
                <w:rFonts w:ascii="Calibri" w:hAnsi="Calibri" w:cs="Calibri"/>
                <w:b/>
                <w:bCs/>
              </w:rPr>
              <w:t>PF</w:t>
            </w:r>
          </w:p>
        </w:tc>
        <w:tc>
          <w:tcPr>
            <w:tcW w:w="1986" w:type="dxa"/>
            <w:tcBorders>
              <w:top w:val="single" w:sz="2" w:space="0" w:color="auto"/>
              <w:left w:val="single" w:sz="2" w:space="0" w:color="auto"/>
              <w:bottom w:val="single" w:sz="2" w:space="0" w:color="auto"/>
              <w:right w:val="single" w:sz="2" w:space="0" w:color="auto"/>
            </w:tcBorders>
          </w:tcPr>
          <w:p w14:paraId="7D5137D1" w14:textId="3E17A926" w:rsidR="00E667EA" w:rsidRDefault="00E667EA" w:rsidP="00E667EA">
            <w:pPr>
              <w:rPr>
                <w:rFonts w:ascii="Calibri" w:hAnsi="Calibri" w:cs="Calibri"/>
              </w:rPr>
            </w:pPr>
            <w:r>
              <w:rPr>
                <w:rFonts w:ascii="Calibri" w:hAnsi="Calibri" w:cs="Calibri"/>
              </w:rPr>
              <w:t>cédula</w:t>
            </w:r>
          </w:p>
        </w:tc>
        <w:tc>
          <w:tcPr>
            <w:tcW w:w="1323" w:type="dxa"/>
            <w:tcBorders>
              <w:top w:val="single" w:sz="2" w:space="0" w:color="auto"/>
              <w:left w:val="single" w:sz="2" w:space="0" w:color="auto"/>
              <w:bottom w:val="single" w:sz="2" w:space="0" w:color="auto"/>
              <w:right w:val="single" w:sz="2" w:space="0" w:color="auto"/>
            </w:tcBorders>
          </w:tcPr>
          <w:p w14:paraId="2FD74C28" w14:textId="66F7D52E" w:rsidR="00E667EA" w:rsidRDefault="00E667EA" w:rsidP="00E667EA">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71915E7D" w14:textId="6305AAB9" w:rsidR="00E667EA"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70E2D7F2" w14:textId="4B0F5CF2" w:rsidR="00E667EA" w:rsidRPr="00B23E8F" w:rsidRDefault="00E667EA" w:rsidP="00E667EA">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4983468A" w14:textId="77777777" w:rsidR="00E667EA" w:rsidRDefault="00E667EA" w:rsidP="00E667EA">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4C35FE10" w14:textId="20CB572C" w:rsidR="00E667EA" w:rsidRDefault="00E667EA" w:rsidP="00E667EA">
            <w:r>
              <w:rPr>
                <w:rFonts w:ascii="Calibri" w:hAnsi="Calibri" w:cs="Calibri"/>
              </w:rPr>
              <w:t>Identificador de la persona</w:t>
            </w:r>
          </w:p>
        </w:tc>
      </w:tr>
    </w:tbl>
    <w:p w14:paraId="0C9D9C40" w14:textId="5A5E33F4" w:rsidR="00640DE7" w:rsidRDefault="00640DE7" w:rsidP="00B23E8F">
      <w:pPr>
        <w:rPr>
          <w:rFonts w:ascii="Calibri" w:hAnsi="Calibri" w:cs="Calibri"/>
        </w:rPr>
      </w:pPr>
    </w:p>
    <w:p w14:paraId="705B9F0B" w14:textId="77777777" w:rsidR="00640DE7" w:rsidRPr="00B23E8F" w:rsidRDefault="00640DE7" w:rsidP="00B23E8F">
      <w:pPr>
        <w:rPr>
          <w:rFonts w:ascii="Calibri" w:hAnsi="Calibri" w:cs="Calibri"/>
        </w:rPr>
      </w:pPr>
    </w:p>
    <w:p w14:paraId="10498F92" w14:textId="77777777" w:rsidR="00B23E8F" w:rsidRPr="00B23E8F" w:rsidRDefault="00B23E8F" w:rsidP="00B23E8F">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23E8F" w:rsidRPr="00B23E8F" w14:paraId="4E58C995" w14:textId="77777777" w:rsidTr="000A3930">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11590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lastRenderedPageBreak/>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635874FA"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38C745C"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E5505D5" w14:textId="77777777" w:rsidTr="000A3930">
        <w:trPr>
          <w:trHeight w:val="338"/>
        </w:trPr>
        <w:tc>
          <w:tcPr>
            <w:tcW w:w="2291" w:type="dxa"/>
            <w:tcBorders>
              <w:top w:val="single" w:sz="2" w:space="0" w:color="auto"/>
              <w:left w:val="single" w:sz="2" w:space="0" w:color="auto"/>
              <w:bottom w:val="single" w:sz="2" w:space="0" w:color="auto"/>
              <w:right w:val="single" w:sz="2" w:space="0" w:color="auto"/>
            </w:tcBorders>
          </w:tcPr>
          <w:p w14:paraId="3F3A4301" w14:textId="7C1410AC" w:rsidR="00B23E8F" w:rsidRPr="00B23E8F" w:rsidRDefault="003C62C2" w:rsidP="000A3930">
            <w:pPr>
              <w:rPr>
                <w:rFonts w:ascii="Calibri" w:hAnsi="Calibri" w:cs="Calibri"/>
                <w:lang w:val="en-US"/>
              </w:rPr>
            </w:pPr>
            <w:r>
              <w:rPr>
                <w:rFonts w:ascii="Calibri" w:hAnsi="Calibri" w:cs="Calibri"/>
              </w:rPr>
              <w:t>Id_vehículo</w:t>
            </w:r>
          </w:p>
        </w:tc>
        <w:tc>
          <w:tcPr>
            <w:tcW w:w="3345" w:type="dxa"/>
            <w:tcBorders>
              <w:top w:val="single" w:sz="2" w:space="0" w:color="auto"/>
              <w:left w:val="single" w:sz="2" w:space="0" w:color="auto"/>
              <w:bottom w:val="single" w:sz="2" w:space="0" w:color="auto"/>
              <w:right w:val="single" w:sz="2" w:space="0" w:color="auto"/>
            </w:tcBorders>
          </w:tcPr>
          <w:p w14:paraId="39294A17" w14:textId="3EA328A3" w:rsidR="00B23E8F" w:rsidRPr="00B23E8F" w:rsidRDefault="003C62C2" w:rsidP="000A3930">
            <w:pPr>
              <w:rPr>
                <w:rFonts w:ascii="Calibri" w:hAnsi="Calibri" w:cs="Calibri"/>
                <w:lang w:val="en-US"/>
              </w:rPr>
            </w:pPr>
            <w:r>
              <w:rPr>
                <w:rFonts w:ascii="Calibri" w:hAnsi="Calibri" w:cs="Calibri"/>
                <w:lang w:val="en-US"/>
              </w:rPr>
              <w:t>Id_funcionario, fecha, cédula</w:t>
            </w:r>
          </w:p>
        </w:tc>
        <w:tc>
          <w:tcPr>
            <w:tcW w:w="3784" w:type="dxa"/>
            <w:tcBorders>
              <w:top w:val="single" w:sz="2" w:space="0" w:color="auto"/>
              <w:left w:val="single" w:sz="2" w:space="0" w:color="auto"/>
              <w:bottom w:val="single" w:sz="2" w:space="0" w:color="auto"/>
              <w:right w:val="single" w:sz="2" w:space="0" w:color="auto"/>
            </w:tcBorders>
          </w:tcPr>
          <w:p w14:paraId="000C2E33" w14:textId="044C8EFF" w:rsidR="00B23E8F" w:rsidRPr="00B23E8F" w:rsidRDefault="003C62C2" w:rsidP="000A3930">
            <w:pPr>
              <w:jc w:val="both"/>
              <w:rPr>
                <w:rFonts w:ascii="Calibri" w:hAnsi="Calibri" w:cs="Calibri"/>
              </w:rPr>
            </w:pPr>
            <w:r>
              <w:rPr>
                <w:rFonts w:ascii="Calibri" w:hAnsi="Calibri" w:cs="Calibri"/>
              </w:rPr>
              <w:t>Id_vehículo tiene relación con esas claves que están compuesta de otras claves foráneas</w:t>
            </w:r>
          </w:p>
        </w:tc>
      </w:tr>
    </w:tbl>
    <w:p w14:paraId="7C58324A" w14:textId="77777777" w:rsidR="003C62C2" w:rsidRDefault="003C62C2" w:rsidP="003C62C2">
      <w:pPr>
        <w:rPr>
          <w:rFonts w:ascii="Calibri" w:hAnsi="Calibri" w:cs="Calibri"/>
        </w:rPr>
      </w:pPr>
    </w:p>
    <w:p w14:paraId="10EE0B8E" w14:textId="77777777" w:rsidR="003C62C2" w:rsidRDefault="003C62C2" w:rsidP="003C62C2">
      <w:pPr>
        <w:rPr>
          <w:rFonts w:ascii="Calibri" w:hAnsi="Calibri" w:cs="Calibri"/>
        </w:rPr>
      </w:pPr>
    </w:p>
    <w:p w14:paraId="321BAEB6" w14:textId="30945A16" w:rsidR="003C62C2" w:rsidRPr="00B23E8F" w:rsidRDefault="003C62C2" w:rsidP="003C62C2">
      <w:pPr>
        <w:rPr>
          <w:rFonts w:ascii="Calibri" w:hAnsi="Calibri" w:cs="Calibri"/>
        </w:rPr>
      </w:pPr>
      <w:r w:rsidRPr="00B23E8F">
        <w:rPr>
          <w:rFonts w:ascii="Calibri" w:hAnsi="Calibri" w:cs="Calibri"/>
        </w:rPr>
        <w:t xml:space="preserve">NOMBRE OBJETO: </w:t>
      </w:r>
      <w:r>
        <w:rPr>
          <w:rFonts w:ascii="Calibri" w:hAnsi="Calibri" w:cs="Calibri"/>
          <w:iCs/>
          <w:color w:val="0000FF"/>
        </w:rPr>
        <w:t>ADMINISTRADOR</w:t>
      </w:r>
    </w:p>
    <w:p w14:paraId="6B0A508F" w14:textId="4D30043D" w:rsidR="003C62C2" w:rsidRDefault="003C62C2" w:rsidP="003C62C2">
      <w:pPr>
        <w:rPr>
          <w:rFonts w:ascii="Calibri" w:hAnsi="Calibri" w:cs="Calibri"/>
          <w:b/>
        </w:rPr>
      </w:pPr>
      <w:r w:rsidRPr="00B23E8F">
        <w:rPr>
          <w:rFonts w:ascii="Calibri" w:hAnsi="Calibri" w:cs="Calibri"/>
          <w:b/>
        </w:rPr>
        <w:t>Columnas:</w:t>
      </w:r>
    </w:p>
    <w:p w14:paraId="461F7F1D" w14:textId="77777777" w:rsidR="003C62C2" w:rsidRPr="00B23E8F" w:rsidRDefault="003C62C2" w:rsidP="003C62C2">
      <w:pPr>
        <w:rPr>
          <w:rFonts w:ascii="Calibri" w:hAnsi="Calibri" w:cs="Calibri"/>
          <w:b/>
        </w:rPr>
      </w:pP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170"/>
        <w:gridCol w:w="1980"/>
      </w:tblGrid>
      <w:tr w:rsidR="003C62C2" w:rsidRPr="00B23E8F" w14:paraId="7F8FE6D7" w14:textId="77777777" w:rsidTr="005A0D0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262F1BBA" w14:textId="77777777" w:rsidR="003C62C2" w:rsidRPr="00B23E8F" w:rsidRDefault="003C62C2" w:rsidP="003C62C2">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7847772C" w14:textId="77777777" w:rsidR="003C62C2" w:rsidRPr="00B23E8F" w:rsidRDefault="003C62C2" w:rsidP="003C62C2">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68B3D38F" w14:textId="77777777" w:rsidR="003C62C2" w:rsidRPr="00B23E8F" w:rsidRDefault="003C62C2" w:rsidP="003C62C2">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55C80976" w14:textId="77777777" w:rsidR="003C62C2" w:rsidRPr="00B23E8F" w:rsidRDefault="003C62C2" w:rsidP="003C62C2">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761FDF03" w14:textId="77777777" w:rsidR="003C62C2" w:rsidRPr="00B23E8F" w:rsidRDefault="003C62C2" w:rsidP="003C62C2">
            <w:pPr>
              <w:jc w:val="center"/>
              <w:rPr>
                <w:rFonts w:ascii="Calibri" w:hAnsi="Calibri" w:cs="Calibri"/>
                <w:b/>
                <w:bCs/>
                <w:lang w:val="en-US"/>
              </w:rPr>
            </w:pPr>
            <w:r w:rsidRPr="00B23E8F">
              <w:rPr>
                <w:rFonts w:ascii="Calibri" w:hAnsi="Calibri" w:cs="Calibri"/>
                <w:b/>
                <w:bCs/>
              </w:rPr>
              <w:t>Único</w:t>
            </w:r>
          </w:p>
        </w:tc>
        <w:tc>
          <w:tcPr>
            <w:tcW w:w="1170" w:type="dxa"/>
            <w:tcBorders>
              <w:top w:val="single" w:sz="2" w:space="0" w:color="auto"/>
              <w:left w:val="single" w:sz="2" w:space="0" w:color="auto"/>
              <w:bottom w:val="single" w:sz="2" w:space="0" w:color="auto"/>
              <w:right w:val="single" w:sz="2" w:space="0" w:color="auto"/>
            </w:tcBorders>
            <w:shd w:val="clear" w:color="auto" w:fill="E6E6E6"/>
          </w:tcPr>
          <w:p w14:paraId="3FBB6C8D" w14:textId="77777777" w:rsidR="003C62C2" w:rsidRPr="00B23E8F" w:rsidRDefault="003C62C2" w:rsidP="003C62C2">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14403DCF" w14:textId="77777777" w:rsidR="003C62C2" w:rsidRPr="00B23E8F" w:rsidRDefault="003C62C2" w:rsidP="003C62C2">
            <w:pPr>
              <w:jc w:val="center"/>
              <w:rPr>
                <w:rFonts w:ascii="Calibri" w:hAnsi="Calibri" w:cs="Calibri"/>
                <w:b/>
                <w:bCs/>
                <w:lang w:val="en-US"/>
              </w:rPr>
            </w:pPr>
            <w:r>
              <w:rPr>
                <w:rFonts w:ascii="Calibri" w:hAnsi="Calibri" w:cs="Calibri"/>
                <w:b/>
                <w:bCs/>
                <w:lang w:val="en-US"/>
              </w:rPr>
              <w:t>Descripción</w:t>
            </w:r>
          </w:p>
        </w:tc>
      </w:tr>
      <w:tr w:rsidR="003C62C2" w:rsidRPr="00B23E8F" w14:paraId="02383A4E" w14:textId="77777777" w:rsidTr="005A0D01">
        <w:trPr>
          <w:trHeight w:val="212"/>
        </w:trPr>
        <w:tc>
          <w:tcPr>
            <w:tcW w:w="894" w:type="dxa"/>
            <w:tcBorders>
              <w:top w:val="single" w:sz="2" w:space="0" w:color="auto"/>
              <w:left w:val="single" w:sz="2" w:space="0" w:color="auto"/>
              <w:bottom w:val="single" w:sz="2" w:space="0" w:color="auto"/>
              <w:right w:val="single" w:sz="2" w:space="0" w:color="auto"/>
            </w:tcBorders>
          </w:tcPr>
          <w:p w14:paraId="4E97D298" w14:textId="77777777" w:rsidR="003C62C2" w:rsidRPr="00640DE7" w:rsidRDefault="003C62C2" w:rsidP="003C62C2">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3177013D" w14:textId="4B6C6375" w:rsidR="003C62C2" w:rsidRPr="00B23E8F" w:rsidRDefault="003C62C2" w:rsidP="003C62C2">
            <w:pPr>
              <w:rPr>
                <w:rFonts w:ascii="Calibri" w:hAnsi="Calibri" w:cs="Calibri"/>
              </w:rPr>
            </w:pPr>
            <w:r>
              <w:rPr>
                <w:rFonts w:ascii="Calibri" w:hAnsi="Calibri" w:cs="Calibri"/>
              </w:rPr>
              <w:t>Id_</w:t>
            </w:r>
            <w:r w:rsidR="005A0D01">
              <w:rPr>
                <w:rFonts w:ascii="Calibri" w:hAnsi="Calibri" w:cs="Calibri"/>
              </w:rPr>
              <w:t>administrador</w:t>
            </w:r>
          </w:p>
        </w:tc>
        <w:tc>
          <w:tcPr>
            <w:tcW w:w="1323" w:type="dxa"/>
            <w:tcBorders>
              <w:top w:val="single" w:sz="2" w:space="0" w:color="auto"/>
              <w:left w:val="single" w:sz="2" w:space="0" w:color="auto"/>
              <w:bottom w:val="single" w:sz="2" w:space="0" w:color="auto"/>
              <w:right w:val="single" w:sz="2" w:space="0" w:color="auto"/>
            </w:tcBorders>
          </w:tcPr>
          <w:p w14:paraId="3D7749D7" w14:textId="77777777" w:rsidR="003C62C2" w:rsidRPr="00B23E8F" w:rsidRDefault="003C62C2" w:rsidP="003C62C2">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24589E4A" w14:textId="77777777" w:rsidR="003C62C2" w:rsidRPr="00B23E8F" w:rsidRDefault="003C62C2" w:rsidP="003C62C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76BD46E9" w14:textId="77777777" w:rsidR="003C62C2" w:rsidRPr="00B23E8F" w:rsidRDefault="003C62C2" w:rsidP="003C62C2">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5656442A" w14:textId="77777777" w:rsidR="003C62C2" w:rsidRPr="00B23E8F" w:rsidRDefault="003C62C2" w:rsidP="003C62C2">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681F246" w14:textId="325F9EAA" w:rsidR="003C62C2" w:rsidRPr="00B23E8F" w:rsidRDefault="003C62C2" w:rsidP="003C62C2">
            <w:pPr>
              <w:rPr>
                <w:rFonts w:ascii="Calibri" w:hAnsi="Calibri" w:cs="Calibri"/>
              </w:rPr>
            </w:pPr>
            <w:r>
              <w:rPr>
                <w:rFonts w:ascii="Calibri" w:hAnsi="Calibri" w:cs="Calibri"/>
              </w:rPr>
              <w:t>Identificador de</w:t>
            </w:r>
            <w:r w:rsidR="005A0D01">
              <w:rPr>
                <w:rFonts w:ascii="Calibri" w:hAnsi="Calibri" w:cs="Calibri"/>
              </w:rPr>
              <w:t>l administrador que le permitirá el ingreso a la base de datos</w:t>
            </w:r>
          </w:p>
        </w:tc>
      </w:tr>
      <w:tr w:rsidR="003C62C2" w:rsidRPr="00B23E8F" w14:paraId="4F5DC9E6" w14:textId="77777777" w:rsidTr="005A0D01">
        <w:trPr>
          <w:trHeight w:val="186"/>
        </w:trPr>
        <w:tc>
          <w:tcPr>
            <w:tcW w:w="894" w:type="dxa"/>
            <w:tcBorders>
              <w:top w:val="single" w:sz="2" w:space="0" w:color="auto"/>
              <w:left w:val="single" w:sz="2" w:space="0" w:color="auto"/>
              <w:bottom w:val="single" w:sz="2" w:space="0" w:color="auto"/>
              <w:right w:val="single" w:sz="2" w:space="0" w:color="auto"/>
            </w:tcBorders>
          </w:tcPr>
          <w:p w14:paraId="422171C4" w14:textId="481EB4B3" w:rsidR="003C62C2" w:rsidRPr="00640DE7" w:rsidRDefault="005A0D01" w:rsidP="003C62C2">
            <w:pPr>
              <w:rPr>
                <w:rFonts w:ascii="Calibri" w:hAnsi="Calibri" w:cs="Calibri"/>
                <w:b/>
                <w:bCs/>
              </w:rPr>
            </w:pPr>
            <w:r>
              <w:rPr>
                <w:rFonts w:ascii="Calibri" w:hAnsi="Calibri" w:cs="Calibri"/>
                <w:b/>
                <w:bCs/>
              </w:rPr>
              <w:t>P</w:t>
            </w:r>
            <w:r w:rsidR="003C62C2"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18164539" w14:textId="7A78F620" w:rsidR="003C62C2" w:rsidRPr="00B23E8F" w:rsidRDefault="005A0D01" w:rsidP="003C62C2">
            <w:pPr>
              <w:rPr>
                <w:rFonts w:ascii="Calibri" w:hAnsi="Calibri" w:cs="Calibri"/>
              </w:rPr>
            </w:pPr>
            <w:r>
              <w:rPr>
                <w:rFonts w:ascii="Calibri" w:hAnsi="Calibri" w:cs="Calibri"/>
              </w:rPr>
              <w:t>cédula</w:t>
            </w:r>
          </w:p>
        </w:tc>
        <w:tc>
          <w:tcPr>
            <w:tcW w:w="1323" w:type="dxa"/>
            <w:tcBorders>
              <w:top w:val="single" w:sz="2" w:space="0" w:color="auto"/>
              <w:left w:val="single" w:sz="2" w:space="0" w:color="auto"/>
              <w:bottom w:val="single" w:sz="2" w:space="0" w:color="auto"/>
              <w:right w:val="single" w:sz="2" w:space="0" w:color="auto"/>
            </w:tcBorders>
          </w:tcPr>
          <w:p w14:paraId="296A5E18" w14:textId="4612CD0F" w:rsidR="003C62C2" w:rsidRPr="00B23E8F" w:rsidRDefault="005A0D01" w:rsidP="003C62C2">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70A89602" w14:textId="65877E21" w:rsidR="003C62C2" w:rsidRPr="00B23E8F" w:rsidRDefault="005A0D01" w:rsidP="003C62C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0E8FBC05" w14:textId="77777777" w:rsidR="003C62C2" w:rsidRPr="00B23E8F" w:rsidRDefault="003C62C2" w:rsidP="003C62C2">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3B2CD7DF" w14:textId="5A51A552" w:rsidR="003C62C2" w:rsidRPr="00B23E8F" w:rsidRDefault="003C62C2" w:rsidP="003C62C2">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2624780" w14:textId="078B76CC" w:rsidR="003C62C2" w:rsidRDefault="005A0D01" w:rsidP="003C62C2">
            <w:pPr>
              <w:rPr>
                <w:rFonts w:ascii="Calibri" w:hAnsi="Calibri" w:cs="Calibri"/>
              </w:rPr>
            </w:pPr>
            <w:r>
              <w:rPr>
                <w:rFonts w:ascii="Calibri" w:hAnsi="Calibri" w:cs="Calibri"/>
              </w:rPr>
              <w:t>identificador</w:t>
            </w:r>
            <w:r w:rsidR="003C62C2">
              <w:rPr>
                <w:rFonts w:ascii="Calibri" w:hAnsi="Calibri" w:cs="Calibri"/>
              </w:rPr>
              <w:t xml:space="preserve"> de la persona</w:t>
            </w:r>
          </w:p>
        </w:tc>
      </w:tr>
    </w:tbl>
    <w:p w14:paraId="4ECDBC22" w14:textId="2B7549E9" w:rsidR="00B23E8F" w:rsidRDefault="00B23E8F"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7B1342" w:rsidRPr="00B23E8F" w14:paraId="594C753D"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3D56A532" w14:textId="77777777" w:rsidR="007B1342" w:rsidRPr="00B23E8F" w:rsidRDefault="007B1342"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400C4EC6" w14:textId="77777777" w:rsidR="007B1342" w:rsidRPr="00B23E8F" w:rsidRDefault="007B1342" w:rsidP="00935EB1">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3336D314" w14:textId="77777777" w:rsidR="007B1342" w:rsidRPr="00B23E8F" w:rsidRDefault="007B1342"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7B1342" w:rsidRPr="00B23E8F" w14:paraId="2719C53D"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653A903B" w14:textId="255E12C6" w:rsidR="007B1342" w:rsidRPr="00B23E8F" w:rsidRDefault="007B1342" w:rsidP="00935EB1">
            <w:pPr>
              <w:rPr>
                <w:rFonts w:ascii="Calibri" w:hAnsi="Calibri" w:cs="Calibri"/>
                <w:lang w:val="en-US"/>
              </w:rPr>
            </w:pPr>
            <w:r>
              <w:rPr>
                <w:rFonts w:ascii="Calibri" w:hAnsi="Calibri" w:cs="Calibri"/>
              </w:rPr>
              <w:t>Id_administrador</w:t>
            </w:r>
          </w:p>
        </w:tc>
        <w:tc>
          <w:tcPr>
            <w:tcW w:w="3345" w:type="dxa"/>
            <w:tcBorders>
              <w:top w:val="single" w:sz="2" w:space="0" w:color="auto"/>
              <w:left w:val="single" w:sz="2" w:space="0" w:color="auto"/>
              <w:bottom w:val="single" w:sz="2" w:space="0" w:color="auto"/>
              <w:right w:val="single" w:sz="2" w:space="0" w:color="auto"/>
            </w:tcBorders>
          </w:tcPr>
          <w:p w14:paraId="12BC16EE" w14:textId="77777777" w:rsidR="007B1342" w:rsidRPr="00B23E8F" w:rsidRDefault="007B1342" w:rsidP="00935EB1">
            <w:pPr>
              <w:rPr>
                <w:rFonts w:ascii="Calibri" w:hAnsi="Calibri" w:cs="Calibri"/>
                <w:lang w:val="en-US"/>
              </w:rPr>
            </w:pPr>
            <w:r>
              <w:rPr>
                <w:rFonts w:ascii="Calibri" w:hAnsi="Calibri" w:cs="Calibri"/>
                <w:lang w:val="en-US"/>
              </w:rPr>
              <w:t>Id_funcionario, fecha, cédula</w:t>
            </w:r>
          </w:p>
        </w:tc>
        <w:tc>
          <w:tcPr>
            <w:tcW w:w="3784" w:type="dxa"/>
            <w:tcBorders>
              <w:top w:val="single" w:sz="2" w:space="0" w:color="auto"/>
              <w:left w:val="single" w:sz="2" w:space="0" w:color="auto"/>
              <w:bottom w:val="single" w:sz="2" w:space="0" w:color="auto"/>
              <w:right w:val="single" w:sz="2" w:space="0" w:color="auto"/>
            </w:tcBorders>
          </w:tcPr>
          <w:p w14:paraId="54C866BA" w14:textId="77777777" w:rsidR="007B1342" w:rsidRPr="00B23E8F" w:rsidRDefault="007B1342" w:rsidP="00935EB1">
            <w:pPr>
              <w:jc w:val="both"/>
              <w:rPr>
                <w:rFonts w:ascii="Calibri" w:hAnsi="Calibri" w:cs="Calibri"/>
              </w:rPr>
            </w:pPr>
            <w:r>
              <w:rPr>
                <w:rFonts w:ascii="Calibri" w:hAnsi="Calibri" w:cs="Calibri"/>
              </w:rPr>
              <w:t>Id_vehículo tiene relación con esas claves que están compuesta de otras claves foráneas</w:t>
            </w:r>
          </w:p>
        </w:tc>
      </w:tr>
    </w:tbl>
    <w:p w14:paraId="4DA13AB9" w14:textId="115FABFB" w:rsidR="007B1342" w:rsidRDefault="007B1342" w:rsidP="00B23E8F">
      <w:pPr>
        <w:rPr>
          <w:rFonts w:ascii="Calibri" w:hAnsi="Calibri" w:cs="Calibri"/>
        </w:rPr>
      </w:pPr>
    </w:p>
    <w:p w14:paraId="4FAF0C4C" w14:textId="070A9011" w:rsidR="00C85E4D" w:rsidRPr="00B23E8F" w:rsidRDefault="00C85E4D" w:rsidP="00C85E4D">
      <w:pPr>
        <w:rPr>
          <w:rFonts w:ascii="Calibri" w:hAnsi="Calibri" w:cs="Calibri"/>
        </w:rPr>
      </w:pPr>
      <w:r w:rsidRPr="00B23E8F">
        <w:rPr>
          <w:rFonts w:ascii="Calibri" w:hAnsi="Calibri" w:cs="Calibri"/>
        </w:rPr>
        <w:t xml:space="preserve">NOMBRE OBJETO: </w:t>
      </w:r>
      <w:r>
        <w:rPr>
          <w:rFonts w:ascii="Calibri" w:hAnsi="Calibri" w:cs="Calibri"/>
          <w:iCs/>
          <w:color w:val="0000FF"/>
        </w:rPr>
        <w:t>FUNCIONARIO</w:t>
      </w:r>
    </w:p>
    <w:p w14:paraId="0977A19F" w14:textId="77777777" w:rsidR="00C85E4D" w:rsidRDefault="00C85E4D" w:rsidP="00C85E4D">
      <w:pPr>
        <w:rPr>
          <w:rFonts w:ascii="Calibri" w:hAnsi="Calibri" w:cs="Calibri"/>
          <w:b/>
        </w:rPr>
      </w:pPr>
      <w:r w:rsidRPr="00B23E8F">
        <w:rPr>
          <w:rFonts w:ascii="Calibri" w:hAnsi="Calibri" w:cs="Calibri"/>
          <w:b/>
        </w:rPr>
        <w:t>Columnas:</w:t>
      </w:r>
    </w:p>
    <w:p w14:paraId="1E55767B" w14:textId="4B7A7F20" w:rsidR="00C85E4D" w:rsidRDefault="00C85E4D" w:rsidP="00B23E8F">
      <w:pPr>
        <w:rPr>
          <w:rFonts w:ascii="Calibri" w:hAnsi="Calibri" w:cs="Calibri"/>
        </w:rPr>
      </w:pP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170"/>
        <w:gridCol w:w="1980"/>
      </w:tblGrid>
      <w:tr w:rsidR="00C85E4D" w:rsidRPr="00B23E8F" w14:paraId="016A6E4D" w14:textId="77777777" w:rsidTr="00935EB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05E76D06" w14:textId="77777777" w:rsidR="00C85E4D" w:rsidRPr="00B23E8F" w:rsidRDefault="00C85E4D" w:rsidP="00935EB1">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1A4E2CAA" w14:textId="77777777" w:rsidR="00C85E4D" w:rsidRPr="00B23E8F" w:rsidRDefault="00C85E4D" w:rsidP="00935EB1">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4414330D" w14:textId="77777777" w:rsidR="00C85E4D" w:rsidRPr="00B23E8F" w:rsidRDefault="00C85E4D" w:rsidP="00935EB1">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55F74387" w14:textId="77777777" w:rsidR="00C85E4D" w:rsidRPr="00B23E8F" w:rsidRDefault="00C85E4D" w:rsidP="00935EB1">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9E668AA" w14:textId="77777777" w:rsidR="00C85E4D" w:rsidRPr="00B23E8F" w:rsidRDefault="00C85E4D" w:rsidP="00935EB1">
            <w:pPr>
              <w:jc w:val="center"/>
              <w:rPr>
                <w:rFonts w:ascii="Calibri" w:hAnsi="Calibri" w:cs="Calibri"/>
                <w:b/>
                <w:bCs/>
                <w:lang w:val="en-US"/>
              </w:rPr>
            </w:pPr>
            <w:r w:rsidRPr="00B23E8F">
              <w:rPr>
                <w:rFonts w:ascii="Calibri" w:hAnsi="Calibri" w:cs="Calibri"/>
                <w:b/>
                <w:bCs/>
              </w:rPr>
              <w:t>Único</w:t>
            </w:r>
          </w:p>
        </w:tc>
        <w:tc>
          <w:tcPr>
            <w:tcW w:w="1170" w:type="dxa"/>
            <w:tcBorders>
              <w:top w:val="single" w:sz="2" w:space="0" w:color="auto"/>
              <w:left w:val="single" w:sz="2" w:space="0" w:color="auto"/>
              <w:bottom w:val="single" w:sz="2" w:space="0" w:color="auto"/>
              <w:right w:val="single" w:sz="2" w:space="0" w:color="auto"/>
            </w:tcBorders>
            <w:shd w:val="clear" w:color="auto" w:fill="E6E6E6"/>
          </w:tcPr>
          <w:p w14:paraId="6749F455" w14:textId="77777777" w:rsidR="00C85E4D" w:rsidRPr="00B23E8F" w:rsidRDefault="00C85E4D" w:rsidP="00935EB1">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1B2F5206" w14:textId="77777777" w:rsidR="00C85E4D" w:rsidRPr="00B23E8F" w:rsidRDefault="00C85E4D" w:rsidP="00935EB1">
            <w:pPr>
              <w:jc w:val="center"/>
              <w:rPr>
                <w:rFonts w:ascii="Calibri" w:hAnsi="Calibri" w:cs="Calibri"/>
                <w:b/>
                <w:bCs/>
                <w:lang w:val="en-US"/>
              </w:rPr>
            </w:pPr>
            <w:r>
              <w:rPr>
                <w:rFonts w:ascii="Calibri" w:hAnsi="Calibri" w:cs="Calibri"/>
                <w:b/>
                <w:bCs/>
                <w:lang w:val="en-US"/>
              </w:rPr>
              <w:t>Descripción</w:t>
            </w:r>
          </w:p>
        </w:tc>
      </w:tr>
      <w:tr w:rsidR="00C85E4D" w:rsidRPr="00B23E8F" w14:paraId="6CE32ADE" w14:textId="77777777" w:rsidTr="00935EB1">
        <w:trPr>
          <w:trHeight w:val="212"/>
        </w:trPr>
        <w:tc>
          <w:tcPr>
            <w:tcW w:w="894" w:type="dxa"/>
            <w:tcBorders>
              <w:top w:val="single" w:sz="2" w:space="0" w:color="auto"/>
              <w:left w:val="single" w:sz="2" w:space="0" w:color="auto"/>
              <w:bottom w:val="single" w:sz="2" w:space="0" w:color="auto"/>
              <w:right w:val="single" w:sz="2" w:space="0" w:color="auto"/>
            </w:tcBorders>
          </w:tcPr>
          <w:p w14:paraId="6B162356" w14:textId="77777777" w:rsidR="00C85E4D" w:rsidRPr="00640DE7" w:rsidRDefault="00C85E4D" w:rsidP="00935EB1">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4B569041" w14:textId="11BEFBC0" w:rsidR="00C85E4D" w:rsidRPr="00B23E8F" w:rsidRDefault="00C85E4D" w:rsidP="00935EB1">
            <w:pPr>
              <w:rPr>
                <w:rFonts w:ascii="Calibri" w:hAnsi="Calibri" w:cs="Calibri"/>
              </w:rPr>
            </w:pPr>
            <w:r>
              <w:rPr>
                <w:rFonts w:ascii="Calibri" w:hAnsi="Calibri" w:cs="Calibri"/>
              </w:rPr>
              <w:t>Id_</w:t>
            </w:r>
            <w:r>
              <w:rPr>
                <w:rFonts w:ascii="Calibri" w:hAnsi="Calibri" w:cs="Calibri"/>
              </w:rPr>
              <w:t>funcionario</w:t>
            </w:r>
          </w:p>
        </w:tc>
        <w:tc>
          <w:tcPr>
            <w:tcW w:w="1323" w:type="dxa"/>
            <w:tcBorders>
              <w:top w:val="single" w:sz="2" w:space="0" w:color="auto"/>
              <w:left w:val="single" w:sz="2" w:space="0" w:color="auto"/>
              <w:bottom w:val="single" w:sz="2" w:space="0" w:color="auto"/>
              <w:right w:val="single" w:sz="2" w:space="0" w:color="auto"/>
            </w:tcBorders>
          </w:tcPr>
          <w:p w14:paraId="52E8F64A" w14:textId="77777777" w:rsidR="00C85E4D" w:rsidRPr="00B23E8F" w:rsidRDefault="00C85E4D"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4E3D4535" w14:textId="77777777" w:rsidR="00C85E4D" w:rsidRPr="00B23E8F" w:rsidRDefault="00C85E4D" w:rsidP="00935EB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F94D14E" w14:textId="77777777" w:rsidR="00C85E4D" w:rsidRPr="00B23E8F" w:rsidRDefault="00C85E4D" w:rsidP="00935EB1">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2B2E6904" w14:textId="77777777" w:rsidR="00C85E4D" w:rsidRPr="00B23E8F" w:rsidRDefault="00C85E4D"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E7F8377" w14:textId="34AC52E4" w:rsidR="00C85E4D" w:rsidRPr="00B23E8F" w:rsidRDefault="00C85E4D" w:rsidP="00935EB1">
            <w:pPr>
              <w:rPr>
                <w:rFonts w:ascii="Calibri" w:hAnsi="Calibri" w:cs="Calibri"/>
              </w:rPr>
            </w:pPr>
            <w:r>
              <w:rPr>
                <w:rFonts w:ascii="Calibri" w:hAnsi="Calibri" w:cs="Calibri"/>
              </w:rPr>
              <w:t xml:space="preserve">Identificador del </w:t>
            </w:r>
            <w:r>
              <w:rPr>
                <w:rFonts w:ascii="Calibri" w:hAnsi="Calibri" w:cs="Calibri"/>
              </w:rPr>
              <w:t>funcionario</w:t>
            </w:r>
            <w:r>
              <w:rPr>
                <w:rFonts w:ascii="Calibri" w:hAnsi="Calibri" w:cs="Calibri"/>
              </w:rPr>
              <w:t xml:space="preserve"> </w:t>
            </w:r>
          </w:p>
        </w:tc>
      </w:tr>
      <w:tr w:rsidR="00C85E4D" w:rsidRPr="00B23E8F" w14:paraId="37D5133B" w14:textId="77777777" w:rsidTr="00935EB1">
        <w:trPr>
          <w:trHeight w:val="212"/>
        </w:trPr>
        <w:tc>
          <w:tcPr>
            <w:tcW w:w="894" w:type="dxa"/>
            <w:tcBorders>
              <w:top w:val="single" w:sz="2" w:space="0" w:color="auto"/>
              <w:left w:val="single" w:sz="2" w:space="0" w:color="auto"/>
              <w:bottom w:val="single" w:sz="2" w:space="0" w:color="auto"/>
              <w:right w:val="single" w:sz="2" w:space="0" w:color="auto"/>
            </w:tcBorders>
          </w:tcPr>
          <w:p w14:paraId="5616B2B3" w14:textId="77777777" w:rsidR="00C85E4D" w:rsidRPr="00640DE7" w:rsidRDefault="00C85E4D" w:rsidP="00935EB1">
            <w:pPr>
              <w:rPr>
                <w:rFonts w:ascii="Calibri" w:hAnsi="Calibri" w:cs="Calibri"/>
                <w:b/>
                <w:bCs/>
              </w:rPr>
            </w:pPr>
          </w:p>
        </w:tc>
        <w:tc>
          <w:tcPr>
            <w:tcW w:w="1986" w:type="dxa"/>
            <w:tcBorders>
              <w:top w:val="single" w:sz="2" w:space="0" w:color="auto"/>
              <w:left w:val="single" w:sz="2" w:space="0" w:color="auto"/>
              <w:bottom w:val="single" w:sz="2" w:space="0" w:color="auto"/>
              <w:right w:val="single" w:sz="2" w:space="0" w:color="auto"/>
            </w:tcBorders>
          </w:tcPr>
          <w:p w14:paraId="3FD2507F" w14:textId="5034FA1C" w:rsidR="00C85E4D" w:rsidRDefault="00C85E4D" w:rsidP="00935EB1">
            <w:pPr>
              <w:rPr>
                <w:rFonts w:ascii="Calibri" w:hAnsi="Calibri" w:cs="Calibri"/>
              </w:rPr>
            </w:pPr>
            <w:r>
              <w:rPr>
                <w:rFonts w:ascii="Calibri" w:hAnsi="Calibri" w:cs="Calibri"/>
              </w:rPr>
              <w:t>jornada</w:t>
            </w:r>
          </w:p>
        </w:tc>
        <w:tc>
          <w:tcPr>
            <w:tcW w:w="1323" w:type="dxa"/>
            <w:tcBorders>
              <w:top w:val="single" w:sz="2" w:space="0" w:color="auto"/>
              <w:left w:val="single" w:sz="2" w:space="0" w:color="auto"/>
              <w:bottom w:val="single" w:sz="2" w:space="0" w:color="auto"/>
              <w:right w:val="single" w:sz="2" w:space="0" w:color="auto"/>
            </w:tcBorders>
          </w:tcPr>
          <w:p w14:paraId="0266FF51" w14:textId="465AA81C" w:rsidR="00C85E4D" w:rsidRDefault="00C85E4D"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445D7E79" w14:textId="77777777" w:rsidR="00C85E4D" w:rsidRDefault="00C85E4D" w:rsidP="00935EB1">
            <w:pPr>
              <w:jc w:val="cente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51C9BCB4" w14:textId="77777777" w:rsidR="00C85E4D" w:rsidRDefault="00C85E4D" w:rsidP="00935EB1">
            <w:pPr>
              <w:jc w:val="center"/>
              <w:rPr>
                <w:rFonts w:ascii="Calibri" w:hAnsi="Calibri" w:cs="Calibri"/>
              </w:rPr>
            </w:pPr>
          </w:p>
        </w:tc>
        <w:tc>
          <w:tcPr>
            <w:tcW w:w="1170" w:type="dxa"/>
            <w:tcBorders>
              <w:top w:val="single" w:sz="2" w:space="0" w:color="auto"/>
              <w:left w:val="single" w:sz="2" w:space="0" w:color="auto"/>
              <w:bottom w:val="single" w:sz="2" w:space="0" w:color="auto"/>
              <w:right w:val="single" w:sz="2" w:space="0" w:color="auto"/>
            </w:tcBorders>
          </w:tcPr>
          <w:p w14:paraId="43592094" w14:textId="36C2D8F3" w:rsidR="00C85E4D" w:rsidRPr="00B23E8F" w:rsidRDefault="00C85E4D" w:rsidP="00935EB1">
            <w:pPr>
              <w:jc w:val="center"/>
              <w:rPr>
                <w:rFonts w:ascii="Calibri" w:hAnsi="Calibri" w:cs="Calibri"/>
              </w:rPr>
            </w:pPr>
            <w:r>
              <w:rPr>
                <w:rFonts w:ascii="Calibri" w:hAnsi="Calibri" w:cs="Calibri"/>
              </w:rPr>
              <w:t>20</w:t>
            </w:r>
          </w:p>
        </w:tc>
        <w:tc>
          <w:tcPr>
            <w:tcW w:w="1980" w:type="dxa"/>
            <w:tcBorders>
              <w:top w:val="single" w:sz="2" w:space="0" w:color="auto"/>
              <w:left w:val="single" w:sz="2" w:space="0" w:color="auto"/>
              <w:bottom w:val="single" w:sz="2" w:space="0" w:color="auto"/>
              <w:right w:val="single" w:sz="2" w:space="0" w:color="auto"/>
            </w:tcBorders>
          </w:tcPr>
          <w:p w14:paraId="4D43A9C7" w14:textId="533ECF68" w:rsidR="00C85E4D" w:rsidRDefault="00C85E4D" w:rsidP="00935EB1">
            <w:pPr>
              <w:rPr>
                <w:rFonts w:ascii="Calibri" w:hAnsi="Calibri" w:cs="Calibri"/>
              </w:rPr>
            </w:pPr>
            <w:r>
              <w:rPr>
                <w:rFonts w:ascii="Calibri" w:hAnsi="Calibri" w:cs="Calibri"/>
              </w:rPr>
              <w:t>Campo en el que s e podrá ingresar la jornada laboral</w:t>
            </w:r>
          </w:p>
        </w:tc>
      </w:tr>
      <w:tr w:rsidR="00C85E4D" w:rsidRPr="00B23E8F" w14:paraId="6AFAC9F6" w14:textId="77777777" w:rsidTr="00935EB1">
        <w:trPr>
          <w:trHeight w:val="212"/>
        </w:trPr>
        <w:tc>
          <w:tcPr>
            <w:tcW w:w="894" w:type="dxa"/>
            <w:tcBorders>
              <w:top w:val="single" w:sz="2" w:space="0" w:color="auto"/>
              <w:left w:val="single" w:sz="2" w:space="0" w:color="auto"/>
              <w:bottom w:val="single" w:sz="2" w:space="0" w:color="auto"/>
              <w:right w:val="single" w:sz="2" w:space="0" w:color="auto"/>
            </w:tcBorders>
          </w:tcPr>
          <w:p w14:paraId="11C6AD5A" w14:textId="471EA3D2" w:rsidR="00C85E4D" w:rsidRPr="00640DE7" w:rsidRDefault="00C85E4D" w:rsidP="00C85E4D">
            <w:pPr>
              <w:rPr>
                <w:rFonts w:ascii="Calibri" w:hAnsi="Calibri" w:cs="Calibri"/>
                <w:b/>
                <w:bCs/>
              </w:rPr>
            </w:pPr>
            <w:r>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0DF516F6" w14:textId="53FDFFD2" w:rsidR="00C85E4D" w:rsidRDefault="00C85E4D" w:rsidP="00C85E4D">
            <w:pPr>
              <w:rPr>
                <w:rFonts w:ascii="Calibri" w:hAnsi="Calibri" w:cs="Calibri"/>
              </w:rPr>
            </w:pPr>
            <w:r>
              <w:rPr>
                <w:rFonts w:ascii="Calibri" w:hAnsi="Calibri" w:cs="Calibri"/>
              </w:rPr>
              <w:t>Id_administrador</w:t>
            </w:r>
          </w:p>
        </w:tc>
        <w:tc>
          <w:tcPr>
            <w:tcW w:w="1323" w:type="dxa"/>
            <w:tcBorders>
              <w:top w:val="single" w:sz="2" w:space="0" w:color="auto"/>
              <w:left w:val="single" w:sz="2" w:space="0" w:color="auto"/>
              <w:bottom w:val="single" w:sz="2" w:space="0" w:color="auto"/>
              <w:right w:val="single" w:sz="2" w:space="0" w:color="auto"/>
            </w:tcBorders>
          </w:tcPr>
          <w:p w14:paraId="0E7E96DD" w14:textId="7B4DC7FC" w:rsidR="00C85E4D" w:rsidRDefault="00C85E4D" w:rsidP="00C85E4D">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296E584E" w14:textId="77777777" w:rsidR="00C85E4D" w:rsidRDefault="00C85E4D" w:rsidP="00C85E4D">
            <w:pPr>
              <w:jc w:val="cente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093E6EC6" w14:textId="77777777" w:rsidR="00C85E4D" w:rsidRDefault="00C85E4D" w:rsidP="00C85E4D">
            <w:pPr>
              <w:jc w:val="center"/>
              <w:rPr>
                <w:rFonts w:ascii="Calibri" w:hAnsi="Calibri" w:cs="Calibri"/>
              </w:rPr>
            </w:pPr>
          </w:p>
        </w:tc>
        <w:tc>
          <w:tcPr>
            <w:tcW w:w="1170" w:type="dxa"/>
            <w:tcBorders>
              <w:top w:val="single" w:sz="2" w:space="0" w:color="auto"/>
              <w:left w:val="single" w:sz="2" w:space="0" w:color="auto"/>
              <w:bottom w:val="single" w:sz="2" w:space="0" w:color="auto"/>
              <w:right w:val="single" w:sz="2" w:space="0" w:color="auto"/>
            </w:tcBorders>
          </w:tcPr>
          <w:p w14:paraId="3B2C4B84" w14:textId="77777777" w:rsidR="00C85E4D" w:rsidRPr="00B23E8F" w:rsidRDefault="00C85E4D" w:rsidP="00C85E4D">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D59D987" w14:textId="06D7D7FB" w:rsidR="00C85E4D" w:rsidRDefault="00C85E4D" w:rsidP="00C85E4D">
            <w:pPr>
              <w:rPr>
                <w:rFonts w:ascii="Calibri" w:hAnsi="Calibri" w:cs="Calibri"/>
              </w:rPr>
            </w:pPr>
            <w:r>
              <w:rPr>
                <w:rFonts w:ascii="Calibri" w:hAnsi="Calibri" w:cs="Calibri"/>
              </w:rPr>
              <w:t>Identificador del administrador que le permitirá el ingreso a la base de datos</w:t>
            </w:r>
          </w:p>
        </w:tc>
      </w:tr>
      <w:tr w:rsidR="00C85E4D" w:rsidRPr="00B23E8F" w14:paraId="1748A762" w14:textId="77777777" w:rsidTr="00935EB1">
        <w:trPr>
          <w:trHeight w:val="186"/>
        </w:trPr>
        <w:tc>
          <w:tcPr>
            <w:tcW w:w="894" w:type="dxa"/>
            <w:tcBorders>
              <w:top w:val="single" w:sz="2" w:space="0" w:color="auto"/>
              <w:left w:val="single" w:sz="2" w:space="0" w:color="auto"/>
              <w:bottom w:val="single" w:sz="2" w:space="0" w:color="auto"/>
              <w:right w:val="single" w:sz="2" w:space="0" w:color="auto"/>
            </w:tcBorders>
          </w:tcPr>
          <w:p w14:paraId="61F08128" w14:textId="77777777" w:rsidR="00C85E4D" w:rsidRPr="00640DE7" w:rsidRDefault="00C85E4D" w:rsidP="00C85E4D">
            <w:pPr>
              <w:rPr>
                <w:rFonts w:ascii="Calibri" w:hAnsi="Calibri" w:cs="Calibri"/>
                <w:b/>
                <w:bCs/>
              </w:rPr>
            </w:pPr>
            <w:r>
              <w:rPr>
                <w:rFonts w:ascii="Calibri" w:hAnsi="Calibri" w:cs="Calibri"/>
                <w:b/>
                <w:bCs/>
              </w:rPr>
              <w:t>P</w:t>
            </w:r>
            <w:r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6297B4C5" w14:textId="77777777" w:rsidR="00C85E4D" w:rsidRPr="00B23E8F" w:rsidRDefault="00C85E4D" w:rsidP="00C85E4D">
            <w:pPr>
              <w:rPr>
                <w:rFonts w:ascii="Calibri" w:hAnsi="Calibri" w:cs="Calibri"/>
              </w:rPr>
            </w:pPr>
            <w:r>
              <w:rPr>
                <w:rFonts w:ascii="Calibri" w:hAnsi="Calibri" w:cs="Calibri"/>
              </w:rPr>
              <w:t>cédula</w:t>
            </w:r>
          </w:p>
        </w:tc>
        <w:tc>
          <w:tcPr>
            <w:tcW w:w="1323" w:type="dxa"/>
            <w:tcBorders>
              <w:top w:val="single" w:sz="2" w:space="0" w:color="auto"/>
              <w:left w:val="single" w:sz="2" w:space="0" w:color="auto"/>
              <w:bottom w:val="single" w:sz="2" w:space="0" w:color="auto"/>
              <w:right w:val="single" w:sz="2" w:space="0" w:color="auto"/>
            </w:tcBorders>
          </w:tcPr>
          <w:p w14:paraId="70FED037" w14:textId="77777777" w:rsidR="00C85E4D" w:rsidRPr="00B23E8F" w:rsidRDefault="00C85E4D" w:rsidP="00C85E4D">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7A86C856" w14:textId="77777777" w:rsidR="00C85E4D" w:rsidRPr="00B23E8F" w:rsidRDefault="00C85E4D" w:rsidP="00C85E4D">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FC07CE9" w14:textId="77777777" w:rsidR="00C85E4D" w:rsidRPr="00B23E8F" w:rsidRDefault="00C85E4D" w:rsidP="00C85E4D">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3684BF40" w14:textId="77777777" w:rsidR="00C85E4D" w:rsidRPr="00B23E8F" w:rsidRDefault="00C85E4D" w:rsidP="00C85E4D">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DA9D477" w14:textId="77777777" w:rsidR="00C85E4D" w:rsidRDefault="00C85E4D" w:rsidP="00C85E4D">
            <w:pPr>
              <w:rPr>
                <w:rFonts w:ascii="Calibri" w:hAnsi="Calibri" w:cs="Calibri"/>
              </w:rPr>
            </w:pPr>
            <w:r>
              <w:rPr>
                <w:rFonts w:ascii="Calibri" w:hAnsi="Calibri" w:cs="Calibri"/>
              </w:rPr>
              <w:t>identificador de la persona</w:t>
            </w:r>
          </w:p>
        </w:tc>
      </w:tr>
    </w:tbl>
    <w:p w14:paraId="356BDC19" w14:textId="7544BEFF" w:rsidR="00C85E4D" w:rsidRDefault="00C85E4D"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C85E4D" w:rsidRPr="00B23E8F" w14:paraId="285A0AF0"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2AC6048B" w14:textId="77777777" w:rsidR="00C85E4D" w:rsidRPr="00B23E8F" w:rsidRDefault="00C85E4D"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09A90EC8" w14:textId="77777777" w:rsidR="00C85E4D" w:rsidRPr="00B23E8F" w:rsidRDefault="00C85E4D" w:rsidP="00935EB1">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35A8D0AB" w14:textId="77777777" w:rsidR="00C85E4D" w:rsidRPr="00B23E8F" w:rsidRDefault="00C85E4D"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C85E4D" w:rsidRPr="00B23E8F" w14:paraId="6BC35A54"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2162525C" w14:textId="59400FC8" w:rsidR="00C85E4D" w:rsidRPr="00B23E8F" w:rsidRDefault="00C85E4D" w:rsidP="00935EB1">
            <w:pPr>
              <w:rPr>
                <w:rFonts w:ascii="Calibri" w:hAnsi="Calibri" w:cs="Calibri"/>
                <w:lang w:val="en-US"/>
              </w:rPr>
            </w:pPr>
            <w:r>
              <w:rPr>
                <w:rFonts w:ascii="Calibri" w:hAnsi="Calibri" w:cs="Calibri"/>
              </w:rPr>
              <w:t>Id_</w:t>
            </w:r>
            <w:r>
              <w:rPr>
                <w:rFonts w:ascii="Calibri" w:hAnsi="Calibri" w:cs="Calibri"/>
              </w:rPr>
              <w:t>funcionario</w:t>
            </w:r>
          </w:p>
        </w:tc>
        <w:tc>
          <w:tcPr>
            <w:tcW w:w="3345" w:type="dxa"/>
            <w:tcBorders>
              <w:top w:val="single" w:sz="2" w:space="0" w:color="auto"/>
              <w:left w:val="single" w:sz="2" w:space="0" w:color="auto"/>
              <w:bottom w:val="single" w:sz="2" w:space="0" w:color="auto"/>
              <w:right w:val="single" w:sz="2" w:space="0" w:color="auto"/>
            </w:tcBorders>
          </w:tcPr>
          <w:p w14:paraId="53FE5D9A" w14:textId="48E5449F" w:rsidR="00C85E4D" w:rsidRPr="00B23E8F" w:rsidRDefault="00C85E4D" w:rsidP="00935EB1">
            <w:pPr>
              <w:rPr>
                <w:rFonts w:ascii="Calibri" w:hAnsi="Calibri" w:cs="Calibri"/>
                <w:lang w:val="en-US"/>
              </w:rPr>
            </w:pPr>
            <w:r>
              <w:rPr>
                <w:rFonts w:ascii="Calibri" w:hAnsi="Calibri" w:cs="Calibri"/>
                <w:lang w:val="en-US"/>
              </w:rPr>
              <w:t>Id_administrador, cédula</w:t>
            </w:r>
          </w:p>
        </w:tc>
        <w:tc>
          <w:tcPr>
            <w:tcW w:w="3784" w:type="dxa"/>
            <w:tcBorders>
              <w:top w:val="single" w:sz="2" w:space="0" w:color="auto"/>
              <w:left w:val="single" w:sz="2" w:space="0" w:color="auto"/>
              <w:bottom w:val="single" w:sz="2" w:space="0" w:color="auto"/>
              <w:right w:val="single" w:sz="2" w:space="0" w:color="auto"/>
            </w:tcBorders>
          </w:tcPr>
          <w:p w14:paraId="6059B00A" w14:textId="02F764BE" w:rsidR="00C85E4D" w:rsidRPr="00B23E8F" w:rsidRDefault="000F0575" w:rsidP="00935EB1">
            <w:pPr>
              <w:jc w:val="both"/>
              <w:rPr>
                <w:rFonts w:ascii="Calibri" w:hAnsi="Calibri" w:cs="Calibri"/>
              </w:rPr>
            </w:pPr>
            <w:r>
              <w:rPr>
                <w:rFonts w:ascii="Calibri" w:hAnsi="Calibri" w:cs="Calibri"/>
              </w:rPr>
              <w:t xml:space="preserve">el funcionario se relaciona con el administrador que es una clave foránea y con la entidad persona que también es </w:t>
            </w:r>
            <w:r w:rsidR="006B394F">
              <w:rPr>
                <w:rFonts w:ascii="Calibri" w:hAnsi="Calibri" w:cs="Calibri"/>
              </w:rPr>
              <w:t>foránea,</w:t>
            </w:r>
            <w:r>
              <w:rPr>
                <w:rFonts w:ascii="Calibri" w:hAnsi="Calibri" w:cs="Calibri"/>
              </w:rPr>
              <w:t xml:space="preserve"> pero pasará formar parte de la clase primaria</w:t>
            </w:r>
          </w:p>
        </w:tc>
      </w:tr>
    </w:tbl>
    <w:p w14:paraId="6960345F" w14:textId="77777777" w:rsidR="00C85E4D" w:rsidRDefault="00C85E4D" w:rsidP="00B23E8F">
      <w:pPr>
        <w:rPr>
          <w:rFonts w:ascii="Calibri" w:hAnsi="Calibri" w:cs="Calibri"/>
        </w:rPr>
      </w:pPr>
    </w:p>
    <w:p w14:paraId="3B06F17A" w14:textId="44B73534" w:rsidR="00B145DC" w:rsidRPr="00B23E8F" w:rsidRDefault="00B145DC" w:rsidP="00B145DC">
      <w:pPr>
        <w:rPr>
          <w:rFonts w:ascii="Calibri" w:hAnsi="Calibri" w:cs="Calibri"/>
        </w:rPr>
      </w:pPr>
      <w:r w:rsidRPr="00B23E8F">
        <w:rPr>
          <w:rFonts w:ascii="Calibri" w:hAnsi="Calibri" w:cs="Calibri"/>
        </w:rPr>
        <w:t xml:space="preserve">NOMBRE OBJETO: </w:t>
      </w:r>
      <w:r>
        <w:rPr>
          <w:rFonts w:ascii="Calibri" w:hAnsi="Calibri" w:cs="Calibri"/>
          <w:iCs/>
          <w:color w:val="0000FF"/>
        </w:rPr>
        <w:t>SERVICIO MUNICIPAL</w:t>
      </w:r>
    </w:p>
    <w:p w14:paraId="146A9CF4" w14:textId="2F197007" w:rsidR="00B145DC" w:rsidRDefault="00B145DC" w:rsidP="00B145DC">
      <w:pPr>
        <w:rPr>
          <w:rFonts w:ascii="Calibri" w:hAnsi="Calibri" w:cs="Calibri"/>
          <w:b/>
        </w:rPr>
      </w:pPr>
      <w:r w:rsidRPr="00B23E8F">
        <w:rPr>
          <w:rFonts w:ascii="Calibri" w:hAnsi="Calibri" w:cs="Calibri"/>
          <w:b/>
        </w:rPr>
        <w:t>Columnas:</w:t>
      </w:r>
    </w:p>
    <w:p w14:paraId="7DEB9149" w14:textId="77777777" w:rsidR="00B145DC" w:rsidRDefault="00B145DC" w:rsidP="00B145DC">
      <w:pPr>
        <w:rPr>
          <w:rFonts w:ascii="Calibri" w:hAnsi="Calibri" w:cs="Calibri"/>
          <w:b/>
        </w:rPr>
      </w:pP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170"/>
        <w:gridCol w:w="1980"/>
      </w:tblGrid>
      <w:tr w:rsidR="00B145DC" w:rsidRPr="00B23E8F" w14:paraId="246F0A67" w14:textId="77777777" w:rsidTr="00935EB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729A8FDE" w14:textId="77777777" w:rsidR="00B145DC" w:rsidRPr="00B23E8F" w:rsidRDefault="00B145DC" w:rsidP="00935EB1">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2E8E1C0E" w14:textId="77777777" w:rsidR="00B145DC" w:rsidRPr="00B23E8F" w:rsidRDefault="00B145DC" w:rsidP="00935EB1">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1CD707D9" w14:textId="77777777" w:rsidR="00B145DC" w:rsidRPr="00B23E8F" w:rsidRDefault="00B145DC" w:rsidP="00935EB1">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0054E39B" w14:textId="77777777" w:rsidR="00B145DC" w:rsidRPr="00B23E8F" w:rsidRDefault="00B145DC" w:rsidP="00935EB1">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53AC67A1" w14:textId="77777777" w:rsidR="00B145DC" w:rsidRPr="00B23E8F" w:rsidRDefault="00B145DC" w:rsidP="00935EB1">
            <w:pPr>
              <w:jc w:val="center"/>
              <w:rPr>
                <w:rFonts w:ascii="Calibri" w:hAnsi="Calibri" w:cs="Calibri"/>
                <w:b/>
                <w:bCs/>
                <w:lang w:val="en-US"/>
              </w:rPr>
            </w:pPr>
            <w:r w:rsidRPr="00B23E8F">
              <w:rPr>
                <w:rFonts w:ascii="Calibri" w:hAnsi="Calibri" w:cs="Calibri"/>
                <w:b/>
                <w:bCs/>
              </w:rPr>
              <w:t>Único</w:t>
            </w:r>
          </w:p>
        </w:tc>
        <w:tc>
          <w:tcPr>
            <w:tcW w:w="1170" w:type="dxa"/>
            <w:tcBorders>
              <w:top w:val="single" w:sz="2" w:space="0" w:color="auto"/>
              <w:left w:val="single" w:sz="2" w:space="0" w:color="auto"/>
              <w:bottom w:val="single" w:sz="2" w:space="0" w:color="auto"/>
              <w:right w:val="single" w:sz="2" w:space="0" w:color="auto"/>
            </w:tcBorders>
            <w:shd w:val="clear" w:color="auto" w:fill="E6E6E6"/>
          </w:tcPr>
          <w:p w14:paraId="18107FC8" w14:textId="77777777" w:rsidR="00B145DC" w:rsidRPr="00B23E8F" w:rsidRDefault="00B145DC" w:rsidP="00935EB1">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4C02D9EC" w14:textId="77777777" w:rsidR="00B145DC" w:rsidRPr="00B23E8F" w:rsidRDefault="00B145DC" w:rsidP="00935EB1">
            <w:pPr>
              <w:jc w:val="center"/>
              <w:rPr>
                <w:rFonts w:ascii="Calibri" w:hAnsi="Calibri" w:cs="Calibri"/>
                <w:b/>
                <w:bCs/>
                <w:lang w:val="en-US"/>
              </w:rPr>
            </w:pPr>
            <w:r>
              <w:rPr>
                <w:rFonts w:ascii="Calibri" w:hAnsi="Calibri" w:cs="Calibri"/>
                <w:b/>
                <w:bCs/>
                <w:lang w:val="en-US"/>
              </w:rPr>
              <w:t>Descripción</w:t>
            </w:r>
          </w:p>
        </w:tc>
      </w:tr>
      <w:tr w:rsidR="00B145DC" w:rsidRPr="00B23E8F" w14:paraId="625916A0" w14:textId="77777777" w:rsidTr="00935EB1">
        <w:trPr>
          <w:trHeight w:val="212"/>
        </w:trPr>
        <w:tc>
          <w:tcPr>
            <w:tcW w:w="894" w:type="dxa"/>
            <w:tcBorders>
              <w:top w:val="single" w:sz="2" w:space="0" w:color="auto"/>
              <w:left w:val="single" w:sz="2" w:space="0" w:color="auto"/>
              <w:bottom w:val="single" w:sz="2" w:space="0" w:color="auto"/>
              <w:right w:val="single" w:sz="2" w:space="0" w:color="auto"/>
            </w:tcBorders>
          </w:tcPr>
          <w:p w14:paraId="52EED8D3" w14:textId="77777777" w:rsidR="00B145DC" w:rsidRPr="00640DE7" w:rsidRDefault="00B145DC" w:rsidP="00935EB1">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3000F477" w14:textId="73D7DB5B" w:rsidR="00B145DC" w:rsidRPr="00B23E8F" w:rsidRDefault="00B145DC" w:rsidP="00935EB1">
            <w:pPr>
              <w:rPr>
                <w:rFonts w:ascii="Calibri" w:hAnsi="Calibri" w:cs="Calibri"/>
              </w:rPr>
            </w:pPr>
            <w:r>
              <w:rPr>
                <w:rFonts w:ascii="Calibri" w:hAnsi="Calibri" w:cs="Calibri"/>
              </w:rPr>
              <w:t>fecha</w:t>
            </w:r>
          </w:p>
        </w:tc>
        <w:tc>
          <w:tcPr>
            <w:tcW w:w="1323" w:type="dxa"/>
            <w:tcBorders>
              <w:top w:val="single" w:sz="2" w:space="0" w:color="auto"/>
              <w:left w:val="single" w:sz="2" w:space="0" w:color="auto"/>
              <w:bottom w:val="single" w:sz="2" w:space="0" w:color="auto"/>
              <w:right w:val="single" w:sz="2" w:space="0" w:color="auto"/>
            </w:tcBorders>
          </w:tcPr>
          <w:p w14:paraId="2FAF3C98" w14:textId="572167ED" w:rsidR="00B145DC" w:rsidRPr="00B23E8F" w:rsidRDefault="00B145DC"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70B45202" w14:textId="77777777" w:rsidR="00B145DC" w:rsidRPr="00B23E8F" w:rsidRDefault="00B145DC" w:rsidP="00935EB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0BAF8CF" w14:textId="77777777" w:rsidR="00B145DC" w:rsidRPr="00B23E8F" w:rsidRDefault="00B145DC" w:rsidP="00935EB1">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2FE7EE33" w14:textId="77777777" w:rsidR="00B145DC" w:rsidRPr="00B23E8F" w:rsidRDefault="00B145DC"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6FA9DB90" w14:textId="77777777" w:rsidR="00B145DC" w:rsidRPr="00B23E8F" w:rsidRDefault="00B145DC" w:rsidP="00935EB1">
            <w:pPr>
              <w:rPr>
                <w:rFonts w:ascii="Calibri" w:hAnsi="Calibri" w:cs="Calibri"/>
              </w:rPr>
            </w:pPr>
            <w:r>
              <w:rPr>
                <w:rFonts w:ascii="Calibri" w:hAnsi="Calibri" w:cs="Calibri"/>
              </w:rPr>
              <w:t>Identificador del administrador que le permitirá el ingreso a la base de datos</w:t>
            </w:r>
          </w:p>
        </w:tc>
      </w:tr>
      <w:tr w:rsidR="00B145DC" w:rsidRPr="00B23E8F" w14:paraId="0FD7DDA7" w14:textId="77777777" w:rsidTr="00935EB1">
        <w:trPr>
          <w:trHeight w:val="186"/>
        </w:trPr>
        <w:tc>
          <w:tcPr>
            <w:tcW w:w="894" w:type="dxa"/>
            <w:tcBorders>
              <w:top w:val="single" w:sz="2" w:space="0" w:color="auto"/>
              <w:left w:val="single" w:sz="2" w:space="0" w:color="auto"/>
              <w:bottom w:val="single" w:sz="2" w:space="0" w:color="auto"/>
              <w:right w:val="single" w:sz="2" w:space="0" w:color="auto"/>
            </w:tcBorders>
          </w:tcPr>
          <w:p w14:paraId="3601E45C" w14:textId="77777777" w:rsidR="00B145DC" w:rsidRDefault="00B145DC" w:rsidP="00935EB1">
            <w:pPr>
              <w:rPr>
                <w:rFonts w:ascii="Calibri" w:hAnsi="Calibri" w:cs="Calibri"/>
                <w:b/>
                <w:bCs/>
              </w:rPr>
            </w:pPr>
          </w:p>
        </w:tc>
        <w:tc>
          <w:tcPr>
            <w:tcW w:w="1986" w:type="dxa"/>
            <w:tcBorders>
              <w:top w:val="single" w:sz="2" w:space="0" w:color="auto"/>
              <w:left w:val="single" w:sz="2" w:space="0" w:color="auto"/>
              <w:bottom w:val="single" w:sz="2" w:space="0" w:color="auto"/>
              <w:right w:val="single" w:sz="2" w:space="0" w:color="auto"/>
            </w:tcBorders>
          </w:tcPr>
          <w:p w14:paraId="01A27F6F" w14:textId="35B27AFB" w:rsidR="00B145DC" w:rsidRDefault="00B145DC" w:rsidP="00935EB1">
            <w:pPr>
              <w:rPr>
                <w:rFonts w:ascii="Calibri" w:hAnsi="Calibri" w:cs="Calibri"/>
              </w:rPr>
            </w:pPr>
            <w:r>
              <w:rPr>
                <w:rFonts w:ascii="Calibri" w:hAnsi="Calibri" w:cs="Calibri"/>
              </w:rPr>
              <w:t>descripción</w:t>
            </w:r>
          </w:p>
        </w:tc>
        <w:tc>
          <w:tcPr>
            <w:tcW w:w="1323" w:type="dxa"/>
            <w:tcBorders>
              <w:top w:val="single" w:sz="2" w:space="0" w:color="auto"/>
              <w:left w:val="single" w:sz="2" w:space="0" w:color="auto"/>
              <w:bottom w:val="single" w:sz="2" w:space="0" w:color="auto"/>
              <w:right w:val="single" w:sz="2" w:space="0" w:color="auto"/>
            </w:tcBorders>
          </w:tcPr>
          <w:p w14:paraId="51FF68EA" w14:textId="6F8717DD" w:rsidR="00B145DC" w:rsidRDefault="00B145DC"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4E68BD90" w14:textId="7EAB906B" w:rsidR="00B145DC" w:rsidRDefault="00B145DC" w:rsidP="00935EB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233D197A" w14:textId="77777777" w:rsidR="00B145DC" w:rsidRDefault="00B145DC" w:rsidP="00935EB1">
            <w:pPr>
              <w:jc w:val="center"/>
              <w:rPr>
                <w:rFonts w:ascii="Calibri" w:hAnsi="Calibri" w:cs="Calibri"/>
              </w:rPr>
            </w:pPr>
          </w:p>
        </w:tc>
        <w:tc>
          <w:tcPr>
            <w:tcW w:w="1170" w:type="dxa"/>
            <w:tcBorders>
              <w:top w:val="single" w:sz="2" w:space="0" w:color="auto"/>
              <w:left w:val="single" w:sz="2" w:space="0" w:color="auto"/>
              <w:bottom w:val="single" w:sz="2" w:space="0" w:color="auto"/>
              <w:right w:val="single" w:sz="2" w:space="0" w:color="auto"/>
            </w:tcBorders>
          </w:tcPr>
          <w:p w14:paraId="7A0720D4" w14:textId="5A7A7928" w:rsidR="00B145DC" w:rsidRPr="00B23E8F" w:rsidRDefault="00B145DC" w:rsidP="00935EB1">
            <w:pPr>
              <w:jc w:val="center"/>
              <w:rPr>
                <w:rFonts w:ascii="Calibri" w:hAnsi="Calibri" w:cs="Calibri"/>
              </w:rPr>
            </w:pPr>
            <w:r>
              <w:rPr>
                <w:rFonts w:ascii="Calibri" w:hAnsi="Calibri" w:cs="Calibri"/>
              </w:rPr>
              <w:t>30</w:t>
            </w:r>
          </w:p>
        </w:tc>
        <w:tc>
          <w:tcPr>
            <w:tcW w:w="1980" w:type="dxa"/>
            <w:tcBorders>
              <w:top w:val="single" w:sz="2" w:space="0" w:color="auto"/>
              <w:left w:val="single" w:sz="2" w:space="0" w:color="auto"/>
              <w:bottom w:val="single" w:sz="2" w:space="0" w:color="auto"/>
              <w:right w:val="single" w:sz="2" w:space="0" w:color="auto"/>
            </w:tcBorders>
          </w:tcPr>
          <w:p w14:paraId="7E83581A" w14:textId="5C7BC944" w:rsidR="00B145DC" w:rsidRDefault="00B145DC" w:rsidP="00935EB1">
            <w:pPr>
              <w:rPr>
                <w:rFonts w:ascii="Calibri" w:hAnsi="Calibri" w:cs="Calibri"/>
              </w:rPr>
            </w:pPr>
            <w:r>
              <w:rPr>
                <w:rFonts w:ascii="Calibri" w:hAnsi="Calibri" w:cs="Calibri"/>
              </w:rPr>
              <w:t>Aquí se agrega una breve descripción del servicio realizado</w:t>
            </w:r>
          </w:p>
        </w:tc>
      </w:tr>
      <w:tr w:rsidR="00B145DC" w:rsidRPr="00B23E8F" w14:paraId="3F9AC236" w14:textId="77777777" w:rsidTr="00935EB1">
        <w:trPr>
          <w:trHeight w:val="186"/>
        </w:trPr>
        <w:tc>
          <w:tcPr>
            <w:tcW w:w="894" w:type="dxa"/>
            <w:tcBorders>
              <w:top w:val="single" w:sz="2" w:space="0" w:color="auto"/>
              <w:left w:val="single" w:sz="2" w:space="0" w:color="auto"/>
              <w:bottom w:val="single" w:sz="2" w:space="0" w:color="auto"/>
              <w:right w:val="single" w:sz="2" w:space="0" w:color="auto"/>
            </w:tcBorders>
          </w:tcPr>
          <w:p w14:paraId="0EC5E6F3" w14:textId="77777777" w:rsidR="00B145DC" w:rsidRPr="00640DE7" w:rsidRDefault="00B145DC" w:rsidP="00935EB1">
            <w:pPr>
              <w:rPr>
                <w:rFonts w:ascii="Calibri" w:hAnsi="Calibri" w:cs="Calibri"/>
                <w:b/>
                <w:bCs/>
              </w:rPr>
            </w:pPr>
            <w:r>
              <w:rPr>
                <w:rFonts w:ascii="Calibri" w:hAnsi="Calibri" w:cs="Calibri"/>
                <w:b/>
                <w:bCs/>
              </w:rPr>
              <w:t>P</w:t>
            </w:r>
            <w:r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59399E31" w14:textId="701CC8B2" w:rsidR="00B145DC" w:rsidRPr="00B23E8F" w:rsidRDefault="00B145DC" w:rsidP="00935EB1">
            <w:pPr>
              <w:rPr>
                <w:rFonts w:ascii="Calibri" w:hAnsi="Calibri" w:cs="Calibri"/>
              </w:rPr>
            </w:pP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12769432" w14:textId="77777777" w:rsidR="00B145DC" w:rsidRPr="00B23E8F" w:rsidRDefault="00B145DC"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6A200632" w14:textId="77777777" w:rsidR="00B145DC" w:rsidRPr="00B23E8F" w:rsidRDefault="00B145DC" w:rsidP="00935EB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99AA9AB" w14:textId="77777777" w:rsidR="00B145DC" w:rsidRPr="00B23E8F" w:rsidRDefault="00B145DC" w:rsidP="00935EB1">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6D6BE879" w14:textId="77777777" w:rsidR="00B145DC" w:rsidRPr="00B23E8F" w:rsidRDefault="00B145DC"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5FC2649D" w14:textId="414A0783" w:rsidR="00B145DC" w:rsidRDefault="00B145DC" w:rsidP="00935EB1">
            <w:pPr>
              <w:rPr>
                <w:rFonts w:ascii="Calibri" w:hAnsi="Calibri" w:cs="Calibri"/>
              </w:rPr>
            </w:pPr>
            <w:r>
              <w:rPr>
                <w:rFonts w:ascii="Calibri" w:hAnsi="Calibri" w:cs="Calibri"/>
              </w:rPr>
              <w:t>identificador de</w:t>
            </w:r>
            <w:r>
              <w:rPr>
                <w:rFonts w:ascii="Calibri" w:hAnsi="Calibri" w:cs="Calibri"/>
              </w:rPr>
              <w:t>l funcionario</w:t>
            </w:r>
          </w:p>
        </w:tc>
      </w:tr>
    </w:tbl>
    <w:p w14:paraId="380F38E8" w14:textId="22F2A64F" w:rsidR="00B145DC" w:rsidRDefault="00B145DC"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145DC" w:rsidRPr="00B23E8F" w14:paraId="1ED29130"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06C8654F" w14:textId="77777777" w:rsidR="00B145DC" w:rsidRPr="00B23E8F" w:rsidRDefault="00B145DC"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50E330E9" w14:textId="77777777" w:rsidR="00B145DC" w:rsidRPr="00B23E8F" w:rsidRDefault="00B145DC" w:rsidP="00935EB1">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36D830BD" w14:textId="77777777" w:rsidR="00B145DC" w:rsidRPr="00B23E8F" w:rsidRDefault="00B145DC"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145DC" w:rsidRPr="00B23E8F" w14:paraId="6E5E8A7A"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0F189FB4" w14:textId="54E81DA7" w:rsidR="00B145DC" w:rsidRPr="00B23E8F" w:rsidRDefault="00F5119F" w:rsidP="00935EB1">
            <w:pPr>
              <w:rPr>
                <w:rFonts w:ascii="Calibri" w:hAnsi="Calibri" w:cs="Calibri"/>
                <w:lang w:val="en-US"/>
              </w:rPr>
            </w:pPr>
            <w:r>
              <w:rPr>
                <w:rFonts w:ascii="Calibri" w:hAnsi="Calibri" w:cs="Calibri"/>
              </w:rPr>
              <w:t>fecha</w:t>
            </w:r>
          </w:p>
        </w:tc>
        <w:tc>
          <w:tcPr>
            <w:tcW w:w="3345" w:type="dxa"/>
            <w:tcBorders>
              <w:top w:val="single" w:sz="2" w:space="0" w:color="auto"/>
              <w:left w:val="single" w:sz="2" w:space="0" w:color="auto"/>
              <w:bottom w:val="single" w:sz="2" w:space="0" w:color="auto"/>
              <w:right w:val="single" w:sz="2" w:space="0" w:color="auto"/>
            </w:tcBorders>
          </w:tcPr>
          <w:p w14:paraId="3EB377E2" w14:textId="67C679B0" w:rsidR="00B145DC" w:rsidRPr="00B23E8F" w:rsidRDefault="00B145DC" w:rsidP="00935EB1">
            <w:pPr>
              <w:rPr>
                <w:rFonts w:ascii="Calibri" w:hAnsi="Calibri" w:cs="Calibri"/>
                <w:lang w:val="en-US"/>
              </w:rPr>
            </w:pPr>
            <w:r>
              <w:rPr>
                <w:rFonts w:ascii="Calibri" w:hAnsi="Calibri" w:cs="Calibri"/>
                <w:lang w:val="en-US"/>
              </w:rPr>
              <w:t>Id_funcionario</w:t>
            </w:r>
          </w:p>
        </w:tc>
        <w:tc>
          <w:tcPr>
            <w:tcW w:w="3784" w:type="dxa"/>
            <w:tcBorders>
              <w:top w:val="single" w:sz="2" w:space="0" w:color="auto"/>
              <w:left w:val="single" w:sz="2" w:space="0" w:color="auto"/>
              <w:bottom w:val="single" w:sz="2" w:space="0" w:color="auto"/>
              <w:right w:val="single" w:sz="2" w:space="0" w:color="auto"/>
            </w:tcBorders>
          </w:tcPr>
          <w:p w14:paraId="060AFB7C" w14:textId="37C98056" w:rsidR="00B145DC" w:rsidRPr="00B23E8F" w:rsidRDefault="00F5119F" w:rsidP="00935EB1">
            <w:pPr>
              <w:jc w:val="both"/>
              <w:rPr>
                <w:rFonts w:ascii="Calibri" w:hAnsi="Calibri" w:cs="Calibri"/>
              </w:rPr>
            </w:pPr>
            <w:r>
              <w:rPr>
                <w:rFonts w:ascii="Calibri" w:hAnsi="Calibri" w:cs="Calibri"/>
              </w:rPr>
              <w:t>Esta entidad tiene relación con la entidad funcionario por esos e agrega una clave foránea</w:t>
            </w:r>
          </w:p>
        </w:tc>
      </w:tr>
    </w:tbl>
    <w:p w14:paraId="4C53539D" w14:textId="77777777" w:rsidR="00C85E4D" w:rsidRDefault="00C85E4D" w:rsidP="00B23E8F">
      <w:pPr>
        <w:rPr>
          <w:rFonts w:ascii="Calibri" w:hAnsi="Calibri" w:cs="Calibri"/>
        </w:rPr>
      </w:pPr>
    </w:p>
    <w:p w14:paraId="6A1CEC66" w14:textId="5FD0F3F3" w:rsidR="00C85E4D" w:rsidRPr="00B23E8F" w:rsidRDefault="00C85E4D" w:rsidP="00C85E4D">
      <w:pPr>
        <w:rPr>
          <w:rFonts w:ascii="Calibri" w:hAnsi="Calibri" w:cs="Calibri"/>
        </w:rPr>
      </w:pPr>
      <w:r w:rsidRPr="00B23E8F">
        <w:rPr>
          <w:rFonts w:ascii="Calibri" w:hAnsi="Calibri" w:cs="Calibri"/>
        </w:rPr>
        <w:t xml:space="preserve">NOMBRE OBJETO: </w:t>
      </w:r>
      <w:r w:rsidR="000F0575">
        <w:rPr>
          <w:rFonts w:ascii="Calibri" w:hAnsi="Calibri" w:cs="Calibri"/>
          <w:iCs/>
          <w:color w:val="0000FF"/>
        </w:rPr>
        <w:t>PAGO</w:t>
      </w:r>
    </w:p>
    <w:p w14:paraId="72A5EF60" w14:textId="77777777" w:rsidR="00C85E4D" w:rsidRDefault="00C85E4D" w:rsidP="00C85E4D">
      <w:pPr>
        <w:rPr>
          <w:rFonts w:ascii="Calibri" w:hAnsi="Calibri" w:cs="Calibri"/>
          <w:b/>
        </w:rPr>
      </w:pPr>
      <w:r w:rsidRPr="00B23E8F">
        <w:rPr>
          <w:rFonts w:ascii="Calibri" w:hAnsi="Calibri" w:cs="Calibri"/>
          <w:b/>
        </w:rPr>
        <w:t>Columnas:</w:t>
      </w:r>
    </w:p>
    <w:p w14:paraId="67FCD8FA" w14:textId="00CC55E1" w:rsidR="00C85E4D" w:rsidRDefault="00C85E4D" w:rsidP="00B23E8F">
      <w:pPr>
        <w:rPr>
          <w:rFonts w:ascii="Calibri" w:hAnsi="Calibri" w:cs="Calibri"/>
        </w:rPr>
      </w:pPr>
    </w:p>
    <w:tbl>
      <w:tblPr>
        <w:tblW w:w="9450" w:type="dxa"/>
        <w:tblInd w:w="-3" w:type="dxa"/>
        <w:tblLayout w:type="fixed"/>
        <w:tblCellMar>
          <w:left w:w="60" w:type="dxa"/>
          <w:right w:w="60" w:type="dxa"/>
        </w:tblCellMar>
        <w:tblLook w:val="0000" w:firstRow="0" w:lastRow="0" w:firstColumn="0" w:lastColumn="0" w:noHBand="0" w:noVBand="0"/>
      </w:tblPr>
      <w:tblGrid>
        <w:gridCol w:w="720"/>
        <w:gridCol w:w="2160"/>
        <w:gridCol w:w="1323"/>
        <w:gridCol w:w="1017"/>
        <w:gridCol w:w="810"/>
        <w:gridCol w:w="1440"/>
        <w:gridCol w:w="1980"/>
      </w:tblGrid>
      <w:tr w:rsidR="000F0575" w:rsidRPr="00B23E8F" w14:paraId="58A9FFB1" w14:textId="77777777" w:rsidTr="000F0575">
        <w:trPr>
          <w:trHeight w:val="191"/>
        </w:trPr>
        <w:tc>
          <w:tcPr>
            <w:tcW w:w="720" w:type="dxa"/>
            <w:tcBorders>
              <w:top w:val="single" w:sz="2" w:space="0" w:color="auto"/>
              <w:left w:val="single" w:sz="2" w:space="0" w:color="auto"/>
              <w:bottom w:val="single" w:sz="2" w:space="0" w:color="auto"/>
              <w:right w:val="single" w:sz="2" w:space="0" w:color="auto"/>
            </w:tcBorders>
            <w:shd w:val="clear" w:color="auto" w:fill="E6E6E6"/>
          </w:tcPr>
          <w:p w14:paraId="43997BF3" w14:textId="77777777" w:rsidR="000F0575" w:rsidRPr="00B23E8F" w:rsidRDefault="000F0575" w:rsidP="00935EB1">
            <w:pPr>
              <w:jc w:val="center"/>
              <w:rPr>
                <w:rFonts w:ascii="Calibri" w:hAnsi="Calibri" w:cs="Calibri"/>
                <w:b/>
                <w:bCs/>
                <w:lang w:val="en-US"/>
              </w:rPr>
            </w:pPr>
            <w:r>
              <w:rPr>
                <w:rFonts w:ascii="Calibri" w:hAnsi="Calibri" w:cs="Calibri"/>
                <w:b/>
                <w:bCs/>
                <w:lang w:val="en-US"/>
              </w:rPr>
              <w:t>KEYS</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7234EC4C" w14:textId="77777777" w:rsidR="000F0575" w:rsidRPr="00B23E8F" w:rsidRDefault="000F0575" w:rsidP="00935EB1">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735A0356" w14:textId="77777777" w:rsidR="000F0575" w:rsidRPr="00B23E8F" w:rsidRDefault="000F0575" w:rsidP="00935EB1">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5F3EF174" w14:textId="77777777" w:rsidR="000F0575" w:rsidRPr="00B23E8F" w:rsidRDefault="000F0575" w:rsidP="00935EB1">
            <w:pPr>
              <w:jc w:val="center"/>
              <w:rPr>
                <w:rFonts w:ascii="Calibri" w:hAnsi="Calibri" w:cs="Calibri"/>
                <w:b/>
                <w:bCs/>
                <w:lang w:val="en-US"/>
              </w:rPr>
            </w:pPr>
            <w:r w:rsidRPr="00B23E8F">
              <w:rPr>
                <w:rFonts w:ascii="Calibri" w:hAnsi="Calibri" w:cs="Calibri"/>
                <w:b/>
                <w:bCs/>
              </w:rPr>
              <w:t>No Nulo</w:t>
            </w:r>
          </w:p>
        </w:tc>
        <w:tc>
          <w:tcPr>
            <w:tcW w:w="810" w:type="dxa"/>
            <w:tcBorders>
              <w:top w:val="single" w:sz="2" w:space="0" w:color="auto"/>
              <w:left w:val="single" w:sz="2" w:space="0" w:color="auto"/>
              <w:bottom w:val="single" w:sz="2" w:space="0" w:color="auto"/>
              <w:right w:val="single" w:sz="2" w:space="0" w:color="auto"/>
            </w:tcBorders>
            <w:shd w:val="clear" w:color="auto" w:fill="E6E6E6"/>
          </w:tcPr>
          <w:p w14:paraId="0CC1C8AF" w14:textId="77777777" w:rsidR="000F0575" w:rsidRPr="00B23E8F" w:rsidRDefault="000F0575" w:rsidP="00935EB1">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013C9760" w14:textId="77777777" w:rsidR="000F0575" w:rsidRPr="00B23E8F" w:rsidRDefault="000F0575" w:rsidP="00935EB1">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0C880164" w14:textId="77777777" w:rsidR="000F0575" w:rsidRPr="00B23E8F" w:rsidRDefault="000F0575" w:rsidP="00935EB1">
            <w:pPr>
              <w:jc w:val="center"/>
              <w:rPr>
                <w:rFonts w:ascii="Calibri" w:hAnsi="Calibri" w:cs="Calibri"/>
                <w:b/>
                <w:bCs/>
                <w:lang w:val="en-US"/>
              </w:rPr>
            </w:pPr>
            <w:r>
              <w:rPr>
                <w:rFonts w:ascii="Calibri" w:hAnsi="Calibri" w:cs="Calibri"/>
                <w:b/>
                <w:bCs/>
                <w:lang w:val="en-US"/>
              </w:rPr>
              <w:t>Descripción</w:t>
            </w:r>
          </w:p>
        </w:tc>
      </w:tr>
      <w:tr w:rsidR="000F0575" w:rsidRPr="00B23E8F" w14:paraId="69581B21" w14:textId="77777777" w:rsidTr="000F0575">
        <w:trPr>
          <w:trHeight w:val="212"/>
        </w:trPr>
        <w:tc>
          <w:tcPr>
            <w:tcW w:w="720" w:type="dxa"/>
            <w:tcBorders>
              <w:top w:val="single" w:sz="2" w:space="0" w:color="auto"/>
              <w:left w:val="single" w:sz="2" w:space="0" w:color="auto"/>
              <w:bottom w:val="single" w:sz="2" w:space="0" w:color="auto"/>
              <w:right w:val="single" w:sz="2" w:space="0" w:color="auto"/>
            </w:tcBorders>
          </w:tcPr>
          <w:p w14:paraId="0CC30EA5" w14:textId="77777777" w:rsidR="000F0575" w:rsidRPr="00640DE7" w:rsidRDefault="000F0575" w:rsidP="00935EB1">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2160" w:type="dxa"/>
            <w:tcBorders>
              <w:top w:val="single" w:sz="2" w:space="0" w:color="auto"/>
              <w:left w:val="single" w:sz="2" w:space="0" w:color="auto"/>
              <w:bottom w:val="single" w:sz="2" w:space="0" w:color="auto"/>
              <w:right w:val="single" w:sz="2" w:space="0" w:color="auto"/>
            </w:tcBorders>
          </w:tcPr>
          <w:p w14:paraId="321589F0" w14:textId="48C9F44F" w:rsidR="000F0575" w:rsidRPr="00B23E8F" w:rsidRDefault="000F0575" w:rsidP="00935EB1">
            <w:pPr>
              <w:rPr>
                <w:rFonts w:ascii="Calibri" w:hAnsi="Calibri" w:cs="Calibri"/>
              </w:rPr>
            </w:pPr>
            <w:r>
              <w:rPr>
                <w:rFonts w:ascii="Calibri" w:hAnsi="Calibri" w:cs="Calibri"/>
              </w:rPr>
              <w:t>valor</w:t>
            </w:r>
          </w:p>
        </w:tc>
        <w:tc>
          <w:tcPr>
            <w:tcW w:w="1323" w:type="dxa"/>
            <w:tcBorders>
              <w:top w:val="single" w:sz="2" w:space="0" w:color="auto"/>
              <w:left w:val="single" w:sz="2" w:space="0" w:color="auto"/>
              <w:bottom w:val="single" w:sz="2" w:space="0" w:color="auto"/>
              <w:right w:val="single" w:sz="2" w:space="0" w:color="auto"/>
            </w:tcBorders>
          </w:tcPr>
          <w:p w14:paraId="7F59864A" w14:textId="4E6645A0" w:rsidR="000F0575" w:rsidRPr="00B23E8F" w:rsidRDefault="000F0575" w:rsidP="00935EB1">
            <w:pPr>
              <w:rPr>
                <w:rFonts w:ascii="Calibri" w:hAnsi="Calibri" w:cs="Calibri"/>
              </w:rPr>
            </w:pPr>
            <w:r>
              <w:rPr>
                <w:rFonts w:ascii="Calibri" w:hAnsi="Calibri" w:cs="Calibri"/>
              </w:rPr>
              <w:t>number</w:t>
            </w:r>
          </w:p>
        </w:tc>
        <w:tc>
          <w:tcPr>
            <w:tcW w:w="1017" w:type="dxa"/>
            <w:tcBorders>
              <w:top w:val="single" w:sz="2" w:space="0" w:color="auto"/>
              <w:left w:val="single" w:sz="2" w:space="0" w:color="auto"/>
              <w:bottom w:val="single" w:sz="2" w:space="0" w:color="auto"/>
              <w:right w:val="single" w:sz="2" w:space="0" w:color="auto"/>
            </w:tcBorders>
          </w:tcPr>
          <w:p w14:paraId="2881B760" w14:textId="77777777" w:rsidR="000F0575" w:rsidRPr="00B23E8F"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1364A655" w14:textId="77777777" w:rsidR="000F0575" w:rsidRPr="00B23E8F" w:rsidRDefault="000F0575" w:rsidP="00935EB1">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174DD729" w14:textId="77777777"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043EFED" w14:textId="77777777" w:rsidR="000F0575" w:rsidRPr="00B23E8F" w:rsidRDefault="000F0575" w:rsidP="00935EB1">
            <w:pPr>
              <w:rPr>
                <w:rFonts w:ascii="Calibri" w:hAnsi="Calibri" w:cs="Calibri"/>
              </w:rPr>
            </w:pPr>
            <w:r>
              <w:rPr>
                <w:rFonts w:ascii="Calibri" w:hAnsi="Calibri" w:cs="Calibri"/>
              </w:rPr>
              <w:t>Identificador del administrador que le permitirá el ingreso a la base de datos</w:t>
            </w:r>
          </w:p>
        </w:tc>
      </w:tr>
      <w:tr w:rsidR="000F0575" w:rsidRPr="00B23E8F" w14:paraId="44B2E111"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7415BE7E" w14:textId="77777777" w:rsidR="000F0575" w:rsidRDefault="000F0575"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0139CB22" w14:textId="4DAC0C23" w:rsidR="000F0575" w:rsidRDefault="000F0575" w:rsidP="00935EB1">
            <w:pPr>
              <w:rPr>
                <w:rFonts w:ascii="Calibri" w:hAnsi="Calibri" w:cs="Calibri"/>
              </w:rPr>
            </w:pPr>
            <w:r>
              <w:rPr>
                <w:rFonts w:ascii="Calibri" w:hAnsi="Calibri" w:cs="Calibri"/>
              </w:rPr>
              <w:t>Fecha de pago</w:t>
            </w:r>
          </w:p>
        </w:tc>
        <w:tc>
          <w:tcPr>
            <w:tcW w:w="1323" w:type="dxa"/>
            <w:tcBorders>
              <w:top w:val="single" w:sz="2" w:space="0" w:color="auto"/>
              <w:left w:val="single" w:sz="2" w:space="0" w:color="auto"/>
              <w:bottom w:val="single" w:sz="2" w:space="0" w:color="auto"/>
              <w:right w:val="single" w:sz="2" w:space="0" w:color="auto"/>
            </w:tcBorders>
          </w:tcPr>
          <w:p w14:paraId="2132856F" w14:textId="79BEBE08" w:rsidR="000F0575" w:rsidRDefault="000F0575"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2A35C200" w14:textId="087EFB55"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B6054B3" w14:textId="77777777" w:rsidR="000F0575" w:rsidRDefault="000F0575"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99E3F4A" w14:textId="5B4B0708"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76EEDD76" w14:textId="77777777" w:rsidR="000F0575" w:rsidRDefault="000F0575" w:rsidP="00935EB1">
            <w:pPr>
              <w:rPr>
                <w:rFonts w:ascii="Calibri" w:hAnsi="Calibri" w:cs="Calibri"/>
              </w:rPr>
            </w:pPr>
            <w:r>
              <w:rPr>
                <w:rFonts w:ascii="Calibri" w:hAnsi="Calibri" w:cs="Calibri"/>
              </w:rPr>
              <w:t>Aquí se agrega una breve descripción del servicio realizado</w:t>
            </w:r>
          </w:p>
        </w:tc>
      </w:tr>
      <w:tr w:rsidR="000F0575" w:rsidRPr="00B23E8F" w14:paraId="27FBAA52"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0577E7AC" w14:textId="77777777" w:rsidR="000F0575" w:rsidRDefault="000F0575"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63FF585F" w14:textId="407EDC6B" w:rsidR="000F0575" w:rsidRDefault="000F0575" w:rsidP="00935EB1">
            <w:pPr>
              <w:rPr>
                <w:rFonts w:ascii="Calibri" w:hAnsi="Calibri" w:cs="Calibri"/>
              </w:rPr>
            </w:pPr>
            <w:r>
              <w:rPr>
                <w:rFonts w:ascii="Calibri" w:hAnsi="Calibri" w:cs="Calibri"/>
              </w:rPr>
              <w:t>método</w:t>
            </w:r>
          </w:p>
        </w:tc>
        <w:tc>
          <w:tcPr>
            <w:tcW w:w="1323" w:type="dxa"/>
            <w:tcBorders>
              <w:top w:val="single" w:sz="2" w:space="0" w:color="auto"/>
              <w:left w:val="single" w:sz="2" w:space="0" w:color="auto"/>
              <w:bottom w:val="single" w:sz="2" w:space="0" w:color="auto"/>
              <w:right w:val="single" w:sz="2" w:space="0" w:color="auto"/>
            </w:tcBorders>
          </w:tcPr>
          <w:p w14:paraId="55EE18C4" w14:textId="529449EE" w:rsidR="000F0575" w:rsidRDefault="000F0575"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2A38F264" w14:textId="5F563012"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5B7C257" w14:textId="77777777" w:rsidR="000F0575" w:rsidRDefault="000F0575"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5A75F8B" w14:textId="7A5CF5B4" w:rsidR="000F0575" w:rsidRDefault="000F0575" w:rsidP="00935EB1">
            <w:pPr>
              <w:jc w:val="center"/>
              <w:rPr>
                <w:rFonts w:ascii="Calibri" w:hAnsi="Calibri" w:cs="Calibri"/>
              </w:rPr>
            </w:pPr>
            <w:r>
              <w:rPr>
                <w:rFonts w:ascii="Calibri" w:hAnsi="Calibri" w:cs="Calibri"/>
              </w:rPr>
              <w:t>30</w:t>
            </w:r>
          </w:p>
        </w:tc>
        <w:tc>
          <w:tcPr>
            <w:tcW w:w="1980" w:type="dxa"/>
            <w:tcBorders>
              <w:top w:val="single" w:sz="2" w:space="0" w:color="auto"/>
              <w:left w:val="single" w:sz="2" w:space="0" w:color="auto"/>
              <w:bottom w:val="single" w:sz="2" w:space="0" w:color="auto"/>
              <w:right w:val="single" w:sz="2" w:space="0" w:color="auto"/>
            </w:tcBorders>
          </w:tcPr>
          <w:p w14:paraId="11092C78" w14:textId="5807F8AB" w:rsidR="000F0575" w:rsidRDefault="000F0575" w:rsidP="00935EB1">
            <w:pPr>
              <w:rPr>
                <w:rFonts w:ascii="Calibri" w:hAnsi="Calibri" w:cs="Calibri"/>
              </w:rPr>
            </w:pPr>
            <w:r>
              <w:rPr>
                <w:rFonts w:ascii="Calibri" w:hAnsi="Calibri" w:cs="Calibri"/>
              </w:rPr>
              <w:t>Campo en el que se ingresará cual será el método de pago</w:t>
            </w:r>
          </w:p>
        </w:tc>
      </w:tr>
      <w:tr w:rsidR="000F0575" w:rsidRPr="00B23E8F" w14:paraId="56DC1722"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6E487427" w14:textId="4D980A68" w:rsidR="000F0575" w:rsidRDefault="000F0575" w:rsidP="00935EB1">
            <w:pPr>
              <w:rPr>
                <w:rFonts w:ascii="Calibri" w:hAnsi="Calibri" w:cs="Calibri"/>
                <w:b/>
                <w:bCs/>
              </w:rPr>
            </w:pPr>
            <w:r>
              <w:rPr>
                <w:rFonts w:ascii="Calibri" w:hAnsi="Calibri" w:cs="Calibri"/>
                <w:b/>
                <w:bCs/>
              </w:rPr>
              <w:t>PF</w:t>
            </w:r>
          </w:p>
        </w:tc>
        <w:tc>
          <w:tcPr>
            <w:tcW w:w="2160" w:type="dxa"/>
            <w:tcBorders>
              <w:top w:val="single" w:sz="2" w:space="0" w:color="auto"/>
              <w:left w:val="single" w:sz="2" w:space="0" w:color="auto"/>
              <w:bottom w:val="single" w:sz="2" w:space="0" w:color="auto"/>
              <w:right w:val="single" w:sz="2" w:space="0" w:color="auto"/>
            </w:tcBorders>
          </w:tcPr>
          <w:p w14:paraId="6C9CDE79" w14:textId="6BB5F538" w:rsidR="000F0575" w:rsidRDefault="000F0575" w:rsidP="00935EB1">
            <w:pPr>
              <w:rPr>
                <w:rFonts w:ascii="Calibri" w:hAnsi="Calibri" w:cs="Calibri"/>
              </w:rPr>
            </w:pPr>
            <w:r>
              <w:rPr>
                <w:rFonts w:ascii="Calibri" w:hAnsi="Calibri" w:cs="Calibri"/>
              </w:rPr>
              <w:t>Id_vehículo</w:t>
            </w:r>
          </w:p>
        </w:tc>
        <w:tc>
          <w:tcPr>
            <w:tcW w:w="1323" w:type="dxa"/>
            <w:tcBorders>
              <w:top w:val="single" w:sz="2" w:space="0" w:color="auto"/>
              <w:left w:val="single" w:sz="2" w:space="0" w:color="auto"/>
              <w:bottom w:val="single" w:sz="2" w:space="0" w:color="auto"/>
              <w:right w:val="single" w:sz="2" w:space="0" w:color="auto"/>
            </w:tcBorders>
          </w:tcPr>
          <w:p w14:paraId="590FADC9" w14:textId="4FC90FF0" w:rsidR="000F0575" w:rsidRDefault="000F0575"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498ACC2A" w14:textId="249ECDCD"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CC7406C" w14:textId="210BDE27" w:rsidR="000F0575" w:rsidRDefault="000F0575" w:rsidP="00935EB1">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32FF4EEB" w14:textId="77777777" w:rsidR="000F0575"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07836591" w14:textId="01DDF8C1" w:rsidR="000F0575" w:rsidRDefault="000F0575" w:rsidP="00935EB1">
            <w:pPr>
              <w:rPr>
                <w:rFonts w:ascii="Calibri" w:hAnsi="Calibri" w:cs="Calibri"/>
              </w:rPr>
            </w:pPr>
            <w:r>
              <w:rPr>
                <w:rFonts w:ascii="Calibri" w:hAnsi="Calibri" w:cs="Calibri"/>
              </w:rPr>
              <w:t>identificador del propietario</w:t>
            </w:r>
          </w:p>
        </w:tc>
      </w:tr>
      <w:tr w:rsidR="000F0575" w:rsidRPr="00B23E8F" w14:paraId="5A7A3006"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1D7123EB" w14:textId="77777777" w:rsidR="000F0575" w:rsidRPr="00640DE7" w:rsidRDefault="000F0575" w:rsidP="00935EB1">
            <w:pPr>
              <w:rPr>
                <w:rFonts w:ascii="Calibri" w:hAnsi="Calibri" w:cs="Calibri"/>
                <w:b/>
                <w:bCs/>
              </w:rPr>
            </w:pPr>
            <w:r>
              <w:rPr>
                <w:rFonts w:ascii="Calibri" w:hAnsi="Calibri" w:cs="Calibri"/>
                <w:b/>
                <w:bCs/>
              </w:rPr>
              <w:t>P</w:t>
            </w:r>
            <w:r w:rsidRPr="00640DE7">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187BA093" w14:textId="77777777" w:rsidR="000F0575" w:rsidRPr="00B23E8F" w:rsidRDefault="000F0575" w:rsidP="00935EB1">
            <w:pPr>
              <w:rPr>
                <w:rFonts w:ascii="Calibri" w:hAnsi="Calibri" w:cs="Calibri"/>
              </w:rPr>
            </w:pP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59CBF5B3" w14:textId="77777777" w:rsidR="000F0575" w:rsidRPr="00B23E8F" w:rsidRDefault="000F0575"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009DCD1E" w14:textId="77777777" w:rsidR="000F0575" w:rsidRPr="00B23E8F"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40D29964" w14:textId="77777777" w:rsidR="000F0575" w:rsidRPr="00B23E8F" w:rsidRDefault="000F0575" w:rsidP="00935EB1">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6A537295" w14:textId="77777777"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E5FC0F5" w14:textId="77777777" w:rsidR="000F0575" w:rsidRDefault="000F0575" w:rsidP="00935EB1">
            <w:pPr>
              <w:rPr>
                <w:rFonts w:ascii="Calibri" w:hAnsi="Calibri" w:cs="Calibri"/>
              </w:rPr>
            </w:pPr>
            <w:r>
              <w:rPr>
                <w:rFonts w:ascii="Calibri" w:hAnsi="Calibri" w:cs="Calibri"/>
              </w:rPr>
              <w:t>identificador del funcionario</w:t>
            </w:r>
          </w:p>
        </w:tc>
      </w:tr>
      <w:tr w:rsidR="000F0575" w:rsidRPr="00B23E8F" w14:paraId="4CA313C3"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00FA92BE" w14:textId="33ED83B2" w:rsidR="000F0575" w:rsidRDefault="000F0575" w:rsidP="00935EB1">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27DC2DA9" w14:textId="1FDE5E7A" w:rsidR="000F0575" w:rsidRDefault="000F0575" w:rsidP="00935EB1">
            <w:pPr>
              <w:rPr>
                <w:rFonts w:ascii="Calibri" w:hAnsi="Calibri" w:cs="Calibri"/>
              </w:rPr>
            </w:pPr>
            <w:r>
              <w:rPr>
                <w:rFonts w:ascii="Calibri" w:hAnsi="Calibri" w:cs="Calibri"/>
              </w:rPr>
              <w:t>Servicio_municipal_fecha</w:t>
            </w:r>
          </w:p>
        </w:tc>
        <w:tc>
          <w:tcPr>
            <w:tcW w:w="1323" w:type="dxa"/>
            <w:tcBorders>
              <w:top w:val="single" w:sz="2" w:space="0" w:color="auto"/>
              <w:left w:val="single" w:sz="2" w:space="0" w:color="auto"/>
              <w:bottom w:val="single" w:sz="2" w:space="0" w:color="auto"/>
              <w:right w:val="single" w:sz="2" w:space="0" w:color="auto"/>
            </w:tcBorders>
          </w:tcPr>
          <w:p w14:paraId="44D06D6F" w14:textId="5AE78C1F" w:rsidR="000F0575" w:rsidRDefault="000F0575"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0B0313C8" w14:textId="0A7CA8B9"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101A905D" w14:textId="77777777" w:rsidR="000F0575" w:rsidRDefault="000F0575"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620F5CE" w14:textId="77777777"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982DE9E" w14:textId="0C654584" w:rsidR="000F0575" w:rsidRDefault="00702FBE" w:rsidP="00935EB1">
            <w:pPr>
              <w:rPr>
                <w:rFonts w:ascii="Calibri" w:hAnsi="Calibri" w:cs="Calibri"/>
              </w:rPr>
            </w:pPr>
            <w:r>
              <w:t>Identificador del servicio municipal</w:t>
            </w:r>
          </w:p>
        </w:tc>
      </w:tr>
      <w:tr w:rsidR="000F0575" w:rsidRPr="00B23E8F" w14:paraId="2C4FFF46"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10A97C87" w14:textId="39E20753" w:rsidR="000F0575" w:rsidRDefault="000F0575" w:rsidP="00935EB1">
            <w:pPr>
              <w:rPr>
                <w:rFonts w:ascii="Calibri" w:hAnsi="Calibri" w:cs="Calibri"/>
                <w:b/>
                <w:bCs/>
              </w:rPr>
            </w:pPr>
            <w:r>
              <w:rPr>
                <w:rFonts w:ascii="Calibri" w:hAnsi="Calibri" w:cs="Calibri"/>
                <w:b/>
                <w:bCs/>
              </w:rPr>
              <w:lastRenderedPageBreak/>
              <w:t>F</w:t>
            </w:r>
          </w:p>
        </w:tc>
        <w:tc>
          <w:tcPr>
            <w:tcW w:w="2160" w:type="dxa"/>
            <w:tcBorders>
              <w:top w:val="single" w:sz="2" w:space="0" w:color="auto"/>
              <w:left w:val="single" w:sz="2" w:space="0" w:color="auto"/>
              <w:bottom w:val="single" w:sz="2" w:space="0" w:color="auto"/>
              <w:right w:val="single" w:sz="2" w:space="0" w:color="auto"/>
            </w:tcBorders>
          </w:tcPr>
          <w:p w14:paraId="511B11D2" w14:textId="74A44AC5" w:rsidR="000F0575" w:rsidRDefault="000F0575" w:rsidP="00935EB1">
            <w:pPr>
              <w:rPr>
                <w:rFonts w:ascii="Calibri" w:hAnsi="Calibri" w:cs="Calibri"/>
              </w:rPr>
            </w:pPr>
            <w:r>
              <w:rPr>
                <w:rFonts w:ascii="Calibri" w:hAnsi="Calibri" w:cs="Calibri"/>
              </w:rPr>
              <w:t>Servicio_municipal</w:t>
            </w:r>
            <w:r>
              <w:rPr>
                <w:rFonts w:ascii="Calibri" w:hAnsi="Calibri" w:cs="Calibri"/>
              </w:rPr>
              <w:t>_funcionario</w:t>
            </w:r>
            <w:r>
              <w:rPr>
                <w:rFonts w:ascii="Calibri" w:hAnsi="Calibri" w:cs="Calibri"/>
              </w:rPr>
              <w:t>_</w:t>
            </w: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168789C5" w14:textId="2BBADB1A" w:rsidR="000F0575" w:rsidRDefault="000F0575"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68BD144B" w14:textId="6B618790"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38C07742" w14:textId="77777777" w:rsidR="000F0575" w:rsidRDefault="000F0575"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4AABFC0A" w14:textId="77777777"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2F0D609" w14:textId="15EF7305" w:rsidR="000F0575" w:rsidRDefault="00702FBE" w:rsidP="00935EB1">
            <w:pPr>
              <w:rPr>
                <w:rFonts w:ascii="Calibri" w:hAnsi="Calibri" w:cs="Calibri"/>
              </w:rPr>
            </w:pPr>
            <w:r>
              <w:t>Identificador foráneo de servicio municipal</w:t>
            </w:r>
            <w:r>
              <w:t xml:space="preserve"> y funcionario</w:t>
            </w:r>
          </w:p>
        </w:tc>
      </w:tr>
    </w:tbl>
    <w:p w14:paraId="3A0742C6" w14:textId="295F55EF" w:rsidR="000F0575" w:rsidRDefault="000F0575"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134CDA" w:rsidRPr="00B23E8F" w14:paraId="440079F4"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DF58710"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4F4B7882"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1D5AEB45"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134CDA" w:rsidRPr="00B23E8F" w14:paraId="7999A3FC"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61534ED8" w14:textId="31DCD968" w:rsidR="00134CDA" w:rsidRPr="00B23E8F" w:rsidRDefault="003C3847" w:rsidP="00935EB1">
            <w:pPr>
              <w:rPr>
                <w:rFonts w:ascii="Calibri" w:hAnsi="Calibri" w:cs="Calibri"/>
                <w:lang w:val="en-US"/>
              </w:rPr>
            </w:pPr>
            <w:r>
              <w:rPr>
                <w:rFonts w:ascii="Calibri" w:hAnsi="Calibri" w:cs="Calibri"/>
              </w:rPr>
              <w:t>valor</w:t>
            </w:r>
          </w:p>
        </w:tc>
        <w:tc>
          <w:tcPr>
            <w:tcW w:w="3345" w:type="dxa"/>
            <w:tcBorders>
              <w:top w:val="single" w:sz="2" w:space="0" w:color="auto"/>
              <w:left w:val="single" w:sz="2" w:space="0" w:color="auto"/>
              <w:bottom w:val="single" w:sz="2" w:space="0" w:color="auto"/>
              <w:right w:val="single" w:sz="2" w:space="0" w:color="auto"/>
            </w:tcBorders>
          </w:tcPr>
          <w:p w14:paraId="5404A011" w14:textId="55CB935D" w:rsidR="00134CDA" w:rsidRPr="00A638BC" w:rsidRDefault="00134CDA" w:rsidP="00935EB1">
            <w:pPr>
              <w:rPr>
                <w:rFonts w:ascii="Calibri" w:hAnsi="Calibri" w:cs="Calibri"/>
                <w:lang w:val="es-US"/>
              </w:rPr>
            </w:pPr>
            <w:r w:rsidRPr="00A638BC">
              <w:rPr>
                <w:rFonts w:ascii="Calibri" w:hAnsi="Calibri" w:cs="Calibri"/>
                <w:lang w:val="es-US"/>
              </w:rPr>
              <w:t>Id_</w:t>
            </w:r>
            <w:r w:rsidR="003C3847" w:rsidRPr="00A638BC">
              <w:rPr>
                <w:rFonts w:ascii="Calibri" w:hAnsi="Calibri" w:cs="Calibri"/>
                <w:lang w:val="es-US"/>
              </w:rPr>
              <w:t xml:space="preserve">vehículo, id_funcionario, </w:t>
            </w:r>
            <w:r w:rsidR="00A638BC">
              <w:rPr>
                <w:rFonts w:ascii="Calibri" w:hAnsi="Calibri" w:cs="Calibri"/>
              </w:rPr>
              <w:t>Servicio_municipal_fecha</w:t>
            </w:r>
            <w:r w:rsidR="00A638BC">
              <w:rPr>
                <w:rFonts w:ascii="Calibri" w:hAnsi="Calibri" w:cs="Calibri"/>
              </w:rPr>
              <w:t xml:space="preserve">, </w:t>
            </w:r>
            <w:r w:rsidR="00A638BC" w:rsidRPr="00A638BC">
              <w:rPr>
                <w:rFonts w:ascii="Calibri" w:hAnsi="Calibri" w:cs="Calibri"/>
              </w:rPr>
              <w:t>Servicio_municipal_funcionario_id_funcionario</w:t>
            </w:r>
          </w:p>
        </w:tc>
        <w:tc>
          <w:tcPr>
            <w:tcW w:w="3784" w:type="dxa"/>
            <w:tcBorders>
              <w:top w:val="single" w:sz="2" w:space="0" w:color="auto"/>
              <w:left w:val="single" w:sz="2" w:space="0" w:color="auto"/>
              <w:bottom w:val="single" w:sz="2" w:space="0" w:color="auto"/>
              <w:right w:val="single" w:sz="2" w:space="0" w:color="auto"/>
            </w:tcBorders>
          </w:tcPr>
          <w:p w14:paraId="507D7FB8" w14:textId="719F5528" w:rsidR="00134CDA" w:rsidRPr="00B23E8F" w:rsidRDefault="00134CDA" w:rsidP="00935EB1">
            <w:pPr>
              <w:jc w:val="both"/>
              <w:rPr>
                <w:rFonts w:ascii="Calibri" w:hAnsi="Calibri" w:cs="Calibri"/>
              </w:rPr>
            </w:pPr>
            <w:r>
              <w:rPr>
                <w:rFonts w:ascii="Calibri" w:hAnsi="Calibri" w:cs="Calibri"/>
              </w:rPr>
              <w:t xml:space="preserve">Esta entidad tiene relación con </w:t>
            </w:r>
            <w:r w:rsidR="00A638BC">
              <w:rPr>
                <w:rFonts w:ascii="Calibri" w:hAnsi="Calibri" w:cs="Calibri"/>
              </w:rPr>
              <w:t xml:space="preserve">varias entidades todas ingresan como </w:t>
            </w:r>
            <w:r w:rsidR="006B394F">
              <w:rPr>
                <w:rFonts w:ascii="Calibri" w:hAnsi="Calibri" w:cs="Calibri"/>
              </w:rPr>
              <w:t>foráneas,</w:t>
            </w:r>
            <w:r w:rsidR="00A638BC">
              <w:rPr>
                <w:rFonts w:ascii="Calibri" w:hAnsi="Calibri" w:cs="Calibri"/>
              </w:rPr>
              <w:t xml:space="preserve"> pero solo dos pasan a conformar parte de la clave primaria</w:t>
            </w:r>
          </w:p>
        </w:tc>
      </w:tr>
    </w:tbl>
    <w:p w14:paraId="49708D9C" w14:textId="11591841" w:rsidR="00134CDA" w:rsidRDefault="00134CDA" w:rsidP="00B23E8F">
      <w:pPr>
        <w:rPr>
          <w:rFonts w:ascii="Calibri" w:hAnsi="Calibri" w:cs="Calibri"/>
        </w:rPr>
      </w:pPr>
    </w:p>
    <w:p w14:paraId="22043468" w14:textId="77777777" w:rsidR="00A638BC" w:rsidRDefault="00A638BC" w:rsidP="00B23E8F">
      <w:pPr>
        <w:rPr>
          <w:rFonts w:ascii="Calibri" w:hAnsi="Calibri" w:cs="Calibri"/>
        </w:rPr>
      </w:pPr>
    </w:p>
    <w:p w14:paraId="5116F0A5" w14:textId="1844FFF4" w:rsidR="00575474" w:rsidRPr="00B23E8F" w:rsidRDefault="00575474" w:rsidP="00575474">
      <w:pPr>
        <w:rPr>
          <w:rFonts w:ascii="Calibri" w:hAnsi="Calibri" w:cs="Calibri"/>
        </w:rPr>
      </w:pPr>
      <w:r w:rsidRPr="00B23E8F">
        <w:rPr>
          <w:rFonts w:ascii="Calibri" w:hAnsi="Calibri" w:cs="Calibri"/>
        </w:rPr>
        <w:t xml:space="preserve">NOMBRE OBJETO: </w:t>
      </w:r>
      <w:r>
        <w:rPr>
          <w:rFonts w:ascii="Calibri" w:hAnsi="Calibri" w:cs="Calibri"/>
          <w:iCs/>
          <w:color w:val="0000FF"/>
        </w:rPr>
        <w:t>FACTURA</w:t>
      </w:r>
    </w:p>
    <w:p w14:paraId="781AC13B" w14:textId="77777777" w:rsidR="00575474" w:rsidRDefault="00575474" w:rsidP="00575474">
      <w:pPr>
        <w:rPr>
          <w:rFonts w:ascii="Calibri" w:hAnsi="Calibri" w:cs="Calibri"/>
          <w:b/>
        </w:rPr>
      </w:pPr>
      <w:r w:rsidRPr="00B23E8F">
        <w:rPr>
          <w:rFonts w:ascii="Calibri" w:hAnsi="Calibri" w:cs="Calibri"/>
          <w:b/>
        </w:rPr>
        <w:t>Columnas:</w:t>
      </w:r>
    </w:p>
    <w:p w14:paraId="0FAF3F2A" w14:textId="3C814DBE" w:rsidR="00575474" w:rsidRDefault="00575474" w:rsidP="00B23E8F">
      <w:pPr>
        <w:rPr>
          <w:rFonts w:ascii="Calibri" w:hAnsi="Calibri" w:cs="Calibri"/>
        </w:rPr>
      </w:pPr>
    </w:p>
    <w:tbl>
      <w:tblPr>
        <w:tblW w:w="9450" w:type="dxa"/>
        <w:tblInd w:w="-3" w:type="dxa"/>
        <w:tblLayout w:type="fixed"/>
        <w:tblCellMar>
          <w:left w:w="60" w:type="dxa"/>
          <w:right w:w="60" w:type="dxa"/>
        </w:tblCellMar>
        <w:tblLook w:val="0000" w:firstRow="0" w:lastRow="0" w:firstColumn="0" w:lastColumn="0" w:noHBand="0" w:noVBand="0"/>
      </w:tblPr>
      <w:tblGrid>
        <w:gridCol w:w="720"/>
        <w:gridCol w:w="2160"/>
        <w:gridCol w:w="1323"/>
        <w:gridCol w:w="1017"/>
        <w:gridCol w:w="810"/>
        <w:gridCol w:w="1440"/>
        <w:gridCol w:w="1980"/>
      </w:tblGrid>
      <w:tr w:rsidR="00575474" w:rsidRPr="00B23E8F" w14:paraId="4B04C20C" w14:textId="77777777" w:rsidTr="00935EB1">
        <w:trPr>
          <w:trHeight w:val="191"/>
        </w:trPr>
        <w:tc>
          <w:tcPr>
            <w:tcW w:w="720" w:type="dxa"/>
            <w:tcBorders>
              <w:top w:val="single" w:sz="2" w:space="0" w:color="auto"/>
              <w:left w:val="single" w:sz="2" w:space="0" w:color="auto"/>
              <w:bottom w:val="single" w:sz="2" w:space="0" w:color="auto"/>
              <w:right w:val="single" w:sz="2" w:space="0" w:color="auto"/>
            </w:tcBorders>
            <w:shd w:val="clear" w:color="auto" w:fill="E6E6E6"/>
          </w:tcPr>
          <w:p w14:paraId="023D372E" w14:textId="77777777" w:rsidR="00575474" w:rsidRPr="00B23E8F" w:rsidRDefault="00575474" w:rsidP="00935EB1">
            <w:pPr>
              <w:jc w:val="center"/>
              <w:rPr>
                <w:rFonts w:ascii="Calibri" w:hAnsi="Calibri" w:cs="Calibri"/>
                <w:b/>
                <w:bCs/>
                <w:lang w:val="en-US"/>
              </w:rPr>
            </w:pPr>
            <w:r>
              <w:rPr>
                <w:rFonts w:ascii="Calibri" w:hAnsi="Calibri" w:cs="Calibri"/>
                <w:b/>
                <w:bCs/>
                <w:lang w:val="en-US"/>
              </w:rPr>
              <w:t>KEYS</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017AA267" w14:textId="77777777" w:rsidR="00575474" w:rsidRPr="00B23E8F" w:rsidRDefault="00575474" w:rsidP="00935EB1">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58B4EFDB" w14:textId="77777777" w:rsidR="00575474" w:rsidRPr="00B23E8F" w:rsidRDefault="00575474" w:rsidP="00935EB1">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30629C5D" w14:textId="77777777" w:rsidR="00575474" w:rsidRPr="00B23E8F" w:rsidRDefault="00575474" w:rsidP="00935EB1">
            <w:pPr>
              <w:jc w:val="center"/>
              <w:rPr>
                <w:rFonts w:ascii="Calibri" w:hAnsi="Calibri" w:cs="Calibri"/>
                <w:b/>
                <w:bCs/>
                <w:lang w:val="en-US"/>
              </w:rPr>
            </w:pPr>
            <w:r w:rsidRPr="00B23E8F">
              <w:rPr>
                <w:rFonts w:ascii="Calibri" w:hAnsi="Calibri" w:cs="Calibri"/>
                <w:b/>
                <w:bCs/>
              </w:rPr>
              <w:t>No Nulo</w:t>
            </w:r>
          </w:p>
        </w:tc>
        <w:tc>
          <w:tcPr>
            <w:tcW w:w="810" w:type="dxa"/>
            <w:tcBorders>
              <w:top w:val="single" w:sz="2" w:space="0" w:color="auto"/>
              <w:left w:val="single" w:sz="2" w:space="0" w:color="auto"/>
              <w:bottom w:val="single" w:sz="2" w:space="0" w:color="auto"/>
              <w:right w:val="single" w:sz="2" w:space="0" w:color="auto"/>
            </w:tcBorders>
            <w:shd w:val="clear" w:color="auto" w:fill="E6E6E6"/>
          </w:tcPr>
          <w:p w14:paraId="52157387" w14:textId="77777777" w:rsidR="00575474" w:rsidRPr="00B23E8F" w:rsidRDefault="00575474" w:rsidP="00935EB1">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1BFDD06C" w14:textId="77777777" w:rsidR="00575474" w:rsidRPr="00B23E8F" w:rsidRDefault="00575474" w:rsidP="00935EB1">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7331728F" w14:textId="77777777" w:rsidR="00575474" w:rsidRPr="00B23E8F" w:rsidRDefault="00575474" w:rsidP="00935EB1">
            <w:pPr>
              <w:jc w:val="center"/>
              <w:rPr>
                <w:rFonts w:ascii="Calibri" w:hAnsi="Calibri" w:cs="Calibri"/>
                <w:b/>
                <w:bCs/>
                <w:lang w:val="en-US"/>
              </w:rPr>
            </w:pPr>
            <w:r>
              <w:rPr>
                <w:rFonts w:ascii="Calibri" w:hAnsi="Calibri" w:cs="Calibri"/>
                <w:b/>
                <w:bCs/>
                <w:lang w:val="en-US"/>
              </w:rPr>
              <w:t>Descripción</w:t>
            </w:r>
          </w:p>
        </w:tc>
      </w:tr>
      <w:tr w:rsidR="00575474" w:rsidRPr="00B23E8F" w14:paraId="6C4038A1" w14:textId="77777777" w:rsidTr="00935EB1">
        <w:trPr>
          <w:trHeight w:val="212"/>
        </w:trPr>
        <w:tc>
          <w:tcPr>
            <w:tcW w:w="720" w:type="dxa"/>
            <w:tcBorders>
              <w:top w:val="single" w:sz="2" w:space="0" w:color="auto"/>
              <w:left w:val="single" w:sz="2" w:space="0" w:color="auto"/>
              <w:bottom w:val="single" w:sz="2" w:space="0" w:color="auto"/>
              <w:right w:val="single" w:sz="2" w:space="0" w:color="auto"/>
            </w:tcBorders>
          </w:tcPr>
          <w:p w14:paraId="109527FF" w14:textId="77777777" w:rsidR="00575474" w:rsidRPr="00640DE7" w:rsidRDefault="00575474" w:rsidP="00935EB1">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2160" w:type="dxa"/>
            <w:tcBorders>
              <w:top w:val="single" w:sz="2" w:space="0" w:color="auto"/>
              <w:left w:val="single" w:sz="2" w:space="0" w:color="auto"/>
              <w:bottom w:val="single" w:sz="2" w:space="0" w:color="auto"/>
              <w:right w:val="single" w:sz="2" w:space="0" w:color="auto"/>
            </w:tcBorders>
          </w:tcPr>
          <w:p w14:paraId="452C08C0" w14:textId="1829CF1D" w:rsidR="00575474" w:rsidRPr="00B23E8F" w:rsidRDefault="006B394F" w:rsidP="00935EB1">
            <w:pPr>
              <w:rPr>
                <w:rFonts w:ascii="Calibri" w:hAnsi="Calibri" w:cs="Calibri"/>
              </w:rPr>
            </w:pPr>
            <w:r>
              <w:rPr>
                <w:rFonts w:ascii="Calibri" w:hAnsi="Calibri" w:cs="Calibri"/>
              </w:rPr>
              <w:t>Id factura</w:t>
            </w:r>
          </w:p>
        </w:tc>
        <w:tc>
          <w:tcPr>
            <w:tcW w:w="1323" w:type="dxa"/>
            <w:tcBorders>
              <w:top w:val="single" w:sz="2" w:space="0" w:color="auto"/>
              <w:left w:val="single" w:sz="2" w:space="0" w:color="auto"/>
              <w:bottom w:val="single" w:sz="2" w:space="0" w:color="auto"/>
              <w:right w:val="single" w:sz="2" w:space="0" w:color="auto"/>
            </w:tcBorders>
          </w:tcPr>
          <w:p w14:paraId="4558808C" w14:textId="4F0948FB" w:rsidR="00575474" w:rsidRPr="00B23E8F" w:rsidRDefault="00575474"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6F4849AE" w14:textId="77777777" w:rsidR="00575474" w:rsidRPr="00B23E8F"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433F9BB6" w14:textId="77777777" w:rsidR="00575474" w:rsidRPr="00B23E8F" w:rsidRDefault="00575474" w:rsidP="00935EB1">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7A456690"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537C8D29" w14:textId="4BCCBB18" w:rsidR="00575474" w:rsidRPr="00B23E8F" w:rsidRDefault="00134CDA" w:rsidP="00935EB1">
            <w:pPr>
              <w:rPr>
                <w:rFonts w:ascii="Calibri" w:hAnsi="Calibri" w:cs="Calibri"/>
              </w:rPr>
            </w:pPr>
            <w:r>
              <w:rPr>
                <w:rFonts w:ascii="Calibri" w:hAnsi="Calibri" w:cs="Calibri"/>
              </w:rPr>
              <w:t>Identificador de la factura</w:t>
            </w:r>
          </w:p>
        </w:tc>
      </w:tr>
      <w:tr w:rsidR="00575474" w:rsidRPr="00B23E8F" w14:paraId="27016457"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76C9776A" w14:textId="77777777" w:rsidR="00575474" w:rsidRDefault="00575474"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29F71253" w14:textId="759C8BB6" w:rsidR="00575474" w:rsidRDefault="00575474" w:rsidP="00935EB1">
            <w:pPr>
              <w:rPr>
                <w:rFonts w:ascii="Calibri" w:hAnsi="Calibri" w:cs="Calibri"/>
              </w:rPr>
            </w:pPr>
            <w:r>
              <w:rPr>
                <w:rFonts w:ascii="Calibri" w:hAnsi="Calibri" w:cs="Calibri"/>
              </w:rPr>
              <w:t>Fecha_fact</w:t>
            </w:r>
          </w:p>
        </w:tc>
        <w:tc>
          <w:tcPr>
            <w:tcW w:w="1323" w:type="dxa"/>
            <w:tcBorders>
              <w:top w:val="single" w:sz="2" w:space="0" w:color="auto"/>
              <w:left w:val="single" w:sz="2" w:space="0" w:color="auto"/>
              <w:bottom w:val="single" w:sz="2" w:space="0" w:color="auto"/>
              <w:right w:val="single" w:sz="2" w:space="0" w:color="auto"/>
            </w:tcBorders>
          </w:tcPr>
          <w:p w14:paraId="0686B486" w14:textId="77777777" w:rsidR="00575474" w:rsidRDefault="00575474"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78C83F42" w14:textId="77777777"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352FCB3A"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5943A7A"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2941BF6" w14:textId="45380B6E" w:rsidR="00575474" w:rsidRDefault="00575474" w:rsidP="00935EB1">
            <w:pPr>
              <w:rPr>
                <w:rFonts w:ascii="Calibri" w:hAnsi="Calibri" w:cs="Calibri"/>
              </w:rPr>
            </w:pPr>
            <w:r>
              <w:rPr>
                <w:rFonts w:ascii="Calibri" w:hAnsi="Calibri" w:cs="Calibri"/>
              </w:rPr>
              <w:t>Fecha de emisión de factura</w:t>
            </w:r>
          </w:p>
        </w:tc>
      </w:tr>
      <w:tr w:rsidR="00575474" w:rsidRPr="00B23E8F" w14:paraId="170A6A0C"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7B732B61" w14:textId="77777777" w:rsidR="00575474" w:rsidRDefault="00575474"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0C5416E9" w14:textId="32740AAE" w:rsidR="00575474" w:rsidRDefault="00575474" w:rsidP="00935EB1">
            <w:pPr>
              <w:rPr>
                <w:rFonts w:ascii="Calibri" w:hAnsi="Calibri" w:cs="Calibri"/>
              </w:rPr>
            </w:pPr>
            <w:r>
              <w:rPr>
                <w:rFonts w:ascii="Calibri" w:hAnsi="Calibri" w:cs="Calibri"/>
              </w:rPr>
              <w:t>descripción</w:t>
            </w:r>
          </w:p>
        </w:tc>
        <w:tc>
          <w:tcPr>
            <w:tcW w:w="1323" w:type="dxa"/>
            <w:tcBorders>
              <w:top w:val="single" w:sz="2" w:space="0" w:color="auto"/>
              <w:left w:val="single" w:sz="2" w:space="0" w:color="auto"/>
              <w:bottom w:val="single" w:sz="2" w:space="0" w:color="auto"/>
              <w:right w:val="single" w:sz="2" w:space="0" w:color="auto"/>
            </w:tcBorders>
          </w:tcPr>
          <w:p w14:paraId="10FFA710" w14:textId="77777777" w:rsidR="00575474" w:rsidRDefault="00575474"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3AB8D00D" w14:textId="77777777"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5F126840"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0363DCF" w14:textId="40E4B6CB" w:rsidR="00575474" w:rsidRDefault="00575474" w:rsidP="00935EB1">
            <w:pPr>
              <w:jc w:val="center"/>
              <w:rPr>
                <w:rFonts w:ascii="Calibri" w:hAnsi="Calibri" w:cs="Calibri"/>
              </w:rPr>
            </w:pPr>
            <w:r>
              <w:rPr>
                <w:rFonts w:ascii="Calibri" w:hAnsi="Calibri" w:cs="Calibri"/>
              </w:rPr>
              <w:t>4</w:t>
            </w:r>
            <w:r>
              <w:rPr>
                <w:rFonts w:ascii="Calibri" w:hAnsi="Calibri" w:cs="Calibri"/>
              </w:rPr>
              <w:t>0</w:t>
            </w:r>
          </w:p>
        </w:tc>
        <w:tc>
          <w:tcPr>
            <w:tcW w:w="1980" w:type="dxa"/>
            <w:tcBorders>
              <w:top w:val="single" w:sz="2" w:space="0" w:color="auto"/>
              <w:left w:val="single" w:sz="2" w:space="0" w:color="auto"/>
              <w:bottom w:val="single" w:sz="2" w:space="0" w:color="auto"/>
              <w:right w:val="single" w:sz="2" w:space="0" w:color="auto"/>
            </w:tcBorders>
          </w:tcPr>
          <w:p w14:paraId="1BEE10E2" w14:textId="2BFC5DAA" w:rsidR="00575474" w:rsidRDefault="00575474" w:rsidP="00935EB1">
            <w:pPr>
              <w:rPr>
                <w:rFonts w:ascii="Calibri" w:hAnsi="Calibri" w:cs="Calibri"/>
              </w:rPr>
            </w:pPr>
            <w:r>
              <w:rPr>
                <w:rFonts w:ascii="Calibri" w:hAnsi="Calibri" w:cs="Calibri"/>
              </w:rPr>
              <w:t xml:space="preserve">Campo en </w:t>
            </w:r>
            <w:r>
              <w:rPr>
                <w:rFonts w:ascii="Calibri" w:hAnsi="Calibri" w:cs="Calibri"/>
              </w:rPr>
              <w:t xml:space="preserve">el que </w:t>
            </w:r>
            <w:r w:rsidR="006B394F">
              <w:rPr>
                <w:rFonts w:ascii="Calibri" w:hAnsi="Calibri" w:cs="Calibri"/>
              </w:rPr>
              <w:t xml:space="preserve">Se </w:t>
            </w:r>
            <w:r>
              <w:rPr>
                <w:rFonts w:ascii="Calibri" w:hAnsi="Calibri" w:cs="Calibri"/>
              </w:rPr>
              <w:t>puede agregar una breve descripción de la transacción</w:t>
            </w:r>
          </w:p>
        </w:tc>
      </w:tr>
      <w:tr w:rsidR="00575474" w:rsidRPr="00B23E8F" w14:paraId="4DFD4907"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05930DD4" w14:textId="25D60AB3" w:rsidR="00575474" w:rsidRDefault="00575474" w:rsidP="00575474">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75862BB8" w14:textId="743F6356" w:rsidR="00575474" w:rsidRDefault="00575474" w:rsidP="00575474">
            <w:pPr>
              <w:rPr>
                <w:rFonts w:ascii="Calibri" w:hAnsi="Calibri" w:cs="Calibri"/>
              </w:rPr>
            </w:pPr>
            <w:r>
              <w:rPr>
                <w:rFonts w:ascii="Calibri" w:hAnsi="Calibri" w:cs="Calibri"/>
              </w:rPr>
              <w:t>Servicio_municipal_fecha</w:t>
            </w:r>
          </w:p>
        </w:tc>
        <w:tc>
          <w:tcPr>
            <w:tcW w:w="1323" w:type="dxa"/>
            <w:tcBorders>
              <w:top w:val="single" w:sz="2" w:space="0" w:color="auto"/>
              <w:left w:val="single" w:sz="2" w:space="0" w:color="auto"/>
              <w:bottom w:val="single" w:sz="2" w:space="0" w:color="auto"/>
              <w:right w:val="single" w:sz="2" w:space="0" w:color="auto"/>
            </w:tcBorders>
          </w:tcPr>
          <w:p w14:paraId="37482A67" w14:textId="42DDE787" w:rsidR="00575474" w:rsidRDefault="00575474" w:rsidP="00575474">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668F954C" w14:textId="77777777" w:rsidR="00575474" w:rsidRDefault="00575474" w:rsidP="0057547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2D5F6352" w14:textId="0E983E3B" w:rsidR="00575474" w:rsidRDefault="00575474" w:rsidP="0057547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3F720B0B" w14:textId="77777777" w:rsidR="00575474" w:rsidRDefault="00575474" w:rsidP="0057547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51E7F10" w14:textId="164DDF34" w:rsidR="00575474" w:rsidRDefault="00575474" w:rsidP="00575474">
            <w:pPr>
              <w:rPr>
                <w:rFonts w:ascii="Calibri" w:hAnsi="Calibri" w:cs="Calibri"/>
              </w:rPr>
            </w:pPr>
            <w:r>
              <w:t>Identificador del servicio municipal</w:t>
            </w:r>
          </w:p>
        </w:tc>
      </w:tr>
      <w:tr w:rsidR="00575474" w:rsidRPr="00B23E8F" w14:paraId="3E96B898"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08E75E93" w14:textId="1F6532FF" w:rsidR="00575474" w:rsidRPr="00640DE7" w:rsidRDefault="00575474" w:rsidP="00935EB1">
            <w:pPr>
              <w:rPr>
                <w:rFonts w:ascii="Calibri" w:hAnsi="Calibri" w:cs="Calibri"/>
                <w:b/>
                <w:bCs/>
              </w:rPr>
            </w:pPr>
            <w:r w:rsidRPr="00640DE7">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2F23D664" w14:textId="13EC4105" w:rsidR="00575474" w:rsidRPr="00B23E8F" w:rsidRDefault="00575474" w:rsidP="00935EB1">
            <w:pPr>
              <w:rPr>
                <w:rFonts w:ascii="Calibri" w:hAnsi="Calibri" w:cs="Calibri"/>
              </w:rPr>
            </w:pPr>
            <w:r>
              <w:rPr>
                <w:rFonts w:ascii="Calibri" w:hAnsi="Calibri" w:cs="Calibri"/>
              </w:rPr>
              <w:t>Servicio_municipal_funcionario_id_funcionario</w:t>
            </w:r>
          </w:p>
        </w:tc>
        <w:tc>
          <w:tcPr>
            <w:tcW w:w="1323" w:type="dxa"/>
            <w:tcBorders>
              <w:top w:val="single" w:sz="2" w:space="0" w:color="auto"/>
              <w:left w:val="single" w:sz="2" w:space="0" w:color="auto"/>
              <w:bottom w:val="single" w:sz="2" w:space="0" w:color="auto"/>
              <w:right w:val="single" w:sz="2" w:space="0" w:color="auto"/>
            </w:tcBorders>
          </w:tcPr>
          <w:p w14:paraId="0CE47B85" w14:textId="77777777" w:rsidR="00575474" w:rsidRPr="00B23E8F" w:rsidRDefault="00575474"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346351D8" w14:textId="77777777" w:rsidR="00575474" w:rsidRPr="00B23E8F"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1478B9B" w14:textId="16A9E3E3" w:rsidR="00575474" w:rsidRPr="00B23E8F"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10C3A5BC"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3CB9CA67" w14:textId="7DD8612C" w:rsidR="00575474" w:rsidRDefault="00575474" w:rsidP="00935EB1">
            <w:pPr>
              <w:rPr>
                <w:rFonts w:ascii="Calibri" w:hAnsi="Calibri" w:cs="Calibri"/>
              </w:rPr>
            </w:pPr>
            <w:r>
              <w:t>Identificador foráneo de servicio municipal y funcionario</w:t>
            </w:r>
          </w:p>
        </w:tc>
      </w:tr>
      <w:tr w:rsidR="00575474" w:rsidRPr="00B23E8F" w14:paraId="711A7F8D"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37347DA1" w14:textId="77777777" w:rsidR="00575474" w:rsidRDefault="00575474" w:rsidP="00935EB1">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73C45E3B" w14:textId="26FF2909" w:rsidR="00575474" w:rsidRDefault="00575474" w:rsidP="00935EB1">
            <w:pPr>
              <w:rPr>
                <w:rFonts w:ascii="Calibri" w:hAnsi="Calibri" w:cs="Calibri"/>
              </w:rPr>
            </w:pPr>
            <w:r>
              <w:rPr>
                <w:rFonts w:ascii="Calibri" w:hAnsi="Calibri" w:cs="Calibri"/>
              </w:rPr>
              <w:t>valor</w:t>
            </w:r>
          </w:p>
        </w:tc>
        <w:tc>
          <w:tcPr>
            <w:tcW w:w="1323" w:type="dxa"/>
            <w:tcBorders>
              <w:top w:val="single" w:sz="2" w:space="0" w:color="auto"/>
              <w:left w:val="single" w:sz="2" w:space="0" w:color="auto"/>
              <w:bottom w:val="single" w:sz="2" w:space="0" w:color="auto"/>
              <w:right w:val="single" w:sz="2" w:space="0" w:color="auto"/>
            </w:tcBorders>
          </w:tcPr>
          <w:p w14:paraId="4F5FE7FB" w14:textId="173432A3" w:rsidR="00575474" w:rsidRDefault="00575474" w:rsidP="00935EB1">
            <w:pPr>
              <w:rPr>
                <w:rFonts w:ascii="Calibri" w:hAnsi="Calibri" w:cs="Calibri"/>
              </w:rPr>
            </w:pPr>
            <w:r>
              <w:rPr>
                <w:rFonts w:ascii="Calibri" w:hAnsi="Calibri" w:cs="Calibri"/>
              </w:rPr>
              <w:t>number</w:t>
            </w:r>
          </w:p>
        </w:tc>
        <w:tc>
          <w:tcPr>
            <w:tcW w:w="1017" w:type="dxa"/>
            <w:tcBorders>
              <w:top w:val="single" w:sz="2" w:space="0" w:color="auto"/>
              <w:left w:val="single" w:sz="2" w:space="0" w:color="auto"/>
              <w:bottom w:val="single" w:sz="2" w:space="0" w:color="auto"/>
              <w:right w:val="single" w:sz="2" w:space="0" w:color="auto"/>
            </w:tcBorders>
          </w:tcPr>
          <w:p w14:paraId="2D536D6A" w14:textId="77777777"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74993E31"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35F3D0F7"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65A4749C" w14:textId="064E3966" w:rsidR="00575474" w:rsidRDefault="00575474" w:rsidP="00935EB1">
            <w:pPr>
              <w:rPr>
                <w:rFonts w:ascii="Calibri" w:hAnsi="Calibri" w:cs="Calibri"/>
              </w:rPr>
            </w:pPr>
            <w:r>
              <w:rPr>
                <w:rFonts w:ascii="Calibri" w:hAnsi="Calibri" w:cs="Calibri"/>
              </w:rPr>
              <w:t>Valor a pagar</w:t>
            </w:r>
          </w:p>
        </w:tc>
      </w:tr>
      <w:tr w:rsidR="00575474" w:rsidRPr="00B23E8F" w14:paraId="7B0659CE"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209C403B" w14:textId="77777777" w:rsidR="00575474" w:rsidRDefault="00575474" w:rsidP="00935EB1">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2558E297" w14:textId="1673B362" w:rsidR="00575474" w:rsidRDefault="00575474" w:rsidP="00935EB1">
            <w:pPr>
              <w:rPr>
                <w:rFonts w:ascii="Calibri" w:hAnsi="Calibri" w:cs="Calibri"/>
              </w:rPr>
            </w:pPr>
            <w:r>
              <w:rPr>
                <w:rFonts w:ascii="Calibri" w:hAnsi="Calibri" w:cs="Calibri"/>
              </w:rPr>
              <w:t>Id_vehículo</w:t>
            </w:r>
          </w:p>
        </w:tc>
        <w:tc>
          <w:tcPr>
            <w:tcW w:w="1323" w:type="dxa"/>
            <w:tcBorders>
              <w:top w:val="single" w:sz="2" w:space="0" w:color="auto"/>
              <w:left w:val="single" w:sz="2" w:space="0" w:color="auto"/>
              <w:bottom w:val="single" w:sz="2" w:space="0" w:color="auto"/>
              <w:right w:val="single" w:sz="2" w:space="0" w:color="auto"/>
            </w:tcBorders>
          </w:tcPr>
          <w:p w14:paraId="5DF97573" w14:textId="77777777" w:rsidR="00575474" w:rsidRDefault="00575474"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461B9844" w14:textId="77777777"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2BAD3A3A"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F9F8E86"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72B8126" w14:textId="28940C15" w:rsidR="00575474" w:rsidRDefault="00575474" w:rsidP="00935EB1">
            <w:pPr>
              <w:rPr>
                <w:rFonts w:ascii="Calibri" w:hAnsi="Calibri" w:cs="Calibri"/>
              </w:rPr>
            </w:pPr>
            <w:r>
              <w:rPr>
                <w:rFonts w:ascii="Calibri" w:hAnsi="Calibri" w:cs="Calibri"/>
              </w:rPr>
              <w:t>Identificador del propietario</w:t>
            </w:r>
          </w:p>
        </w:tc>
      </w:tr>
      <w:tr w:rsidR="00575474" w:rsidRPr="00B23E8F" w14:paraId="38435283"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29816443" w14:textId="7EC5F8D5" w:rsidR="00575474" w:rsidRDefault="00575474"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63F02F56" w14:textId="1E30520D" w:rsidR="00575474" w:rsidRDefault="00575474" w:rsidP="00935EB1">
            <w:pPr>
              <w:rPr>
                <w:rFonts w:ascii="Calibri" w:hAnsi="Calibri" w:cs="Calibri"/>
              </w:rPr>
            </w:pPr>
            <w:r>
              <w:rPr>
                <w:rFonts w:ascii="Calibri" w:hAnsi="Calibri" w:cs="Calibri"/>
              </w:rPr>
              <w:t>fecha</w:t>
            </w:r>
          </w:p>
        </w:tc>
        <w:tc>
          <w:tcPr>
            <w:tcW w:w="1323" w:type="dxa"/>
            <w:tcBorders>
              <w:top w:val="single" w:sz="2" w:space="0" w:color="auto"/>
              <w:left w:val="single" w:sz="2" w:space="0" w:color="auto"/>
              <w:bottom w:val="single" w:sz="2" w:space="0" w:color="auto"/>
              <w:right w:val="single" w:sz="2" w:space="0" w:color="auto"/>
            </w:tcBorders>
          </w:tcPr>
          <w:p w14:paraId="1054DDA5" w14:textId="41E8AFB7" w:rsidR="00575474" w:rsidRDefault="00575474"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22C7CFE5" w14:textId="2E6D1441"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67F4C92"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3CA968B6"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A22E8A1" w14:textId="42FF3734" w:rsidR="00575474" w:rsidRDefault="00575474" w:rsidP="00935EB1">
            <w:r>
              <w:t>Fecha del servicio</w:t>
            </w:r>
          </w:p>
        </w:tc>
      </w:tr>
      <w:tr w:rsidR="00575474" w:rsidRPr="00B23E8F" w14:paraId="724261FC"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5442F935" w14:textId="77777777" w:rsidR="00575474" w:rsidRDefault="00575474"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285F5779" w14:textId="596B270D" w:rsidR="00575474" w:rsidRDefault="00575474" w:rsidP="00935EB1">
            <w:pPr>
              <w:rPr>
                <w:rFonts w:ascii="Calibri" w:hAnsi="Calibri" w:cs="Calibri"/>
              </w:rPr>
            </w:pP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6CAB820A" w14:textId="08B9F4FD" w:rsidR="00575474" w:rsidRDefault="00575474"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0AA8A59C" w14:textId="29AED263"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02E5FB69"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4BEAA54A"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03D3DFEE" w14:textId="0D9DD589" w:rsidR="00575474" w:rsidRDefault="00575474" w:rsidP="00935EB1">
            <w:r>
              <w:t xml:space="preserve">Identificador del </w:t>
            </w:r>
            <w:r>
              <w:t>funcionario</w:t>
            </w:r>
          </w:p>
        </w:tc>
      </w:tr>
    </w:tbl>
    <w:p w14:paraId="4790348F" w14:textId="1634FB34" w:rsidR="00575474" w:rsidRDefault="00575474"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134CDA" w:rsidRPr="00B23E8F" w14:paraId="3C138190"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4D7688D7"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576C6C75"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7589A1DD"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134CDA" w:rsidRPr="00B23E8F" w14:paraId="03EEC548"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535E48E7" w14:textId="7A86A93E" w:rsidR="00134CDA" w:rsidRPr="00B23E8F" w:rsidRDefault="00134CDA" w:rsidP="00935EB1">
            <w:pPr>
              <w:rPr>
                <w:rFonts w:ascii="Calibri" w:hAnsi="Calibri" w:cs="Calibri"/>
                <w:lang w:val="en-US"/>
              </w:rPr>
            </w:pPr>
            <w:r>
              <w:rPr>
                <w:rFonts w:ascii="Calibri" w:hAnsi="Calibri" w:cs="Calibri"/>
              </w:rPr>
              <w:t>Id_factura</w:t>
            </w:r>
          </w:p>
        </w:tc>
        <w:tc>
          <w:tcPr>
            <w:tcW w:w="3345" w:type="dxa"/>
            <w:tcBorders>
              <w:top w:val="single" w:sz="2" w:space="0" w:color="auto"/>
              <w:left w:val="single" w:sz="2" w:space="0" w:color="auto"/>
              <w:bottom w:val="single" w:sz="2" w:space="0" w:color="auto"/>
              <w:right w:val="single" w:sz="2" w:space="0" w:color="auto"/>
            </w:tcBorders>
          </w:tcPr>
          <w:p w14:paraId="631FACB8" w14:textId="2427E871" w:rsidR="00134CDA" w:rsidRPr="00134CDA" w:rsidRDefault="00134CDA" w:rsidP="00935EB1">
            <w:pPr>
              <w:rPr>
                <w:rFonts w:ascii="Calibri" w:hAnsi="Calibri" w:cs="Calibri"/>
                <w:lang w:val="es-US"/>
              </w:rPr>
            </w:pPr>
            <w:r w:rsidRPr="00134CDA">
              <w:rPr>
                <w:rFonts w:ascii="Calibri" w:hAnsi="Calibri" w:cs="Calibri"/>
                <w:lang w:val="es-US"/>
              </w:rPr>
              <w:t>Valor, id_vehículo,</w:t>
            </w:r>
            <w:r>
              <w:rPr>
                <w:rFonts w:ascii="Calibri" w:hAnsi="Calibri" w:cs="Calibri"/>
                <w:lang w:val="es-US"/>
              </w:rPr>
              <w:t xml:space="preserve"> </w:t>
            </w:r>
            <w:r w:rsidRPr="00134CDA">
              <w:rPr>
                <w:rFonts w:ascii="Calibri" w:hAnsi="Calibri" w:cs="Calibri"/>
                <w:lang w:val="es-US"/>
              </w:rPr>
              <w:t>id_f</w:t>
            </w:r>
            <w:r>
              <w:rPr>
                <w:rFonts w:ascii="Calibri" w:hAnsi="Calibri" w:cs="Calibri"/>
                <w:lang w:val="es-US"/>
              </w:rPr>
              <w:t>uncionario, fecha</w:t>
            </w:r>
          </w:p>
        </w:tc>
        <w:tc>
          <w:tcPr>
            <w:tcW w:w="3784" w:type="dxa"/>
            <w:tcBorders>
              <w:top w:val="single" w:sz="2" w:space="0" w:color="auto"/>
              <w:left w:val="single" w:sz="2" w:space="0" w:color="auto"/>
              <w:bottom w:val="single" w:sz="2" w:space="0" w:color="auto"/>
              <w:right w:val="single" w:sz="2" w:space="0" w:color="auto"/>
            </w:tcBorders>
          </w:tcPr>
          <w:p w14:paraId="5131F0C6" w14:textId="33CBE544" w:rsidR="00134CDA" w:rsidRPr="00B23E8F" w:rsidRDefault="00134CDA" w:rsidP="00935EB1">
            <w:pPr>
              <w:jc w:val="both"/>
              <w:rPr>
                <w:rFonts w:ascii="Calibri" w:hAnsi="Calibri" w:cs="Calibri"/>
              </w:rPr>
            </w:pPr>
            <w:r>
              <w:rPr>
                <w:rFonts w:ascii="Calibri" w:hAnsi="Calibri" w:cs="Calibri"/>
              </w:rPr>
              <w:t xml:space="preserve">Esta entidad tiene relación con </w:t>
            </w:r>
            <w:r>
              <w:rPr>
                <w:rFonts w:ascii="Calibri" w:hAnsi="Calibri" w:cs="Calibri"/>
              </w:rPr>
              <w:t>otras entidades y su identificador pasa a ser una clave foránea</w:t>
            </w:r>
          </w:p>
        </w:tc>
      </w:tr>
    </w:tbl>
    <w:p w14:paraId="0995A8B9" w14:textId="77777777" w:rsidR="00134CDA" w:rsidRPr="00B23E8F" w:rsidRDefault="00134CDA" w:rsidP="00B23E8F">
      <w:pPr>
        <w:rPr>
          <w:rFonts w:ascii="Calibri" w:hAnsi="Calibri" w:cs="Calibri"/>
        </w:rPr>
      </w:pPr>
    </w:p>
    <w:p w14:paraId="45B7404A" w14:textId="77777777" w:rsidR="00B23E8F" w:rsidRPr="003D373E" w:rsidRDefault="00B23E8F" w:rsidP="003D373E">
      <w:pPr>
        <w:ind w:left="851"/>
        <w:jc w:val="both"/>
        <w:rPr>
          <w:rFonts w:ascii="Calibri" w:hAnsi="Calibri" w:cs="Book Antiqua"/>
          <w:i/>
          <w:color w:val="0000FF"/>
        </w:rPr>
      </w:pPr>
      <w:r w:rsidRPr="003D373E">
        <w:rPr>
          <w:rFonts w:ascii="Calibri" w:hAnsi="Calibri" w:cs="Book Antiqua"/>
          <w:i/>
          <w:color w:val="0000FF"/>
        </w:rPr>
        <w:t>&lt;Modelo de datos del sistema con sus respectivas entidades, relaciones y atributos&gt;</w:t>
      </w:r>
    </w:p>
    <w:p w14:paraId="222A2BDB" w14:textId="77777777" w:rsidR="00B23E8F" w:rsidRPr="00D220D3" w:rsidRDefault="00B23E8F" w:rsidP="008549D5">
      <w:pPr>
        <w:ind w:left="851"/>
        <w:jc w:val="both"/>
        <w:rPr>
          <w:rFonts w:ascii="Calibri" w:hAnsi="Calibri" w:cs="Book Antiqua"/>
          <w:i/>
          <w:color w:val="0000FF"/>
        </w:rPr>
      </w:pPr>
    </w:p>
    <w:p w14:paraId="46E12349" w14:textId="77777777" w:rsidR="00C67250" w:rsidRPr="00A96743" w:rsidRDefault="00C67250" w:rsidP="00D33B7F">
      <w:pPr>
        <w:pStyle w:val="Ttulo3"/>
        <w:numPr>
          <w:ilvl w:val="2"/>
          <w:numId w:val="19"/>
        </w:numPr>
        <w:ind w:left="1560"/>
        <w:rPr>
          <w:rFonts w:ascii="Calibri" w:hAnsi="Calibri" w:cs="Calibri"/>
          <w:sz w:val="24"/>
          <w:szCs w:val="24"/>
        </w:rPr>
      </w:pPr>
      <w:bookmarkStart w:id="101" w:name="_Toc391994536"/>
      <w:bookmarkStart w:id="102" w:name="_Toc59650562"/>
      <w:r w:rsidRPr="00A96743">
        <w:rPr>
          <w:rFonts w:ascii="Calibri" w:hAnsi="Calibri" w:cs="Calibri"/>
          <w:sz w:val="24"/>
          <w:szCs w:val="24"/>
        </w:rPr>
        <w:lastRenderedPageBreak/>
        <w:t>Diseño de Base de Datos</w:t>
      </w:r>
      <w:bookmarkEnd w:id="101"/>
      <w:bookmarkEnd w:id="102"/>
    </w:p>
    <w:p w14:paraId="4613803C"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&lt;Especificar el </w:t>
      </w:r>
      <w:r>
        <w:rPr>
          <w:rFonts w:ascii="Calibri" w:hAnsi="Calibri" w:cs="Book Antiqua"/>
          <w:i/>
          <w:color w:val="0000FF"/>
        </w:rPr>
        <w:t>diagrama general</w:t>
      </w:r>
      <w:r w:rsidRPr="00D220D3">
        <w:rPr>
          <w:rFonts w:ascii="Calibri" w:hAnsi="Calibri" w:cs="Book Antiqua"/>
          <w:i/>
          <w:color w:val="0000FF"/>
        </w:rPr>
        <w:t xml:space="preserve"> de toda la aplicación. Acá se especifican todos los elementos, relaciones y diagramas de UML desde un punto de vista totalizador. Ejemplo: diagrama de clases de toda la aplicación</w:t>
      </w:r>
      <w:r>
        <w:rPr>
          <w:rFonts w:ascii="Calibri" w:hAnsi="Calibri" w:cs="Book Antiqua"/>
          <w:i/>
          <w:color w:val="0000FF"/>
        </w:rPr>
        <w:t xml:space="preserve"> - DER</w:t>
      </w:r>
      <w:r w:rsidRPr="00D220D3">
        <w:rPr>
          <w:rFonts w:ascii="Calibri" w:hAnsi="Calibri" w:cs="Book Antiqua"/>
          <w:i/>
          <w:color w:val="0000FF"/>
        </w:rPr>
        <w:t>&gt;</w:t>
      </w:r>
    </w:p>
    <w:p w14:paraId="752B5A08" w14:textId="77777777" w:rsidR="003D373E" w:rsidRDefault="003D373E" w:rsidP="008549D5">
      <w:pPr>
        <w:ind w:left="851"/>
        <w:jc w:val="both"/>
        <w:rPr>
          <w:rFonts w:ascii="Calibri" w:hAnsi="Calibri" w:cs="Book Antiqua"/>
          <w:i/>
          <w:color w:val="0000FF"/>
        </w:rPr>
      </w:pPr>
    </w:p>
    <w:p w14:paraId="1B29D5C0" w14:textId="77777777" w:rsidR="003D373E" w:rsidRDefault="003D373E" w:rsidP="008549D5">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2EF9EF82" w14:textId="71DFB8D7" w:rsidR="00C67250" w:rsidRDefault="00C67250" w:rsidP="00C67250">
      <w:pPr>
        <w:ind w:left="720"/>
        <w:jc w:val="both"/>
        <w:rPr>
          <w:rFonts w:ascii="Calibri" w:hAnsi="Calibri" w:cs="Book Antiqua"/>
          <w:i/>
          <w:color w:val="0000FF"/>
        </w:rPr>
      </w:pPr>
    </w:p>
    <w:p w14:paraId="1C0E0D04" w14:textId="5D81A0D2" w:rsidR="00E559A9" w:rsidRDefault="008B6EF8" w:rsidP="00F85571">
      <w:pPr>
        <w:ind w:left="720"/>
        <w:jc w:val="both"/>
        <w:rPr>
          <w:rFonts w:ascii="Calibri" w:hAnsi="Calibri" w:cs="Book Antiqua"/>
          <w:i/>
          <w:color w:val="595959"/>
        </w:rPr>
      </w:pPr>
      <w:r>
        <w:rPr>
          <w:noProof/>
        </w:rPr>
        <w:drawing>
          <wp:anchor distT="0" distB="0" distL="114300" distR="114300" simplePos="0" relativeHeight="251662336" behindDoc="0" locked="0" layoutInCell="1" allowOverlap="1" wp14:anchorId="173BB762" wp14:editId="3889D0F0">
            <wp:simplePos x="0" y="0"/>
            <wp:positionH relativeFrom="margin">
              <wp:posOffset>-396875</wp:posOffset>
            </wp:positionH>
            <wp:positionV relativeFrom="paragraph">
              <wp:posOffset>318770</wp:posOffset>
            </wp:positionV>
            <wp:extent cx="6845935" cy="3076575"/>
            <wp:effectExtent l="0" t="0" r="0"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845935"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7250">
        <w:rPr>
          <w:rFonts w:ascii="Calibri" w:hAnsi="Calibri" w:cs="Book Antiqua"/>
          <w:i/>
          <w:color w:val="595959"/>
        </w:rPr>
        <w:t xml:space="preserve">Referenciar </w:t>
      </w:r>
      <w:r w:rsidR="00C67250" w:rsidRPr="00FE0DBE">
        <w:rPr>
          <w:rFonts w:ascii="Calibri" w:hAnsi="Calibri" w:cs="Book Antiqua"/>
          <w:i/>
          <w:color w:val="595959"/>
        </w:rPr>
        <w:t>el diagrama entidad relación y</w:t>
      </w:r>
      <w:r w:rsidR="00C67250">
        <w:rPr>
          <w:rFonts w:ascii="Calibri" w:hAnsi="Calibri" w:cs="Book Antiqua"/>
          <w:i/>
          <w:color w:val="595959"/>
        </w:rPr>
        <w:t>/o</w:t>
      </w:r>
      <w:r w:rsidR="00C67250" w:rsidRPr="00FE0DBE">
        <w:rPr>
          <w:rFonts w:ascii="Calibri" w:hAnsi="Calibri" w:cs="Book Antiqua"/>
          <w:i/>
          <w:color w:val="595959"/>
        </w:rPr>
        <w:t xml:space="preserve"> el diccionario de dato</w:t>
      </w:r>
      <w:r w:rsidR="00C67250">
        <w:rPr>
          <w:rFonts w:ascii="Calibri" w:hAnsi="Calibri" w:cs="Book Antiqua"/>
          <w:i/>
          <w:color w:val="595959"/>
        </w:rPr>
        <w:t>s</w:t>
      </w:r>
    </w:p>
    <w:p w14:paraId="0186D1CB" w14:textId="63EB8607" w:rsidR="00E559A9" w:rsidRDefault="00E559A9" w:rsidP="00C67250">
      <w:pPr>
        <w:ind w:left="720"/>
        <w:jc w:val="both"/>
        <w:rPr>
          <w:rFonts w:ascii="Calibri" w:hAnsi="Calibri" w:cs="Book Antiqua"/>
          <w:i/>
          <w:color w:val="595959"/>
        </w:rPr>
      </w:pPr>
    </w:p>
    <w:p w14:paraId="09AC01F4" w14:textId="3B2141F4" w:rsidR="00E559A9" w:rsidRDefault="00E559A9" w:rsidP="00C67250">
      <w:pPr>
        <w:ind w:left="720"/>
        <w:jc w:val="both"/>
        <w:rPr>
          <w:rFonts w:ascii="Calibri" w:hAnsi="Calibri" w:cs="Book Antiqua"/>
          <w:i/>
          <w:color w:val="595959"/>
        </w:rPr>
      </w:pPr>
    </w:p>
    <w:p w14:paraId="791CC961" w14:textId="105B2E66" w:rsidR="00F85571" w:rsidRDefault="00F85571" w:rsidP="00C67250">
      <w:pPr>
        <w:ind w:left="720"/>
        <w:jc w:val="both"/>
        <w:rPr>
          <w:rFonts w:ascii="Calibri" w:hAnsi="Calibri" w:cs="Book Antiqua"/>
          <w:i/>
          <w:color w:val="595959"/>
        </w:rPr>
      </w:pPr>
    </w:p>
    <w:p w14:paraId="55D8A063" w14:textId="77777777" w:rsidR="00F85571" w:rsidRDefault="00F85571" w:rsidP="00C67250">
      <w:pPr>
        <w:ind w:left="720"/>
        <w:jc w:val="both"/>
        <w:rPr>
          <w:rFonts w:ascii="Calibri" w:hAnsi="Calibri" w:cs="Book Antiqua"/>
          <w:i/>
          <w:color w:val="595959"/>
        </w:rPr>
      </w:pPr>
    </w:p>
    <w:p w14:paraId="44758E80" w14:textId="42803D82" w:rsidR="00F85571" w:rsidRDefault="00F85571" w:rsidP="00C67250">
      <w:pPr>
        <w:ind w:left="720"/>
        <w:jc w:val="both"/>
        <w:rPr>
          <w:rFonts w:ascii="Calibri" w:hAnsi="Calibri" w:cs="Book Antiqua"/>
          <w:i/>
          <w:color w:val="595959"/>
        </w:rPr>
      </w:pPr>
    </w:p>
    <w:p w14:paraId="3202C852" w14:textId="3B6B8361" w:rsidR="00C67250" w:rsidRDefault="00C67250" w:rsidP="00C67250">
      <w:pPr>
        <w:ind w:left="720"/>
        <w:jc w:val="both"/>
        <w:rPr>
          <w:rFonts w:ascii="Calibri" w:hAnsi="Calibri" w:cs="Book Antiqua"/>
          <w:i/>
          <w:color w:val="595959"/>
        </w:rPr>
      </w:pPr>
    </w:p>
    <w:p w14:paraId="269C03D2" w14:textId="7176E2FE" w:rsidR="008B6EF8" w:rsidRDefault="008B6EF8" w:rsidP="00C67250">
      <w:pPr>
        <w:ind w:left="720"/>
        <w:jc w:val="both"/>
        <w:rPr>
          <w:rFonts w:ascii="Calibri" w:hAnsi="Calibri" w:cs="Book Antiqua"/>
          <w:i/>
          <w:color w:val="595959"/>
        </w:rPr>
      </w:pPr>
    </w:p>
    <w:p w14:paraId="78EF235B" w14:textId="092C4848" w:rsidR="008B6EF8" w:rsidRDefault="008B6EF8" w:rsidP="00C67250">
      <w:pPr>
        <w:ind w:left="720"/>
        <w:jc w:val="both"/>
        <w:rPr>
          <w:rFonts w:ascii="Calibri" w:hAnsi="Calibri" w:cs="Book Antiqua"/>
          <w:i/>
          <w:color w:val="595959"/>
        </w:rPr>
      </w:pPr>
    </w:p>
    <w:p w14:paraId="02DDAD21" w14:textId="0D477C98" w:rsidR="008B6EF8" w:rsidRDefault="008B6EF8" w:rsidP="00C67250">
      <w:pPr>
        <w:ind w:left="720"/>
        <w:jc w:val="both"/>
        <w:rPr>
          <w:rFonts w:ascii="Calibri" w:hAnsi="Calibri" w:cs="Book Antiqua"/>
          <w:i/>
          <w:color w:val="595959"/>
        </w:rPr>
      </w:pPr>
    </w:p>
    <w:p w14:paraId="0A839024" w14:textId="743D7308" w:rsidR="008B6EF8" w:rsidRDefault="008B6EF8" w:rsidP="00C67250">
      <w:pPr>
        <w:ind w:left="720"/>
        <w:jc w:val="both"/>
        <w:rPr>
          <w:rFonts w:ascii="Calibri" w:hAnsi="Calibri" w:cs="Book Antiqua"/>
          <w:i/>
          <w:color w:val="595959"/>
        </w:rPr>
      </w:pPr>
    </w:p>
    <w:p w14:paraId="7472F32A" w14:textId="78E795E7" w:rsidR="008B6EF8" w:rsidRDefault="008B6EF8" w:rsidP="00C67250">
      <w:pPr>
        <w:ind w:left="720"/>
        <w:jc w:val="both"/>
        <w:rPr>
          <w:rFonts w:ascii="Calibri" w:hAnsi="Calibri" w:cs="Book Antiqua"/>
          <w:i/>
          <w:color w:val="595959"/>
        </w:rPr>
      </w:pPr>
    </w:p>
    <w:p w14:paraId="676EC4AA" w14:textId="1F7B9071" w:rsidR="008B6EF8" w:rsidRDefault="008B6EF8" w:rsidP="00C67250">
      <w:pPr>
        <w:ind w:left="720"/>
        <w:jc w:val="both"/>
        <w:rPr>
          <w:rFonts w:ascii="Calibri" w:hAnsi="Calibri" w:cs="Book Antiqua"/>
          <w:i/>
          <w:color w:val="595959"/>
        </w:rPr>
      </w:pPr>
    </w:p>
    <w:p w14:paraId="6260FAFE" w14:textId="3D89C81A" w:rsidR="008B6EF8" w:rsidRDefault="008B6EF8" w:rsidP="00C67250">
      <w:pPr>
        <w:ind w:left="720"/>
        <w:jc w:val="both"/>
        <w:rPr>
          <w:rFonts w:ascii="Calibri" w:hAnsi="Calibri" w:cs="Book Antiqua"/>
          <w:i/>
          <w:color w:val="595959"/>
        </w:rPr>
      </w:pPr>
    </w:p>
    <w:p w14:paraId="69CE6183" w14:textId="2D7FD727" w:rsidR="008B6EF8" w:rsidRDefault="008B6EF8" w:rsidP="00C67250">
      <w:pPr>
        <w:ind w:left="720"/>
        <w:jc w:val="both"/>
        <w:rPr>
          <w:rFonts w:ascii="Calibri" w:hAnsi="Calibri" w:cs="Book Antiqua"/>
          <w:i/>
          <w:color w:val="595959"/>
        </w:rPr>
      </w:pPr>
    </w:p>
    <w:p w14:paraId="1C6DB09D" w14:textId="371D286A" w:rsidR="008B6EF8" w:rsidRDefault="008B6EF8" w:rsidP="00C67250">
      <w:pPr>
        <w:ind w:left="720"/>
        <w:jc w:val="both"/>
        <w:rPr>
          <w:rFonts w:ascii="Calibri" w:hAnsi="Calibri" w:cs="Book Antiqua"/>
          <w:i/>
          <w:color w:val="595959"/>
        </w:rPr>
      </w:pPr>
    </w:p>
    <w:p w14:paraId="74A438E1" w14:textId="5B270FCA" w:rsidR="008B6EF8" w:rsidRDefault="008B6EF8" w:rsidP="00C67250">
      <w:pPr>
        <w:ind w:left="720"/>
        <w:jc w:val="both"/>
        <w:rPr>
          <w:rFonts w:ascii="Calibri" w:hAnsi="Calibri" w:cs="Book Antiqua"/>
          <w:i/>
          <w:color w:val="595959"/>
        </w:rPr>
      </w:pPr>
    </w:p>
    <w:p w14:paraId="0495A28F" w14:textId="77777777" w:rsidR="008B6EF8" w:rsidRDefault="008B6EF8" w:rsidP="00C67250">
      <w:pPr>
        <w:ind w:left="720"/>
        <w:jc w:val="both"/>
        <w:rPr>
          <w:rFonts w:ascii="Calibri" w:hAnsi="Calibri" w:cs="Book Antiqua"/>
          <w:i/>
          <w:color w:val="595959"/>
        </w:rPr>
      </w:pPr>
    </w:p>
    <w:p w14:paraId="2FCBBAD8" w14:textId="4E9BE814" w:rsidR="00C67250" w:rsidRPr="00FE0DBE" w:rsidRDefault="00B84BAF" w:rsidP="00C67250">
      <w:pPr>
        <w:jc w:val="center"/>
        <w:rPr>
          <w:rFonts w:ascii="Calibri" w:hAnsi="Calibri" w:cs="Book Antiqua"/>
          <w:i/>
          <w:color w:val="595959"/>
        </w:rPr>
      </w:pPr>
      <w:r>
        <w:rPr>
          <w:rFonts w:ascii="Calibri" w:hAnsi="Calibri" w:cs="Book Antiqua"/>
          <w:i/>
          <w:noProof/>
          <w:color w:val="595959"/>
        </w:rPr>
        <w:lastRenderedPageBreak/>
        <w:drawing>
          <wp:inline distT="0" distB="0" distL="0" distR="0" wp14:anchorId="6AC602CF" wp14:editId="612E7719">
            <wp:extent cx="6219825" cy="3495675"/>
            <wp:effectExtent l="19050" t="1905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9825" cy="3495675"/>
                    </a:xfrm>
                    <a:prstGeom prst="rect">
                      <a:avLst/>
                    </a:prstGeom>
                    <a:noFill/>
                    <a:ln w="6350" cmpd="sng">
                      <a:solidFill>
                        <a:srgbClr val="000000"/>
                      </a:solidFill>
                      <a:miter lim="800000"/>
                      <a:headEnd/>
                      <a:tailEnd/>
                    </a:ln>
                    <a:effectLst/>
                  </pic:spPr>
                </pic:pic>
              </a:graphicData>
            </a:graphic>
          </wp:inline>
        </w:drawing>
      </w:r>
    </w:p>
    <w:p w14:paraId="35CBCE21" w14:textId="77777777" w:rsidR="00C67250" w:rsidRPr="00D220D3" w:rsidRDefault="00C67250" w:rsidP="00C67250">
      <w:pPr>
        <w:ind w:left="720"/>
        <w:jc w:val="both"/>
        <w:rPr>
          <w:rFonts w:ascii="Calibri" w:hAnsi="Calibri" w:cs="Book Antiqua"/>
          <w:i/>
          <w:color w:val="0000FF"/>
        </w:rPr>
      </w:pPr>
    </w:p>
    <w:p w14:paraId="66AFA3C6" w14:textId="77777777" w:rsidR="00C67250" w:rsidRPr="00CA5FC6" w:rsidRDefault="00C67250" w:rsidP="00D33B7F">
      <w:pPr>
        <w:pStyle w:val="Ttulo2"/>
        <w:numPr>
          <w:ilvl w:val="1"/>
          <w:numId w:val="19"/>
        </w:numPr>
        <w:ind w:left="1418"/>
        <w:rPr>
          <w:rFonts w:ascii="Calibri" w:hAnsi="Calibri" w:cs="Book Antiqua"/>
          <w:i w:val="0"/>
          <w:sz w:val="24"/>
        </w:rPr>
      </w:pPr>
      <w:bookmarkStart w:id="103" w:name="_Toc391994537"/>
      <w:bookmarkStart w:id="104" w:name="_Toc59650563"/>
      <w:r>
        <w:rPr>
          <w:rFonts w:ascii="Calibri" w:hAnsi="Calibri" w:cs="Book Antiqua"/>
          <w:i w:val="0"/>
          <w:sz w:val="24"/>
        </w:rPr>
        <w:t>Requisitos de Software/Hardware</w:t>
      </w:r>
      <w:bookmarkEnd w:id="103"/>
      <w:bookmarkEnd w:id="104"/>
    </w:p>
    <w:p w14:paraId="3486E17C" w14:textId="77777777" w:rsidR="00D334B7" w:rsidRDefault="00D334B7" w:rsidP="00C67250">
      <w:pPr>
        <w:ind w:left="993"/>
        <w:jc w:val="both"/>
        <w:rPr>
          <w:rFonts w:ascii="Calibri" w:hAnsi="Calibri" w:cs="Book Antiqua"/>
          <w:i/>
        </w:rPr>
      </w:pPr>
    </w:p>
    <w:p w14:paraId="35852A17" w14:textId="77777777" w:rsidR="00C67250" w:rsidRPr="00D334B7" w:rsidRDefault="00C67250" w:rsidP="00C67250">
      <w:pPr>
        <w:ind w:left="993"/>
        <w:jc w:val="both"/>
        <w:rPr>
          <w:rFonts w:ascii="Calibri" w:hAnsi="Calibri" w:cs="Book Antiqua"/>
          <w:i/>
        </w:rPr>
      </w:pPr>
      <w:r w:rsidRPr="00D334B7">
        <w:rPr>
          <w:rFonts w:ascii="Calibri" w:hAnsi="Calibri" w:cs="Book Antiqua"/>
          <w:i/>
        </w:rPr>
        <w:t>Equipamiento y Configuración:</w:t>
      </w:r>
    </w:p>
    <w:p w14:paraId="50AC783D" w14:textId="77777777" w:rsidR="00D334B7" w:rsidRDefault="00D334B7" w:rsidP="00C67250">
      <w:pPr>
        <w:ind w:left="993"/>
        <w:jc w:val="both"/>
        <w:rPr>
          <w:rFonts w:ascii="Calibri" w:hAnsi="Calibri" w:cs="Book Antiqua"/>
          <w:i/>
        </w:rPr>
      </w:pPr>
    </w:p>
    <w:p w14:paraId="038DABBB" w14:textId="77777777" w:rsidR="00C67250" w:rsidRPr="00D334B7" w:rsidRDefault="00C67250" w:rsidP="00C67250">
      <w:pPr>
        <w:ind w:left="993"/>
        <w:jc w:val="both"/>
        <w:rPr>
          <w:rFonts w:ascii="Calibri" w:hAnsi="Calibri" w:cs="Book Antiqua"/>
          <w:i/>
        </w:rPr>
      </w:pPr>
      <w:r w:rsidRPr="00D334B7">
        <w:rPr>
          <w:rFonts w:ascii="Calibri" w:hAnsi="Calibri" w:cs="Book Antiqua"/>
          <w:i/>
        </w:rPr>
        <w:t>Servidor de Aplicaciones</w:t>
      </w:r>
    </w:p>
    <w:p w14:paraId="6D01EA2A" w14:textId="7FD1AA35" w:rsidR="00C67250" w:rsidRDefault="00F45D26" w:rsidP="00D33B7F">
      <w:pPr>
        <w:numPr>
          <w:ilvl w:val="0"/>
          <w:numId w:val="7"/>
        </w:numPr>
        <w:jc w:val="both"/>
        <w:rPr>
          <w:rFonts w:ascii="Calibri" w:hAnsi="Calibri" w:cs="Book Antiqua"/>
          <w:i/>
        </w:rPr>
      </w:pPr>
      <w:r>
        <w:rPr>
          <w:rFonts w:ascii="Calibri" w:hAnsi="Calibri" w:cs="Book Antiqua"/>
          <w:i/>
        </w:rPr>
        <w:t>Sistema Operativo Windows 8 o superior.</w:t>
      </w:r>
    </w:p>
    <w:p w14:paraId="4F9139D6" w14:textId="5E2AF930" w:rsidR="00141824" w:rsidRPr="00D334B7" w:rsidRDefault="00141824" w:rsidP="00D33B7F">
      <w:pPr>
        <w:numPr>
          <w:ilvl w:val="0"/>
          <w:numId w:val="7"/>
        </w:numPr>
        <w:jc w:val="both"/>
        <w:rPr>
          <w:rFonts w:ascii="Calibri" w:hAnsi="Calibri" w:cs="Book Antiqua"/>
          <w:i/>
        </w:rPr>
      </w:pPr>
      <w:r>
        <w:rPr>
          <w:rFonts w:ascii="Calibri" w:hAnsi="Calibri" w:cs="Book Antiqua"/>
          <w:i/>
        </w:rPr>
        <w:t>Windows Server 2016 o superior.</w:t>
      </w:r>
    </w:p>
    <w:p w14:paraId="6394047A" w14:textId="4B5B38F0" w:rsidR="00C67250" w:rsidRPr="00D334B7" w:rsidRDefault="00C67250" w:rsidP="00D33B7F">
      <w:pPr>
        <w:numPr>
          <w:ilvl w:val="0"/>
          <w:numId w:val="7"/>
        </w:numPr>
        <w:jc w:val="both"/>
        <w:rPr>
          <w:rFonts w:ascii="Calibri" w:hAnsi="Calibri" w:cs="Book Antiqua"/>
          <w:i/>
        </w:rPr>
      </w:pPr>
      <w:r w:rsidRPr="00D334B7">
        <w:rPr>
          <w:rFonts w:ascii="Calibri" w:hAnsi="Calibri" w:cs="Book Antiqua"/>
          <w:i/>
        </w:rPr>
        <w:t xml:space="preserve">JDK </w:t>
      </w:r>
      <w:r w:rsidR="00F45D26">
        <w:rPr>
          <w:rFonts w:ascii="Calibri" w:hAnsi="Calibri" w:cs="Book Antiqua"/>
          <w:i/>
        </w:rPr>
        <w:t>1.8.0 o superior</w:t>
      </w:r>
      <w:r w:rsidR="00141824">
        <w:rPr>
          <w:rFonts w:ascii="Calibri" w:hAnsi="Calibri" w:cs="Book Antiqua"/>
          <w:i/>
        </w:rPr>
        <w:t>.</w:t>
      </w:r>
    </w:p>
    <w:p w14:paraId="407C9DA7" w14:textId="23FA1097" w:rsidR="00C67250" w:rsidRPr="00141824" w:rsidRDefault="00C67250" w:rsidP="00D33B7F">
      <w:pPr>
        <w:numPr>
          <w:ilvl w:val="0"/>
          <w:numId w:val="7"/>
        </w:numPr>
        <w:jc w:val="both"/>
        <w:rPr>
          <w:rFonts w:ascii="Calibri" w:hAnsi="Calibri" w:cs="Book Antiqua"/>
          <w:i/>
          <w:lang w:val="es-EC"/>
        </w:rPr>
      </w:pPr>
      <w:r w:rsidRPr="00141824">
        <w:rPr>
          <w:rFonts w:ascii="Calibri" w:hAnsi="Calibri" w:cs="Book Antiqua"/>
          <w:i/>
          <w:lang w:val="es-EC"/>
        </w:rPr>
        <w:t xml:space="preserve">Intel </w:t>
      </w:r>
      <w:r w:rsidR="00F45D26" w:rsidRPr="00141824">
        <w:rPr>
          <w:rFonts w:ascii="Calibri" w:hAnsi="Calibri" w:cs="Book Antiqua"/>
          <w:i/>
          <w:lang w:val="es-EC"/>
        </w:rPr>
        <w:t xml:space="preserve">Core i3 3th Generación o </w:t>
      </w:r>
      <w:r w:rsidR="00141824">
        <w:rPr>
          <w:rFonts w:ascii="Calibri" w:hAnsi="Calibri" w:cs="Book Antiqua"/>
          <w:i/>
          <w:lang w:val="es-EC"/>
        </w:rPr>
        <w:t>similar.</w:t>
      </w:r>
    </w:p>
    <w:p w14:paraId="07B8E7A3" w14:textId="1D428592"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Memoria Ram de 4 </w:t>
      </w:r>
      <w:r w:rsidR="00141824">
        <w:rPr>
          <w:rFonts w:ascii="Calibri" w:hAnsi="Calibri" w:cs="Book Antiqua"/>
          <w:i/>
        </w:rPr>
        <w:t>G</w:t>
      </w:r>
      <w:r>
        <w:rPr>
          <w:rFonts w:ascii="Calibri" w:hAnsi="Calibri" w:cs="Book Antiqua"/>
          <w:i/>
        </w:rPr>
        <w:t>b</w:t>
      </w:r>
      <w:r w:rsidR="00141824">
        <w:rPr>
          <w:rFonts w:ascii="Calibri" w:hAnsi="Calibri" w:cs="Book Antiqua"/>
          <w:i/>
        </w:rPr>
        <w:t>.</w:t>
      </w:r>
    </w:p>
    <w:p w14:paraId="5B9B1521" w14:textId="0445948C"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Espacio en Disco de </w:t>
      </w:r>
      <w:r w:rsidR="00141824">
        <w:rPr>
          <w:rFonts w:ascii="Calibri" w:hAnsi="Calibri" w:cs="Book Antiqua"/>
          <w:i/>
        </w:rPr>
        <w:t>20gb.</w:t>
      </w:r>
    </w:p>
    <w:p w14:paraId="4FC9379B" w14:textId="77777777" w:rsidR="00C67250" w:rsidRPr="00A008C8" w:rsidRDefault="00C67250" w:rsidP="00C67250">
      <w:pPr>
        <w:ind w:left="902"/>
        <w:jc w:val="both"/>
        <w:rPr>
          <w:rFonts w:ascii="Calibri" w:hAnsi="Calibri"/>
          <w:i/>
          <w:iCs/>
          <w:strike/>
          <w:color w:val="0000FF"/>
        </w:rPr>
      </w:pPr>
    </w:p>
    <w:p w14:paraId="756711B1" w14:textId="77777777" w:rsidR="00C67250" w:rsidRPr="004F103B" w:rsidRDefault="00C67250" w:rsidP="00D33B7F">
      <w:pPr>
        <w:pStyle w:val="Ttulo1"/>
        <w:numPr>
          <w:ilvl w:val="0"/>
          <w:numId w:val="19"/>
        </w:numPr>
        <w:spacing w:before="0" w:after="0"/>
        <w:rPr>
          <w:rFonts w:ascii="Calibri" w:hAnsi="Calibri" w:cs="Book Antiqua"/>
          <w:sz w:val="28"/>
        </w:rPr>
      </w:pPr>
      <w:bookmarkStart w:id="105" w:name="_Toc34121111"/>
      <w:bookmarkStart w:id="106" w:name="_Toc44907609"/>
      <w:bookmarkStart w:id="107" w:name="_Toc202244568"/>
      <w:bookmarkStart w:id="108" w:name="_Toc391994538"/>
      <w:bookmarkStart w:id="109" w:name="_Toc59650564"/>
      <w:r w:rsidRPr="004F103B">
        <w:rPr>
          <w:rFonts w:ascii="Calibri" w:hAnsi="Calibri" w:cs="Book Antiqua"/>
          <w:sz w:val="28"/>
        </w:rPr>
        <w:t>Calidad</w:t>
      </w:r>
      <w:bookmarkEnd w:id="105"/>
      <w:bookmarkEnd w:id="106"/>
      <w:bookmarkEnd w:id="107"/>
      <w:bookmarkEnd w:id="108"/>
      <w:bookmarkEnd w:id="109"/>
      <w:r w:rsidRPr="004F103B">
        <w:rPr>
          <w:rFonts w:ascii="Calibri" w:hAnsi="Calibri" w:cs="Book Antiqua"/>
          <w:sz w:val="28"/>
        </w:rPr>
        <w:t xml:space="preserve"> </w:t>
      </w:r>
    </w:p>
    <w:bookmarkEnd w:id="11"/>
    <w:p w14:paraId="5EB1E835" w14:textId="77777777" w:rsidR="007C35BB" w:rsidRDefault="007C35BB">
      <w:pPr>
        <w:ind w:left="900"/>
        <w:jc w:val="both"/>
        <w:rPr>
          <w:rFonts w:ascii="Calibri" w:hAnsi="Calibri" w:cs="Book Antiqua"/>
          <w:i/>
          <w:color w:val="0000FF"/>
        </w:rPr>
      </w:pPr>
    </w:p>
    <w:p w14:paraId="2E66C2B5" w14:textId="437BB942" w:rsidR="00547DD9" w:rsidRPr="00517DA2" w:rsidRDefault="00112EF2" w:rsidP="00517DA2">
      <w:pPr>
        <w:ind w:left="900"/>
        <w:jc w:val="both"/>
        <w:rPr>
          <w:rFonts w:ascii="Calibri" w:hAnsi="Calibri" w:cs="Book Antiqua"/>
          <w:i/>
        </w:rPr>
      </w:pPr>
      <w:r>
        <w:rPr>
          <w:rFonts w:ascii="Calibri" w:hAnsi="Calibri" w:cs="Book Antiqua"/>
          <w:i/>
        </w:rPr>
        <w:t xml:space="preserve">Gracias al </w:t>
      </w:r>
      <w:r w:rsidR="00132A71">
        <w:rPr>
          <w:rFonts w:ascii="Calibri" w:hAnsi="Calibri" w:cs="Book Antiqua"/>
          <w:i/>
        </w:rPr>
        <w:t xml:space="preserve">flujo adecuado de las transacciones en el sistema, la portabilidad se hace presente de forma importante durante los movimientos físicos del equipo de base de datos a un nuevo repositorio además de una gran trazabilidad gracias al control de fechas transaccionales de los movimientos de cobranzas municipales </w:t>
      </w:r>
      <w:r w:rsidR="00517DA2">
        <w:rPr>
          <w:rFonts w:ascii="Calibri" w:hAnsi="Calibri" w:cs="Book Antiqua"/>
          <w:i/>
        </w:rPr>
        <w:t>dando paso a su extensibilidad para expandir las capacidades lógicas del sistema</w:t>
      </w:r>
    </w:p>
    <w:sectPr w:rsidR="00547DD9" w:rsidRPr="00517DA2">
      <w:headerReference w:type="default" r:id="rId67"/>
      <w:footerReference w:type="default" r:id="rId68"/>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67B28E" w14:textId="77777777" w:rsidR="00F57D36" w:rsidRDefault="00F57D36">
      <w:r>
        <w:separator/>
      </w:r>
    </w:p>
  </w:endnote>
  <w:endnote w:type="continuationSeparator" w:id="0">
    <w:p w14:paraId="1D6CBDC1" w14:textId="77777777" w:rsidR="00F57D36" w:rsidRDefault="00F57D36">
      <w:r>
        <w:continuationSeparator/>
      </w:r>
    </w:p>
  </w:endnote>
  <w:endnote w:type="continuationNotice" w:id="1">
    <w:p w14:paraId="0C32D59E" w14:textId="77777777" w:rsidR="00F57D36" w:rsidRDefault="00F57D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E1AA5" w14:textId="75ADCD09" w:rsidR="003C62C2" w:rsidRDefault="003C62C2">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8240" behindDoc="0" locked="0" layoutInCell="1" allowOverlap="1" wp14:anchorId="64E636AA" wp14:editId="00A9304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4E06BF7"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" strokeweight="1.5pt">
              <v:shadow color="#868686"/>
            </v:shape>
          </w:pict>
        </mc:Fallback>
      </mc:AlternateContent>
    </w:r>
  </w:p>
  <w:p w14:paraId="6FB12972" w14:textId="77777777" w:rsidR="003C62C2" w:rsidRPr="003C470A" w:rsidRDefault="003C62C2">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DETALLADO 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1</w:t>
    </w:r>
  </w:p>
  <w:p w14:paraId="7A8FDDD7" w14:textId="77777777" w:rsidR="003C62C2" w:rsidRPr="003C470A" w:rsidRDefault="003C62C2">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r>
      <w:rPr>
        <w:rStyle w:val="Nmerodepgina"/>
        <w:rFonts w:ascii="Calibri" w:hAnsi="Calibri"/>
        <w:snapToGrid w:val="0"/>
        <w:sz w:val="20"/>
        <w:szCs w:val="20"/>
        <w:lang w:val="es-ES_tradnl"/>
      </w:rPr>
      <w:t>Ph.D.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110226" w14:textId="77777777" w:rsidR="00F57D36" w:rsidRDefault="00F57D36">
      <w:r>
        <w:separator/>
      </w:r>
    </w:p>
  </w:footnote>
  <w:footnote w:type="continuationSeparator" w:id="0">
    <w:p w14:paraId="1975B258" w14:textId="77777777" w:rsidR="00F57D36" w:rsidRDefault="00F57D36">
      <w:r>
        <w:continuationSeparator/>
      </w:r>
    </w:p>
  </w:footnote>
  <w:footnote w:type="continuationNotice" w:id="1">
    <w:p w14:paraId="7B3DDDC1" w14:textId="77777777" w:rsidR="00F57D36" w:rsidRDefault="00F57D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C63A3" w14:textId="4F51F9D3" w:rsidR="003C62C2" w:rsidRDefault="003C62C2" w:rsidP="006C50A0">
    <w:pPr>
      <w:pStyle w:val="Encabezado"/>
      <w:jc w:val="right"/>
      <w:rPr>
        <w:rFonts w:ascii="Calibri" w:hAnsi="Calibri"/>
        <w:sz w:val="20"/>
        <w:szCs w:val="20"/>
      </w:rPr>
    </w:pPr>
    <w:r>
      <w:rPr>
        <w:noProof/>
      </w:rPr>
      <w:drawing>
        <wp:anchor distT="0" distB="0" distL="114300" distR="114300" simplePos="0" relativeHeight="251658242" behindDoc="1" locked="0" layoutInCell="1" allowOverlap="1" wp14:anchorId="2AD38CA9" wp14:editId="6E9ACD0D">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t xml:space="preserve"> </w:t>
    </w:r>
    <w:r w:rsidRPr="15D7EE0B">
      <w:rPr>
        <w:rFonts w:ascii="Calibri" w:hAnsi="Calibri"/>
        <w:b/>
        <w:bCs/>
        <w:sz w:val="20"/>
        <w:szCs w:val="20"/>
      </w:rPr>
      <w:t>Proyecto</w:t>
    </w:r>
    <w:r w:rsidRPr="003C470A">
      <w:rPr>
        <w:rFonts w:ascii="Calibri" w:hAnsi="Calibri"/>
        <w:sz w:val="20"/>
        <w:szCs w:val="20"/>
      </w:rPr>
      <w:t>:</w:t>
    </w:r>
    <w:r>
      <w:rPr>
        <w:rFonts w:ascii="Calibri" w:hAnsi="Calibri"/>
        <w:sz w:val="20"/>
        <w:szCs w:val="20"/>
      </w:rPr>
      <w:t xml:space="preserve"> </w:t>
    </w:r>
    <w:r w:rsidRPr="00E94AD0">
      <w:rPr>
        <w:rFonts w:ascii="Calibri" w:hAnsi="Calibri"/>
        <w:sz w:val="20"/>
        <w:szCs w:val="20"/>
      </w:rPr>
      <w:t xml:space="preserve">GESTIÓN </w:t>
    </w:r>
    <w:r>
      <w:rPr>
        <w:rFonts w:ascii="Calibri" w:hAnsi="Calibri"/>
        <w:sz w:val="20"/>
        <w:szCs w:val="20"/>
      </w:rPr>
      <w:t>D</w:t>
    </w:r>
    <w:r w:rsidRPr="00E94AD0">
      <w:rPr>
        <w:rFonts w:ascii="Calibri" w:hAnsi="Calibri"/>
        <w:sz w:val="20"/>
        <w:szCs w:val="20"/>
      </w:rPr>
      <w:t>E LA EMPRESA DE RECAUDACIÓN</w:t>
    </w:r>
  </w:p>
  <w:p w14:paraId="1DD75309" w14:textId="6F5CDEE1" w:rsidR="003C62C2" w:rsidRPr="003C470A" w:rsidRDefault="003C62C2"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5.0   </w:t>
    </w:r>
    <w:r w:rsidRPr="003C470A">
      <w:rPr>
        <w:rFonts w:ascii="Calibri" w:hAnsi="Calibri"/>
        <w:b/>
        <w:sz w:val="20"/>
        <w:szCs w:val="20"/>
      </w:rPr>
      <w:t>Cliente</w:t>
    </w:r>
    <w:r>
      <w:rPr>
        <w:rFonts w:ascii="Calibri" w:hAnsi="Calibri"/>
        <w:sz w:val="20"/>
        <w:szCs w:val="20"/>
      </w:rPr>
      <w:t>: COBROS S.A.</w:t>
    </w:r>
  </w:p>
  <w:p w14:paraId="68994C8B" w14:textId="2970CB1C" w:rsidR="003C62C2" w:rsidRDefault="003C62C2">
    <w:pPr>
      <w:pStyle w:val="Encabezado"/>
    </w:pPr>
    <w:r>
      <w:rPr>
        <w:noProof/>
        <w:lang w:eastAsia="es-ES"/>
      </w:rPr>
      <mc:AlternateContent>
        <mc:Choice Requires="wps">
          <w:drawing>
            <wp:anchor distT="0" distB="0" distL="114300" distR="114300" simplePos="0" relativeHeight="251658241" behindDoc="0" locked="0" layoutInCell="1" allowOverlap="1" wp14:anchorId="10C807F7" wp14:editId="6483A57E">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9F43A95"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" strokeweight="1.5pt">
              <v:shadow color="#868686"/>
            </v:shape>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124"/>
        </w:tabs>
        <w:ind w:left="-3692" w:hanging="432"/>
      </w:pPr>
      <w:rPr>
        <w:rFonts w:ascii="Arial" w:hAnsi="Arial" w:cs="Arial" w:hint="default"/>
        <w:b/>
        <w:i w:val="0"/>
        <w:sz w:val="28"/>
      </w:rPr>
    </w:lvl>
    <w:lvl w:ilvl="1">
      <w:start w:val="1"/>
      <w:numFmt w:val="none"/>
      <w:suff w:val="nothing"/>
      <w:lvlText w:val=""/>
      <w:lvlJc w:val="left"/>
      <w:pPr>
        <w:tabs>
          <w:tab w:val="num" w:pos="-4124"/>
        </w:tabs>
        <w:ind w:left="-3548" w:hanging="576"/>
      </w:pPr>
      <w:rPr>
        <w:rFonts w:ascii="Book Antiqua" w:hAnsi="Book Antiqua" w:cs="Book Antiqua" w:hint="default"/>
        <w:b/>
        <w:i w:val="0"/>
        <w:sz w:val="24"/>
      </w:rPr>
    </w:lvl>
    <w:lvl w:ilvl="2">
      <w:start w:val="1"/>
      <w:numFmt w:val="none"/>
      <w:suff w:val="nothing"/>
      <w:lvlText w:val=""/>
      <w:lvlJc w:val="left"/>
      <w:pPr>
        <w:tabs>
          <w:tab w:val="num" w:pos="-4124"/>
        </w:tabs>
        <w:ind w:left="-3404" w:hanging="720"/>
      </w:pPr>
    </w:lvl>
    <w:lvl w:ilvl="3">
      <w:start w:val="1"/>
      <w:numFmt w:val="none"/>
      <w:pStyle w:val="Ttulo4"/>
      <w:suff w:val="nothing"/>
      <w:lvlText w:val=""/>
      <w:lvlJc w:val="left"/>
      <w:pPr>
        <w:tabs>
          <w:tab w:val="num" w:pos="-4124"/>
        </w:tabs>
        <w:ind w:left="-3260" w:hanging="864"/>
      </w:pPr>
      <w:rPr>
        <w:rFonts w:hint="default"/>
      </w:rPr>
    </w:lvl>
    <w:lvl w:ilvl="4">
      <w:start w:val="1"/>
      <w:numFmt w:val="none"/>
      <w:suff w:val="nothing"/>
      <w:lvlText w:val=""/>
      <w:lvlJc w:val="left"/>
      <w:pPr>
        <w:tabs>
          <w:tab w:val="num" w:pos="-4124"/>
        </w:tabs>
        <w:ind w:left="-3116" w:hanging="1008"/>
      </w:pPr>
    </w:lvl>
    <w:lvl w:ilvl="5">
      <w:start w:val="1"/>
      <w:numFmt w:val="none"/>
      <w:suff w:val="nothing"/>
      <w:lvlText w:val=""/>
      <w:lvlJc w:val="left"/>
      <w:pPr>
        <w:tabs>
          <w:tab w:val="num" w:pos="-4124"/>
        </w:tabs>
        <w:ind w:left="-2972" w:hanging="1152"/>
      </w:pPr>
    </w:lvl>
    <w:lvl w:ilvl="6">
      <w:start w:val="1"/>
      <w:numFmt w:val="none"/>
      <w:pStyle w:val="Ttulo7"/>
      <w:suff w:val="nothing"/>
      <w:lvlText w:val=""/>
      <w:lvlJc w:val="left"/>
      <w:pPr>
        <w:tabs>
          <w:tab w:val="num" w:pos="-4124"/>
        </w:tabs>
        <w:ind w:left="-2828" w:hanging="1296"/>
      </w:pPr>
    </w:lvl>
    <w:lvl w:ilvl="7">
      <w:start w:val="1"/>
      <w:numFmt w:val="none"/>
      <w:suff w:val="nothing"/>
      <w:lvlText w:val=""/>
      <w:lvlJc w:val="left"/>
      <w:pPr>
        <w:tabs>
          <w:tab w:val="num" w:pos="-4124"/>
        </w:tabs>
        <w:ind w:left="-2684" w:hanging="1440"/>
      </w:pPr>
    </w:lvl>
    <w:lvl w:ilvl="8">
      <w:start w:val="1"/>
      <w:numFmt w:val="none"/>
      <w:pStyle w:val="Ttulo9"/>
      <w:suff w:val="nothing"/>
      <w:lvlText w:val=""/>
      <w:lvlJc w:val="left"/>
      <w:pPr>
        <w:tabs>
          <w:tab w:val="num" w:pos="-4124"/>
        </w:tabs>
        <w:ind w:left="-2540"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2193944"/>
    <w:multiLevelType w:val="hybridMultilevel"/>
    <w:tmpl w:val="FFFFFFFF"/>
    <w:lvl w:ilvl="0" w:tplc="52805CF8">
      <w:start w:val="1"/>
      <w:numFmt w:val="bullet"/>
      <w:lvlText w:val=""/>
      <w:lvlJc w:val="left"/>
      <w:pPr>
        <w:ind w:left="720" w:hanging="360"/>
      </w:pPr>
      <w:rPr>
        <w:rFonts w:ascii="Symbol" w:hAnsi="Symbol" w:hint="default"/>
      </w:rPr>
    </w:lvl>
    <w:lvl w:ilvl="1" w:tplc="F3CA30F2">
      <w:start w:val="1"/>
      <w:numFmt w:val="bullet"/>
      <w:lvlText w:val="o"/>
      <w:lvlJc w:val="left"/>
      <w:pPr>
        <w:ind w:left="1440" w:hanging="360"/>
      </w:pPr>
      <w:rPr>
        <w:rFonts w:ascii="Courier New" w:hAnsi="Courier New" w:hint="default"/>
      </w:rPr>
    </w:lvl>
    <w:lvl w:ilvl="2" w:tplc="2FBA4AFA">
      <w:start w:val="1"/>
      <w:numFmt w:val="bullet"/>
      <w:lvlText w:val=""/>
      <w:lvlJc w:val="left"/>
      <w:pPr>
        <w:ind w:left="2160" w:hanging="360"/>
      </w:pPr>
      <w:rPr>
        <w:rFonts w:ascii="Wingdings" w:hAnsi="Wingdings" w:hint="default"/>
      </w:rPr>
    </w:lvl>
    <w:lvl w:ilvl="3" w:tplc="B7F49F48">
      <w:start w:val="1"/>
      <w:numFmt w:val="bullet"/>
      <w:lvlText w:val=""/>
      <w:lvlJc w:val="left"/>
      <w:pPr>
        <w:ind w:left="2880" w:hanging="360"/>
      </w:pPr>
      <w:rPr>
        <w:rFonts w:ascii="Symbol" w:hAnsi="Symbol" w:hint="default"/>
      </w:rPr>
    </w:lvl>
    <w:lvl w:ilvl="4" w:tplc="163427A6">
      <w:start w:val="1"/>
      <w:numFmt w:val="bullet"/>
      <w:lvlText w:val="o"/>
      <w:lvlJc w:val="left"/>
      <w:pPr>
        <w:ind w:left="3600" w:hanging="360"/>
      </w:pPr>
      <w:rPr>
        <w:rFonts w:ascii="Courier New" w:hAnsi="Courier New" w:hint="default"/>
      </w:rPr>
    </w:lvl>
    <w:lvl w:ilvl="5" w:tplc="926A4F8E">
      <w:start w:val="1"/>
      <w:numFmt w:val="bullet"/>
      <w:lvlText w:val=""/>
      <w:lvlJc w:val="left"/>
      <w:pPr>
        <w:ind w:left="4320" w:hanging="360"/>
      </w:pPr>
      <w:rPr>
        <w:rFonts w:ascii="Wingdings" w:hAnsi="Wingdings" w:hint="default"/>
      </w:rPr>
    </w:lvl>
    <w:lvl w:ilvl="6" w:tplc="6AB413D0">
      <w:start w:val="1"/>
      <w:numFmt w:val="bullet"/>
      <w:lvlText w:val=""/>
      <w:lvlJc w:val="left"/>
      <w:pPr>
        <w:ind w:left="5040" w:hanging="360"/>
      </w:pPr>
      <w:rPr>
        <w:rFonts w:ascii="Symbol" w:hAnsi="Symbol" w:hint="default"/>
      </w:rPr>
    </w:lvl>
    <w:lvl w:ilvl="7" w:tplc="8E76B5C8">
      <w:start w:val="1"/>
      <w:numFmt w:val="bullet"/>
      <w:lvlText w:val="o"/>
      <w:lvlJc w:val="left"/>
      <w:pPr>
        <w:ind w:left="5760" w:hanging="360"/>
      </w:pPr>
      <w:rPr>
        <w:rFonts w:ascii="Courier New" w:hAnsi="Courier New" w:hint="default"/>
      </w:rPr>
    </w:lvl>
    <w:lvl w:ilvl="8" w:tplc="291CA5DE">
      <w:start w:val="1"/>
      <w:numFmt w:val="bullet"/>
      <w:lvlText w:val=""/>
      <w:lvlJc w:val="left"/>
      <w:pPr>
        <w:ind w:left="6480" w:hanging="360"/>
      </w:pPr>
      <w:rPr>
        <w:rFonts w:ascii="Wingdings" w:hAnsi="Wingdings" w:hint="default"/>
      </w:rPr>
    </w:lvl>
  </w:abstractNum>
  <w:abstractNum w:abstractNumId="8" w15:restartNumberingAfterBreak="0">
    <w:nsid w:val="088F76C2"/>
    <w:multiLevelType w:val="hybridMultilevel"/>
    <w:tmpl w:val="82EC330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9" w15:restartNumberingAfterBreak="0">
    <w:nsid w:val="09D560BB"/>
    <w:multiLevelType w:val="hybridMultilevel"/>
    <w:tmpl w:val="6D9EC860"/>
    <w:lvl w:ilvl="0" w:tplc="300A0003">
      <w:start w:val="1"/>
      <w:numFmt w:val="bullet"/>
      <w:lvlText w:val="o"/>
      <w:lvlJc w:val="left"/>
      <w:pPr>
        <w:ind w:left="3576" w:hanging="360"/>
      </w:pPr>
      <w:rPr>
        <w:rFonts w:ascii="Courier New" w:hAnsi="Courier New" w:cs="Courier New" w:hint="default"/>
      </w:rPr>
    </w:lvl>
    <w:lvl w:ilvl="1" w:tplc="300A0003">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15:restartNumberingAfterBreak="0">
    <w:nsid w:val="0A325C36"/>
    <w:multiLevelType w:val="hybridMultilevel"/>
    <w:tmpl w:val="841A5F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53BC4"/>
    <w:multiLevelType w:val="hybridMultilevel"/>
    <w:tmpl w:val="FC143D82"/>
    <w:lvl w:ilvl="0" w:tplc="0409000F">
      <w:start w:val="1"/>
      <w:numFmt w:val="decimal"/>
      <w:lvlText w:val="%1."/>
      <w:lvlJc w:val="left"/>
      <w:pPr>
        <w:ind w:left="2705" w:hanging="360"/>
      </w:pPr>
      <w:rPr>
        <w:rFonts w:hint="default"/>
      </w:rPr>
    </w:lvl>
    <w:lvl w:ilvl="1" w:tplc="300A0003">
      <w:start w:val="1"/>
      <w:numFmt w:val="bullet"/>
      <w:lvlText w:val="o"/>
      <w:lvlJc w:val="left"/>
      <w:pPr>
        <w:ind w:left="3425" w:hanging="360"/>
      </w:pPr>
      <w:rPr>
        <w:rFonts w:ascii="Courier New" w:hAnsi="Courier New" w:cs="Courier New" w:hint="default"/>
      </w:rPr>
    </w:lvl>
    <w:lvl w:ilvl="2" w:tplc="300A0005">
      <w:start w:val="1"/>
      <w:numFmt w:val="bullet"/>
      <w:lvlText w:val=""/>
      <w:lvlJc w:val="left"/>
      <w:pPr>
        <w:ind w:left="4145" w:hanging="360"/>
      </w:pPr>
      <w:rPr>
        <w:rFonts w:ascii="Wingdings" w:hAnsi="Wingdings" w:hint="default"/>
      </w:rPr>
    </w:lvl>
    <w:lvl w:ilvl="3" w:tplc="300A0001" w:tentative="1">
      <w:start w:val="1"/>
      <w:numFmt w:val="bullet"/>
      <w:lvlText w:val=""/>
      <w:lvlJc w:val="left"/>
      <w:pPr>
        <w:ind w:left="4865" w:hanging="360"/>
      </w:pPr>
      <w:rPr>
        <w:rFonts w:ascii="Symbol" w:hAnsi="Symbol" w:hint="default"/>
      </w:rPr>
    </w:lvl>
    <w:lvl w:ilvl="4" w:tplc="300A0003" w:tentative="1">
      <w:start w:val="1"/>
      <w:numFmt w:val="bullet"/>
      <w:lvlText w:val="o"/>
      <w:lvlJc w:val="left"/>
      <w:pPr>
        <w:ind w:left="5585" w:hanging="360"/>
      </w:pPr>
      <w:rPr>
        <w:rFonts w:ascii="Courier New" w:hAnsi="Courier New" w:cs="Courier New" w:hint="default"/>
      </w:rPr>
    </w:lvl>
    <w:lvl w:ilvl="5" w:tplc="300A0005" w:tentative="1">
      <w:start w:val="1"/>
      <w:numFmt w:val="bullet"/>
      <w:lvlText w:val=""/>
      <w:lvlJc w:val="left"/>
      <w:pPr>
        <w:ind w:left="6305" w:hanging="360"/>
      </w:pPr>
      <w:rPr>
        <w:rFonts w:ascii="Wingdings" w:hAnsi="Wingdings" w:hint="default"/>
      </w:rPr>
    </w:lvl>
    <w:lvl w:ilvl="6" w:tplc="300A0001" w:tentative="1">
      <w:start w:val="1"/>
      <w:numFmt w:val="bullet"/>
      <w:lvlText w:val=""/>
      <w:lvlJc w:val="left"/>
      <w:pPr>
        <w:ind w:left="7025" w:hanging="360"/>
      </w:pPr>
      <w:rPr>
        <w:rFonts w:ascii="Symbol" w:hAnsi="Symbol" w:hint="default"/>
      </w:rPr>
    </w:lvl>
    <w:lvl w:ilvl="7" w:tplc="300A0003" w:tentative="1">
      <w:start w:val="1"/>
      <w:numFmt w:val="bullet"/>
      <w:lvlText w:val="o"/>
      <w:lvlJc w:val="left"/>
      <w:pPr>
        <w:ind w:left="7745" w:hanging="360"/>
      </w:pPr>
      <w:rPr>
        <w:rFonts w:ascii="Courier New" w:hAnsi="Courier New" w:cs="Courier New" w:hint="default"/>
      </w:rPr>
    </w:lvl>
    <w:lvl w:ilvl="8" w:tplc="300A0005" w:tentative="1">
      <w:start w:val="1"/>
      <w:numFmt w:val="bullet"/>
      <w:lvlText w:val=""/>
      <w:lvlJc w:val="left"/>
      <w:pPr>
        <w:ind w:left="8465" w:hanging="360"/>
      </w:pPr>
      <w:rPr>
        <w:rFonts w:ascii="Wingdings" w:hAnsi="Wingdings" w:hint="default"/>
      </w:rPr>
    </w:lvl>
  </w:abstractNum>
  <w:abstractNum w:abstractNumId="12" w15:restartNumberingAfterBreak="0">
    <w:nsid w:val="0F183E6D"/>
    <w:multiLevelType w:val="hybridMultilevel"/>
    <w:tmpl w:val="5492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D1965"/>
    <w:multiLevelType w:val="hybridMultilevel"/>
    <w:tmpl w:val="C9AC6DB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1325267B"/>
    <w:multiLevelType w:val="hybridMultilevel"/>
    <w:tmpl w:val="BC268B54"/>
    <w:lvl w:ilvl="0" w:tplc="313C30F6">
      <w:start w:val="1"/>
      <w:numFmt w:val="bullet"/>
      <w:lvlText w:val=""/>
      <w:lvlJc w:val="left"/>
      <w:pPr>
        <w:ind w:left="1980" w:hanging="360"/>
      </w:pPr>
      <w:rPr>
        <w:rFonts w:ascii="Symbol" w:eastAsiaTheme="minorHAnsi" w:hAnsi="Symbol" w:cstheme="minorBidi" w:hint="default"/>
        <w:b w:val="0"/>
      </w:rPr>
    </w:lvl>
    <w:lvl w:ilvl="1" w:tplc="300A0003">
      <w:start w:val="1"/>
      <w:numFmt w:val="bullet"/>
      <w:lvlText w:val="o"/>
      <w:lvlJc w:val="left"/>
      <w:pPr>
        <w:ind w:left="270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140" w:hanging="360"/>
      </w:pPr>
      <w:rPr>
        <w:rFonts w:ascii="Symbol" w:hAnsi="Symbol" w:hint="default"/>
      </w:rPr>
    </w:lvl>
    <w:lvl w:ilvl="4" w:tplc="300A0003" w:tentative="1">
      <w:start w:val="1"/>
      <w:numFmt w:val="bullet"/>
      <w:lvlText w:val="o"/>
      <w:lvlJc w:val="left"/>
      <w:pPr>
        <w:ind w:left="4860" w:hanging="360"/>
      </w:pPr>
      <w:rPr>
        <w:rFonts w:ascii="Courier New" w:hAnsi="Courier New" w:cs="Courier New" w:hint="default"/>
      </w:rPr>
    </w:lvl>
    <w:lvl w:ilvl="5" w:tplc="300A0005" w:tentative="1">
      <w:start w:val="1"/>
      <w:numFmt w:val="bullet"/>
      <w:lvlText w:val=""/>
      <w:lvlJc w:val="left"/>
      <w:pPr>
        <w:ind w:left="5580" w:hanging="360"/>
      </w:pPr>
      <w:rPr>
        <w:rFonts w:ascii="Wingdings" w:hAnsi="Wingdings" w:hint="default"/>
      </w:rPr>
    </w:lvl>
    <w:lvl w:ilvl="6" w:tplc="300A0001" w:tentative="1">
      <w:start w:val="1"/>
      <w:numFmt w:val="bullet"/>
      <w:lvlText w:val=""/>
      <w:lvlJc w:val="left"/>
      <w:pPr>
        <w:ind w:left="6300" w:hanging="360"/>
      </w:pPr>
      <w:rPr>
        <w:rFonts w:ascii="Symbol" w:hAnsi="Symbol" w:hint="default"/>
      </w:rPr>
    </w:lvl>
    <w:lvl w:ilvl="7" w:tplc="300A0003" w:tentative="1">
      <w:start w:val="1"/>
      <w:numFmt w:val="bullet"/>
      <w:lvlText w:val="o"/>
      <w:lvlJc w:val="left"/>
      <w:pPr>
        <w:ind w:left="7020" w:hanging="360"/>
      </w:pPr>
      <w:rPr>
        <w:rFonts w:ascii="Courier New" w:hAnsi="Courier New" w:cs="Courier New" w:hint="default"/>
      </w:rPr>
    </w:lvl>
    <w:lvl w:ilvl="8" w:tplc="300A0005" w:tentative="1">
      <w:start w:val="1"/>
      <w:numFmt w:val="bullet"/>
      <w:lvlText w:val=""/>
      <w:lvlJc w:val="left"/>
      <w:pPr>
        <w:ind w:left="7740" w:hanging="360"/>
      </w:pPr>
      <w:rPr>
        <w:rFonts w:ascii="Wingdings" w:hAnsi="Wingdings" w:hint="default"/>
      </w:rPr>
    </w:lvl>
  </w:abstractNum>
  <w:abstractNum w:abstractNumId="15" w15:restartNumberingAfterBreak="0">
    <w:nsid w:val="13333C44"/>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6" w15:restartNumberingAfterBreak="0">
    <w:nsid w:val="13B12203"/>
    <w:multiLevelType w:val="multilevel"/>
    <w:tmpl w:val="1C125500"/>
    <w:lvl w:ilvl="0">
      <w:start w:val="4"/>
      <w:numFmt w:val="decimal"/>
      <w:lvlText w:val="%1."/>
      <w:lvlJc w:val="left"/>
      <w:pPr>
        <w:ind w:left="720" w:hanging="360"/>
      </w:pPr>
      <w:rPr>
        <w:rFonts w:hint="default"/>
      </w:rPr>
    </w:lvl>
    <w:lvl w:ilvl="1">
      <w:start w:val="1"/>
      <w:numFmt w:val="decimal"/>
      <w:lvlText w:val="%1.%2."/>
      <w:lvlJc w:val="left"/>
      <w:pPr>
        <w:ind w:left="1080" w:hanging="720"/>
      </w:pPr>
      <w:rPr>
        <w:i w:val="0"/>
        <w:sz w:val="24"/>
      </w:rPr>
    </w:lvl>
    <w:lvl w:ilvl="2">
      <w:start w:val="1"/>
      <w:numFmt w:val="decimal"/>
      <w:lvlText w:val="%1.%2.%3."/>
      <w:lvlJc w:val="left"/>
      <w:pPr>
        <w:ind w:left="1080" w:hanging="720"/>
      </w:pPr>
      <w:rPr>
        <w:i w:val="0"/>
        <w:sz w:val="24"/>
      </w:rPr>
    </w:lvl>
    <w:lvl w:ilvl="3">
      <w:start w:val="1"/>
      <w:numFmt w:val="decimal"/>
      <w:lvlText w:val="%1.%2.%3.%4."/>
      <w:lvlJc w:val="left"/>
      <w:pPr>
        <w:ind w:left="3330" w:hanging="1080"/>
      </w:pPr>
      <w:rPr>
        <w:b/>
        <w:bCs/>
        <w:i w:val="0"/>
        <w:sz w:val="24"/>
      </w:rPr>
    </w:lvl>
    <w:lvl w:ilvl="4">
      <w:start w:val="1"/>
      <w:numFmt w:val="decimal"/>
      <w:lvlText w:val="%1.%2.%3.%4.%5."/>
      <w:lvlJc w:val="left"/>
      <w:pPr>
        <w:ind w:left="4410" w:hanging="1440"/>
      </w:pPr>
      <w:rPr>
        <w:b/>
        <w:bCs/>
        <w:i w:val="0"/>
        <w:sz w:val="24"/>
      </w:rPr>
    </w:lvl>
    <w:lvl w:ilvl="5">
      <w:start w:val="1"/>
      <w:numFmt w:val="decimal"/>
      <w:lvlText w:val="%1.%2.%3.%4.%5.%6."/>
      <w:lvlJc w:val="left"/>
      <w:pPr>
        <w:ind w:left="1800" w:hanging="1440"/>
      </w:pPr>
      <w:rPr>
        <w:i w:val="0"/>
        <w:sz w:val="24"/>
      </w:rPr>
    </w:lvl>
    <w:lvl w:ilvl="6">
      <w:start w:val="1"/>
      <w:numFmt w:val="decimal"/>
      <w:lvlText w:val="%1.%2.%3.%4.%5.%6.%7."/>
      <w:lvlJc w:val="left"/>
      <w:pPr>
        <w:ind w:left="2160" w:hanging="1800"/>
      </w:pPr>
      <w:rPr>
        <w:i w:val="0"/>
        <w:sz w:val="24"/>
      </w:rPr>
    </w:lvl>
    <w:lvl w:ilvl="7">
      <w:start w:val="1"/>
      <w:numFmt w:val="decimal"/>
      <w:lvlText w:val="%1.%2.%3.%4.%5.%6.%7.%8."/>
      <w:lvlJc w:val="left"/>
      <w:pPr>
        <w:ind w:left="2520" w:hanging="2160"/>
      </w:pPr>
      <w:rPr>
        <w:i w:val="0"/>
        <w:sz w:val="24"/>
      </w:rPr>
    </w:lvl>
    <w:lvl w:ilvl="8">
      <w:start w:val="1"/>
      <w:numFmt w:val="decimal"/>
      <w:lvlText w:val="%1.%2.%3.%4.%5.%6.%7.%8.%9."/>
      <w:lvlJc w:val="left"/>
      <w:pPr>
        <w:ind w:left="2520" w:hanging="2160"/>
      </w:pPr>
      <w:rPr>
        <w:i w:val="0"/>
        <w:sz w:val="24"/>
      </w:rPr>
    </w:lvl>
  </w:abstractNum>
  <w:abstractNum w:abstractNumId="17" w15:restartNumberingAfterBreak="0">
    <w:nsid w:val="14344718"/>
    <w:multiLevelType w:val="hybridMultilevel"/>
    <w:tmpl w:val="3210218C"/>
    <w:lvl w:ilvl="0" w:tplc="240A0001">
      <w:start w:val="1"/>
      <w:numFmt w:val="bullet"/>
      <w:lvlText w:val=""/>
      <w:lvlJc w:val="left"/>
      <w:pPr>
        <w:ind w:left="360" w:hanging="360"/>
      </w:pPr>
      <w:rPr>
        <w:rFonts w:ascii="Symbol" w:hAnsi="Symbol" w:hint="default"/>
      </w:rPr>
    </w:lvl>
    <w:lvl w:ilvl="1" w:tplc="0C0A000F">
      <w:start w:val="1"/>
      <w:numFmt w:val="decimal"/>
      <w:lvlText w:val="%2."/>
      <w:lvlJc w:val="left"/>
      <w:pPr>
        <w:tabs>
          <w:tab w:val="num" w:pos="1080"/>
        </w:tabs>
        <w:ind w:left="1080" w:hanging="360"/>
      </w:pPr>
      <w:rPr>
        <w:rFont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15CA1635"/>
    <w:multiLevelType w:val="hybridMultilevel"/>
    <w:tmpl w:val="3506AD68"/>
    <w:lvl w:ilvl="0" w:tplc="04090001">
      <w:start w:val="1"/>
      <w:numFmt w:val="bullet"/>
      <w:lvlText w:val=""/>
      <w:lvlJc w:val="left"/>
      <w:pPr>
        <w:ind w:left="720" w:hanging="360"/>
      </w:pPr>
      <w:rPr>
        <w:rFonts w:ascii="Symbol" w:hAnsi="Symbol" w:hint="default"/>
      </w:rPr>
    </w:lvl>
    <w:lvl w:ilvl="1" w:tplc="300A0003">
      <w:start w:val="1"/>
      <w:numFmt w:val="bullet"/>
      <w:lvlText w:val="o"/>
      <w:lvlJc w:val="left"/>
      <w:pPr>
        <w:ind w:left="3060" w:hanging="360"/>
      </w:pPr>
      <w:rPr>
        <w:rFonts w:ascii="Courier New" w:hAnsi="Courier New" w:cs="Courier New" w:hint="default"/>
      </w:rPr>
    </w:lvl>
    <w:lvl w:ilvl="2" w:tplc="300A0005">
      <w:start w:val="1"/>
      <w:numFmt w:val="bullet"/>
      <w:lvlText w:val=""/>
      <w:lvlJc w:val="left"/>
      <w:pPr>
        <w:ind w:left="3870" w:hanging="360"/>
      </w:pPr>
      <w:rPr>
        <w:rFonts w:ascii="Wingdings" w:hAnsi="Wingdings" w:hint="default"/>
      </w:rPr>
    </w:lvl>
    <w:lvl w:ilvl="3" w:tplc="300A0001" w:tentative="1">
      <w:start w:val="1"/>
      <w:numFmt w:val="bullet"/>
      <w:lvlText w:val=""/>
      <w:lvlJc w:val="left"/>
      <w:pPr>
        <w:ind w:left="4860" w:hanging="360"/>
      </w:pPr>
      <w:rPr>
        <w:rFonts w:ascii="Symbol" w:hAnsi="Symbol" w:hint="default"/>
      </w:rPr>
    </w:lvl>
    <w:lvl w:ilvl="4" w:tplc="300A0003" w:tentative="1">
      <w:start w:val="1"/>
      <w:numFmt w:val="bullet"/>
      <w:lvlText w:val="o"/>
      <w:lvlJc w:val="left"/>
      <w:pPr>
        <w:ind w:left="5580" w:hanging="360"/>
      </w:pPr>
      <w:rPr>
        <w:rFonts w:ascii="Courier New" w:hAnsi="Courier New" w:cs="Courier New" w:hint="default"/>
      </w:rPr>
    </w:lvl>
    <w:lvl w:ilvl="5" w:tplc="300A0005" w:tentative="1">
      <w:start w:val="1"/>
      <w:numFmt w:val="bullet"/>
      <w:lvlText w:val=""/>
      <w:lvlJc w:val="left"/>
      <w:pPr>
        <w:ind w:left="6300" w:hanging="360"/>
      </w:pPr>
      <w:rPr>
        <w:rFonts w:ascii="Wingdings" w:hAnsi="Wingdings" w:hint="default"/>
      </w:rPr>
    </w:lvl>
    <w:lvl w:ilvl="6" w:tplc="300A0001" w:tentative="1">
      <w:start w:val="1"/>
      <w:numFmt w:val="bullet"/>
      <w:lvlText w:val=""/>
      <w:lvlJc w:val="left"/>
      <w:pPr>
        <w:ind w:left="7020" w:hanging="360"/>
      </w:pPr>
      <w:rPr>
        <w:rFonts w:ascii="Symbol" w:hAnsi="Symbol" w:hint="default"/>
      </w:rPr>
    </w:lvl>
    <w:lvl w:ilvl="7" w:tplc="300A0003" w:tentative="1">
      <w:start w:val="1"/>
      <w:numFmt w:val="bullet"/>
      <w:lvlText w:val="o"/>
      <w:lvlJc w:val="left"/>
      <w:pPr>
        <w:ind w:left="7740" w:hanging="360"/>
      </w:pPr>
      <w:rPr>
        <w:rFonts w:ascii="Courier New" w:hAnsi="Courier New" w:cs="Courier New" w:hint="default"/>
      </w:rPr>
    </w:lvl>
    <w:lvl w:ilvl="8" w:tplc="300A0005" w:tentative="1">
      <w:start w:val="1"/>
      <w:numFmt w:val="bullet"/>
      <w:lvlText w:val=""/>
      <w:lvlJc w:val="left"/>
      <w:pPr>
        <w:ind w:left="8460" w:hanging="360"/>
      </w:pPr>
      <w:rPr>
        <w:rFonts w:ascii="Wingdings" w:hAnsi="Wingdings" w:hint="default"/>
      </w:rPr>
    </w:lvl>
  </w:abstractNum>
  <w:abstractNum w:abstractNumId="19"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715B90"/>
    <w:multiLevelType w:val="hybridMultilevel"/>
    <w:tmpl w:val="A3DCAC7A"/>
    <w:lvl w:ilvl="0" w:tplc="3C4ED3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2" w15:restartNumberingAfterBreak="0">
    <w:nsid w:val="29001876"/>
    <w:multiLevelType w:val="hybridMultilevel"/>
    <w:tmpl w:val="46D83B0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3"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4" w15:restartNumberingAfterBreak="0">
    <w:nsid w:val="313F69D6"/>
    <w:multiLevelType w:val="multilevel"/>
    <w:tmpl w:val="1C125500"/>
    <w:lvl w:ilvl="0">
      <w:start w:val="4"/>
      <w:numFmt w:val="decimal"/>
      <w:lvlText w:val="%1."/>
      <w:lvlJc w:val="left"/>
      <w:pPr>
        <w:ind w:left="6242" w:hanging="360"/>
      </w:pPr>
      <w:rPr>
        <w:rFonts w:hint="default"/>
      </w:rPr>
    </w:lvl>
    <w:lvl w:ilvl="1">
      <w:start w:val="1"/>
      <w:numFmt w:val="decimal"/>
      <w:isLgl/>
      <w:lvlText w:val="%1.%2."/>
      <w:lvlJc w:val="left"/>
      <w:pPr>
        <w:ind w:left="6602" w:hanging="720"/>
      </w:pPr>
      <w:rPr>
        <w:rFonts w:hint="default"/>
        <w:i w:val="0"/>
        <w:sz w:val="24"/>
      </w:rPr>
    </w:lvl>
    <w:lvl w:ilvl="2">
      <w:start w:val="1"/>
      <w:numFmt w:val="decimal"/>
      <w:isLgl/>
      <w:lvlText w:val="%1.%2.%3."/>
      <w:lvlJc w:val="left"/>
      <w:pPr>
        <w:ind w:left="6602" w:hanging="720"/>
      </w:pPr>
      <w:rPr>
        <w:rFonts w:hint="default"/>
        <w:i w:val="0"/>
        <w:sz w:val="24"/>
      </w:rPr>
    </w:lvl>
    <w:lvl w:ilvl="3">
      <w:start w:val="1"/>
      <w:numFmt w:val="decimal"/>
      <w:isLgl/>
      <w:lvlText w:val="%1.%2.%3.%4."/>
      <w:lvlJc w:val="left"/>
      <w:pPr>
        <w:ind w:left="8852" w:hanging="1080"/>
      </w:pPr>
      <w:rPr>
        <w:rFonts w:asciiTheme="minorHAnsi" w:hAnsiTheme="minorHAnsi" w:cstheme="minorHAnsi" w:hint="default"/>
        <w:b/>
        <w:bCs/>
        <w:i w:val="0"/>
        <w:sz w:val="24"/>
      </w:rPr>
    </w:lvl>
    <w:lvl w:ilvl="4">
      <w:start w:val="1"/>
      <w:numFmt w:val="decimal"/>
      <w:isLgl/>
      <w:lvlText w:val="%1.%2.%3.%4.%5."/>
      <w:lvlJc w:val="left"/>
      <w:pPr>
        <w:ind w:left="10292" w:hanging="1440"/>
      </w:pPr>
      <w:rPr>
        <w:rFonts w:hint="default"/>
        <w:b/>
        <w:bCs/>
        <w:i w:val="0"/>
        <w:sz w:val="24"/>
      </w:rPr>
    </w:lvl>
    <w:lvl w:ilvl="5">
      <w:start w:val="1"/>
      <w:numFmt w:val="decimal"/>
      <w:isLgl/>
      <w:lvlText w:val="%1.%2.%3.%4.%5.%6."/>
      <w:lvlJc w:val="left"/>
      <w:pPr>
        <w:ind w:left="7322" w:hanging="1440"/>
      </w:pPr>
      <w:rPr>
        <w:rFonts w:hint="default"/>
        <w:i w:val="0"/>
        <w:sz w:val="24"/>
      </w:rPr>
    </w:lvl>
    <w:lvl w:ilvl="6">
      <w:start w:val="1"/>
      <w:numFmt w:val="decimal"/>
      <w:isLgl/>
      <w:lvlText w:val="%1.%2.%3.%4.%5.%6.%7."/>
      <w:lvlJc w:val="left"/>
      <w:pPr>
        <w:ind w:left="7682" w:hanging="1800"/>
      </w:pPr>
      <w:rPr>
        <w:rFonts w:hint="default"/>
        <w:i w:val="0"/>
        <w:sz w:val="24"/>
      </w:rPr>
    </w:lvl>
    <w:lvl w:ilvl="7">
      <w:start w:val="1"/>
      <w:numFmt w:val="decimal"/>
      <w:isLgl/>
      <w:lvlText w:val="%1.%2.%3.%4.%5.%6.%7.%8."/>
      <w:lvlJc w:val="left"/>
      <w:pPr>
        <w:ind w:left="8042" w:hanging="2160"/>
      </w:pPr>
      <w:rPr>
        <w:rFonts w:hint="default"/>
        <w:i w:val="0"/>
        <w:sz w:val="24"/>
      </w:rPr>
    </w:lvl>
    <w:lvl w:ilvl="8">
      <w:start w:val="1"/>
      <w:numFmt w:val="decimal"/>
      <w:isLgl/>
      <w:lvlText w:val="%1.%2.%3.%4.%5.%6.%7.%8.%9."/>
      <w:lvlJc w:val="left"/>
      <w:pPr>
        <w:ind w:left="8042" w:hanging="2160"/>
      </w:pPr>
      <w:rPr>
        <w:rFonts w:hint="default"/>
        <w:i w:val="0"/>
        <w:sz w:val="24"/>
      </w:rPr>
    </w:lvl>
  </w:abstractNum>
  <w:abstractNum w:abstractNumId="25" w15:restartNumberingAfterBreak="0">
    <w:nsid w:val="33091627"/>
    <w:multiLevelType w:val="hybridMultilevel"/>
    <w:tmpl w:val="1E307FEE"/>
    <w:lvl w:ilvl="0" w:tplc="854C5192">
      <w:start w:val="1"/>
      <w:numFmt w:val="bullet"/>
      <w:lvlText w:val=""/>
      <w:lvlJc w:val="left"/>
      <w:pPr>
        <w:ind w:left="720" w:hanging="360"/>
      </w:pPr>
      <w:rPr>
        <w:rFonts w:ascii="Symbol" w:hAnsi="Symbol"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5C04DD3"/>
    <w:multiLevelType w:val="hybridMultilevel"/>
    <w:tmpl w:val="C51A157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8" w15:restartNumberingAfterBreak="0">
    <w:nsid w:val="3A477567"/>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9" w15:restartNumberingAfterBreak="0">
    <w:nsid w:val="3BCE0DFB"/>
    <w:multiLevelType w:val="hybridMultilevel"/>
    <w:tmpl w:val="0680D5C8"/>
    <w:lvl w:ilvl="0" w:tplc="854C5192">
      <w:start w:val="1"/>
      <w:numFmt w:val="bullet"/>
      <w:lvlText w:val=""/>
      <w:lvlJc w:val="left"/>
      <w:pPr>
        <w:ind w:left="720" w:hanging="360"/>
      </w:pPr>
      <w:rPr>
        <w:rFonts w:ascii="Symbol" w:hAnsi="Symbol" w:hint="default"/>
        <w:color w:val="0000F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5C2CFE"/>
    <w:multiLevelType w:val="hybridMultilevel"/>
    <w:tmpl w:val="0A6E89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1" w15:restartNumberingAfterBreak="0">
    <w:nsid w:val="3E2E3E7B"/>
    <w:multiLevelType w:val="hybridMultilevel"/>
    <w:tmpl w:val="C7CED754"/>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2" w15:restartNumberingAfterBreak="0">
    <w:nsid w:val="3EBC0300"/>
    <w:multiLevelType w:val="hybridMultilevel"/>
    <w:tmpl w:val="FFFFFFFF"/>
    <w:lvl w:ilvl="0" w:tplc="A05EAC6A">
      <w:start w:val="1"/>
      <w:numFmt w:val="bullet"/>
      <w:lvlText w:val=""/>
      <w:lvlJc w:val="left"/>
      <w:pPr>
        <w:ind w:left="720" w:hanging="360"/>
      </w:pPr>
      <w:rPr>
        <w:rFonts w:ascii="Symbol" w:hAnsi="Symbol" w:hint="default"/>
      </w:rPr>
    </w:lvl>
    <w:lvl w:ilvl="1" w:tplc="E858020A">
      <w:start w:val="1"/>
      <w:numFmt w:val="bullet"/>
      <w:lvlText w:val="o"/>
      <w:lvlJc w:val="left"/>
      <w:pPr>
        <w:ind w:left="1440" w:hanging="360"/>
      </w:pPr>
      <w:rPr>
        <w:rFonts w:ascii="Courier New" w:hAnsi="Courier New" w:hint="default"/>
      </w:rPr>
    </w:lvl>
    <w:lvl w:ilvl="2" w:tplc="79CAC7E0">
      <w:start w:val="1"/>
      <w:numFmt w:val="bullet"/>
      <w:lvlText w:val=""/>
      <w:lvlJc w:val="left"/>
      <w:pPr>
        <w:ind w:left="2160" w:hanging="360"/>
      </w:pPr>
      <w:rPr>
        <w:rFonts w:ascii="Wingdings" w:hAnsi="Wingdings" w:hint="default"/>
      </w:rPr>
    </w:lvl>
    <w:lvl w:ilvl="3" w:tplc="88B0424C">
      <w:start w:val="1"/>
      <w:numFmt w:val="bullet"/>
      <w:lvlText w:val=""/>
      <w:lvlJc w:val="left"/>
      <w:pPr>
        <w:ind w:left="2880" w:hanging="360"/>
      </w:pPr>
      <w:rPr>
        <w:rFonts w:ascii="Symbol" w:hAnsi="Symbol" w:hint="default"/>
      </w:rPr>
    </w:lvl>
    <w:lvl w:ilvl="4" w:tplc="DA12680A">
      <w:start w:val="1"/>
      <w:numFmt w:val="bullet"/>
      <w:lvlText w:val="o"/>
      <w:lvlJc w:val="left"/>
      <w:pPr>
        <w:ind w:left="3600" w:hanging="360"/>
      </w:pPr>
      <w:rPr>
        <w:rFonts w:ascii="Courier New" w:hAnsi="Courier New" w:hint="default"/>
      </w:rPr>
    </w:lvl>
    <w:lvl w:ilvl="5" w:tplc="D87A3A68">
      <w:start w:val="1"/>
      <w:numFmt w:val="bullet"/>
      <w:lvlText w:val=""/>
      <w:lvlJc w:val="left"/>
      <w:pPr>
        <w:ind w:left="4320" w:hanging="360"/>
      </w:pPr>
      <w:rPr>
        <w:rFonts w:ascii="Wingdings" w:hAnsi="Wingdings" w:hint="default"/>
      </w:rPr>
    </w:lvl>
    <w:lvl w:ilvl="6" w:tplc="22C40864">
      <w:start w:val="1"/>
      <w:numFmt w:val="bullet"/>
      <w:lvlText w:val=""/>
      <w:lvlJc w:val="left"/>
      <w:pPr>
        <w:ind w:left="5040" w:hanging="360"/>
      </w:pPr>
      <w:rPr>
        <w:rFonts w:ascii="Symbol" w:hAnsi="Symbol" w:hint="default"/>
      </w:rPr>
    </w:lvl>
    <w:lvl w:ilvl="7" w:tplc="6324B342">
      <w:start w:val="1"/>
      <w:numFmt w:val="bullet"/>
      <w:lvlText w:val="o"/>
      <w:lvlJc w:val="left"/>
      <w:pPr>
        <w:ind w:left="5760" w:hanging="360"/>
      </w:pPr>
      <w:rPr>
        <w:rFonts w:ascii="Courier New" w:hAnsi="Courier New" w:hint="default"/>
      </w:rPr>
    </w:lvl>
    <w:lvl w:ilvl="8" w:tplc="5CF0D4E6">
      <w:start w:val="1"/>
      <w:numFmt w:val="bullet"/>
      <w:lvlText w:val=""/>
      <w:lvlJc w:val="left"/>
      <w:pPr>
        <w:ind w:left="6480" w:hanging="360"/>
      </w:pPr>
      <w:rPr>
        <w:rFonts w:ascii="Wingdings" w:hAnsi="Wingdings" w:hint="default"/>
      </w:rPr>
    </w:lvl>
  </w:abstractNum>
  <w:abstractNum w:abstractNumId="33"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34" w15:restartNumberingAfterBreak="0">
    <w:nsid w:val="464E6BE4"/>
    <w:multiLevelType w:val="hybridMultilevel"/>
    <w:tmpl w:val="FFFFFFFF"/>
    <w:lvl w:ilvl="0" w:tplc="9BC2E444">
      <w:start w:val="1"/>
      <w:numFmt w:val="bullet"/>
      <w:lvlText w:val=""/>
      <w:lvlJc w:val="left"/>
      <w:pPr>
        <w:ind w:left="720" w:hanging="360"/>
      </w:pPr>
      <w:rPr>
        <w:rFonts w:ascii="Symbol" w:hAnsi="Symbol" w:hint="default"/>
      </w:rPr>
    </w:lvl>
    <w:lvl w:ilvl="1" w:tplc="B4DE180E">
      <w:start w:val="1"/>
      <w:numFmt w:val="bullet"/>
      <w:lvlText w:val="o"/>
      <w:lvlJc w:val="left"/>
      <w:pPr>
        <w:ind w:left="1440" w:hanging="360"/>
      </w:pPr>
      <w:rPr>
        <w:rFonts w:ascii="Courier New" w:hAnsi="Courier New" w:hint="default"/>
      </w:rPr>
    </w:lvl>
    <w:lvl w:ilvl="2" w:tplc="1A34C06C">
      <w:start w:val="1"/>
      <w:numFmt w:val="bullet"/>
      <w:lvlText w:val=""/>
      <w:lvlJc w:val="left"/>
      <w:pPr>
        <w:ind w:left="2160" w:hanging="360"/>
      </w:pPr>
      <w:rPr>
        <w:rFonts w:ascii="Wingdings" w:hAnsi="Wingdings" w:hint="default"/>
      </w:rPr>
    </w:lvl>
    <w:lvl w:ilvl="3" w:tplc="9286CCFC">
      <w:start w:val="1"/>
      <w:numFmt w:val="bullet"/>
      <w:lvlText w:val=""/>
      <w:lvlJc w:val="left"/>
      <w:pPr>
        <w:ind w:left="2880" w:hanging="360"/>
      </w:pPr>
      <w:rPr>
        <w:rFonts w:ascii="Symbol" w:hAnsi="Symbol" w:hint="default"/>
      </w:rPr>
    </w:lvl>
    <w:lvl w:ilvl="4" w:tplc="9DAE967E">
      <w:start w:val="1"/>
      <w:numFmt w:val="bullet"/>
      <w:lvlText w:val="o"/>
      <w:lvlJc w:val="left"/>
      <w:pPr>
        <w:ind w:left="3600" w:hanging="360"/>
      </w:pPr>
      <w:rPr>
        <w:rFonts w:ascii="Courier New" w:hAnsi="Courier New" w:hint="default"/>
      </w:rPr>
    </w:lvl>
    <w:lvl w:ilvl="5" w:tplc="EFE81FF6">
      <w:start w:val="1"/>
      <w:numFmt w:val="bullet"/>
      <w:lvlText w:val=""/>
      <w:lvlJc w:val="left"/>
      <w:pPr>
        <w:ind w:left="4320" w:hanging="360"/>
      </w:pPr>
      <w:rPr>
        <w:rFonts w:ascii="Wingdings" w:hAnsi="Wingdings" w:hint="default"/>
      </w:rPr>
    </w:lvl>
    <w:lvl w:ilvl="6" w:tplc="6A6C5242">
      <w:start w:val="1"/>
      <w:numFmt w:val="bullet"/>
      <w:lvlText w:val=""/>
      <w:lvlJc w:val="left"/>
      <w:pPr>
        <w:ind w:left="5040" w:hanging="360"/>
      </w:pPr>
      <w:rPr>
        <w:rFonts w:ascii="Symbol" w:hAnsi="Symbol" w:hint="default"/>
      </w:rPr>
    </w:lvl>
    <w:lvl w:ilvl="7" w:tplc="0BA07272">
      <w:start w:val="1"/>
      <w:numFmt w:val="bullet"/>
      <w:lvlText w:val="o"/>
      <w:lvlJc w:val="left"/>
      <w:pPr>
        <w:ind w:left="5760" w:hanging="360"/>
      </w:pPr>
      <w:rPr>
        <w:rFonts w:ascii="Courier New" w:hAnsi="Courier New" w:hint="default"/>
      </w:rPr>
    </w:lvl>
    <w:lvl w:ilvl="8" w:tplc="1E0882A2">
      <w:start w:val="1"/>
      <w:numFmt w:val="bullet"/>
      <w:lvlText w:val=""/>
      <w:lvlJc w:val="left"/>
      <w:pPr>
        <w:ind w:left="6480" w:hanging="360"/>
      </w:pPr>
      <w:rPr>
        <w:rFonts w:ascii="Wingdings" w:hAnsi="Wingdings" w:hint="default"/>
      </w:rPr>
    </w:lvl>
  </w:abstractNum>
  <w:abstractNum w:abstractNumId="35" w15:restartNumberingAfterBreak="0">
    <w:nsid w:val="48BA5039"/>
    <w:multiLevelType w:val="hybridMultilevel"/>
    <w:tmpl w:val="C87CC006"/>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36" w15:restartNumberingAfterBreak="0">
    <w:nsid w:val="4D1F5211"/>
    <w:multiLevelType w:val="hybridMultilevel"/>
    <w:tmpl w:val="1AFA5EE6"/>
    <w:lvl w:ilvl="0" w:tplc="14AC81C2">
      <w:start w:val="1"/>
      <w:numFmt w:val="bullet"/>
      <w:lvlText w:val=""/>
      <w:lvlJc w:val="left"/>
      <w:pPr>
        <w:ind w:left="720" w:hanging="360"/>
      </w:pPr>
      <w:rPr>
        <w:rFonts w:ascii="Symbol" w:hAnsi="Symbol" w:hint="default"/>
      </w:rPr>
    </w:lvl>
    <w:lvl w:ilvl="1" w:tplc="92069CD4">
      <w:start w:val="1"/>
      <w:numFmt w:val="bullet"/>
      <w:lvlText w:val=""/>
      <w:lvlJc w:val="left"/>
      <w:pPr>
        <w:ind w:left="2250" w:hanging="360"/>
      </w:pPr>
      <w:rPr>
        <w:rFonts w:ascii="Symbol" w:hAnsi="Symbol" w:hint="default"/>
      </w:rPr>
    </w:lvl>
    <w:lvl w:ilvl="2" w:tplc="FFB8F18E">
      <w:start w:val="1"/>
      <w:numFmt w:val="bullet"/>
      <w:lvlText w:val=""/>
      <w:lvlJc w:val="left"/>
      <w:pPr>
        <w:ind w:left="2790" w:hanging="360"/>
      </w:pPr>
      <w:rPr>
        <w:rFonts w:ascii="Wingdings" w:hAnsi="Wingdings" w:hint="default"/>
      </w:rPr>
    </w:lvl>
    <w:lvl w:ilvl="3" w:tplc="84FE8840">
      <w:start w:val="1"/>
      <w:numFmt w:val="bullet"/>
      <w:lvlText w:val=""/>
      <w:lvlJc w:val="left"/>
      <w:pPr>
        <w:ind w:left="2880" w:hanging="360"/>
      </w:pPr>
      <w:rPr>
        <w:rFonts w:ascii="Symbol" w:hAnsi="Symbol" w:hint="default"/>
      </w:rPr>
    </w:lvl>
    <w:lvl w:ilvl="4" w:tplc="A11AE2C6">
      <w:start w:val="1"/>
      <w:numFmt w:val="bullet"/>
      <w:lvlText w:val="o"/>
      <w:lvlJc w:val="left"/>
      <w:pPr>
        <w:ind w:left="3600" w:hanging="360"/>
      </w:pPr>
      <w:rPr>
        <w:rFonts w:ascii="Courier New" w:hAnsi="Courier New" w:hint="default"/>
      </w:rPr>
    </w:lvl>
    <w:lvl w:ilvl="5" w:tplc="53881B90">
      <w:start w:val="1"/>
      <w:numFmt w:val="bullet"/>
      <w:lvlText w:val=""/>
      <w:lvlJc w:val="left"/>
      <w:pPr>
        <w:ind w:left="4320" w:hanging="360"/>
      </w:pPr>
      <w:rPr>
        <w:rFonts w:ascii="Wingdings" w:hAnsi="Wingdings" w:hint="default"/>
      </w:rPr>
    </w:lvl>
    <w:lvl w:ilvl="6" w:tplc="AC5CBD38">
      <w:start w:val="1"/>
      <w:numFmt w:val="bullet"/>
      <w:lvlText w:val=""/>
      <w:lvlJc w:val="left"/>
      <w:pPr>
        <w:ind w:left="5040" w:hanging="360"/>
      </w:pPr>
      <w:rPr>
        <w:rFonts w:ascii="Symbol" w:hAnsi="Symbol" w:hint="default"/>
      </w:rPr>
    </w:lvl>
    <w:lvl w:ilvl="7" w:tplc="A12233D6">
      <w:start w:val="1"/>
      <w:numFmt w:val="bullet"/>
      <w:lvlText w:val="o"/>
      <w:lvlJc w:val="left"/>
      <w:pPr>
        <w:ind w:left="5760" w:hanging="360"/>
      </w:pPr>
      <w:rPr>
        <w:rFonts w:ascii="Courier New" w:hAnsi="Courier New" w:hint="default"/>
      </w:rPr>
    </w:lvl>
    <w:lvl w:ilvl="8" w:tplc="F57E7676">
      <w:start w:val="1"/>
      <w:numFmt w:val="bullet"/>
      <w:lvlText w:val=""/>
      <w:lvlJc w:val="left"/>
      <w:pPr>
        <w:ind w:left="6480" w:hanging="360"/>
      </w:pPr>
      <w:rPr>
        <w:rFonts w:ascii="Wingdings" w:hAnsi="Wingdings" w:hint="default"/>
      </w:rPr>
    </w:lvl>
  </w:abstractNum>
  <w:abstractNum w:abstractNumId="37" w15:restartNumberingAfterBreak="0">
    <w:nsid w:val="50882E2E"/>
    <w:multiLevelType w:val="hybridMultilevel"/>
    <w:tmpl w:val="FF74CDD2"/>
    <w:lvl w:ilvl="0" w:tplc="0409000F">
      <w:start w:val="1"/>
      <w:numFmt w:val="decimal"/>
      <w:lvlText w:val="%1."/>
      <w:lvlJc w:val="left"/>
      <w:pPr>
        <w:ind w:left="1776" w:hanging="360"/>
      </w:pPr>
      <w:rPr>
        <w:rFonts w:hint="default"/>
      </w:rPr>
    </w:lvl>
    <w:lvl w:ilvl="1" w:tplc="0409000F">
      <w:start w:val="1"/>
      <w:numFmt w:val="decimal"/>
      <w:lvlText w:val="%2."/>
      <w:lvlJc w:val="left"/>
      <w:pPr>
        <w:ind w:left="2496" w:hanging="360"/>
      </w:pPr>
      <w:rPr>
        <w:rFonts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8" w15:restartNumberingAfterBreak="0">
    <w:nsid w:val="5AB931E6"/>
    <w:multiLevelType w:val="hybridMultilevel"/>
    <w:tmpl w:val="0E3EE482"/>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15:restartNumberingAfterBreak="0">
    <w:nsid w:val="5C880B07"/>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0" w15:restartNumberingAfterBreak="0">
    <w:nsid w:val="5CE50A82"/>
    <w:multiLevelType w:val="hybridMultilevel"/>
    <w:tmpl w:val="CD224DEC"/>
    <w:lvl w:ilvl="0" w:tplc="14AC81C2">
      <w:start w:val="1"/>
      <w:numFmt w:val="bullet"/>
      <w:lvlText w:val=""/>
      <w:lvlJc w:val="left"/>
      <w:pPr>
        <w:ind w:left="1080" w:hanging="360"/>
      </w:pPr>
      <w:rPr>
        <w:rFonts w:ascii="Symbol" w:hAnsi="Symbol" w:hint="default"/>
      </w:rPr>
    </w:lvl>
    <w:lvl w:ilvl="1" w:tplc="300A0003">
      <w:start w:val="1"/>
      <w:numFmt w:val="bullet"/>
      <w:lvlText w:val="o"/>
      <w:lvlJc w:val="left"/>
      <w:pPr>
        <w:ind w:left="502"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1" w15:restartNumberingAfterBreak="0">
    <w:nsid w:val="5D9723D8"/>
    <w:multiLevelType w:val="hybridMultilevel"/>
    <w:tmpl w:val="2F0E7B72"/>
    <w:lvl w:ilvl="0" w:tplc="A774AB32">
      <w:start w:val="1"/>
      <w:numFmt w:val="bullet"/>
      <w:lvlText w:val="o"/>
      <w:lvlJc w:val="left"/>
      <w:pPr>
        <w:ind w:left="1710" w:hanging="360"/>
      </w:pPr>
      <w:rPr>
        <w:rFonts w:ascii="Courier New" w:hAnsi="Courier New" w:hint="default"/>
      </w:rPr>
    </w:lvl>
    <w:lvl w:ilvl="1" w:tplc="300A0003">
      <w:start w:val="1"/>
      <w:numFmt w:val="bullet"/>
      <w:lvlText w:val="o"/>
      <w:lvlJc w:val="left"/>
      <w:pPr>
        <w:ind w:left="261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410" w:hanging="360"/>
      </w:pPr>
      <w:rPr>
        <w:rFonts w:ascii="Symbol" w:hAnsi="Symbol" w:hint="default"/>
      </w:rPr>
    </w:lvl>
    <w:lvl w:ilvl="4" w:tplc="300A0003" w:tentative="1">
      <w:start w:val="1"/>
      <w:numFmt w:val="bullet"/>
      <w:lvlText w:val="o"/>
      <w:lvlJc w:val="left"/>
      <w:pPr>
        <w:ind w:left="5130" w:hanging="360"/>
      </w:pPr>
      <w:rPr>
        <w:rFonts w:ascii="Courier New" w:hAnsi="Courier New" w:cs="Courier New" w:hint="default"/>
      </w:rPr>
    </w:lvl>
    <w:lvl w:ilvl="5" w:tplc="300A0005" w:tentative="1">
      <w:start w:val="1"/>
      <w:numFmt w:val="bullet"/>
      <w:lvlText w:val=""/>
      <w:lvlJc w:val="left"/>
      <w:pPr>
        <w:ind w:left="5850" w:hanging="360"/>
      </w:pPr>
      <w:rPr>
        <w:rFonts w:ascii="Wingdings" w:hAnsi="Wingdings" w:hint="default"/>
      </w:rPr>
    </w:lvl>
    <w:lvl w:ilvl="6" w:tplc="300A0001" w:tentative="1">
      <w:start w:val="1"/>
      <w:numFmt w:val="bullet"/>
      <w:lvlText w:val=""/>
      <w:lvlJc w:val="left"/>
      <w:pPr>
        <w:ind w:left="6570" w:hanging="360"/>
      </w:pPr>
      <w:rPr>
        <w:rFonts w:ascii="Symbol" w:hAnsi="Symbol" w:hint="default"/>
      </w:rPr>
    </w:lvl>
    <w:lvl w:ilvl="7" w:tplc="300A0003" w:tentative="1">
      <w:start w:val="1"/>
      <w:numFmt w:val="bullet"/>
      <w:lvlText w:val="o"/>
      <w:lvlJc w:val="left"/>
      <w:pPr>
        <w:ind w:left="7290" w:hanging="360"/>
      </w:pPr>
      <w:rPr>
        <w:rFonts w:ascii="Courier New" w:hAnsi="Courier New" w:cs="Courier New" w:hint="default"/>
      </w:rPr>
    </w:lvl>
    <w:lvl w:ilvl="8" w:tplc="300A0005" w:tentative="1">
      <w:start w:val="1"/>
      <w:numFmt w:val="bullet"/>
      <w:lvlText w:val=""/>
      <w:lvlJc w:val="left"/>
      <w:pPr>
        <w:ind w:left="8010" w:hanging="360"/>
      </w:pPr>
      <w:rPr>
        <w:rFonts w:ascii="Wingdings" w:hAnsi="Wingdings" w:hint="default"/>
      </w:rPr>
    </w:lvl>
  </w:abstractNum>
  <w:abstractNum w:abstractNumId="42" w15:restartNumberingAfterBreak="0">
    <w:nsid w:val="5F4C2AB0"/>
    <w:multiLevelType w:val="hybridMultilevel"/>
    <w:tmpl w:val="44F60B00"/>
    <w:lvl w:ilvl="0" w:tplc="ABA208E2">
      <w:start w:val="1"/>
      <w:numFmt w:val="bullet"/>
      <w:lvlText w:val=""/>
      <w:lvlJc w:val="left"/>
      <w:pPr>
        <w:ind w:left="1890" w:hanging="360"/>
      </w:pPr>
      <w:rPr>
        <w:rFonts w:ascii="Symbol" w:hAnsi="Symbol" w:hint="default"/>
        <w:color w:val="auto"/>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43" w15:restartNumberingAfterBreak="0">
    <w:nsid w:val="69344052"/>
    <w:multiLevelType w:val="hybridMultilevel"/>
    <w:tmpl w:val="FFFFFFFF"/>
    <w:lvl w:ilvl="0" w:tplc="7A38595E">
      <w:start w:val="1"/>
      <w:numFmt w:val="bullet"/>
      <w:lvlText w:val=""/>
      <w:lvlJc w:val="left"/>
      <w:pPr>
        <w:ind w:left="720" w:hanging="360"/>
      </w:pPr>
      <w:rPr>
        <w:rFonts w:ascii="Symbol" w:hAnsi="Symbol" w:hint="default"/>
      </w:rPr>
    </w:lvl>
    <w:lvl w:ilvl="1" w:tplc="054230FE">
      <w:start w:val="1"/>
      <w:numFmt w:val="bullet"/>
      <w:lvlText w:val="o"/>
      <w:lvlJc w:val="left"/>
      <w:pPr>
        <w:ind w:left="1440" w:hanging="360"/>
      </w:pPr>
      <w:rPr>
        <w:rFonts w:ascii="Courier New" w:hAnsi="Courier New" w:hint="default"/>
      </w:rPr>
    </w:lvl>
    <w:lvl w:ilvl="2" w:tplc="08C4C65C">
      <w:start w:val="1"/>
      <w:numFmt w:val="bullet"/>
      <w:lvlText w:val=""/>
      <w:lvlJc w:val="left"/>
      <w:pPr>
        <w:ind w:left="2160" w:hanging="360"/>
      </w:pPr>
      <w:rPr>
        <w:rFonts w:ascii="Wingdings" w:hAnsi="Wingdings" w:hint="default"/>
      </w:rPr>
    </w:lvl>
    <w:lvl w:ilvl="3" w:tplc="3760C750">
      <w:start w:val="1"/>
      <w:numFmt w:val="bullet"/>
      <w:lvlText w:val=""/>
      <w:lvlJc w:val="left"/>
      <w:pPr>
        <w:ind w:left="2880" w:hanging="360"/>
      </w:pPr>
      <w:rPr>
        <w:rFonts w:ascii="Symbol" w:hAnsi="Symbol" w:hint="default"/>
      </w:rPr>
    </w:lvl>
    <w:lvl w:ilvl="4" w:tplc="045C8CBE">
      <w:start w:val="1"/>
      <w:numFmt w:val="bullet"/>
      <w:lvlText w:val="o"/>
      <w:lvlJc w:val="left"/>
      <w:pPr>
        <w:ind w:left="3600" w:hanging="360"/>
      </w:pPr>
      <w:rPr>
        <w:rFonts w:ascii="Courier New" w:hAnsi="Courier New" w:hint="default"/>
      </w:rPr>
    </w:lvl>
    <w:lvl w:ilvl="5" w:tplc="FE1C225E">
      <w:start w:val="1"/>
      <w:numFmt w:val="bullet"/>
      <w:lvlText w:val=""/>
      <w:lvlJc w:val="left"/>
      <w:pPr>
        <w:ind w:left="4320" w:hanging="360"/>
      </w:pPr>
      <w:rPr>
        <w:rFonts w:ascii="Wingdings" w:hAnsi="Wingdings" w:hint="default"/>
      </w:rPr>
    </w:lvl>
    <w:lvl w:ilvl="6" w:tplc="CDEAFDDE">
      <w:start w:val="1"/>
      <w:numFmt w:val="bullet"/>
      <w:lvlText w:val=""/>
      <w:lvlJc w:val="left"/>
      <w:pPr>
        <w:ind w:left="5040" w:hanging="360"/>
      </w:pPr>
      <w:rPr>
        <w:rFonts w:ascii="Symbol" w:hAnsi="Symbol" w:hint="default"/>
      </w:rPr>
    </w:lvl>
    <w:lvl w:ilvl="7" w:tplc="F14EEB24">
      <w:start w:val="1"/>
      <w:numFmt w:val="bullet"/>
      <w:lvlText w:val="o"/>
      <w:lvlJc w:val="left"/>
      <w:pPr>
        <w:ind w:left="5760" w:hanging="360"/>
      </w:pPr>
      <w:rPr>
        <w:rFonts w:ascii="Courier New" w:hAnsi="Courier New" w:hint="default"/>
      </w:rPr>
    </w:lvl>
    <w:lvl w:ilvl="8" w:tplc="88F49E10">
      <w:start w:val="1"/>
      <w:numFmt w:val="bullet"/>
      <w:lvlText w:val=""/>
      <w:lvlJc w:val="left"/>
      <w:pPr>
        <w:ind w:left="6480" w:hanging="360"/>
      </w:pPr>
      <w:rPr>
        <w:rFonts w:ascii="Wingdings" w:hAnsi="Wingdings" w:hint="default"/>
      </w:rPr>
    </w:lvl>
  </w:abstractNum>
  <w:abstractNum w:abstractNumId="44" w15:restartNumberingAfterBreak="0">
    <w:nsid w:val="69BE5FB8"/>
    <w:multiLevelType w:val="hybridMultilevel"/>
    <w:tmpl w:val="BCE06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EE0261"/>
    <w:multiLevelType w:val="multilevel"/>
    <w:tmpl w:val="4EF0D3E8"/>
    <w:lvl w:ilvl="0">
      <w:start w:val="4"/>
      <w:numFmt w:val="decimal"/>
      <w:lvlText w:val="%1."/>
      <w:lvlJc w:val="left"/>
      <w:pPr>
        <w:ind w:left="2250" w:hanging="360"/>
      </w:pPr>
      <w:rPr>
        <w:rFonts w:hint="default"/>
      </w:rPr>
    </w:lvl>
    <w:lvl w:ilvl="1">
      <w:start w:val="1"/>
      <w:numFmt w:val="decimal"/>
      <w:isLgl/>
      <w:lvlText w:val="%1.%2."/>
      <w:lvlJc w:val="left"/>
      <w:pPr>
        <w:ind w:left="1350" w:hanging="720"/>
      </w:pPr>
      <w:rPr>
        <w:rFonts w:hint="default"/>
        <w:i w:val="0"/>
        <w:sz w:val="24"/>
      </w:rPr>
    </w:lvl>
    <w:lvl w:ilvl="2">
      <w:start w:val="1"/>
      <w:numFmt w:val="decimal"/>
      <w:isLgl/>
      <w:lvlText w:val="%1.%2.%3."/>
      <w:lvlJc w:val="left"/>
      <w:pPr>
        <w:ind w:left="1530" w:hanging="720"/>
      </w:pPr>
      <w:rPr>
        <w:rFonts w:hint="default"/>
        <w:i w:val="0"/>
        <w:sz w:val="24"/>
      </w:rPr>
    </w:lvl>
    <w:lvl w:ilvl="3">
      <w:start w:val="1"/>
      <w:numFmt w:val="decimal"/>
      <w:isLgl/>
      <w:lvlText w:val="%1.%2.%3.%4."/>
      <w:lvlJc w:val="left"/>
      <w:pPr>
        <w:ind w:left="2520" w:hanging="1080"/>
      </w:pPr>
      <w:rPr>
        <w:rFonts w:hint="default"/>
        <w:b/>
        <w:bCs/>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6" w15:restartNumberingAfterBreak="0">
    <w:nsid w:val="6E0D2709"/>
    <w:multiLevelType w:val="hybridMultilevel"/>
    <w:tmpl w:val="FFFFFFFF"/>
    <w:lvl w:ilvl="0" w:tplc="9B34CA74">
      <w:start w:val="1"/>
      <w:numFmt w:val="bullet"/>
      <w:lvlText w:val=""/>
      <w:lvlJc w:val="left"/>
      <w:pPr>
        <w:ind w:left="450" w:hanging="360"/>
      </w:pPr>
      <w:rPr>
        <w:rFonts w:ascii="Symbol" w:hAnsi="Symbol" w:hint="default"/>
      </w:rPr>
    </w:lvl>
    <w:lvl w:ilvl="1" w:tplc="81AE5D20">
      <w:start w:val="1"/>
      <w:numFmt w:val="bullet"/>
      <w:lvlText w:val="o"/>
      <w:lvlJc w:val="left"/>
      <w:pPr>
        <w:ind w:left="1440" w:hanging="360"/>
      </w:pPr>
      <w:rPr>
        <w:rFonts w:ascii="Courier New" w:hAnsi="Courier New" w:hint="default"/>
      </w:rPr>
    </w:lvl>
    <w:lvl w:ilvl="2" w:tplc="062E7454">
      <w:start w:val="1"/>
      <w:numFmt w:val="bullet"/>
      <w:lvlText w:val=""/>
      <w:lvlJc w:val="left"/>
      <w:pPr>
        <w:ind w:left="2160" w:hanging="360"/>
      </w:pPr>
      <w:rPr>
        <w:rFonts w:ascii="Wingdings" w:hAnsi="Wingdings" w:hint="default"/>
      </w:rPr>
    </w:lvl>
    <w:lvl w:ilvl="3" w:tplc="2EB8CF40">
      <w:start w:val="1"/>
      <w:numFmt w:val="bullet"/>
      <w:lvlText w:val=""/>
      <w:lvlJc w:val="left"/>
      <w:pPr>
        <w:ind w:left="2880" w:hanging="360"/>
      </w:pPr>
      <w:rPr>
        <w:rFonts w:ascii="Symbol" w:hAnsi="Symbol" w:hint="default"/>
      </w:rPr>
    </w:lvl>
    <w:lvl w:ilvl="4" w:tplc="837CBAE8">
      <w:start w:val="1"/>
      <w:numFmt w:val="bullet"/>
      <w:lvlText w:val="o"/>
      <w:lvlJc w:val="left"/>
      <w:pPr>
        <w:ind w:left="3600" w:hanging="360"/>
      </w:pPr>
      <w:rPr>
        <w:rFonts w:ascii="Courier New" w:hAnsi="Courier New" w:hint="default"/>
      </w:rPr>
    </w:lvl>
    <w:lvl w:ilvl="5" w:tplc="F886F454">
      <w:start w:val="1"/>
      <w:numFmt w:val="bullet"/>
      <w:lvlText w:val=""/>
      <w:lvlJc w:val="left"/>
      <w:pPr>
        <w:ind w:left="4320" w:hanging="360"/>
      </w:pPr>
      <w:rPr>
        <w:rFonts w:ascii="Wingdings" w:hAnsi="Wingdings" w:hint="default"/>
      </w:rPr>
    </w:lvl>
    <w:lvl w:ilvl="6" w:tplc="E2A690B2">
      <w:start w:val="1"/>
      <w:numFmt w:val="bullet"/>
      <w:lvlText w:val=""/>
      <w:lvlJc w:val="left"/>
      <w:pPr>
        <w:ind w:left="5040" w:hanging="360"/>
      </w:pPr>
      <w:rPr>
        <w:rFonts w:ascii="Symbol" w:hAnsi="Symbol" w:hint="default"/>
      </w:rPr>
    </w:lvl>
    <w:lvl w:ilvl="7" w:tplc="71A07B1E">
      <w:start w:val="1"/>
      <w:numFmt w:val="bullet"/>
      <w:lvlText w:val="o"/>
      <w:lvlJc w:val="left"/>
      <w:pPr>
        <w:ind w:left="5760" w:hanging="360"/>
      </w:pPr>
      <w:rPr>
        <w:rFonts w:ascii="Courier New" w:hAnsi="Courier New" w:hint="default"/>
      </w:rPr>
    </w:lvl>
    <w:lvl w:ilvl="8" w:tplc="A62455BC">
      <w:start w:val="1"/>
      <w:numFmt w:val="bullet"/>
      <w:lvlText w:val=""/>
      <w:lvlJc w:val="left"/>
      <w:pPr>
        <w:ind w:left="6480" w:hanging="360"/>
      </w:pPr>
      <w:rPr>
        <w:rFonts w:ascii="Wingdings" w:hAnsi="Wingdings" w:hint="default"/>
      </w:rPr>
    </w:lvl>
  </w:abstractNum>
  <w:abstractNum w:abstractNumId="47" w15:restartNumberingAfterBreak="0">
    <w:nsid w:val="72A901BE"/>
    <w:multiLevelType w:val="hybridMultilevel"/>
    <w:tmpl w:val="5D34F24C"/>
    <w:lvl w:ilvl="0" w:tplc="300A000F">
      <w:start w:val="1"/>
      <w:numFmt w:val="decimal"/>
      <w:lvlText w:val="%1."/>
      <w:lvlJc w:val="left"/>
      <w:pPr>
        <w:tabs>
          <w:tab w:val="num" w:pos="360"/>
        </w:tabs>
        <w:ind w:left="360" w:hanging="360"/>
      </w:pPr>
      <w:rPr>
        <w:rFonts w:hint="default"/>
        <w:color w:val="0000FF"/>
      </w:rPr>
    </w:lvl>
    <w:lvl w:ilvl="1" w:tplc="300A000F">
      <w:start w:val="1"/>
      <w:numFmt w:val="decimal"/>
      <w:lvlText w:val="%2."/>
      <w:lvlJc w:val="left"/>
      <w:pPr>
        <w:tabs>
          <w:tab w:val="num" w:pos="-360"/>
        </w:tabs>
        <w:ind w:left="-360" w:hanging="360"/>
      </w:pPr>
      <w:rPr>
        <w:rFonts w:hint="default"/>
      </w:rPr>
    </w:lvl>
    <w:lvl w:ilvl="2" w:tplc="FFFFFFFF">
      <w:start w:val="1"/>
      <w:numFmt w:val="decimal"/>
      <w:lvlText w:val="%3."/>
      <w:lvlJc w:val="left"/>
      <w:pPr>
        <w:tabs>
          <w:tab w:val="num" w:pos="360"/>
        </w:tabs>
        <w:ind w:left="360" w:hanging="360"/>
      </w:pPr>
      <w:rPr>
        <w:rFonts w:hint="default"/>
      </w:rPr>
    </w:lvl>
    <w:lvl w:ilvl="3" w:tplc="7304CB0A">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48" w15:restartNumberingAfterBreak="0">
    <w:nsid w:val="734B616D"/>
    <w:multiLevelType w:val="hybridMultilevel"/>
    <w:tmpl w:val="D65E73BE"/>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34D2AA4"/>
    <w:multiLevelType w:val="hybridMultilevel"/>
    <w:tmpl w:val="3580E0A6"/>
    <w:lvl w:ilvl="0" w:tplc="0C0A0001">
      <w:start w:val="1"/>
      <w:numFmt w:val="bullet"/>
      <w:lvlText w:val=""/>
      <w:lvlJc w:val="left"/>
      <w:pPr>
        <w:tabs>
          <w:tab w:val="num" w:pos="1260"/>
        </w:tabs>
        <w:ind w:left="1260" w:hanging="360"/>
      </w:pPr>
      <w:rPr>
        <w:rFonts w:ascii="Symbol" w:hAnsi="Symbol" w:hint="default"/>
      </w:rPr>
    </w:lvl>
    <w:lvl w:ilvl="1" w:tplc="0C0A0003">
      <w:start w:val="1"/>
      <w:numFmt w:val="bullet"/>
      <w:lvlText w:val="o"/>
      <w:lvlJc w:val="left"/>
      <w:pPr>
        <w:tabs>
          <w:tab w:val="num" w:pos="1890"/>
        </w:tabs>
        <w:ind w:left="1890" w:hanging="360"/>
      </w:pPr>
      <w:rPr>
        <w:rFonts w:ascii="Courier New" w:hAnsi="Courier New" w:cs="Courier New" w:hint="default"/>
      </w:rPr>
    </w:lvl>
    <w:lvl w:ilvl="2" w:tplc="0C0A0005" w:tentative="1">
      <w:start w:val="1"/>
      <w:numFmt w:val="bullet"/>
      <w:lvlText w:val=""/>
      <w:lvlJc w:val="left"/>
      <w:pPr>
        <w:tabs>
          <w:tab w:val="num" w:pos="2610"/>
        </w:tabs>
        <w:ind w:left="2610" w:hanging="360"/>
      </w:pPr>
      <w:rPr>
        <w:rFonts w:ascii="Wingdings" w:hAnsi="Wingdings" w:hint="default"/>
      </w:rPr>
    </w:lvl>
    <w:lvl w:ilvl="3" w:tplc="0C0A0001" w:tentative="1">
      <w:start w:val="1"/>
      <w:numFmt w:val="bullet"/>
      <w:lvlText w:val=""/>
      <w:lvlJc w:val="left"/>
      <w:pPr>
        <w:tabs>
          <w:tab w:val="num" w:pos="3330"/>
        </w:tabs>
        <w:ind w:left="3330" w:hanging="360"/>
      </w:pPr>
      <w:rPr>
        <w:rFonts w:ascii="Symbol" w:hAnsi="Symbol" w:hint="default"/>
      </w:rPr>
    </w:lvl>
    <w:lvl w:ilvl="4" w:tplc="0C0A0003" w:tentative="1">
      <w:start w:val="1"/>
      <w:numFmt w:val="bullet"/>
      <w:lvlText w:val="o"/>
      <w:lvlJc w:val="left"/>
      <w:pPr>
        <w:tabs>
          <w:tab w:val="num" w:pos="4050"/>
        </w:tabs>
        <w:ind w:left="4050" w:hanging="360"/>
      </w:pPr>
      <w:rPr>
        <w:rFonts w:ascii="Courier New" w:hAnsi="Courier New" w:cs="Courier New" w:hint="default"/>
      </w:rPr>
    </w:lvl>
    <w:lvl w:ilvl="5" w:tplc="0C0A0005" w:tentative="1">
      <w:start w:val="1"/>
      <w:numFmt w:val="bullet"/>
      <w:lvlText w:val=""/>
      <w:lvlJc w:val="left"/>
      <w:pPr>
        <w:tabs>
          <w:tab w:val="num" w:pos="4770"/>
        </w:tabs>
        <w:ind w:left="4770" w:hanging="360"/>
      </w:pPr>
      <w:rPr>
        <w:rFonts w:ascii="Wingdings" w:hAnsi="Wingdings" w:hint="default"/>
      </w:rPr>
    </w:lvl>
    <w:lvl w:ilvl="6" w:tplc="0C0A0001" w:tentative="1">
      <w:start w:val="1"/>
      <w:numFmt w:val="bullet"/>
      <w:lvlText w:val=""/>
      <w:lvlJc w:val="left"/>
      <w:pPr>
        <w:tabs>
          <w:tab w:val="num" w:pos="5490"/>
        </w:tabs>
        <w:ind w:left="5490" w:hanging="360"/>
      </w:pPr>
      <w:rPr>
        <w:rFonts w:ascii="Symbol" w:hAnsi="Symbol" w:hint="default"/>
      </w:rPr>
    </w:lvl>
    <w:lvl w:ilvl="7" w:tplc="0C0A0003" w:tentative="1">
      <w:start w:val="1"/>
      <w:numFmt w:val="bullet"/>
      <w:lvlText w:val="o"/>
      <w:lvlJc w:val="left"/>
      <w:pPr>
        <w:tabs>
          <w:tab w:val="num" w:pos="6210"/>
        </w:tabs>
        <w:ind w:left="6210" w:hanging="360"/>
      </w:pPr>
      <w:rPr>
        <w:rFonts w:ascii="Courier New" w:hAnsi="Courier New" w:cs="Courier New" w:hint="default"/>
      </w:rPr>
    </w:lvl>
    <w:lvl w:ilvl="8" w:tplc="0C0A0005" w:tentative="1">
      <w:start w:val="1"/>
      <w:numFmt w:val="bullet"/>
      <w:lvlText w:val=""/>
      <w:lvlJc w:val="left"/>
      <w:pPr>
        <w:tabs>
          <w:tab w:val="num" w:pos="6930"/>
        </w:tabs>
        <w:ind w:left="6930" w:hanging="360"/>
      </w:pPr>
      <w:rPr>
        <w:rFonts w:ascii="Wingdings" w:hAnsi="Wingdings" w:hint="default"/>
      </w:rPr>
    </w:lvl>
  </w:abstractNum>
  <w:abstractNum w:abstractNumId="50"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54E76BD"/>
    <w:multiLevelType w:val="hybridMultilevel"/>
    <w:tmpl w:val="09ECE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59435E"/>
    <w:multiLevelType w:val="hybridMultilevel"/>
    <w:tmpl w:val="39CCCB16"/>
    <w:lvl w:ilvl="0" w:tplc="8E48D21A">
      <w:start w:val="1"/>
      <w:numFmt w:val="bullet"/>
      <w:lvlText w:val=""/>
      <w:lvlJc w:val="left"/>
      <w:pPr>
        <w:tabs>
          <w:tab w:val="num" w:pos="360"/>
        </w:tabs>
        <w:ind w:left="360" w:hanging="360"/>
      </w:pPr>
      <w:rPr>
        <w:rFonts w:ascii="Symbol" w:hAnsi="Symbol" w:hint="default"/>
        <w:color w:val="000000" w:themeColor="text1"/>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abstractNum w:abstractNumId="53" w15:restartNumberingAfterBreak="0">
    <w:nsid w:val="7D561B38"/>
    <w:multiLevelType w:val="hybridMultilevel"/>
    <w:tmpl w:val="D2BAB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E5B3A99"/>
    <w:multiLevelType w:val="hybridMultilevel"/>
    <w:tmpl w:val="963C1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1"/>
  </w:num>
  <w:num w:numId="3">
    <w:abstractNumId w:val="23"/>
  </w:num>
  <w:num w:numId="4">
    <w:abstractNumId w:val="52"/>
  </w:num>
  <w:num w:numId="5">
    <w:abstractNumId w:val="49"/>
  </w:num>
  <w:num w:numId="6">
    <w:abstractNumId w:val="17"/>
  </w:num>
  <w:num w:numId="7">
    <w:abstractNumId w:val="33"/>
  </w:num>
  <w:num w:numId="8">
    <w:abstractNumId w:val="19"/>
  </w:num>
  <w:num w:numId="9">
    <w:abstractNumId w:val="30"/>
  </w:num>
  <w:num w:numId="10">
    <w:abstractNumId w:val="41"/>
  </w:num>
  <w:num w:numId="11">
    <w:abstractNumId w:val="48"/>
  </w:num>
  <w:num w:numId="12">
    <w:abstractNumId w:val="35"/>
  </w:num>
  <w:num w:numId="13">
    <w:abstractNumId w:val="42"/>
  </w:num>
  <w:num w:numId="14">
    <w:abstractNumId w:val="14"/>
  </w:num>
  <w:num w:numId="15">
    <w:abstractNumId w:val="51"/>
  </w:num>
  <w:num w:numId="16">
    <w:abstractNumId w:val="46"/>
  </w:num>
  <w:num w:numId="17">
    <w:abstractNumId w:val="7"/>
  </w:num>
  <w:num w:numId="18">
    <w:abstractNumId w:val="43"/>
  </w:num>
  <w:num w:numId="19">
    <w:abstractNumId w:val="45"/>
  </w:num>
  <w:num w:numId="20">
    <w:abstractNumId w:val="13"/>
  </w:num>
  <w:num w:numId="21">
    <w:abstractNumId w:val="27"/>
  </w:num>
  <w:num w:numId="22">
    <w:abstractNumId w:val="20"/>
  </w:num>
  <w:num w:numId="23">
    <w:abstractNumId w:val="36"/>
  </w:num>
  <w:num w:numId="24">
    <w:abstractNumId w:val="18"/>
  </w:num>
  <w:num w:numId="25">
    <w:abstractNumId w:val="16"/>
  </w:num>
  <w:num w:numId="26">
    <w:abstractNumId w:val="31"/>
  </w:num>
  <w:num w:numId="27">
    <w:abstractNumId w:val="28"/>
  </w:num>
  <w:num w:numId="28">
    <w:abstractNumId w:val="24"/>
  </w:num>
  <w:num w:numId="29">
    <w:abstractNumId w:val="40"/>
  </w:num>
  <w:num w:numId="30">
    <w:abstractNumId w:val="54"/>
  </w:num>
  <w:num w:numId="31">
    <w:abstractNumId w:val="53"/>
  </w:num>
  <w:num w:numId="32">
    <w:abstractNumId w:val="8"/>
  </w:num>
  <w:num w:numId="33">
    <w:abstractNumId w:val="22"/>
  </w:num>
  <w:num w:numId="34">
    <w:abstractNumId w:val="50"/>
  </w:num>
  <w:num w:numId="35">
    <w:abstractNumId w:val="26"/>
  </w:num>
  <w:num w:numId="36">
    <w:abstractNumId w:val="39"/>
  </w:num>
  <w:num w:numId="37">
    <w:abstractNumId w:val="9"/>
  </w:num>
  <w:num w:numId="38">
    <w:abstractNumId w:val="34"/>
  </w:num>
  <w:num w:numId="39">
    <w:abstractNumId w:val="29"/>
  </w:num>
  <w:num w:numId="40">
    <w:abstractNumId w:val="47"/>
  </w:num>
  <w:num w:numId="41">
    <w:abstractNumId w:val="25"/>
  </w:num>
  <w:num w:numId="42">
    <w:abstractNumId w:val="44"/>
  </w:num>
  <w:num w:numId="43">
    <w:abstractNumId w:val="12"/>
  </w:num>
  <w:num w:numId="44">
    <w:abstractNumId w:val="32"/>
  </w:num>
  <w:num w:numId="45">
    <w:abstractNumId w:val="11"/>
  </w:num>
  <w:num w:numId="46">
    <w:abstractNumId w:val="37"/>
  </w:num>
  <w:num w:numId="47">
    <w:abstractNumId w:val="38"/>
  </w:num>
  <w:num w:numId="48">
    <w:abstractNumId w:val="10"/>
  </w:num>
  <w:num w:numId="4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167D"/>
    <w:rsid w:val="00005728"/>
    <w:rsid w:val="00005BB0"/>
    <w:rsid w:val="0001217A"/>
    <w:rsid w:val="000122B1"/>
    <w:rsid w:val="00015EEA"/>
    <w:rsid w:val="00020850"/>
    <w:rsid w:val="00022702"/>
    <w:rsid w:val="000253DD"/>
    <w:rsid w:val="000257F4"/>
    <w:rsid w:val="00025A0E"/>
    <w:rsid w:val="00030173"/>
    <w:rsid w:val="00033003"/>
    <w:rsid w:val="000419CB"/>
    <w:rsid w:val="00042BC4"/>
    <w:rsid w:val="00044A02"/>
    <w:rsid w:val="00044FFD"/>
    <w:rsid w:val="00046120"/>
    <w:rsid w:val="0005518A"/>
    <w:rsid w:val="00056F13"/>
    <w:rsid w:val="0005736F"/>
    <w:rsid w:val="00061474"/>
    <w:rsid w:val="00065C0B"/>
    <w:rsid w:val="00066C5F"/>
    <w:rsid w:val="00070356"/>
    <w:rsid w:val="00071A78"/>
    <w:rsid w:val="0007240E"/>
    <w:rsid w:val="00075B4B"/>
    <w:rsid w:val="000761A0"/>
    <w:rsid w:val="000766A4"/>
    <w:rsid w:val="00082219"/>
    <w:rsid w:val="00082A07"/>
    <w:rsid w:val="000901A2"/>
    <w:rsid w:val="00091EFC"/>
    <w:rsid w:val="000934AB"/>
    <w:rsid w:val="00094DA5"/>
    <w:rsid w:val="00096707"/>
    <w:rsid w:val="000A2611"/>
    <w:rsid w:val="000A3930"/>
    <w:rsid w:val="000A3B35"/>
    <w:rsid w:val="000A3FAC"/>
    <w:rsid w:val="000A702B"/>
    <w:rsid w:val="000B1439"/>
    <w:rsid w:val="000B2BA2"/>
    <w:rsid w:val="000B3892"/>
    <w:rsid w:val="000C7EE1"/>
    <w:rsid w:val="000D0188"/>
    <w:rsid w:val="000E040C"/>
    <w:rsid w:val="000E45D7"/>
    <w:rsid w:val="000E47A0"/>
    <w:rsid w:val="000E50B8"/>
    <w:rsid w:val="000E625C"/>
    <w:rsid w:val="000E7B36"/>
    <w:rsid w:val="000F0575"/>
    <w:rsid w:val="000F0D27"/>
    <w:rsid w:val="000F1299"/>
    <w:rsid w:val="000F2051"/>
    <w:rsid w:val="000F20F9"/>
    <w:rsid w:val="00103820"/>
    <w:rsid w:val="00103AD5"/>
    <w:rsid w:val="00103B39"/>
    <w:rsid w:val="00112EF2"/>
    <w:rsid w:val="00113ED7"/>
    <w:rsid w:val="00114578"/>
    <w:rsid w:val="0011724F"/>
    <w:rsid w:val="0012077D"/>
    <w:rsid w:val="00121821"/>
    <w:rsid w:val="00124863"/>
    <w:rsid w:val="001324E3"/>
    <w:rsid w:val="00132A71"/>
    <w:rsid w:val="00132A9E"/>
    <w:rsid w:val="00134A54"/>
    <w:rsid w:val="00134CDA"/>
    <w:rsid w:val="00141824"/>
    <w:rsid w:val="00141F0D"/>
    <w:rsid w:val="0014315D"/>
    <w:rsid w:val="0014590F"/>
    <w:rsid w:val="001511D7"/>
    <w:rsid w:val="00152104"/>
    <w:rsid w:val="00157103"/>
    <w:rsid w:val="00162CBB"/>
    <w:rsid w:val="0016528F"/>
    <w:rsid w:val="001659F4"/>
    <w:rsid w:val="00166277"/>
    <w:rsid w:val="00171D66"/>
    <w:rsid w:val="00171FFA"/>
    <w:rsid w:val="00173968"/>
    <w:rsid w:val="00175AD8"/>
    <w:rsid w:val="0018111E"/>
    <w:rsid w:val="00184FC0"/>
    <w:rsid w:val="001905F6"/>
    <w:rsid w:val="001909AC"/>
    <w:rsid w:val="001916DA"/>
    <w:rsid w:val="00195D79"/>
    <w:rsid w:val="00197160"/>
    <w:rsid w:val="001A62DB"/>
    <w:rsid w:val="001A76E4"/>
    <w:rsid w:val="001A7F39"/>
    <w:rsid w:val="001B3139"/>
    <w:rsid w:val="001B3956"/>
    <w:rsid w:val="001B6865"/>
    <w:rsid w:val="001C0220"/>
    <w:rsid w:val="001C3482"/>
    <w:rsid w:val="001C4CE3"/>
    <w:rsid w:val="001D516E"/>
    <w:rsid w:val="001D5B28"/>
    <w:rsid w:val="001D5DC2"/>
    <w:rsid w:val="001D6783"/>
    <w:rsid w:val="001D7695"/>
    <w:rsid w:val="001E2593"/>
    <w:rsid w:val="001E2C92"/>
    <w:rsid w:val="001E2D4F"/>
    <w:rsid w:val="001E308C"/>
    <w:rsid w:val="001E64B0"/>
    <w:rsid w:val="001F0307"/>
    <w:rsid w:val="001F4C00"/>
    <w:rsid w:val="001F5FAC"/>
    <w:rsid w:val="0020452E"/>
    <w:rsid w:val="00213371"/>
    <w:rsid w:val="00213B6F"/>
    <w:rsid w:val="0022478E"/>
    <w:rsid w:val="002332E8"/>
    <w:rsid w:val="00243547"/>
    <w:rsid w:val="002445AD"/>
    <w:rsid w:val="00244B45"/>
    <w:rsid w:val="00244C28"/>
    <w:rsid w:val="002451A1"/>
    <w:rsid w:val="002463F9"/>
    <w:rsid w:val="00256B47"/>
    <w:rsid w:val="0025752C"/>
    <w:rsid w:val="00261784"/>
    <w:rsid w:val="0026246C"/>
    <w:rsid w:val="00263FB0"/>
    <w:rsid w:val="00271276"/>
    <w:rsid w:val="0027290C"/>
    <w:rsid w:val="002745FC"/>
    <w:rsid w:val="00283F24"/>
    <w:rsid w:val="002866CE"/>
    <w:rsid w:val="00293225"/>
    <w:rsid w:val="002957A0"/>
    <w:rsid w:val="00297455"/>
    <w:rsid w:val="002A15D9"/>
    <w:rsid w:val="002A1D5D"/>
    <w:rsid w:val="002A4211"/>
    <w:rsid w:val="002A718A"/>
    <w:rsid w:val="002B27F7"/>
    <w:rsid w:val="002B5F41"/>
    <w:rsid w:val="002C507E"/>
    <w:rsid w:val="002D2166"/>
    <w:rsid w:val="002D331E"/>
    <w:rsid w:val="002D38D9"/>
    <w:rsid w:val="002D4328"/>
    <w:rsid w:val="002D5D0C"/>
    <w:rsid w:val="002E0B66"/>
    <w:rsid w:val="002E1B54"/>
    <w:rsid w:val="002E6F0D"/>
    <w:rsid w:val="002F0953"/>
    <w:rsid w:val="002F38FC"/>
    <w:rsid w:val="002F4337"/>
    <w:rsid w:val="002F7A3D"/>
    <w:rsid w:val="0030023B"/>
    <w:rsid w:val="0030737E"/>
    <w:rsid w:val="003100C1"/>
    <w:rsid w:val="00311AD3"/>
    <w:rsid w:val="00311D76"/>
    <w:rsid w:val="00313369"/>
    <w:rsid w:val="003148CA"/>
    <w:rsid w:val="00314CE3"/>
    <w:rsid w:val="00315832"/>
    <w:rsid w:val="00315897"/>
    <w:rsid w:val="00322591"/>
    <w:rsid w:val="00323516"/>
    <w:rsid w:val="0032504B"/>
    <w:rsid w:val="00327FBB"/>
    <w:rsid w:val="00331FF3"/>
    <w:rsid w:val="00332ADB"/>
    <w:rsid w:val="00335266"/>
    <w:rsid w:val="00335E31"/>
    <w:rsid w:val="003364B1"/>
    <w:rsid w:val="00337CBB"/>
    <w:rsid w:val="00337DD2"/>
    <w:rsid w:val="00353A37"/>
    <w:rsid w:val="00370B1F"/>
    <w:rsid w:val="0037640B"/>
    <w:rsid w:val="00377224"/>
    <w:rsid w:val="0037754B"/>
    <w:rsid w:val="0038087B"/>
    <w:rsid w:val="00382512"/>
    <w:rsid w:val="003828C0"/>
    <w:rsid w:val="00383A49"/>
    <w:rsid w:val="003851CD"/>
    <w:rsid w:val="00387DB6"/>
    <w:rsid w:val="0039437F"/>
    <w:rsid w:val="0039456E"/>
    <w:rsid w:val="003A17A5"/>
    <w:rsid w:val="003A2B3D"/>
    <w:rsid w:val="003A74B1"/>
    <w:rsid w:val="003B3C06"/>
    <w:rsid w:val="003B4222"/>
    <w:rsid w:val="003B60AA"/>
    <w:rsid w:val="003B74FB"/>
    <w:rsid w:val="003C21F3"/>
    <w:rsid w:val="003C3847"/>
    <w:rsid w:val="003C470A"/>
    <w:rsid w:val="003C5D71"/>
    <w:rsid w:val="003C62C2"/>
    <w:rsid w:val="003D310B"/>
    <w:rsid w:val="003D373E"/>
    <w:rsid w:val="003D550D"/>
    <w:rsid w:val="003E391E"/>
    <w:rsid w:val="003E39EB"/>
    <w:rsid w:val="003E4787"/>
    <w:rsid w:val="003E7FC1"/>
    <w:rsid w:val="003F21A3"/>
    <w:rsid w:val="004006B2"/>
    <w:rsid w:val="0041079E"/>
    <w:rsid w:val="004138F2"/>
    <w:rsid w:val="00421711"/>
    <w:rsid w:val="00430588"/>
    <w:rsid w:val="004330C1"/>
    <w:rsid w:val="00434B33"/>
    <w:rsid w:val="00442139"/>
    <w:rsid w:val="00442180"/>
    <w:rsid w:val="004425BE"/>
    <w:rsid w:val="00442AED"/>
    <w:rsid w:val="00453783"/>
    <w:rsid w:val="00461274"/>
    <w:rsid w:val="0046166A"/>
    <w:rsid w:val="004630C8"/>
    <w:rsid w:val="0046318A"/>
    <w:rsid w:val="00466106"/>
    <w:rsid w:val="00472898"/>
    <w:rsid w:val="00472D78"/>
    <w:rsid w:val="00472EDA"/>
    <w:rsid w:val="00473031"/>
    <w:rsid w:val="00475AEF"/>
    <w:rsid w:val="00480551"/>
    <w:rsid w:val="00481B4B"/>
    <w:rsid w:val="00486341"/>
    <w:rsid w:val="00492D5D"/>
    <w:rsid w:val="0049363A"/>
    <w:rsid w:val="00493BB8"/>
    <w:rsid w:val="00494AA9"/>
    <w:rsid w:val="004968BF"/>
    <w:rsid w:val="00497F5A"/>
    <w:rsid w:val="004A0265"/>
    <w:rsid w:val="004A1AC7"/>
    <w:rsid w:val="004A6234"/>
    <w:rsid w:val="004B040F"/>
    <w:rsid w:val="004B2245"/>
    <w:rsid w:val="004B3EFC"/>
    <w:rsid w:val="004C29A8"/>
    <w:rsid w:val="004D0731"/>
    <w:rsid w:val="004D4FB5"/>
    <w:rsid w:val="004D5EB8"/>
    <w:rsid w:val="004E1E41"/>
    <w:rsid w:val="004E3C48"/>
    <w:rsid w:val="004E6388"/>
    <w:rsid w:val="004F103B"/>
    <w:rsid w:val="004F18A2"/>
    <w:rsid w:val="004F2231"/>
    <w:rsid w:val="005050A3"/>
    <w:rsid w:val="00507C9B"/>
    <w:rsid w:val="005109F6"/>
    <w:rsid w:val="005110BB"/>
    <w:rsid w:val="00514102"/>
    <w:rsid w:val="005141E5"/>
    <w:rsid w:val="005156B8"/>
    <w:rsid w:val="005167AC"/>
    <w:rsid w:val="00517DA2"/>
    <w:rsid w:val="00521ED9"/>
    <w:rsid w:val="00522001"/>
    <w:rsid w:val="00524AD6"/>
    <w:rsid w:val="005326CA"/>
    <w:rsid w:val="00532CDE"/>
    <w:rsid w:val="0053453E"/>
    <w:rsid w:val="00546CF8"/>
    <w:rsid w:val="00547DD9"/>
    <w:rsid w:val="00553CF9"/>
    <w:rsid w:val="0055490C"/>
    <w:rsid w:val="00555680"/>
    <w:rsid w:val="0055582E"/>
    <w:rsid w:val="00560398"/>
    <w:rsid w:val="00560911"/>
    <w:rsid w:val="00562E46"/>
    <w:rsid w:val="0056659C"/>
    <w:rsid w:val="00575474"/>
    <w:rsid w:val="005764F5"/>
    <w:rsid w:val="00576E15"/>
    <w:rsid w:val="005835B3"/>
    <w:rsid w:val="0058446B"/>
    <w:rsid w:val="00586950"/>
    <w:rsid w:val="0059335C"/>
    <w:rsid w:val="00597881"/>
    <w:rsid w:val="005A0D01"/>
    <w:rsid w:val="005A3195"/>
    <w:rsid w:val="005A40C5"/>
    <w:rsid w:val="005A41F0"/>
    <w:rsid w:val="005A5998"/>
    <w:rsid w:val="005A6E00"/>
    <w:rsid w:val="005A795A"/>
    <w:rsid w:val="005A79F4"/>
    <w:rsid w:val="005B10F9"/>
    <w:rsid w:val="005B1D30"/>
    <w:rsid w:val="005B45D9"/>
    <w:rsid w:val="005B79E7"/>
    <w:rsid w:val="005C2656"/>
    <w:rsid w:val="005C4FDE"/>
    <w:rsid w:val="005D24C3"/>
    <w:rsid w:val="005D5C9C"/>
    <w:rsid w:val="005D654B"/>
    <w:rsid w:val="005D7C47"/>
    <w:rsid w:val="005E1B4D"/>
    <w:rsid w:val="005E1D4A"/>
    <w:rsid w:val="005E54CB"/>
    <w:rsid w:val="005F6B04"/>
    <w:rsid w:val="00600BFC"/>
    <w:rsid w:val="0060186C"/>
    <w:rsid w:val="00603A6D"/>
    <w:rsid w:val="00605082"/>
    <w:rsid w:val="00607DE9"/>
    <w:rsid w:val="00615203"/>
    <w:rsid w:val="006155D2"/>
    <w:rsid w:val="0061732A"/>
    <w:rsid w:val="00623B1F"/>
    <w:rsid w:val="00625445"/>
    <w:rsid w:val="00626A0E"/>
    <w:rsid w:val="006279F0"/>
    <w:rsid w:val="0063214F"/>
    <w:rsid w:val="00633C05"/>
    <w:rsid w:val="00635D0B"/>
    <w:rsid w:val="00640DE7"/>
    <w:rsid w:val="00641AE6"/>
    <w:rsid w:val="00643501"/>
    <w:rsid w:val="0064400C"/>
    <w:rsid w:val="00650D44"/>
    <w:rsid w:val="00651C6C"/>
    <w:rsid w:val="006547AD"/>
    <w:rsid w:val="00656783"/>
    <w:rsid w:val="00657817"/>
    <w:rsid w:val="00657C12"/>
    <w:rsid w:val="00663A4B"/>
    <w:rsid w:val="00664A89"/>
    <w:rsid w:val="00665BE7"/>
    <w:rsid w:val="006662AB"/>
    <w:rsid w:val="00670299"/>
    <w:rsid w:val="0067085C"/>
    <w:rsid w:val="006733FB"/>
    <w:rsid w:val="00675ACA"/>
    <w:rsid w:val="00676295"/>
    <w:rsid w:val="006763F2"/>
    <w:rsid w:val="0068191E"/>
    <w:rsid w:val="00681C7B"/>
    <w:rsid w:val="00686FAF"/>
    <w:rsid w:val="006907C1"/>
    <w:rsid w:val="00692386"/>
    <w:rsid w:val="00692F54"/>
    <w:rsid w:val="006A5ECC"/>
    <w:rsid w:val="006B08EF"/>
    <w:rsid w:val="006B394F"/>
    <w:rsid w:val="006B533B"/>
    <w:rsid w:val="006C02BB"/>
    <w:rsid w:val="006C2B68"/>
    <w:rsid w:val="006C50A0"/>
    <w:rsid w:val="006C571D"/>
    <w:rsid w:val="006C5CBB"/>
    <w:rsid w:val="006D11EB"/>
    <w:rsid w:val="006D2E82"/>
    <w:rsid w:val="006D6EB6"/>
    <w:rsid w:val="006E0609"/>
    <w:rsid w:val="006E24AA"/>
    <w:rsid w:val="006E649E"/>
    <w:rsid w:val="006E75C9"/>
    <w:rsid w:val="006F0350"/>
    <w:rsid w:val="006F39C8"/>
    <w:rsid w:val="006F647B"/>
    <w:rsid w:val="00700CAE"/>
    <w:rsid w:val="00701951"/>
    <w:rsid w:val="00702FBE"/>
    <w:rsid w:val="007039A1"/>
    <w:rsid w:val="00706E30"/>
    <w:rsid w:val="007137E1"/>
    <w:rsid w:val="00715D8B"/>
    <w:rsid w:val="00716272"/>
    <w:rsid w:val="00717EE5"/>
    <w:rsid w:val="007208BF"/>
    <w:rsid w:val="0072104F"/>
    <w:rsid w:val="007214E2"/>
    <w:rsid w:val="00722E4D"/>
    <w:rsid w:val="00722F0B"/>
    <w:rsid w:val="00732283"/>
    <w:rsid w:val="00735005"/>
    <w:rsid w:val="007461C3"/>
    <w:rsid w:val="00746713"/>
    <w:rsid w:val="00746D12"/>
    <w:rsid w:val="00760F50"/>
    <w:rsid w:val="00761992"/>
    <w:rsid w:val="00762058"/>
    <w:rsid w:val="0076249C"/>
    <w:rsid w:val="00773684"/>
    <w:rsid w:val="00777409"/>
    <w:rsid w:val="00781AFE"/>
    <w:rsid w:val="007836D3"/>
    <w:rsid w:val="00785627"/>
    <w:rsid w:val="007858F2"/>
    <w:rsid w:val="0078686F"/>
    <w:rsid w:val="0079012C"/>
    <w:rsid w:val="007940E2"/>
    <w:rsid w:val="007949FF"/>
    <w:rsid w:val="00795759"/>
    <w:rsid w:val="007A0B06"/>
    <w:rsid w:val="007A0C7C"/>
    <w:rsid w:val="007A2CC4"/>
    <w:rsid w:val="007A3449"/>
    <w:rsid w:val="007A4350"/>
    <w:rsid w:val="007A4404"/>
    <w:rsid w:val="007B0172"/>
    <w:rsid w:val="007B1342"/>
    <w:rsid w:val="007B760D"/>
    <w:rsid w:val="007C0F4F"/>
    <w:rsid w:val="007C35BB"/>
    <w:rsid w:val="007C675C"/>
    <w:rsid w:val="007D1741"/>
    <w:rsid w:val="007D469C"/>
    <w:rsid w:val="007D67C1"/>
    <w:rsid w:val="007D70CE"/>
    <w:rsid w:val="007D7AD3"/>
    <w:rsid w:val="007E60AB"/>
    <w:rsid w:val="007E665E"/>
    <w:rsid w:val="007E71AB"/>
    <w:rsid w:val="007F0467"/>
    <w:rsid w:val="007F1772"/>
    <w:rsid w:val="007F1FAD"/>
    <w:rsid w:val="007F299A"/>
    <w:rsid w:val="007F4449"/>
    <w:rsid w:val="007F49CF"/>
    <w:rsid w:val="0080174D"/>
    <w:rsid w:val="00802ECA"/>
    <w:rsid w:val="00806C7C"/>
    <w:rsid w:val="00811044"/>
    <w:rsid w:val="00815224"/>
    <w:rsid w:val="0081798B"/>
    <w:rsid w:val="008205F8"/>
    <w:rsid w:val="00820FD1"/>
    <w:rsid w:val="00830635"/>
    <w:rsid w:val="0083790E"/>
    <w:rsid w:val="00837A1B"/>
    <w:rsid w:val="0084097F"/>
    <w:rsid w:val="008423AB"/>
    <w:rsid w:val="008434B0"/>
    <w:rsid w:val="00845183"/>
    <w:rsid w:val="00850796"/>
    <w:rsid w:val="008549D5"/>
    <w:rsid w:val="00857C2C"/>
    <w:rsid w:val="0086093C"/>
    <w:rsid w:val="00861D98"/>
    <w:rsid w:val="008633E0"/>
    <w:rsid w:val="00867416"/>
    <w:rsid w:val="00870733"/>
    <w:rsid w:val="00870D3C"/>
    <w:rsid w:val="008749A2"/>
    <w:rsid w:val="00877EED"/>
    <w:rsid w:val="00880524"/>
    <w:rsid w:val="00884CAD"/>
    <w:rsid w:val="008A2660"/>
    <w:rsid w:val="008A3A31"/>
    <w:rsid w:val="008A77CE"/>
    <w:rsid w:val="008B21FC"/>
    <w:rsid w:val="008B2B05"/>
    <w:rsid w:val="008B6ECC"/>
    <w:rsid w:val="008B6EF8"/>
    <w:rsid w:val="008C2ABB"/>
    <w:rsid w:val="008C664F"/>
    <w:rsid w:val="008C71F5"/>
    <w:rsid w:val="008D1C63"/>
    <w:rsid w:val="008D4C37"/>
    <w:rsid w:val="008D7F92"/>
    <w:rsid w:val="008E0310"/>
    <w:rsid w:val="008E1D77"/>
    <w:rsid w:val="008E59D2"/>
    <w:rsid w:val="008F0D8F"/>
    <w:rsid w:val="008F295B"/>
    <w:rsid w:val="008F2A47"/>
    <w:rsid w:val="008F35D8"/>
    <w:rsid w:val="008F38CB"/>
    <w:rsid w:val="0090522B"/>
    <w:rsid w:val="00905BE7"/>
    <w:rsid w:val="0091042B"/>
    <w:rsid w:val="00911366"/>
    <w:rsid w:val="0091338B"/>
    <w:rsid w:val="009133B5"/>
    <w:rsid w:val="00916BD4"/>
    <w:rsid w:val="00921653"/>
    <w:rsid w:val="009251DE"/>
    <w:rsid w:val="00932DF6"/>
    <w:rsid w:val="0093323A"/>
    <w:rsid w:val="00933421"/>
    <w:rsid w:val="009377D6"/>
    <w:rsid w:val="00940C57"/>
    <w:rsid w:val="00943E22"/>
    <w:rsid w:val="009467EB"/>
    <w:rsid w:val="00950283"/>
    <w:rsid w:val="00951667"/>
    <w:rsid w:val="009530AD"/>
    <w:rsid w:val="00960CD0"/>
    <w:rsid w:val="00965A31"/>
    <w:rsid w:val="009754C0"/>
    <w:rsid w:val="009805DE"/>
    <w:rsid w:val="00990D71"/>
    <w:rsid w:val="00991FF0"/>
    <w:rsid w:val="00994E1A"/>
    <w:rsid w:val="00997741"/>
    <w:rsid w:val="00997C75"/>
    <w:rsid w:val="009A41D4"/>
    <w:rsid w:val="009A5A1C"/>
    <w:rsid w:val="009A65FD"/>
    <w:rsid w:val="009B56FC"/>
    <w:rsid w:val="009B5943"/>
    <w:rsid w:val="009B6BED"/>
    <w:rsid w:val="009C10BA"/>
    <w:rsid w:val="009D1ABA"/>
    <w:rsid w:val="009D5574"/>
    <w:rsid w:val="009E4279"/>
    <w:rsid w:val="009E7CEB"/>
    <w:rsid w:val="00A00B40"/>
    <w:rsid w:val="00A04463"/>
    <w:rsid w:val="00A06F8F"/>
    <w:rsid w:val="00A1079C"/>
    <w:rsid w:val="00A11018"/>
    <w:rsid w:val="00A11295"/>
    <w:rsid w:val="00A1565D"/>
    <w:rsid w:val="00A21889"/>
    <w:rsid w:val="00A2236B"/>
    <w:rsid w:val="00A2466D"/>
    <w:rsid w:val="00A31CBC"/>
    <w:rsid w:val="00A3283B"/>
    <w:rsid w:val="00A3332F"/>
    <w:rsid w:val="00A36118"/>
    <w:rsid w:val="00A45177"/>
    <w:rsid w:val="00A45747"/>
    <w:rsid w:val="00A46A50"/>
    <w:rsid w:val="00A513AD"/>
    <w:rsid w:val="00A51A02"/>
    <w:rsid w:val="00A52B32"/>
    <w:rsid w:val="00A53E35"/>
    <w:rsid w:val="00A638BC"/>
    <w:rsid w:val="00A644B0"/>
    <w:rsid w:val="00A654CD"/>
    <w:rsid w:val="00A667AB"/>
    <w:rsid w:val="00A80FE8"/>
    <w:rsid w:val="00A84399"/>
    <w:rsid w:val="00A851E8"/>
    <w:rsid w:val="00A859A9"/>
    <w:rsid w:val="00A86B98"/>
    <w:rsid w:val="00A90AED"/>
    <w:rsid w:val="00A90D1F"/>
    <w:rsid w:val="00A92F6A"/>
    <w:rsid w:val="00A94AF3"/>
    <w:rsid w:val="00A96363"/>
    <w:rsid w:val="00A96743"/>
    <w:rsid w:val="00A96B08"/>
    <w:rsid w:val="00A97DE3"/>
    <w:rsid w:val="00AA1927"/>
    <w:rsid w:val="00AA2B17"/>
    <w:rsid w:val="00AA7836"/>
    <w:rsid w:val="00AC0BDF"/>
    <w:rsid w:val="00AC1881"/>
    <w:rsid w:val="00AC32B5"/>
    <w:rsid w:val="00AC462F"/>
    <w:rsid w:val="00AD0217"/>
    <w:rsid w:val="00AD4FD8"/>
    <w:rsid w:val="00AD5B7F"/>
    <w:rsid w:val="00AD5FE0"/>
    <w:rsid w:val="00AD67AC"/>
    <w:rsid w:val="00AE2306"/>
    <w:rsid w:val="00AE62C0"/>
    <w:rsid w:val="00B0146C"/>
    <w:rsid w:val="00B01AEE"/>
    <w:rsid w:val="00B04F64"/>
    <w:rsid w:val="00B1099E"/>
    <w:rsid w:val="00B10BAB"/>
    <w:rsid w:val="00B1248B"/>
    <w:rsid w:val="00B145DC"/>
    <w:rsid w:val="00B15117"/>
    <w:rsid w:val="00B23E8F"/>
    <w:rsid w:val="00B26BA3"/>
    <w:rsid w:val="00B27AE5"/>
    <w:rsid w:val="00B27ED1"/>
    <w:rsid w:val="00B344C4"/>
    <w:rsid w:val="00B412B6"/>
    <w:rsid w:val="00B43E92"/>
    <w:rsid w:val="00B475DC"/>
    <w:rsid w:val="00B53196"/>
    <w:rsid w:val="00B57838"/>
    <w:rsid w:val="00B61D4A"/>
    <w:rsid w:val="00B61D6B"/>
    <w:rsid w:val="00B64DC4"/>
    <w:rsid w:val="00B65E09"/>
    <w:rsid w:val="00B679F9"/>
    <w:rsid w:val="00B7244B"/>
    <w:rsid w:val="00B73828"/>
    <w:rsid w:val="00B7539B"/>
    <w:rsid w:val="00B75EFE"/>
    <w:rsid w:val="00B82516"/>
    <w:rsid w:val="00B82DEA"/>
    <w:rsid w:val="00B84BAF"/>
    <w:rsid w:val="00B850FB"/>
    <w:rsid w:val="00B91AE2"/>
    <w:rsid w:val="00B91B9B"/>
    <w:rsid w:val="00B944E5"/>
    <w:rsid w:val="00B968AA"/>
    <w:rsid w:val="00BA14DA"/>
    <w:rsid w:val="00BA3A82"/>
    <w:rsid w:val="00BA402B"/>
    <w:rsid w:val="00BA6967"/>
    <w:rsid w:val="00BC00C7"/>
    <w:rsid w:val="00BC1930"/>
    <w:rsid w:val="00BC23A0"/>
    <w:rsid w:val="00BC51EF"/>
    <w:rsid w:val="00BC55CD"/>
    <w:rsid w:val="00BC6223"/>
    <w:rsid w:val="00BD2A09"/>
    <w:rsid w:val="00BD3022"/>
    <w:rsid w:val="00BD37F0"/>
    <w:rsid w:val="00BD599D"/>
    <w:rsid w:val="00BD7C23"/>
    <w:rsid w:val="00BE0F01"/>
    <w:rsid w:val="00BE1F6F"/>
    <w:rsid w:val="00BF7808"/>
    <w:rsid w:val="00C0004D"/>
    <w:rsid w:val="00C03851"/>
    <w:rsid w:val="00C03C50"/>
    <w:rsid w:val="00C050D6"/>
    <w:rsid w:val="00C0671A"/>
    <w:rsid w:val="00C11DAF"/>
    <w:rsid w:val="00C157DE"/>
    <w:rsid w:val="00C254E1"/>
    <w:rsid w:val="00C25FCA"/>
    <w:rsid w:val="00C279A5"/>
    <w:rsid w:val="00C27EC0"/>
    <w:rsid w:val="00C332CC"/>
    <w:rsid w:val="00C46562"/>
    <w:rsid w:val="00C46BA2"/>
    <w:rsid w:val="00C472E7"/>
    <w:rsid w:val="00C505C2"/>
    <w:rsid w:val="00C514B7"/>
    <w:rsid w:val="00C57178"/>
    <w:rsid w:val="00C57595"/>
    <w:rsid w:val="00C608C0"/>
    <w:rsid w:val="00C60DCC"/>
    <w:rsid w:val="00C61813"/>
    <w:rsid w:val="00C61C27"/>
    <w:rsid w:val="00C63B1D"/>
    <w:rsid w:val="00C6684F"/>
    <w:rsid w:val="00C67250"/>
    <w:rsid w:val="00C71070"/>
    <w:rsid w:val="00C73330"/>
    <w:rsid w:val="00C83E7D"/>
    <w:rsid w:val="00C857F9"/>
    <w:rsid w:val="00C85E4D"/>
    <w:rsid w:val="00C87596"/>
    <w:rsid w:val="00C92599"/>
    <w:rsid w:val="00CA031D"/>
    <w:rsid w:val="00CA0F9B"/>
    <w:rsid w:val="00CA6059"/>
    <w:rsid w:val="00CA70B2"/>
    <w:rsid w:val="00CA75F0"/>
    <w:rsid w:val="00CB79A3"/>
    <w:rsid w:val="00CC0373"/>
    <w:rsid w:val="00CC0C27"/>
    <w:rsid w:val="00CC2E05"/>
    <w:rsid w:val="00CC664C"/>
    <w:rsid w:val="00CD3F99"/>
    <w:rsid w:val="00CD495C"/>
    <w:rsid w:val="00CD55D1"/>
    <w:rsid w:val="00CE0F3E"/>
    <w:rsid w:val="00CE3C75"/>
    <w:rsid w:val="00CE4F68"/>
    <w:rsid w:val="00CE668B"/>
    <w:rsid w:val="00CF1892"/>
    <w:rsid w:val="00CF2B71"/>
    <w:rsid w:val="00CF443E"/>
    <w:rsid w:val="00CF6119"/>
    <w:rsid w:val="00CF6456"/>
    <w:rsid w:val="00D010F0"/>
    <w:rsid w:val="00D04D48"/>
    <w:rsid w:val="00D05122"/>
    <w:rsid w:val="00D069E3"/>
    <w:rsid w:val="00D14307"/>
    <w:rsid w:val="00D25CC1"/>
    <w:rsid w:val="00D26074"/>
    <w:rsid w:val="00D26218"/>
    <w:rsid w:val="00D3174D"/>
    <w:rsid w:val="00D334B7"/>
    <w:rsid w:val="00D33B7F"/>
    <w:rsid w:val="00D378D4"/>
    <w:rsid w:val="00D404A6"/>
    <w:rsid w:val="00D40A37"/>
    <w:rsid w:val="00D41354"/>
    <w:rsid w:val="00D434F8"/>
    <w:rsid w:val="00D45B26"/>
    <w:rsid w:val="00D47237"/>
    <w:rsid w:val="00D50E7C"/>
    <w:rsid w:val="00D516E6"/>
    <w:rsid w:val="00D536A1"/>
    <w:rsid w:val="00D5514F"/>
    <w:rsid w:val="00D57ACD"/>
    <w:rsid w:val="00D57FC7"/>
    <w:rsid w:val="00D91181"/>
    <w:rsid w:val="00D91750"/>
    <w:rsid w:val="00D91A22"/>
    <w:rsid w:val="00D92E31"/>
    <w:rsid w:val="00DA0D6A"/>
    <w:rsid w:val="00DA12B8"/>
    <w:rsid w:val="00DA27CB"/>
    <w:rsid w:val="00DA3083"/>
    <w:rsid w:val="00DB0532"/>
    <w:rsid w:val="00DB1D2C"/>
    <w:rsid w:val="00DB5614"/>
    <w:rsid w:val="00DB65A2"/>
    <w:rsid w:val="00DC11D8"/>
    <w:rsid w:val="00DC190D"/>
    <w:rsid w:val="00DC1A54"/>
    <w:rsid w:val="00DC21BF"/>
    <w:rsid w:val="00DC49BE"/>
    <w:rsid w:val="00DC79DF"/>
    <w:rsid w:val="00DD05A4"/>
    <w:rsid w:val="00DD13B3"/>
    <w:rsid w:val="00DD2642"/>
    <w:rsid w:val="00DD70AC"/>
    <w:rsid w:val="00DD749B"/>
    <w:rsid w:val="00DE0A1C"/>
    <w:rsid w:val="00DE2472"/>
    <w:rsid w:val="00DE2736"/>
    <w:rsid w:val="00DE5EB2"/>
    <w:rsid w:val="00DE6621"/>
    <w:rsid w:val="00DE708A"/>
    <w:rsid w:val="00DF0083"/>
    <w:rsid w:val="00DF6841"/>
    <w:rsid w:val="00E008E3"/>
    <w:rsid w:val="00E042B6"/>
    <w:rsid w:val="00E0613B"/>
    <w:rsid w:val="00E07736"/>
    <w:rsid w:val="00E1253C"/>
    <w:rsid w:val="00E16C37"/>
    <w:rsid w:val="00E27755"/>
    <w:rsid w:val="00E34041"/>
    <w:rsid w:val="00E3446B"/>
    <w:rsid w:val="00E401FB"/>
    <w:rsid w:val="00E4055B"/>
    <w:rsid w:val="00E41218"/>
    <w:rsid w:val="00E41961"/>
    <w:rsid w:val="00E41F22"/>
    <w:rsid w:val="00E447EB"/>
    <w:rsid w:val="00E4490E"/>
    <w:rsid w:val="00E449D7"/>
    <w:rsid w:val="00E4754E"/>
    <w:rsid w:val="00E47694"/>
    <w:rsid w:val="00E50138"/>
    <w:rsid w:val="00E55128"/>
    <w:rsid w:val="00E559A9"/>
    <w:rsid w:val="00E60099"/>
    <w:rsid w:val="00E61676"/>
    <w:rsid w:val="00E63BA5"/>
    <w:rsid w:val="00E64157"/>
    <w:rsid w:val="00E667EA"/>
    <w:rsid w:val="00E66901"/>
    <w:rsid w:val="00E70CBC"/>
    <w:rsid w:val="00E76097"/>
    <w:rsid w:val="00E83D02"/>
    <w:rsid w:val="00E90960"/>
    <w:rsid w:val="00E91535"/>
    <w:rsid w:val="00E937AE"/>
    <w:rsid w:val="00EA0BC5"/>
    <w:rsid w:val="00EA1666"/>
    <w:rsid w:val="00EA19A7"/>
    <w:rsid w:val="00EA2175"/>
    <w:rsid w:val="00EA3C5E"/>
    <w:rsid w:val="00EA5395"/>
    <w:rsid w:val="00EB1686"/>
    <w:rsid w:val="00EB18BE"/>
    <w:rsid w:val="00EB21CC"/>
    <w:rsid w:val="00EB2ECA"/>
    <w:rsid w:val="00EB4DAA"/>
    <w:rsid w:val="00EC0C16"/>
    <w:rsid w:val="00EC36B5"/>
    <w:rsid w:val="00EC3AF4"/>
    <w:rsid w:val="00EC5BC3"/>
    <w:rsid w:val="00EC653F"/>
    <w:rsid w:val="00ED3A66"/>
    <w:rsid w:val="00EE09D3"/>
    <w:rsid w:val="00EE642E"/>
    <w:rsid w:val="00EF0324"/>
    <w:rsid w:val="00EF3074"/>
    <w:rsid w:val="00EF35A7"/>
    <w:rsid w:val="00EF3B22"/>
    <w:rsid w:val="00F01F99"/>
    <w:rsid w:val="00F042E7"/>
    <w:rsid w:val="00F114F9"/>
    <w:rsid w:val="00F123EF"/>
    <w:rsid w:val="00F131A8"/>
    <w:rsid w:val="00F15F08"/>
    <w:rsid w:val="00F20807"/>
    <w:rsid w:val="00F20B03"/>
    <w:rsid w:val="00F305B8"/>
    <w:rsid w:val="00F3137F"/>
    <w:rsid w:val="00F316B3"/>
    <w:rsid w:val="00F3192A"/>
    <w:rsid w:val="00F3252C"/>
    <w:rsid w:val="00F34BAF"/>
    <w:rsid w:val="00F361E7"/>
    <w:rsid w:val="00F36C37"/>
    <w:rsid w:val="00F43783"/>
    <w:rsid w:val="00F45D26"/>
    <w:rsid w:val="00F46EA3"/>
    <w:rsid w:val="00F5119F"/>
    <w:rsid w:val="00F516C2"/>
    <w:rsid w:val="00F55756"/>
    <w:rsid w:val="00F57D36"/>
    <w:rsid w:val="00F65E74"/>
    <w:rsid w:val="00F66AB4"/>
    <w:rsid w:val="00F70CB7"/>
    <w:rsid w:val="00F71041"/>
    <w:rsid w:val="00F739B5"/>
    <w:rsid w:val="00F76B99"/>
    <w:rsid w:val="00F770FA"/>
    <w:rsid w:val="00F8107B"/>
    <w:rsid w:val="00F85571"/>
    <w:rsid w:val="00F913E1"/>
    <w:rsid w:val="00F92FB9"/>
    <w:rsid w:val="00F945FF"/>
    <w:rsid w:val="00F94833"/>
    <w:rsid w:val="00FA0CA6"/>
    <w:rsid w:val="00FA2F03"/>
    <w:rsid w:val="00FA4124"/>
    <w:rsid w:val="00FA7F25"/>
    <w:rsid w:val="00FC1846"/>
    <w:rsid w:val="00FD11A3"/>
    <w:rsid w:val="00FD24FA"/>
    <w:rsid w:val="00FD56EB"/>
    <w:rsid w:val="00FE76AC"/>
    <w:rsid w:val="00FF0E25"/>
    <w:rsid w:val="00FF1101"/>
    <w:rsid w:val="00FF123C"/>
    <w:rsid w:val="00FF34EA"/>
    <w:rsid w:val="00FF3754"/>
    <w:rsid w:val="00FF57F0"/>
    <w:rsid w:val="00FF5C32"/>
    <w:rsid w:val="01FCA7F5"/>
    <w:rsid w:val="024F933C"/>
    <w:rsid w:val="036B13FD"/>
    <w:rsid w:val="03C430DE"/>
    <w:rsid w:val="043C4326"/>
    <w:rsid w:val="04D0700C"/>
    <w:rsid w:val="04D9A182"/>
    <w:rsid w:val="04DA2D67"/>
    <w:rsid w:val="04E41DC3"/>
    <w:rsid w:val="05BD65FE"/>
    <w:rsid w:val="06EBBC72"/>
    <w:rsid w:val="07B9FF74"/>
    <w:rsid w:val="085799F9"/>
    <w:rsid w:val="085F9C02"/>
    <w:rsid w:val="086FE663"/>
    <w:rsid w:val="087AE286"/>
    <w:rsid w:val="08C2003D"/>
    <w:rsid w:val="08D5E2B8"/>
    <w:rsid w:val="08EECFDD"/>
    <w:rsid w:val="0907B626"/>
    <w:rsid w:val="0914B041"/>
    <w:rsid w:val="0915E276"/>
    <w:rsid w:val="0997E8F3"/>
    <w:rsid w:val="0A0AAEFC"/>
    <w:rsid w:val="0A427ED8"/>
    <w:rsid w:val="0A470402"/>
    <w:rsid w:val="0ADE0ED5"/>
    <w:rsid w:val="0B7AD316"/>
    <w:rsid w:val="0BD3F78B"/>
    <w:rsid w:val="0CACFCAB"/>
    <w:rsid w:val="0D2A73A4"/>
    <w:rsid w:val="0D8A4F56"/>
    <w:rsid w:val="0DEDE676"/>
    <w:rsid w:val="0F21E81E"/>
    <w:rsid w:val="0F575520"/>
    <w:rsid w:val="0F6F4935"/>
    <w:rsid w:val="109A82BA"/>
    <w:rsid w:val="10D5C886"/>
    <w:rsid w:val="120117B9"/>
    <w:rsid w:val="12295274"/>
    <w:rsid w:val="13E21BC8"/>
    <w:rsid w:val="14244314"/>
    <w:rsid w:val="1438A71B"/>
    <w:rsid w:val="14567209"/>
    <w:rsid w:val="14F9DCE6"/>
    <w:rsid w:val="14FA745E"/>
    <w:rsid w:val="15D7EE0B"/>
    <w:rsid w:val="163F7B81"/>
    <w:rsid w:val="1683DAF8"/>
    <w:rsid w:val="16B9A76B"/>
    <w:rsid w:val="16D8DDCE"/>
    <w:rsid w:val="17187DDD"/>
    <w:rsid w:val="17307CCF"/>
    <w:rsid w:val="17F24930"/>
    <w:rsid w:val="1813010C"/>
    <w:rsid w:val="18698C12"/>
    <w:rsid w:val="19B48B4E"/>
    <w:rsid w:val="19CEFE56"/>
    <w:rsid w:val="19EB8B5D"/>
    <w:rsid w:val="1A085A49"/>
    <w:rsid w:val="1AD3D16D"/>
    <w:rsid w:val="1B5F39A1"/>
    <w:rsid w:val="1B641900"/>
    <w:rsid w:val="1B9B4D1B"/>
    <w:rsid w:val="1D11EF28"/>
    <w:rsid w:val="1D426C7B"/>
    <w:rsid w:val="1D4DAEF8"/>
    <w:rsid w:val="1DA2B989"/>
    <w:rsid w:val="1F8AB8BE"/>
    <w:rsid w:val="20B9BA0D"/>
    <w:rsid w:val="20DA9D1B"/>
    <w:rsid w:val="212940E4"/>
    <w:rsid w:val="21B867F1"/>
    <w:rsid w:val="2204C5F8"/>
    <w:rsid w:val="22A841EC"/>
    <w:rsid w:val="22F41709"/>
    <w:rsid w:val="239CB069"/>
    <w:rsid w:val="241782F8"/>
    <w:rsid w:val="254F8434"/>
    <w:rsid w:val="25CBFF36"/>
    <w:rsid w:val="263DA5DE"/>
    <w:rsid w:val="26B7C73C"/>
    <w:rsid w:val="2819E633"/>
    <w:rsid w:val="28D62D14"/>
    <w:rsid w:val="29B398E1"/>
    <w:rsid w:val="2D7BF26D"/>
    <w:rsid w:val="2DC155CE"/>
    <w:rsid w:val="2DF7A6D4"/>
    <w:rsid w:val="2E5B872C"/>
    <w:rsid w:val="2E8AA617"/>
    <w:rsid w:val="2EB35721"/>
    <w:rsid w:val="2F314A4E"/>
    <w:rsid w:val="2F51B19C"/>
    <w:rsid w:val="2FBB7AA9"/>
    <w:rsid w:val="2FE547D5"/>
    <w:rsid w:val="30362A84"/>
    <w:rsid w:val="319C07B8"/>
    <w:rsid w:val="31C908BE"/>
    <w:rsid w:val="32E2686F"/>
    <w:rsid w:val="33009F01"/>
    <w:rsid w:val="33C44ADD"/>
    <w:rsid w:val="33F3EADF"/>
    <w:rsid w:val="340AF9A0"/>
    <w:rsid w:val="3504781A"/>
    <w:rsid w:val="350AE48F"/>
    <w:rsid w:val="356D3520"/>
    <w:rsid w:val="35DA3E46"/>
    <w:rsid w:val="3617F9E6"/>
    <w:rsid w:val="37881149"/>
    <w:rsid w:val="37E844F6"/>
    <w:rsid w:val="380A6BC8"/>
    <w:rsid w:val="387E9073"/>
    <w:rsid w:val="3B772029"/>
    <w:rsid w:val="3B878DBC"/>
    <w:rsid w:val="3BAE98F3"/>
    <w:rsid w:val="3BBCF5D5"/>
    <w:rsid w:val="3BE0572F"/>
    <w:rsid w:val="3CD151A6"/>
    <w:rsid w:val="3D1444C4"/>
    <w:rsid w:val="3D7A185B"/>
    <w:rsid w:val="3DFEF6D4"/>
    <w:rsid w:val="3E6C25E8"/>
    <w:rsid w:val="3F3CAAB2"/>
    <w:rsid w:val="3FDDE309"/>
    <w:rsid w:val="3FFAB68E"/>
    <w:rsid w:val="40CED075"/>
    <w:rsid w:val="422DE7AE"/>
    <w:rsid w:val="4296AA1D"/>
    <w:rsid w:val="42EDE2A1"/>
    <w:rsid w:val="42F4DEA0"/>
    <w:rsid w:val="433F3264"/>
    <w:rsid w:val="43C7CA2C"/>
    <w:rsid w:val="441B2CA8"/>
    <w:rsid w:val="4437F0C4"/>
    <w:rsid w:val="44A54C24"/>
    <w:rsid w:val="4519B9ED"/>
    <w:rsid w:val="4525D59C"/>
    <w:rsid w:val="45A883B2"/>
    <w:rsid w:val="45FF4F0F"/>
    <w:rsid w:val="462D19E6"/>
    <w:rsid w:val="462D91D7"/>
    <w:rsid w:val="46AA73EA"/>
    <w:rsid w:val="46FCE0F4"/>
    <w:rsid w:val="47AECC51"/>
    <w:rsid w:val="47B88C86"/>
    <w:rsid w:val="4869E921"/>
    <w:rsid w:val="48896DBB"/>
    <w:rsid w:val="48C9EAEB"/>
    <w:rsid w:val="48F9F0E7"/>
    <w:rsid w:val="492966C5"/>
    <w:rsid w:val="4963FF0D"/>
    <w:rsid w:val="4A53C5D5"/>
    <w:rsid w:val="4A6C3AF6"/>
    <w:rsid w:val="4AA4FE5C"/>
    <w:rsid w:val="4B33CF24"/>
    <w:rsid w:val="4B3408E1"/>
    <w:rsid w:val="4C594623"/>
    <w:rsid w:val="4CD53469"/>
    <w:rsid w:val="4D482EAF"/>
    <w:rsid w:val="4D4EB9E9"/>
    <w:rsid w:val="4D5A98D1"/>
    <w:rsid w:val="4DB97044"/>
    <w:rsid w:val="4DE2ED22"/>
    <w:rsid w:val="4E6BF794"/>
    <w:rsid w:val="4EA4029F"/>
    <w:rsid w:val="4F01D66F"/>
    <w:rsid w:val="4F799E6F"/>
    <w:rsid w:val="4F7D4465"/>
    <w:rsid w:val="50AA9718"/>
    <w:rsid w:val="50AF8FD5"/>
    <w:rsid w:val="51325A76"/>
    <w:rsid w:val="515D0E9C"/>
    <w:rsid w:val="51A44EE7"/>
    <w:rsid w:val="51B64E69"/>
    <w:rsid w:val="51DB7D42"/>
    <w:rsid w:val="521B6334"/>
    <w:rsid w:val="5246B876"/>
    <w:rsid w:val="52E46E41"/>
    <w:rsid w:val="540F44E1"/>
    <w:rsid w:val="5572EEA4"/>
    <w:rsid w:val="566E4B8C"/>
    <w:rsid w:val="57B0471B"/>
    <w:rsid w:val="57D391AA"/>
    <w:rsid w:val="57DDDC15"/>
    <w:rsid w:val="587AA2F9"/>
    <w:rsid w:val="59355D19"/>
    <w:rsid w:val="59445CC7"/>
    <w:rsid w:val="5A14BA01"/>
    <w:rsid w:val="5B0141F0"/>
    <w:rsid w:val="5B414B69"/>
    <w:rsid w:val="5B7E2ED2"/>
    <w:rsid w:val="5BB12BD8"/>
    <w:rsid w:val="5C0714BB"/>
    <w:rsid w:val="5C4B22D2"/>
    <w:rsid w:val="5C99157E"/>
    <w:rsid w:val="5CB93FB8"/>
    <w:rsid w:val="5CF4EE04"/>
    <w:rsid w:val="5E230DC5"/>
    <w:rsid w:val="5E80A139"/>
    <w:rsid w:val="5EEE0DBF"/>
    <w:rsid w:val="5FE6F831"/>
    <w:rsid w:val="600E6398"/>
    <w:rsid w:val="6072E23D"/>
    <w:rsid w:val="60EFB131"/>
    <w:rsid w:val="60F81895"/>
    <w:rsid w:val="61465071"/>
    <w:rsid w:val="6171EFED"/>
    <w:rsid w:val="618F90DF"/>
    <w:rsid w:val="61C78A3B"/>
    <w:rsid w:val="61D66732"/>
    <w:rsid w:val="61DAB2E8"/>
    <w:rsid w:val="621E14D9"/>
    <w:rsid w:val="62236BF2"/>
    <w:rsid w:val="625E2A01"/>
    <w:rsid w:val="629BF2A9"/>
    <w:rsid w:val="6439CB15"/>
    <w:rsid w:val="64C56740"/>
    <w:rsid w:val="64E478E1"/>
    <w:rsid w:val="650CBC49"/>
    <w:rsid w:val="65359EFB"/>
    <w:rsid w:val="654966E4"/>
    <w:rsid w:val="655CF63B"/>
    <w:rsid w:val="65E71476"/>
    <w:rsid w:val="675740CF"/>
    <w:rsid w:val="6863649A"/>
    <w:rsid w:val="6900694E"/>
    <w:rsid w:val="6940B597"/>
    <w:rsid w:val="69BA9B90"/>
    <w:rsid w:val="6A78579B"/>
    <w:rsid w:val="6B626DA6"/>
    <w:rsid w:val="6BCF8668"/>
    <w:rsid w:val="6BFEB29A"/>
    <w:rsid w:val="6C9AE0BD"/>
    <w:rsid w:val="6D36E757"/>
    <w:rsid w:val="6D4A606A"/>
    <w:rsid w:val="6DBFF952"/>
    <w:rsid w:val="6EADDB71"/>
    <w:rsid w:val="6F22BB5E"/>
    <w:rsid w:val="70FE36EC"/>
    <w:rsid w:val="71638A23"/>
    <w:rsid w:val="719A9E61"/>
    <w:rsid w:val="722028BB"/>
    <w:rsid w:val="72741BF5"/>
    <w:rsid w:val="7320E9F9"/>
    <w:rsid w:val="73C5FD39"/>
    <w:rsid w:val="74FDBF89"/>
    <w:rsid w:val="7591EFB1"/>
    <w:rsid w:val="75CFB12C"/>
    <w:rsid w:val="75DD310E"/>
    <w:rsid w:val="75F17CF4"/>
    <w:rsid w:val="76219F89"/>
    <w:rsid w:val="767627DD"/>
    <w:rsid w:val="76C457C5"/>
    <w:rsid w:val="76E0B6F8"/>
    <w:rsid w:val="771F9444"/>
    <w:rsid w:val="7751E76C"/>
    <w:rsid w:val="7783176D"/>
    <w:rsid w:val="77FCE683"/>
    <w:rsid w:val="786CED6C"/>
    <w:rsid w:val="795286B1"/>
    <w:rsid w:val="798E6F46"/>
    <w:rsid w:val="7A7B6611"/>
    <w:rsid w:val="7ACD7427"/>
    <w:rsid w:val="7ACF4AB6"/>
    <w:rsid w:val="7AE6393E"/>
    <w:rsid w:val="7B908DC5"/>
    <w:rsid w:val="7BDBFB99"/>
    <w:rsid w:val="7C3FDCC6"/>
    <w:rsid w:val="7CBC7FE4"/>
    <w:rsid w:val="7D068384"/>
    <w:rsid w:val="7D47BDEE"/>
    <w:rsid w:val="7D635E62"/>
    <w:rsid w:val="7DB07CA1"/>
    <w:rsid w:val="7E9A84AD"/>
    <w:rsid w:val="7EC87E4E"/>
    <w:rsid w:val="7F3AD861"/>
    <w:rsid w:val="7F400265"/>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5AEF654"/>
  <w15:chartTrackingRefBased/>
  <w15:docId w15:val="{4FBC9269-CD44-47C4-AA32-CDD7945A6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s-ES"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line="360" w:lineRule="auto"/>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styleId="Refdecomentario">
    <w:name w:val="annotation reference"/>
    <w:basedOn w:val="Fuentedeprrafopredeter"/>
    <w:uiPriority w:val="99"/>
    <w:semiHidden/>
    <w:unhideWhenUsed/>
    <w:rsid w:val="00134A54"/>
    <w:rPr>
      <w:sz w:val="16"/>
      <w:szCs w:val="16"/>
    </w:rPr>
  </w:style>
  <w:style w:type="paragraph" w:styleId="Textocomentario">
    <w:name w:val="annotation text"/>
    <w:basedOn w:val="Normal"/>
    <w:link w:val="TextocomentarioCar"/>
    <w:uiPriority w:val="99"/>
    <w:semiHidden/>
    <w:unhideWhenUsed/>
    <w:rsid w:val="00134A54"/>
    <w:pPr>
      <w:jc w:val="both"/>
    </w:pPr>
    <w:rPr>
      <w:sz w:val="20"/>
      <w:szCs w:val="20"/>
    </w:rPr>
  </w:style>
  <w:style w:type="character" w:customStyle="1" w:styleId="TextocomentarioCar">
    <w:name w:val="Texto comentario Car"/>
    <w:basedOn w:val="Fuentedeprrafopredeter"/>
    <w:link w:val="Textocomentario"/>
    <w:uiPriority w:val="99"/>
    <w:semiHidden/>
    <w:rsid w:val="00134A54"/>
    <w:rPr>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42" Type="http://schemas.openxmlformats.org/officeDocument/2006/relationships/image" Target="media/image32.png"/><Relationship Id="rId47" Type="http://schemas.openxmlformats.org/officeDocument/2006/relationships/image" Target="media/image37.jpg"/><Relationship Id="rId63" Type="http://schemas.openxmlformats.org/officeDocument/2006/relationships/image" Target="media/image53.png"/><Relationship Id="rId68"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png"/><Relationship Id="rId66" Type="http://schemas.openxmlformats.org/officeDocument/2006/relationships/image" Target="media/image56.jpeg"/><Relationship Id="rId5" Type="http://schemas.openxmlformats.org/officeDocument/2006/relationships/numbering" Target="numbering.xml"/><Relationship Id="rId61" Type="http://schemas.openxmlformats.org/officeDocument/2006/relationships/image" Target="media/image51.jp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image" Target="media/image46.jp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jp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jpg"/></Relationships>
</file>

<file path=word/_rels/header1.xml.rels><?xml version="1.0" encoding="UTF-8" standalone="yes"?>
<Relationships xmlns="http://schemas.openxmlformats.org/package/2006/relationships"><Relationship Id="rId1" Type="http://schemas.openxmlformats.org/officeDocument/2006/relationships/image" Target="media/image5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1A0CBE7465C6A42A709118F5E753BBC" ma:contentTypeVersion="10" ma:contentTypeDescription="Crear nuevo documento." ma:contentTypeScope="" ma:versionID="f0f64a67ac65033b2c4bee634232c89b">
  <xsd:schema xmlns:xsd="http://www.w3.org/2001/XMLSchema" xmlns:xs="http://www.w3.org/2001/XMLSchema" xmlns:p="http://schemas.microsoft.com/office/2006/metadata/properties" xmlns:ns3="dc8231c0-3aef-4319-bf7f-30ec02750e6d" targetNamespace="http://schemas.microsoft.com/office/2006/metadata/properties" ma:root="true" ma:fieldsID="2539477b50bb6304db1ad6e9d531c955" ns3:_="">
    <xsd:import namespace="dc8231c0-3aef-4319-bf7f-30ec02750e6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231c0-3aef-4319-bf7f-30ec02750e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9A109-FDB3-4D80-8E9B-CF7F81EDEB8D}">
  <ds:schemaRefs>
    <ds:schemaRef ds:uri="http://schemas.microsoft.com/sharepoint/v3/contenttype/forms"/>
  </ds:schemaRefs>
</ds:datastoreItem>
</file>

<file path=customXml/itemProps2.xml><?xml version="1.0" encoding="utf-8"?>
<ds:datastoreItem xmlns:ds="http://schemas.openxmlformats.org/officeDocument/2006/customXml" ds:itemID="{A1D0D08D-2DB2-4D71-9A44-902592B344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231c0-3aef-4319-bf7f-30ec02750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3D77D0-B708-444C-AED6-8101E635350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48306BA-F1EF-4BB7-9209-9B3A268BE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ESPECIFICACIàN-DE-REQUERIMIENTOS</Template>
  <TotalTime>318</TotalTime>
  <Pages>73</Pages>
  <Words>9487</Words>
  <Characters>52181</Characters>
  <Application>Microsoft Office Word</Application>
  <DocSecurity>0</DocSecurity>
  <Lines>434</Lines>
  <Paragraphs>123</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61545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dc:description/>
  <cp:lastModifiedBy>Tatiana Andrea Mite Solano</cp:lastModifiedBy>
  <cp:revision>43</cp:revision>
  <cp:lastPrinted>1900-01-01T05:00:00Z</cp:lastPrinted>
  <dcterms:created xsi:type="dcterms:W3CDTF">2021-02-24T23:49:00Z</dcterms:created>
  <dcterms:modified xsi:type="dcterms:W3CDTF">2021-02-25T20:19:00Z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0x01010051A0CBE7465C6A42A709118F5E753BBC</vt:lpwstr>
  </property>
</Properties>
</file>