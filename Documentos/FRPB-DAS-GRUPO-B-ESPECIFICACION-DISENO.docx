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77777777" w:rsidR="00547DD9" w:rsidRPr="008B2B05" w:rsidRDefault="00521ED9" w:rsidP="008C2ABB">
      <w:pPr>
        <w:pStyle w:val="Ttulo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36F3F2D3" w14:textId="77777777"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p>
    <w:p w14:paraId="47B75527" w14:textId="77777777" w:rsidR="001905F6" w:rsidRPr="005C3795" w:rsidRDefault="001905F6" w:rsidP="001905F6">
      <w:pPr>
        <w:jc w:val="center"/>
      </w:pPr>
      <w:r>
        <w:t xml:space="preserve">(Plantilla compilada por </w:t>
      </w:r>
      <w:proofErr w:type="spellStart"/>
      <w:r>
        <w:t>Ph.D</w:t>
      </w:r>
      <w:proofErr w:type="spellEnd"/>
      <w:r>
        <w:t>.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ipervnculo"/>
            <w:rFonts w:cs="Book Antiqua"/>
            <w:noProof/>
          </w:rPr>
          <w:t>1.</w:t>
        </w:r>
        <w:r w:rsidR="00670299" w:rsidRPr="00716272">
          <w:rPr>
            <w:b w:val="0"/>
            <w:bCs w:val="0"/>
            <w:caps w:val="0"/>
            <w:noProof/>
            <w:sz w:val="22"/>
            <w:szCs w:val="22"/>
            <w:lang w:eastAsia="es-ES"/>
          </w:rPr>
          <w:tab/>
        </w:r>
        <w:r w:rsidR="00670299" w:rsidRPr="00C95A39">
          <w:rPr>
            <w:rStyle w:val="Hipervnculo"/>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61732A">
      <w:pPr>
        <w:pStyle w:val="TDC2"/>
        <w:tabs>
          <w:tab w:val="left" w:pos="960"/>
          <w:tab w:val="right" w:leader="dot" w:pos="9628"/>
        </w:tabs>
        <w:rPr>
          <w:smallCaps w:val="0"/>
          <w:noProof/>
          <w:sz w:val="22"/>
          <w:szCs w:val="22"/>
          <w:lang w:eastAsia="es-ES"/>
        </w:rPr>
      </w:pPr>
      <w:hyperlink w:anchor="_Toc59650526" w:history="1">
        <w:r w:rsidR="00670299" w:rsidRPr="00C95A39">
          <w:rPr>
            <w:rStyle w:val="Hipervnculo"/>
            <w:rFonts w:cs="Book Antiqua"/>
            <w:noProof/>
          </w:rPr>
          <w:t>1.1.</w:t>
        </w:r>
        <w:r w:rsidR="00670299" w:rsidRPr="00716272">
          <w:rPr>
            <w:smallCap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61732A">
      <w:pPr>
        <w:pStyle w:val="TDC2"/>
        <w:tabs>
          <w:tab w:val="left" w:pos="960"/>
          <w:tab w:val="right" w:leader="dot" w:pos="9628"/>
        </w:tabs>
        <w:rPr>
          <w:smallCaps w:val="0"/>
          <w:noProof/>
          <w:sz w:val="22"/>
          <w:szCs w:val="22"/>
          <w:lang w:eastAsia="es-ES"/>
        </w:rPr>
      </w:pPr>
      <w:hyperlink w:anchor="_Toc59650527" w:history="1">
        <w:r w:rsidR="00670299" w:rsidRPr="00C95A39">
          <w:rPr>
            <w:rStyle w:val="Hipervnculo"/>
            <w:rFonts w:cs="Book Antiqua"/>
            <w:noProof/>
          </w:rPr>
          <w:t>1.2.</w:t>
        </w:r>
        <w:r w:rsidR="00670299" w:rsidRPr="00716272">
          <w:rPr>
            <w:smallCaps w:val="0"/>
            <w:noProof/>
            <w:sz w:val="22"/>
            <w:szCs w:val="22"/>
            <w:lang w:eastAsia="es-ES"/>
          </w:rPr>
          <w:tab/>
        </w:r>
        <w:r w:rsidR="00670299" w:rsidRPr="00C95A39">
          <w:rPr>
            <w:rStyle w:val="Hipervnculo"/>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61732A">
      <w:pPr>
        <w:pStyle w:val="TDC2"/>
        <w:tabs>
          <w:tab w:val="left" w:pos="960"/>
          <w:tab w:val="right" w:leader="dot" w:pos="9628"/>
        </w:tabs>
        <w:rPr>
          <w:smallCaps w:val="0"/>
          <w:noProof/>
          <w:sz w:val="22"/>
          <w:szCs w:val="22"/>
          <w:lang w:eastAsia="es-ES"/>
        </w:rPr>
      </w:pPr>
      <w:hyperlink w:anchor="_Toc59650528" w:history="1">
        <w:r w:rsidR="00670299" w:rsidRPr="00C95A39">
          <w:rPr>
            <w:rStyle w:val="Hipervnculo"/>
            <w:rFonts w:cs="Book Antiqua"/>
            <w:noProof/>
          </w:rPr>
          <w:t>1.3.</w:t>
        </w:r>
        <w:r w:rsidR="00670299" w:rsidRPr="00716272">
          <w:rPr>
            <w:smallCaps w:val="0"/>
            <w:noProof/>
            <w:sz w:val="22"/>
            <w:szCs w:val="22"/>
            <w:lang w:eastAsia="es-ES"/>
          </w:rPr>
          <w:tab/>
        </w:r>
        <w:r w:rsidR="00670299" w:rsidRPr="00C95A39">
          <w:rPr>
            <w:rStyle w:val="Hipervnculo"/>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61732A">
      <w:pPr>
        <w:pStyle w:val="TDC2"/>
        <w:tabs>
          <w:tab w:val="left" w:pos="960"/>
          <w:tab w:val="right" w:leader="dot" w:pos="9628"/>
        </w:tabs>
        <w:rPr>
          <w:smallCaps w:val="0"/>
          <w:noProof/>
          <w:sz w:val="22"/>
          <w:szCs w:val="22"/>
          <w:lang w:eastAsia="es-ES"/>
        </w:rPr>
      </w:pPr>
      <w:hyperlink w:anchor="_Toc59650529" w:history="1">
        <w:r w:rsidR="00670299" w:rsidRPr="00C95A39">
          <w:rPr>
            <w:rStyle w:val="Hipervnculo"/>
            <w:rFonts w:cs="Book Antiqua"/>
            <w:noProof/>
          </w:rPr>
          <w:t>1.4.</w:t>
        </w:r>
        <w:r w:rsidR="00670299" w:rsidRPr="00716272">
          <w:rPr>
            <w:smallCap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0" w:history="1">
        <w:r w:rsidR="00670299" w:rsidRPr="00C95A39">
          <w:rPr>
            <w:rStyle w:val="Hipervnculo"/>
            <w:rFonts w:cs="Book Antiqua"/>
            <w:noProof/>
          </w:rPr>
          <w:t>2.</w:t>
        </w:r>
        <w:r w:rsidR="00670299" w:rsidRPr="00716272">
          <w:rPr>
            <w:b w:val="0"/>
            <w:bCs w:val="0"/>
            <w:caps w:val="0"/>
            <w:noProof/>
            <w:sz w:val="22"/>
            <w:szCs w:val="22"/>
            <w:lang w:eastAsia="es-ES"/>
          </w:rPr>
          <w:tab/>
        </w:r>
        <w:r w:rsidR="00670299" w:rsidRPr="00C95A39">
          <w:rPr>
            <w:rStyle w:val="Hipervnculo"/>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61732A">
      <w:pPr>
        <w:pStyle w:val="TDC2"/>
        <w:tabs>
          <w:tab w:val="left" w:pos="960"/>
          <w:tab w:val="right" w:leader="dot" w:pos="9628"/>
        </w:tabs>
        <w:rPr>
          <w:smallCaps w:val="0"/>
          <w:noProof/>
          <w:sz w:val="22"/>
          <w:szCs w:val="22"/>
          <w:lang w:eastAsia="es-ES"/>
        </w:rPr>
      </w:pPr>
      <w:hyperlink w:anchor="_Toc59650531" w:history="1">
        <w:r w:rsidR="00670299" w:rsidRPr="00C95A39">
          <w:rPr>
            <w:rStyle w:val="Hipervnculo"/>
            <w:rFonts w:cs="Book Antiqua"/>
            <w:noProof/>
          </w:rPr>
          <w:t>2.1.</w:t>
        </w:r>
        <w:r w:rsidR="00670299" w:rsidRPr="00716272">
          <w:rPr>
            <w:smallCaps w:val="0"/>
            <w:noProof/>
            <w:sz w:val="22"/>
            <w:szCs w:val="22"/>
            <w:lang w:eastAsia="es-ES"/>
          </w:rPr>
          <w:tab/>
        </w:r>
        <w:r w:rsidR="00670299" w:rsidRPr="00C95A39">
          <w:rPr>
            <w:rStyle w:val="Hipervnculo"/>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2" w:history="1">
        <w:r w:rsidR="00670299" w:rsidRPr="00C95A39">
          <w:rPr>
            <w:rStyle w:val="Hipervnculo"/>
            <w:rFonts w:cs="Book Antiqua"/>
            <w:noProof/>
          </w:rPr>
          <w:t>2.2.1.</w:t>
        </w:r>
        <w:r w:rsidR="00670299" w:rsidRPr="00716272">
          <w:rPr>
            <w:i w:val="0"/>
            <w:iCs w:val="0"/>
            <w:noProof/>
            <w:sz w:val="22"/>
            <w:szCs w:val="22"/>
            <w:lang w:eastAsia="es-ES"/>
          </w:rPr>
          <w:tab/>
        </w:r>
        <w:r w:rsidR="00670299" w:rsidRPr="00C95A39">
          <w:rPr>
            <w:rStyle w:val="Hipervnculo"/>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3" w:history="1">
        <w:r w:rsidR="00670299" w:rsidRPr="00C95A39">
          <w:rPr>
            <w:rStyle w:val="Hipervnculo"/>
            <w:rFonts w:cs="Book Antiqua"/>
            <w:noProof/>
          </w:rPr>
          <w:t>2.2.2.</w:t>
        </w:r>
        <w:r w:rsidR="00670299" w:rsidRPr="00716272">
          <w:rPr>
            <w:i w:val="0"/>
            <w:iCs w:val="0"/>
            <w:noProof/>
            <w:sz w:val="22"/>
            <w:szCs w:val="22"/>
            <w:lang w:eastAsia="es-ES"/>
          </w:rPr>
          <w:tab/>
        </w:r>
        <w:r w:rsidR="00670299" w:rsidRPr="00C95A39">
          <w:rPr>
            <w:rStyle w:val="Hipervnculo"/>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4" w:history="1">
        <w:r w:rsidR="00670299" w:rsidRPr="00C95A39">
          <w:rPr>
            <w:rStyle w:val="Hipervnculo"/>
            <w:rFonts w:cs="Book Antiqua"/>
            <w:noProof/>
          </w:rPr>
          <w:t>2.2.3.</w:t>
        </w:r>
        <w:r w:rsidR="00670299" w:rsidRPr="00716272">
          <w:rPr>
            <w:i w:val="0"/>
            <w:iCs w:val="0"/>
            <w:noProof/>
            <w:sz w:val="22"/>
            <w:szCs w:val="22"/>
            <w:lang w:eastAsia="es-ES"/>
          </w:rPr>
          <w:tab/>
        </w:r>
        <w:r w:rsidR="00670299" w:rsidRPr="00C95A39">
          <w:rPr>
            <w:rStyle w:val="Hipervnculo"/>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35" w:history="1">
        <w:r w:rsidR="00670299" w:rsidRPr="00C95A39">
          <w:rPr>
            <w:rStyle w:val="Hipervnculo"/>
            <w:rFonts w:cs="Book Antiqua"/>
            <w:noProof/>
          </w:rPr>
          <w:t>2.2.4.</w:t>
        </w:r>
        <w:r w:rsidR="00670299" w:rsidRPr="00716272">
          <w:rPr>
            <w:i w:val="0"/>
            <w:iCs w:val="0"/>
            <w:noProof/>
            <w:sz w:val="22"/>
            <w:szCs w:val="22"/>
            <w:lang w:eastAsia="es-ES"/>
          </w:rPr>
          <w:tab/>
        </w:r>
        <w:r w:rsidR="00670299" w:rsidRPr="00C95A39">
          <w:rPr>
            <w:rStyle w:val="Hipervnculo"/>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61732A">
      <w:pPr>
        <w:pStyle w:val="TDC2"/>
        <w:tabs>
          <w:tab w:val="left" w:pos="960"/>
          <w:tab w:val="right" w:leader="dot" w:pos="9628"/>
        </w:tabs>
        <w:rPr>
          <w:smallCaps w:val="0"/>
          <w:noProof/>
          <w:sz w:val="22"/>
          <w:szCs w:val="22"/>
          <w:lang w:eastAsia="es-ES"/>
        </w:rPr>
      </w:pPr>
      <w:hyperlink w:anchor="_Toc59650536" w:history="1">
        <w:r w:rsidR="00670299" w:rsidRPr="00C95A39">
          <w:rPr>
            <w:rStyle w:val="Hipervnculo"/>
            <w:rFonts w:cs="Book Antiqua"/>
            <w:noProof/>
          </w:rPr>
          <w:t>2.2.</w:t>
        </w:r>
        <w:r w:rsidR="00670299" w:rsidRPr="00716272">
          <w:rPr>
            <w:smallCaps w:val="0"/>
            <w:noProof/>
            <w:sz w:val="22"/>
            <w:szCs w:val="22"/>
            <w:lang w:eastAsia="es-ES"/>
          </w:rPr>
          <w:tab/>
        </w:r>
        <w:r w:rsidR="00670299" w:rsidRPr="00C95A39">
          <w:rPr>
            <w:rStyle w:val="Hipervnculo"/>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37" w:history="1">
        <w:r w:rsidR="00670299" w:rsidRPr="00C95A39">
          <w:rPr>
            <w:rStyle w:val="Hipervnculo"/>
            <w:rFonts w:cs="Book Antiqua"/>
            <w:noProof/>
          </w:rPr>
          <w:t>3.</w:t>
        </w:r>
        <w:r w:rsidR="00670299" w:rsidRPr="00716272">
          <w:rPr>
            <w:b w:val="0"/>
            <w:bCs w:val="0"/>
            <w:caps w:val="0"/>
            <w:noProof/>
            <w:sz w:val="22"/>
            <w:szCs w:val="22"/>
            <w:lang w:eastAsia="es-ES"/>
          </w:rPr>
          <w:tab/>
        </w:r>
        <w:r w:rsidR="00670299" w:rsidRPr="00C95A39">
          <w:rPr>
            <w:rStyle w:val="Hipervnculo"/>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61732A">
      <w:pPr>
        <w:pStyle w:val="TDC2"/>
        <w:tabs>
          <w:tab w:val="left" w:pos="960"/>
          <w:tab w:val="right" w:leader="dot" w:pos="9628"/>
        </w:tabs>
        <w:rPr>
          <w:smallCaps w:val="0"/>
          <w:noProof/>
          <w:sz w:val="22"/>
          <w:szCs w:val="22"/>
          <w:lang w:eastAsia="es-ES"/>
        </w:rPr>
      </w:pPr>
      <w:hyperlink w:anchor="_Toc59650538" w:history="1">
        <w:r w:rsidR="00670299" w:rsidRPr="00C95A39">
          <w:rPr>
            <w:rStyle w:val="Hipervnculo"/>
            <w:rFonts w:cs="Book Antiqua"/>
            <w:noProof/>
          </w:rPr>
          <w:t>3.1.</w:t>
        </w:r>
        <w:r w:rsidR="00670299" w:rsidRPr="00716272">
          <w:rPr>
            <w:smallCaps w:val="0"/>
            <w:noProof/>
            <w:sz w:val="22"/>
            <w:szCs w:val="22"/>
            <w:lang w:eastAsia="es-ES"/>
          </w:rPr>
          <w:tab/>
        </w:r>
        <w:r w:rsidR="00670299" w:rsidRPr="00C95A39">
          <w:rPr>
            <w:rStyle w:val="Hipervnculo"/>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61732A">
      <w:pPr>
        <w:pStyle w:val="TDC2"/>
        <w:tabs>
          <w:tab w:val="left" w:pos="960"/>
          <w:tab w:val="right" w:leader="dot" w:pos="9628"/>
        </w:tabs>
        <w:rPr>
          <w:smallCaps w:val="0"/>
          <w:noProof/>
          <w:sz w:val="22"/>
          <w:szCs w:val="22"/>
          <w:lang w:eastAsia="es-ES"/>
        </w:rPr>
      </w:pPr>
      <w:hyperlink w:anchor="_Toc59650539" w:history="1">
        <w:r w:rsidR="00670299" w:rsidRPr="00C95A39">
          <w:rPr>
            <w:rStyle w:val="Hipervnculo"/>
            <w:rFonts w:cs="Book Antiqua"/>
            <w:noProof/>
          </w:rPr>
          <w:t>3.2.</w:t>
        </w:r>
        <w:r w:rsidR="00670299" w:rsidRPr="00716272">
          <w:rPr>
            <w:smallCaps w:val="0"/>
            <w:noProof/>
            <w:sz w:val="22"/>
            <w:szCs w:val="22"/>
            <w:lang w:eastAsia="es-ES"/>
          </w:rPr>
          <w:tab/>
        </w:r>
        <w:r w:rsidR="00670299" w:rsidRPr="00C95A39">
          <w:rPr>
            <w:rStyle w:val="Hipervnculo"/>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61732A">
      <w:pPr>
        <w:pStyle w:val="TDC2"/>
        <w:tabs>
          <w:tab w:val="left" w:pos="960"/>
          <w:tab w:val="right" w:leader="dot" w:pos="9628"/>
        </w:tabs>
        <w:rPr>
          <w:smallCaps w:val="0"/>
          <w:noProof/>
          <w:sz w:val="22"/>
          <w:szCs w:val="22"/>
          <w:lang w:eastAsia="es-ES"/>
        </w:rPr>
      </w:pPr>
      <w:hyperlink w:anchor="_Toc59650540" w:history="1">
        <w:r w:rsidR="00670299" w:rsidRPr="00C95A39">
          <w:rPr>
            <w:rStyle w:val="Hipervnculo"/>
            <w:rFonts w:cs="Book Antiqua"/>
            <w:noProof/>
          </w:rPr>
          <w:t>3.3.</w:t>
        </w:r>
        <w:r w:rsidR="00670299" w:rsidRPr="00716272">
          <w:rPr>
            <w:smallCaps w:val="0"/>
            <w:noProof/>
            <w:sz w:val="22"/>
            <w:szCs w:val="22"/>
            <w:lang w:eastAsia="es-ES"/>
          </w:rPr>
          <w:tab/>
        </w:r>
        <w:r w:rsidR="00670299" w:rsidRPr="00C95A39">
          <w:rPr>
            <w:rStyle w:val="Hipervnculo"/>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1" w:history="1">
        <w:r w:rsidR="00670299" w:rsidRPr="00C95A39">
          <w:rPr>
            <w:rStyle w:val="Hipervnculo"/>
            <w:rFonts w:cs="Book Antiqua"/>
            <w:noProof/>
          </w:rPr>
          <w:t>4.</w:t>
        </w:r>
        <w:r w:rsidR="00670299" w:rsidRPr="00716272">
          <w:rPr>
            <w:b w:val="0"/>
            <w:bCs w:val="0"/>
            <w:caps w:val="0"/>
            <w:noProof/>
            <w:sz w:val="22"/>
            <w:szCs w:val="22"/>
            <w:lang w:eastAsia="es-ES"/>
          </w:rPr>
          <w:tab/>
        </w:r>
        <w:r w:rsidR="00670299" w:rsidRPr="00C95A39">
          <w:rPr>
            <w:rStyle w:val="Hipervnculo"/>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61732A">
      <w:pPr>
        <w:pStyle w:val="TDC2"/>
        <w:tabs>
          <w:tab w:val="left" w:pos="960"/>
          <w:tab w:val="right" w:leader="dot" w:pos="9628"/>
        </w:tabs>
        <w:rPr>
          <w:smallCaps w:val="0"/>
          <w:noProof/>
          <w:sz w:val="22"/>
          <w:szCs w:val="22"/>
          <w:lang w:eastAsia="es-ES"/>
        </w:rPr>
      </w:pPr>
      <w:hyperlink w:anchor="_Toc59650542" w:history="1">
        <w:r w:rsidR="00670299" w:rsidRPr="00C95A39">
          <w:rPr>
            <w:rStyle w:val="Hipervnculo"/>
            <w:rFonts w:cs="Book Antiqua"/>
            <w:noProof/>
          </w:rPr>
          <w:t>4.1.</w:t>
        </w:r>
        <w:r w:rsidR="00670299" w:rsidRPr="00716272">
          <w:rPr>
            <w:smallCaps w:val="0"/>
            <w:noProof/>
            <w:sz w:val="22"/>
            <w:szCs w:val="22"/>
            <w:lang w:eastAsia="es-ES"/>
          </w:rPr>
          <w:tab/>
        </w:r>
        <w:r w:rsidR="00670299" w:rsidRPr="00C95A39">
          <w:rPr>
            <w:rStyle w:val="Hipervnculo"/>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61732A">
      <w:pPr>
        <w:pStyle w:val="TDC2"/>
        <w:tabs>
          <w:tab w:val="left" w:pos="960"/>
          <w:tab w:val="right" w:leader="dot" w:pos="9628"/>
        </w:tabs>
        <w:rPr>
          <w:smallCaps w:val="0"/>
          <w:noProof/>
          <w:sz w:val="22"/>
          <w:szCs w:val="22"/>
          <w:lang w:eastAsia="es-ES"/>
        </w:rPr>
      </w:pPr>
      <w:hyperlink w:anchor="_Toc59650543" w:history="1">
        <w:r w:rsidR="00670299" w:rsidRPr="00C95A39">
          <w:rPr>
            <w:rStyle w:val="Hipervnculo"/>
            <w:rFonts w:cs="Book Antiqua"/>
            <w:noProof/>
          </w:rPr>
          <w:t>4.2.</w:t>
        </w:r>
        <w:r w:rsidR="00670299" w:rsidRPr="00716272">
          <w:rPr>
            <w:smallCaps w:val="0"/>
            <w:noProof/>
            <w:sz w:val="22"/>
            <w:szCs w:val="22"/>
            <w:lang w:eastAsia="es-ES"/>
          </w:rPr>
          <w:tab/>
        </w:r>
        <w:r w:rsidR="00670299" w:rsidRPr="00C95A39">
          <w:rPr>
            <w:rStyle w:val="Hipervnculo"/>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4" w:history="1">
        <w:r w:rsidR="00670299" w:rsidRPr="00C95A39">
          <w:rPr>
            <w:rStyle w:val="Hipervnculo"/>
            <w:rFonts w:cs="Calibri"/>
            <w:noProof/>
          </w:rPr>
          <w:t>4.2.1.</w:t>
        </w:r>
        <w:r w:rsidR="00670299" w:rsidRPr="00716272">
          <w:rPr>
            <w:i w:val="0"/>
            <w:iCs w:val="0"/>
            <w:noProof/>
            <w:sz w:val="22"/>
            <w:szCs w:val="22"/>
            <w:lang w:eastAsia="es-ES"/>
          </w:rPr>
          <w:tab/>
        </w:r>
        <w:r w:rsidR="00670299" w:rsidRPr="00C95A39">
          <w:rPr>
            <w:rStyle w:val="Hipervnculo"/>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5" w:history="1">
        <w:r w:rsidR="00670299" w:rsidRPr="00C95A39">
          <w:rPr>
            <w:rStyle w:val="Hipervnculo"/>
            <w:rFonts w:cs="Calibri"/>
            <w:noProof/>
          </w:rPr>
          <w:t>4.2.2.</w:t>
        </w:r>
        <w:r w:rsidR="00670299" w:rsidRPr="00716272">
          <w:rPr>
            <w:i w:val="0"/>
            <w:iCs w:val="0"/>
            <w:noProof/>
            <w:sz w:val="22"/>
            <w:szCs w:val="22"/>
            <w:lang w:eastAsia="es-ES"/>
          </w:rPr>
          <w:tab/>
        </w:r>
        <w:r w:rsidR="00670299" w:rsidRPr="00C95A39">
          <w:rPr>
            <w:rStyle w:val="Hipervnculo"/>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6" w:history="1">
        <w:r w:rsidR="00670299" w:rsidRPr="00C95A39">
          <w:rPr>
            <w:rStyle w:val="Hipervnculo"/>
            <w:rFonts w:cs="Calibri"/>
            <w:noProof/>
          </w:rPr>
          <w:t>4.2.3.</w:t>
        </w:r>
        <w:r w:rsidR="00670299" w:rsidRPr="00716272">
          <w:rPr>
            <w:i w:val="0"/>
            <w:iCs w:val="0"/>
            <w:noProof/>
            <w:sz w:val="22"/>
            <w:szCs w:val="22"/>
            <w:lang w:eastAsia="es-ES"/>
          </w:rPr>
          <w:tab/>
        </w:r>
        <w:r w:rsidR="00670299" w:rsidRPr="00C95A39">
          <w:rPr>
            <w:rStyle w:val="Hipervnculo"/>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47" w:history="1">
        <w:r w:rsidR="00670299" w:rsidRPr="00C95A39">
          <w:rPr>
            <w:rStyle w:val="Hipervnculo"/>
            <w:rFonts w:cs="Book Antiqua"/>
            <w:noProof/>
          </w:rPr>
          <w:t>5.</w:t>
        </w:r>
        <w:r w:rsidR="00670299" w:rsidRPr="00716272">
          <w:rPr>
            <w:b w:val="0"/>
            <w:bCs w:val="0"/>
            <w:caps w:val="0"/>
            <w:noProof/>
            <w:sz w:val="22"/>
            <w:szCs w:val="22"/>
            <w:lang w:eastAsia="es-ES"/>
          </w:rPr>
          <w:tab/>
        </w:r>
        <w:r w:rsidR="00670299" w:rsidRPr="00C95A39">
          <w:rPr>
            <w:rStyle w:val="Hipervnculo"/>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61732A">
      <w:pPr>
        <w:pStyle w:val="TDC2"/>
        <w:tabs>
          <w:tab w:val="left" w:pos="960"/>
          <w:tab w:val="right" w:leader="dot" w:pos="9628"/>
        </w:tabs>
        <w:rPr>
          <w:smallCaps w:val="0"/>
          <w:noProof/>
          <w:sz w:val="22"/>
          <w:szCs w:val="22"/>
          <w:lang w:eastAsia="es-ES"/>
        </w:rPr>
      </w:pPr>
      <w:hyperlink w:anchor="_Toc59650548" w:history="1">
        <w:r w:rsidR="00670299" w:rsidRPr="00C95A39">
          <w:rPr>
            <w:rStyle w:val="Hipervnculo"/>
            <w:rFonts w:cs="Book Antiqua"/>
            <w:noProof/>
          </w:rPr>
          <w:t>5.1.</w:t>
        </w:r>
        <w:r w:rsidR="00670299" w:rsidRPr="00716272">
          <w:rPr>
            <w:smallCaps w:val="0"/>
            <w:noProof/>
            <w:sz w:val="22"/>
            <w:szCs w:val="22"/>
            <w:lang w:eastAsia="es-ES"/>
          </w:rPr>
          <w:tab/>
        </w:r>
        <w:r w:rsidR="00670299" w:rsidRPr="00C95A39">
          <w:rPr>
            <w:rStyle w:val="Hipervnculo"/>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49" w:history="1">
        <w:r w:rsidR="00670299" w:rsidRPr="00C95A39">
          <w:rPr>
            <w:rStyle w:val="Hipervnculo"/>
            <w:rFonts w:cs="Calibri"/>
            <w:noProof/>
          </w:rPr>
          <w:t>5.1.1.</w:t>
        </w:r>
        <w:r w:rsidR="00670299" w:rsidRPr="00716272">
          <w:rPr>
            <w:i w:val="0"/>
            <w:iCs w:val="0"/>
            <w:noProof/>
            <w:sz w:val="22"/>
            <w:szCs w:val="22"/>
            <w:lang w:eastAsia="es-ES"/>
          </w:rPr>
          <w:tab/>
        </w:r>
        <w:r w:rsidR="00670299" w:rsidRPr="00C95A39">
          <w:rPr>
            <w:rStyle w:val="Hipervnculo"/>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0" w:history="1">
        <w:r w:rsidR="00670299" w:rsidRPr="00C95A39">
          <w:rPr>
            <w:rStyle w:val="Hipervnculo"/>
            <w:rFonts w:cs="Calibri"/>
            <w:noProof/>
          </w:rPr>
          <w:t>5.1.2.</w:t>
        </w:r>
        <w:r w:rsidR="00670299" w:rsidRPr="00716272">
          <w:rPr>
            <w:i w:val="0"/>
            <w:iCs w:val="0"/>
            <w:noProof/>
            <w:sz w:val="22"/>
            <w:szCs w:val="22"/>
            <w:lang w:eastAsia="es-ES"/>
          </w:rPr>
          <w:tab/>
        </w:r>
        <w:r w:rsidR="00670299" w:rsidRPr="00C95A39">
          <w:rPr>
            <w:rStyle w:val="Hipervnculo"/>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1" w:history="1">
        <w:r w:rsidR="00670299" w:rsidRPr="00C95A39">
          <w:rPr>
            <w:rStyle w:val="Hipervnculo"/>
            <w:rFonts w:cs="Calibri"/>
            <w:noProof/>
          </w:rPr>
          <w:t>5.1.3.</w:t>
        </w:r>
        <w:r w:rsidR="00670299" w:rsidRPr="00716272">
          <w:rPr>
            <w:i w:val="0"/>
            <w:iCs w:val="0"/>
            <w:noProof/>
            <w:sz w:val="22"/>
            <w:szCs w:val="22"/>
            <w:lang w:eastAsia="es-ES"/>
          </w:rPr>
          <w:tab/>
        </w:r>
        <w:r w:rsidR="00670299" w:rsidRPr="00C95A39">
          <w:rPr>
            <w:rStyle w:val="Hipervnculo"/>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2" w:history="1">
        <w:r w:rsidR="00670299" w:rsidRPr="00C95A39">
          <w:rPr>
            <w:rStyle w:val="Hipervnculo"/>
            <w:rFonts w:cs="Calibri"/>
            <w:noProof/>
          </w:rPr>
          <w:t>5.1.4.</w:t>
        </w:r>
        <w:r w:rsidR="00670299" w:rsidRPr="00716272">
          <w:rPr>
            <w:i w:val="0"/>
            <w:iCs w:val="0"/>
            <w:noProof/>
            <w:sz w:val="22"/>
            <w:szCs w:val="22"/>
            <w:lang w:eastAsia="es-ES"/>
          </w:rPr>
          <w:tab/>
        </w:r>
        <w:r w:rsidR="00670299" w:rsidRPr="00C95A39">
          <w:rPr>
            <w:rStyle w:val="Hipervnculo"/>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61732A">
      <w:pPr>
        <w:pStyle w:val="TDC2"/>
        <w:tabs>
          <w:tab w:val="left" w:pos="960"/>
          <w:tab w:val="right" w:leader="dot" w:pos="9628"/>
        </w:tabs>
        <w:rPr>
          <w:smallCaps w:val="0"/>
          <w:noProof/>
          <w:sz w:val="22"/>
          <w:szCs w:val="22"/>
          <w:lang w:eastAsia="es-ES"/>
        </w:rPr>
      </w:pPr>
      <w:hyperlink w:anchor="_Toc59650553" w:history="1">
        <w:r w:rsidR="00670299" w:rsidRPr="00C95A39">
          <w:rPr>
            <w:rStyle w:val="Hipervnculo"/>
            <w:rFonts w:cs="Book Antiqua"/>
            <w:noProof/>
          </w:rPr>
          <w:t>5.2.</w:t>
        </w:r>
        <w:r w:rsidR="00670299" w:rsidRPr="00716272">
          <w:rPr>
            <w:smallCaps w:val="0"/>
            <w:noProof/>
            <w:sz w:val="22"/>
            <w:szCs w:val="22"/>
            <w:lang w:eastAsia="es-ES"/>
          </w:rPr>
          <w:tab/>
        </w:r>
        <w:r w:rsidR="00670299" w:rsidRPr="00C95A39">
          <w:rPr>
            <w:rStyle w:val="Hipervnculo"/>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4" w:history="1">
        <w:r w:rsidR="00670299" w:rsidRPr="00C95A39">
          <w:rPr>
            <w:rStyle w:val="Hipervnculo"/>
            <w:rFonts w:cs="Calibri"/>
            <w:noProof/>
          </w:rPr>
          <w:t>5.2.1.</w:t>
        </w:r>
        <w:r w:rsidR="00670299" w:rsidRPr="00716272">
          <w:rPr>
            <w:i w:val="0"/>
            <w:iCs w:val="0"/>
            <w:noProof/>
            <w:sz w:val="22"/>
            <w:szCs w:val="22"/>
            <w:lang w:eastAsia="es-ES"/>
          </w:rPr>
          <w:tab/>
        </w:r>
        <w:r w:rsidR="00670299" w:rsidRPr="00C95A39">
          <w:rPr>
            <w:rStyle w:val="Hipervnculo"/>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61732A">
      <w:pPr>
        <w:pStyle w:val="TDC2"/>
        <w:tabs>
          <w:tab w:val="left" w:pos="960"/>
          <w:tab w:val="right" w:leader="dot" w:pos="9628"/>
        </w:tabs>
        <w:rPr>
          <w:smallCaps w:val="0"/>
          <w:noProof/>
          <w:sz w:val="22"/>
          <w:szCs w:val="22"/>
          <w:lang w:eastAsia="es-ES"/>
        </w:rPr>
      </w:pPr>
      <w:hyperlink w:anchor="_Toc59650555" w:history="1">
        <w:r w:rsidR="00670299" w:rsidRPr="00C95A39">
          <w:rPr>
            <w:rStyle w:val="Hipervnculo"/>
            <w:rFonts w:cs="Book Antiqua"/>
            <w:noProof/>
          </w:rPr>
          <w:t>5.3.</w:t>
        </w:r>
        <w:r w:rsidR="00670299" w:rsidRPr="00716272">
          <w:rPr>
            <w:smallCaps w:val="0"/>
            <w:noProof/>
            <w:sz w:val="22"/>
            <w:szCs w:val="22"/>
            <w:lang w:eastAsia="es-ES"/>
          </w:rPr>
          <w:tab/>
        </w:r>
        <w:r w:rsidR="00670299" w:rsidRPr="00C95A39">
          <w:rPr>
            <w:rStyle w:val="Hipervnculo"/>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6" w:history="1">
        <w:r w:rsidR="00670299" w:rsidRPr="00C95A39">
          <w:rPr>
            <w:rStyle w:val="Hipervnculo"/>
            <w:rFonts w:cs="Calibri"/>
            <w:noProof/>
          </w:rPr>
          <w:t>5.3.1.</w:t>
        </w:r>
        <w:r w:rsidR="00670299" w:rsidRPr="00716272">
          <w:rPr>
            <w:i w:val="0"/>
            <w:iCs w:val="0"/>
            <w:noProof/>
            <w:sz w:val="22"/>
            <w:szCs w:val="22"/>
            <w:lang w:eastAsia="es-ES"/>
          </w:rPr>
          <w:tab/>
        </w:r>
        <w:r w:rsidR="00670299" w:rsidRPr="00C95A39">
          <w:rPr>
            <w:rStyle w:val="Hipervnculo"/>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7" w:history="1">
        <w:r w:rsidR="00670299" w:rsidRPr="00C95A39">
          <w:rPr>
            <w:rStyle w:val="Hipervnculo"/>
            <w:rFonts w:cs="Calibri"/>
            <w:noProof/>
          </w:rPr>
          <w:t>5.3.2.</w:t>
        </w:r>
        <w:r w:rsidR="00670299" w:rsidRPr="00716272">
          <w:rPr>
            <w:i w:val="0"/>
            <w:iCs w:val="0"/>
            <w:noProof/>
            <w:sz w:val="22"/>
            <w:szCs w:val="22"/>
            <w:lang w:eastAsia="es-ES"/>
          </w:rPr>
          <w:tab/>
        </w:r>
        <w:r w:rsidR="00670299" w:rsidRPr="00C95A39">
          <w:rPr>
            <w:rStyle w:val="Hipervnculo"/>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58" w:history="1">
        <w:r w:rsidR="00670299" w:rsidRPr="00C95A39">
          <w:rPr>
            <w:rStyle w:val="Hipervnculo"/>
            <w:rFonts w:cs="Calibri"/>
            <w:noProof/>
          </w:rPr>
          <w:t>5.3.3.</w:t>
        </w:r>
        <w:r w:rsidR="00670299" w:rsidRPr="00716272">
          <w:rPr>
            <w:i w:val="0"/>
            <w:iCs w:val="0"/>
            <w:noProof/>
            <w:sz w:val="22"/>
            <w:szCs w:val="22"/>
            <w:lang w:eastAsia="es-ES"/>
          </w:rPr>
          <w:tab/>
        </w:r>
        <w:r w:rsidR="00670299" w:rsidRPr="00C95A39">
          <w:rPr>
            <w:rStyle w:val="Hipervnculo"/>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61732A">
      <w:pPr>
        <w:pStyle w:val="TDC2"/>
        <w:tabs>
          <w:tab w:val="left" w:pos="960"/>
          <w:tab w:val="right" w:leader="dot" w:pos="9628"/>
        </w:tabs>
        <w:rPr>
          <w:smallCaps w:val="0"/>
          <w:noProof/>
          <w:sz w:val="22"/>
          <w:szCs w:val="22"/>
          <w:lang w:eastAsia="es-ES"/>
        </w:rPr>
      </w:pPr>
      <w:hyperlink w:anchor="_Toc59650559" w:history="1">
        <w:r w:rsidR="00670299" w:rsidRPr="00C95A39">
          <w:rPr>
            <w:rStyle w:val="Hipervnculo"/>
            <w:rFonts w:cs="Book Antiqua"/>
            <w:noProof/>
          </w:rPr>
          <w:t>5.4.</w:t>
        </w:r>
        <w:r w:rsidR="00670299" w:rsidRPr="00716272">
          <w:rPr>
            <w:smallCaps w:val="0"/>
            <w:noProof/>
            <w:sz w:val="22"/>
            <w:szCs w:val="22"/>
            <w:lang w:eastAsia="es-ES"/>
          </w:rPr>
          <w:tab/>
        </w:r>
        <w:r w:rsidR="00670299" w:rsidRPr="00C95A39">
          <w:rPr>
            <w:rStyle w:val="Hipervnculo"/>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61732A">
      <w:pPr>
        <w:pStyle w:val="TDC2"/>
        <w:tabs>
          <w:tab w:val="left" w:pos="960"/>
          <w:tab w:val="right" w:leader="dot" w:pos="9628"/>
        </w:tabs>
        <w:rPr>
          <w:smallCaps w:val="0"/>
          <w:noProof/>
          <w:sz w:val="22"/>
          <w:szCs w:val="22"/>
          <w:lang w:eastAsia="es-ES"/>
        </w:rPr>
      </w:pPr>
      <w:hyperlink w:anchor="_Toc59650560" w:history="1">
        <w:r w:rsidR="00670299" w:rsidRPr="00C95A39">
          <w:rPr>
            <w:rStyle w:val="Hipervnculo"/>
            <w:rFonts w:cs="Book Antiqua"/>
            <w:noProof/>
          </w:rPr>
          <w:t>5.5.</w:t>
        </w:r>
        <w:r w:rsidR="00670299" w:rsidRPr="00716272">
          <w:rPr>
            <w:smallCaps w:val="0"/>
            <w:noProof/>
            <w:sz w:val="22"/>
            <w:szCs w:val="22"/>
            <w:lang w:eastAsia="es-ES"/>
          </w:rPr>
          <w:tab/>
        </w:r>
        <w:r w:rsidR="00670299" w:rsidRPr="00C95A39">
          <w:rPr>
            <w:rStyle w:val="Hipervnculo"/>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1" w:history="1">
        <w:r w:rsidR="00670299" w:rsidRPr="00C95A39">
          <w:rPr>
            <w:rStyle w:val="Hipervnculo"/>
            <w:rFonts w:cs="Calibri"/>
            <w:noProof/>
          </w:rPr>
          <w:t>5.5.1.</w:t>
        </w:r>
        <w:r w:rsidR="00670299" w:rsidRPr="00716272">
          <w:rPr>
            <w:i w:val="0"/>
            <w:iCs w:val="0"/>
            <w:noProof/>
            <w:sz w:val="22"/>
            <w:szCs w:val="22"/>
            <w:lang w:eastAsia="es-ES"/>
          </w:rPr>
          <w:tab/>
        </w:r>
        <w:r w:rsidR="00670299" w:rsidRPr="00C95A39">
          <w:rPr>
            <w:rStyle w:val="Hipervnculo"/>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61732A">
      <w:pPr>
        <w:pStyle w:val="TDC3"/>
        <w:tabs>
          <w:tab w:val="left" w:pos="1200"/>
          <w:tab w:val="right" w:leader="dot" w:pos="9628"/>
        </w:tabs>
        <w:rPr>
          <w:i w:val="0"/>
          <w:iCs w:val="0"/>
          <w:noProof/>
          <w:sz w:val="22"/>
          <w:szCs w:val="22"/>
          <w:lang w:eastAsia="es-ES"/>
        </w:rPr>
      </w:pPr>
      <w:hyperlink w:anchor="_Toc59650562" w:history="1">
        <w:r w:rsidR="00670299" w:rsidRPr="00C95A39">
          <w:rPr>
            <w:rStyle w:val="Hipervnculo"/>
            <w:rFonts w:cs="Calibri"/>
            <w:noProof/>
          </w:rPr>
          <w:t>5.5.2.</w:t>
        </w:r>
        <w:r w:rsidR="00670299" w:rsidRPr="00716272">
          <w:rPr>
            <w:i w:val="0"/>
            <w:iCs w:val="0"/>
            <w:noProof/>
            <w:sz w:val="22"/>
            <w:szCs w:val="22"/>
            <w:lang w:eastAsia="es-ES"/>
          </w:rPr>
          <w:tab/>
        </w:r>
        <w:r w:rsidR="00670299" w:rsidRPr="00C95A39">
          <w:rPr>
            <w:rStyle w:val="Hipervnculo"/>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61732A">
      <w:pPr>
        <w:pStyle w:val="TDC2"/>
        <w:tabs>
          <w:tab w:val="left" w:pos="960"/>
          <w:tab w:val="right" w:leader="dot" w:pos="9628"/>
        </w:tabs>
        <w:rPr>
          <w:smallCaps w:val="0"/>
          <w:noProof/>
          <w:sz w:val="22"/>
          <w:szCs w:val="22"/>
          <w:lang w:eastAsia="es-ES"/>
        </w:rPr>
      </w:pPr>
      <w:hyperlink w:anchor="_Toc59650563" w:history="1">
        <w:r w:rsidR="00670299" w:rsidRPr="00C95A39">
          <w:rPr>
            <w:rStyle w:val="Hipervnculo"/>
            <w:rFonts w:cs="Book Antiqua"/>
            <w:noProof/>
          </w:rPr>
          <w:t>5.6.</w:t>
        </w:r>
        <w:r w:rsidR="00670299" w:rsidRPr="00716272">
          <w:rPr>
            <w:smallCaps w:val="0"/>
            <w:noProof/>
            <w:sz w:val="22"/>
            <w:szCs w:val="22"/>
            <w:lang w:eastAsia="es-ES"/>
          </w:rPr>
          <w:tab/>
        </w:r>
        <w:r w:rsidR="00670299" w:rsidRPr="00C95A39">
          <w:rPr>
            <w:rStyle w:val="Hipervnculo"/>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4" w:history="1">
        <w:r w:rsidR="00670299" w:rsidRPr="00C95A39">
          <w:rPr>
            <w:rStyle w:val="Hipervnculo"/>
            <w:rFonts w:cs="Book Antiqua"/>
            <w:noProof/>
          </w:rPr>
          <w:t>6.</w:t>
        </w:r>
        <w:r w:rsidR="00670299" w:rsidRPr="00716272">
          <w:rPr>
            <w:b w:val="0"/>
            <w:bCs w:val="0"/>
            <w:caps w:val="0"/>
            <w:noProof/>
            <w:sz w:val="22"/>
            <w:szCs w:val="22"/>
            <w:lang w:eastAsia="es-ES"/>
          </w:rPr>
          <w:tab/>
        </w:r>
        <w:r w:rsidR="00670299" w:rsidRPr="00C95A39">
          <w:rPr>
            <w:rStyle w:val="Hipervnculo"/>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61732A">
      <w:pPr>
        <w:pStyle w:val="TDC1"/>
        <w:tabs>
          <w:tab w:val="left" w:pos="480"/>
          <w:tab w:val="right" w:leader="dot" w:pos="9628"/>
        </w:tabs>
        <w:rPr>
          <w:b w:val="0"/>
          <w:bCs w:val="0"/>
          <w:caps w:val="0"/>
          <w:noProof/>
          <w:sz w:val="22"/>
          <w:szCs w:val="22"/>
          <w:lang w:eastAsia="es-ES"/>
        </w:rPr>
      </w:pPr>
      <w:hyperlink w:anchor="_Toc59650565" w:history="1">
        <w:r w:rsidR="00670299" w:rsidRPr="00C95A39">
          <w:rPr>
            <w:rStyle w:val="Hipervnculo"/>
            <w:rFonts w:cs="Book Antiqua"/>
            <w:noProof/>
          </w:rPr>
          <w:t>7.</w:t>
        </w:r>
        <w:r w:rsidR="00670299" w:rsidRPr="00716272">
          <w:rPr>
            <w:b w:val="0"/>
            <w:bCs w:val="0"/>
            <w:caps w:val="0"/>
            <w:noProof/>
            <w:sz w:val="22"/>
            <w:szCs w:val="22"/>
            <w:lang w:eastAsia="es-ES"/>
          </w:rPr>
          <w:tab/>
        </w:r>
        <w:r w:rsidR="00670299" w:rsidRPr="00C95A39">
          <w:rPr>
            <w:rStyle w:val="Hipervnculo"/>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Textoindependiente"/>
        <w:pageBreakBefore/>
        <w:rPr>
          <w:rFonts w:ascii="Calibri" w:hAnsi="Calibri"/>
        </w:rPr>
      </w:pPr>
    </w:p>
    <w:p w14:paraId="6AB00F3D"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Prrafodelista"/>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Ttulo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w:t>
            </w:r>
            <w:proofErr w:type="spellStart"/>
            <w:r w:rsidR="00E27755" w:rsidRPr="008C2ABB">
              <w:rPr>
                <w:rFonts w:ascii="Calibri" w:hAnsi="Calibri" w:cs="Book Antiqua"/>
                <w:color w:val="000000" w:themeColor="text1"/>
              </w:rPr>
              <w:t>Stakeholder</w:t>
            </w:r>
            <w:proofErr w:type="spellEnd"/>
            <w:r w:rsidR="00E27755"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xml:space="preserve">, establecer la comunicación con os </w:t>
            </w:r>
            <w:proofErr w:type="spellStart"/>
            <w:r w:rsidR="005050A3" w:rsidRPr="008C2ABB">
              <w:rPr>
                <w:rFonts w:ascii="Calibri" w:hAnsi="Calibri" w:cs="Book Antiqua"/>
                <w:color w:val="000000" w:themeColor="text1"/>
              </w:rPr>
              <w:t>Stakeholder</w:t>
            </w:r>
            <w:proofErr w:type="spellEnd"/>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Prrafodelista"/>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Prrafodelista"/>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Ttulo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Prrafodelista"/>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Ttulo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Ttulo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Ttulo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Ttulo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Prrafodelista"/>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Prrafodelista"/>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Prrafodelista"/>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Ttulo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Prrafodelista"/>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Ttulo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Ttulo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proofErr w:type="spellStart"/>
      <w:r w:rsidR="00134A54" w:rsidRPr="007A0C7C">
        <w:rPr>
          <w:rFonts w:ascii="Calibri" w:hAnsi="Calibri" w:cs="Book Antiqua"/>
          <w:b/>
          <w:bCs/>
          <w:i/>
          <w:iCs/>
        </w:rPr>
        <w:t>Billin</w:t>
      </w:r>
      <w:proofErr w:type="spellEnd"/>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Ttulo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Ttulo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Ttulo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Ttulo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Ttulo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Prrafodelista"/>
        <w:ind w:left="2705"/>
        <w:rPr>
          <w:rFonts w:asciiTheme="minorHAnsi" w:hAnsiTheme="minorHAnsi" w:cstheme="minorHAnsi"/>
        </w:rPr>
      </w:pPr>
    </w:p>
    <w:p w14:paraId="5CABA4FC"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Prrafodelista"/>
        <w:rPr>
          <w:rFonts w:asciiTheme="minorHAnsi" w:hAnsiTheme="minorHAnsi" w:cstheme="minorHAnsi"/>
        </w:rPr>
      </w:pPr>
    </w:p>
    <w:p w14:paraId="1D5BC7F9"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Prrafodelista"/>
        <w:rPr>
          <w:rFonts w:asciiTheme="minorHAnsi" w:hAnsiTheme="minorHAnsi" w:cstheme="minorHAnsi"/>
        </w:rPr>
      </w:pPr>
    </w:p>
    <w:p w14:paraId="36CA8A76" w14:textId="77777777" w:rsidR="004330C1" w:rsidRDefault="00CE0F3E" w:rsidP="003C21F3">
      <w:pPr>
        <w:pStyle w:val="Prrafodelista"/>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Prrafodelista"/>
        <w:rPr>
          <w:rFonts w:asciiTheme="minorHAnsi" w:hAnsiTheme="minorHAnsi" w:cstheme="minorHAnsi"/>
        </w:rPr>
      </w:pPr>
    </w:p>
    <w:p w14:paraId="70E2F832" w14:textId="77777777" w:rsidR="009B6BED" w:rsidRDefault="00CE0F3E" w:rsidP="003C21F3">
      <w:pPr>
        <w:pStyle w:val="Prrafodelista"/>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Prrafodelista"/>
        <w:rPr>
          <w:rFonts w:asciiTheme="minorHAnsi" w:hAnsiTheme="minorHAnsi" w:cstheme="minorHAnsi"/>
        </w:rPr>
      </w:pPr>
    </w:p>
    <w:p w14:paraId="52CD0C68" w14:textId="77777777" w:rsidR="007F299A" w:rsidRPr="007F299A" w:rsidRDefault="007F299A" w:rsidP="007F299A">
      <w:pPr>
        <w:pStyle w:val="Prrafodelista"/>
        <w:numPr>
          <w:ilvl w:val="0"/>
          <w:numId w:val="25"/>
        </w:numPr>
        <w:rPr>
          <w:rFonts w:asciiTheme="minorHAnsi" w:hAnsiTheme="minorHAnsi" w:cstheme="minorHAnsi"/>
          <w:vanish/>
        </w:rPr>
      </w:pPr>
    </w:p>
    <w:p w14:paraId="0748D35E" w14:textId="77777777" w:rsidR="007F299A" w:rsidRPr="007F299A" w:rsidRDefault="007F299A" w:rsidP="007F299A">
      <w:pPr>
        <w:pStyle w:val="Prrafodelista"/>
        <w:numPr>
          <w:ilvl w:val="3"/>
          <w:numId w:val="25"/>
        </w:numPr>
        <w:rPr>
          <w:rFonts w:asciiTheme="minorHAnsi" w:hAnsiTheme="minorHAnsi" w:cstheme="minorHAnsi"/>
          <w:vanish/>
        </w:rPr>
      </w:pPr>
    </w:p>
    <w:p w14:paraId="5590C878" w14:textId="77777777" w:rsidR="007F299A" w:rsidRPr="007F299A" w:rsidRDefault="007F299A" w:rsidP="007F299A">
      <w:pPr>
        <w:pStyle w:val="Prrafodelista"/>
        <w:numPr>
          <w:ilvl w:val="3"/>
          <w:numId w:val="25"/>
        </w:numPr>
        <w:rPr>
          <w:rFonts w:asciiTheme="minorHAnsi" w:hAnsiTheme="minorHAnsi" w:cstheme="minorHAnsi"/>
          <w:vanish/>
        </w:rPr>
      </w:pPr>
    </w:p>
    <w:p w14:paraId="563ABADA" w14:textId="77777777" w:rsidR="007F299A" w:rsidRPr="007F299A" w:rsidRDefault="007F299A" w:rsidP="007F299A">
      <w:pPr>
        <w:pStyle w:val="Prrafodelista"/>
        <w:numPr>
          <w:ilvl w:val="3"/>
          <w:numId w:val="25"/>
        </w:numPr>
        <w:rPr>
          <w:rFonts w:asciiTheme="minorHAnsi" w:hAnsiTheme="minorHAnsi" w:cstheme="minorHAnsi"/>
          <w:vanish/>
        </w:rPr>
      </w:pPr>
    </w:p>
    <w:p w14:paraId="15611C4D" w14:textId="77777777" w:rsidR="007F299A" w:rsidRPr="007F299A" w:rsidRDefault="007F299A" w:rsidP="007F299A">
      <w:pPr>
        <w:pStyle w:val="Prrafodelista"/>
        <w:numPr>
          <w:ilvl w:val="3"/>
          <w:numId w:val="25"/>
        </w:numPr>
        <w:rPr>
          <w:rFonts w:asciiTheme="minorHAnsi" w:hAnsiTheme="minorHAnsi" w:cstheme="minorHAnsi"/>
          <w:vanish/>
        </w:rPr>
      </w:pPr>
    </w:p>
    <w:p w14:paraId="6D2F9810" w14:textId="77777777" w:rsidR="007F299A" w:rsidRPr="007F299A" w:rsidRDefault="007F299A" w:rsidP="007F299A">
      <w:pPr>
        <w:pStyle w:val="Prrafodelista"/>
        <w:numPr>
          <w:ilvl w:val="3"/>
          <w:numId w:val="25"/>
        </w:numPr>
        <w:rPr>
          <w:rFonts w:asciiTheme="minorHAnsi" w:hAnsiTheme="minorHAnsi" w:cstheme="minorHAnsi"/>
          <w:vanish/>
        </w:rPr>
      </w:pPr>
    </w:p>
    <w:p w14:paraId="5C87575B" w14:textId="498778BC" w:rsidR="00732283"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Prrafodelista"/>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Prrafodelista"/>
        <w:numPr>
          <w:ilvl w:val="2"/>
          <w:numId w:val="25"/>
        </w:numPr>
        <w:rPr>
          <w:rFonts w:asciiTheme="minorHAnsi" w:hAnsiTheme="minorHAnsi" w:cstheme="minorBidi"/>
          <w:vanish/>
        </w:rPr>
      </w:pPr>
    </w:p>
    <w:p w14:paraId="4A974463" w14:textId="71942E54" w:rsidR="000E50B8" w:rsidRPr="000E50B8" w:rsidRDefault="00994E1A" w:rsidP="00DE6621">
      <w:pPr>
        <w:pStyle w:val="Prrafodelista"/>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Prrafodelista"/>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Prrafodelista"/>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Prrafodelista"/>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Prrafodelista"/>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Ttulo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Prrafodelista"/>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Prrafodelista"/>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Prrafodelista"/>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Prrafodelista"/>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Prrafodelista"/>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Ttulo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Prrafodelista"/>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Prrafodelista"/>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Ttulo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Ttulo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Prrafodelista"/>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Prrafodelista"/>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Prrafodelista"/>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Prrafodelista"/>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Prrafodelista"/>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Ttulo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Prrafodelista"/>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Ttulo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Ttulo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Prrafodelista"/>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Ttulo3"/>
        <w:numPr>
          <w:ilvl w:val="3"/>
          <w:numId w:val="19"/>
        </w:numPr>
        <w:ind w:left="2694"/>
        <w:rPr>
          <w:rFonts w:ascii="Calibri" w:hAnsi="Calibri" w:cs="Calibri"/>
          <w:bCs w:val="0"/>
          <w:sz w:val="24"/>
          <w:szCs w:val="24"/>
        </w:rPr>
      </w:pPr>
      <w:proofErr w:type="spellStart"/>
      <w:r w:rsidRPr="000D0188">
        <w:rPr>
          <w:rFonts w:ascii="Calibri" w:hAnsi="Calibri" w:cs="Calibri"/>
          <w:bCs w:val="0"/>
          <w:sz w:val="24"/>
          <w:szCs w:val="24"/>
        </w:rPr>
        <w:t>Dependibilidad</w:t>
      </w:r>
      <w:proofErr w:type="spellEnd"/>
    </w:p>
    <w:p w14:paraId="2A128ED2" w14:textId="77777777" w:rsidR="006B533B" w:rsidRDefault="006B533B" w:rsidP="006B533B"/>
    <w:p w14:paraId="52D0C306"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Ttulo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Ttulo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Prrafodelista"/>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Prrafodelista"/>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Ttulo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Ttulo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Ttulo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Número</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proofErr w:type="spellStart"/>
            <w:r w:rsidRPr="00441047">
              <w:rPr>
                <w:rFonts w:ascii="Calibri" w:hAnsi="Calibri" w:cs="Calibri"/>
                <w:i/>
                <w:color w:val="000000" w:themeColor="text1"/>
                <w:lang w:val="en-US"/>
              </w:rPr>
              <w:t>Responsabilidades</w:t>
            </w:r>
            <w:proofErr w:type="spellEnd"/>
            <w:r w:rsidRPr="00441047">
              <w:rPr>
                <w:rFonts w:ascii="Calibri" w:hAnsi="Calibri" w:cs="Calibri"/>
                <w:i/>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Prrafodelista"/>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Prrafodelista"/>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Prrafodelista"/>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Prrafodelista"/>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Prrafodelista"/>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Prrafodelista"/>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Número</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proofErr w:type="spellStart"/>
            <w:r w:rsidRPr="6566AD56">
              <w:rPr>
                <w:rFonts w:ascii="Calibri" w:hAnsi="Calibri" w:cs="Calibri"/>
                <w:i/>
                <w:iCs/>
                <w:lang w:val="en-US"/>
              </w:rPr>
              <w:t>Responsabilidades</w:t>
            </w:r>
            <w:proofErr w:type="spellEnd"/>
            <w:r w:rsidRPr="6566AD56">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Prrafodelista"/>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Prrafodelista"/>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proofErr w:type="spellStart"/>
            <w:r w:rsidRPr="5F4A329C">
              <w:rPr>
                <w:rFonts w:ascii="Calibri" w:hAnsi="Calibri" w:cs="Calibri"/>
                <w:i/>
                <w:iCs/>
                <w:lang w:val="en-US"/>
              </w:rPr>
              <w:t>Número</w:t>
            </w:r>
            <w:proofErr w:type="spellEnd"/>
            <w:r w:rsidRPr="5F4A329C">
              <w:rPr>
                <w:rFonts w:ascii="Calibri" w:hAnsi="Calibri" w:cs="Calibri"/>
                <w:i/>
                <w:iCs/>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proofErr w:type="spellStart"/>
            <w:r w:rsidRPr="00441047">
              <w:rPr>
                <w:rFonts w:ascii="Calibri" w:hAnsi="Calibri" w:cs="Calibri"/>
                <w:i/>
                <w:iCs/>
                <w:color w:val="000000" w:themeColor="text1"/>
                <w:lang w:val="en-US"/>
              </w:rPr>
              <w:t>Responsabilidades</w:t>
            </w:r>
            <w:proofErr w:type="spellEnd"/>
            <w:r w:rsidRPr="00441047">
              <w:rPr>
                <w:rFonts w:ascii="Calibri" w:hAnsi="Calibri" w:cs="Calibri"/>
                <w:i/>
                <w:iCs/>
                <w:color w:val="000000" w:themeColor="text1"/>
                <w:lang w:val="en-US"/>
              </w:rPr>
              <w:t>:</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Prrafodelista"/>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Prrafodelista"/>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Ttulo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Ttulo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48E12BD"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 xml:space="preserve">Caso de Uso </w:t>
      </w:r>
      <w:r w:rsidR="0076249C">
        <w:rPr>
          <w:rFonts w:ascii="Calibri" w:hAnsi="Calibri" w:cs="Calibri"/>
          <w:sz w:val="24"/>
          <w:szCs w:val="24"/>
        </w:rPr>
        <w:t>11</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5ED704F9" w:rsidR="14567209" w:rsidRDefault="009A65FD" w:rsidP="15D7EE0B">
      <w:r>
        <w:rPr>
          <w:noProof/>
        </w:rPr>
        <w:drawing>
          <wp:inline distT="0" distB="0" distL="0" distR="0" wp14:anchorId="79E6A017" wp14:editId="58A5F01C">
            <wp:extent cx="6120130" cy="3141345"/>
            <wp:effectExtent l="0" t="0" r="0" b="190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61A4426B" w14:textId="48197B07"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 xml:space="preserve">Caso de Uso </w:t>
      </w:r>
      <w:r w:rsidR="0076249C">
        <w:rPr>
          <w:rFonts w:ascii="Calibri" w:hAnsi="Calibri" w:cs="Calibri"/>
          <w:sz w:val="24"/>
          <w:szCs w:val="24"/>
        </w:rPr>
        <w:t>12</w:t>
      </w:r>
      <w:r w:rsidR="004B3EFC" w:rsidRPr="15D7EE0B">
        <w:rPr>
          <w:rFonts w:ascii="Calibri" w:hAnsi="Calibri" w:cs="Calibri"/>
          <w:sz w:val="24"/>
          <w:szCs w:val="24"/>
        </w:rPr>
        <w:t xml:space="preserve"> Actualización de datos y pago por tarjeta</w:t>
      </w:r>
    </w:p>
    <w:p w14:paraId="7E50C875" w14:textId="775E949C" w:rsidR="004B3EFC" w:rsidRDefault="0076249C" w:rsidP="15D7EE0B">
      <w:pPr>
        <w:jc w:val="center"/>
      </w:pPr>
      <w:r>
        <w:rPr>
          <w:noProof/>
        </w:rPr>
        <w:drawing>
          <wp:inline distT="0" distB="0" distL="0" distR="0" wp14:anchorId="484C4C89" wp14:editId="3CD4C950">
            <wp:extent cx="6120130" cy="246634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0130" cy="2466340"/>
                    </a:xfrm>
                    <a:prstGeom prst="rect">
                      <a:avLst/>
                    </a:prstGeom>
                  </pic:spPr>
                </pic:pic>
              </a:graphicData>
            </a:graphic>
          </wp:inline>
        </w:drawing>
      </w:r>
    </w:p>
    <w:p w14:paraId="62D47471" w14:textId="10113C9B" w:rsidR="00D04D48" w:rsidRDefault="00D04D48" w:rsidP="004B3EFC"/>
    <w:p w14:paraId="63FD80A1" w14:textId="16CD1469"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29F08057" w:rsidR="0046166A" w:rsidRDefault="00A21889" w:rsidP="00D33B7F">
      <w:pPr>
        <w:pStyle w:val="Ttulo3"/>
        <w:numPr>
          <w:ilvl w:val="3"/>
          <w:numId w:val="19"/>
        </w:numPr>
        <w:ind w:firstLine="403"/>
        <w:rPr>
          <w:rFonts w:ascii="Calibri" w:hAnsi="Calibri" w:cs="Calibri"/>
          <w:sz w:val="24"/>
          <w:szCs w:val="24"/>
        </w:rPr>
      </w:pPr>
      <w:r w:rsidRPr="0CACFCAB">
        <w:rPr>
          <w:rFonts w:ascii="Calibri" w:hAnsi="Calibri" w:cs="Calibri"/>
          <w:sz w:val="24"/>
          <w:szCs w:val="24"/>
        </w:rPr>
        <w:lastRenderedPageBreak/>
        <w:t xml:space="preserve">Caso de Uso </w:t>
      </w:r>
      <w:r w:rsidR="0076249C">
        <w:rPr>
          <w:rFonts w:ascii="Calibri" w:hAnsi="Calibri" w:cs="Calibri"/>
          <w:sz w:val="24"/>
          <w:szCs w:val="24"/>
        </w:rPr>
        <w:t>13</w:t>
      </w:r>
      <w:r w:rsidR="004E3C48" w:rsidRPr="0CACFCAB">
        <w:rPr>
          <w:rFonts w:ascii="Calibri" w:hAnsi="Calibri" w:cs="Calibri"/>
          <w:sz w:val="24"/>
          <w:szCs w:val="24"/>
        </w:rPr>
        <w:t xml:space="preserve"> Realizar Pago de impuesto</w:t>
      </w:r>
    </w:p>
    <w:p w14:paraId="189DE202" w14:textId="17221E61" w:rsidR="00600BFC" w:rsidRDefault="0076249C" w:rsidP="15D7EE0B">
      <w:pPr>
        <w:jc w:val="center"/>
      </w:pPr>
      <w:r>
        <w:rPr>
          <w:noProof/>
        </w:rPr>
        <w:drawing>
          <wp:inline distT="0" distB="0" distL="0" distR="0" wp14:anchorId="7E446E3E" wp14:editId="6829AD2F">
            <wp:extent cx="6120130" cy="188341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14:paraId="12F42D35" w14:textId="7FE074F8" w:rsidR="0076249C" w:rsidRDefault="0076249C" w:rsidP="15D7EE0B">
      <w:pPr>
        <w:jc w:val="center"/>
      </w:pPr>
    </w:p>
    <w:p w14:paraId="4DF20EC2" w14:textId="473DCA19" w:rsidR="0076249C" w:rsidRPr="0076249C" w:rsidRDefault="0076249C" w:rsidP="0076249C">
      <w:pPr>
        <w:pStyle w:val="Prrafodelista"/>
        <w:numPr>
          <w:ilvl w:val="3"/>
          <w:numId w:val="19"/>
        </w:numPr>
        <w:jc w:val="center"/>
        <w:rPr>
          <w:rFonts w:ascii="Calibri" w:hAnsi="Calibri" w:cs="Calibri"/>
          <w:b/>
          <w:bCs/>
          <w:lang w:eastAsia="ar-SA"/>
        </w:rPr>
      </w:pPr>
      <w:r w:rsidRPr="0076249C">
        <w:rPr>
          <w:rFonts w:ascii="Calibri" w:hAnsi="Calibri" w:cs="Calibri"/>
          <w:b/>
          <w:bCs/>
          <w:lang w:eastAsia="ar-SA"/>
        </w:rPr>
        <w:t>Caso de Uso 14 Actualización de datos y pago por tarjeta</w:t>
      </w:r>
    </w:p>
    <w:p w14:paraId="1209855D" w14:textId="60F440F5" w:rsidR="0076249C" w:rsidRPr="00600BFC" w:rsidRDefault="0076249C" w:rsidP="0076249C">
      <w:pPr>
        <w:pStyle w:val="Prrafodelista"/>
        <w:ind w:left="2520"/>
      </w:pPr>
      <w:r>
        <w:rPr>
          <w:noProof/>
        </w:rPr>
        <w:drawing>
          <wp:anchor distT="0" distB="0" distL="114300" distR="114300" simplePos="0" relativeHeight="251658240" behindDoc="1" locked="0" layoutInCell="1" allowOverlap="1" wp14:anchorId="00213CA4" wp14:editId="156CE261">
            <wp:simplePos x="0" y="0"/>
            <wp:positionH relativeFrom="margin">
              <wp:align>left</wp:align>
            </wp:positionH>
            <wp:positionV relativeFrom="paragraph">
              <wp:posOffset>331560</wp:posOffset>
            </wp:positionV>
            <wp:extent cx="6120130" cy="5579745"/>
            <wp:effectExtent l="0" t="0" r="0" b="1905"/>
            <wp:wrapTight wrapText="bothSides">
              <wp:wrapPolygon edited="0">
                <wp:start x="0" y="0"/>
                <wp:lineTo x="0" y="21534"/>
                <wp:lineTo x="21515" y="21534"/>
                <wp:lineTo x="21515" y="0"/>
                <wp:lineTo x="0" y="0"/>
              </wp:wrapPolygon>
            </wp:wrapTight>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5579745"/>
                    </a:xfrm>
                    <a:prstGeom prst="rect">
                      <a:avLst/>
                    </a:prstGeom>
                  </pic:spPr>
                </pic:pic>
              </a:graphicData>
            </a:graphic>
          </wp:anchor>
        </w:drawing>
      </w:r>
    </w:p>
    <w:p w14:paraId="2B58B6CE" w14:textId="33EFB1D0" w:rsidR="0076249C" w:rsidRDefault="0076249C" w:rsidP="00D33B7F">
      <w:pPr>
        <w:pStyle w:val="Ttulo3"/>
        <w:numPr>
          <w:ilvl w:val="3"/>
          <w:numId w:val="19"/>
        </w:numPr>
        <w:ind w:firstLine="403"/>
        <w:rPr>
          <w:rFonts w:ascii="Calibri" w:hAnsi="Calibri" w:cs="Calibri"/>
          <w:sz w:val="24"/>
          <w:szCs w:val="24"/>
        </w:rPr>
      </w:pPr>
      <w:r w:rsidRPr="0076249C">
        <w:rPr>
          <w:rFonts w:ascii="Calibri" w:hAnsi="Calibri" w:cs="Calibri"/>
          <w:sz w:val="24"/>
          <w:szCs w:val="24"/>
        </w:rPr>
        <w:lastRenderedPageBreak/>
        <w:t>Caso de Uso 15</w:t>
      </w:r>
      <w:r>
        <w:rPr>
          <w:rFonts w:ascii="Calibri" w:hAnsi="Calibri" w:cs="Calibri"/>
          <w:sz w:val="24"/>
          <w:szCs w:val="24"/>
        </w:rPr>
        <w:t xml:space="preserve"> Realizar </w:t>
      </w:r>
      <w:r w:rsidR="0012077D">
        <w:rPr>
          <w:rFonts w:ascii="Calibri" w:hAnsi="Calibri" w:cs="Calibri"/>
          <w:sz w:val="24"/>
          <w:szCs w:val="24"/>
        </w:rPr>
        <w:t>pago de impuesto</w:t>
      </w:r>
    </w:p>
    <w:p w14:paraId="5C12781A" w14:textId="62125804" w:rsidR="0076249C" w:rsidRPr="0076249C" w:rsidRDefault="0076249C" w:rsidP="0076249C">
      <w:r>
        <w:rPr>
          <w:noProof/>
        </w:rPr>
        <w:drawing>
          <wp:inline distT="0" distB="0" distL="0" distR="0" wp14:anchorId="74C785D0" wp14:editId="4F250931">
            <wp:extent cx="6120130" cy="2018030"/>
            <wp:effectExtent l="0" t="0" r="0" b="127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18030"/>
                    </a:xfrm>
                    <a:prstGeom prst="rect">
                      <a:avLst/>
                    </a:prstGeom>
                  </pic:spPr>
                </pic:pic>
              </a:graphicData>
            </a:graphic>
          </wp:inline>
        </w:drawing>
      </w:r>
    </w:p>
    <w:p w14:paraId="22C8A5BD" w14:textId="287F0111" w:rsidR="0046166A" w:rsidRDefault="00A21889"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8">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9">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30">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Ttulo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31">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Ttulo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313369" w:rsidRPr="005F1767" w14:paraId="0355C5CB" w14:textId="77777777" w:rsidTr="001916DA">
        <w:trPr>
          <w:trHeight w:val="707"/>
          <w:jc w:val="center"/>
        </w:trPr>
        <w:tc>
          <w:tcPr>
            <w:tcW w:w="1000" w:type="pct"/>
          </w:tcPr>
          <w:p w14:paraId="72036D0A" w14:textId="77777777" w:rsidR="00313369" w:rsidRPr="00860EEF" w:rsidRDefault="00313369" w:rsidP="001916DA">
            <w:pPr>
              <w:jc w:val="center"/>
            </w:pPr>
            <w:r w:rsidRPr="00860EEF">
              <w:t>CU3</w:t>
            </w:r>
          </w:p>
        </w:tc>
        <w:tc>
          <w:tcPr>
            <w:tcW w:w="1000" w:type="pct"/>
          </w:tcPr>
          <w:p w14:paraId="087B0702" w14:textId="3F062075" w:rsidR="00313369" w:rsidRPr="00860EEF" w:rsidRDefault="00313369" w:rsidP="001916DA">
            <w:pPr>
              <w:jc w:val="center"/>
            </w:pPr>
            <w:r>
              <w:t xml:space="preserve">Registrar nuevo </w:t>
            </w:r>
            <w:r w:rsidR="006D2E82">
              <w:t>funcionario</w:t>
            </w:r>
          </w:p>
        </w:tc>
        <w:tc>
          <w:tcPr>
            <w:tcW w:w="1000" w:type="pct"/>
          </w:tcPr>
          <w:p w14:paraId="72C87A44" w14:textId="77777777" w:rsidR="00313369" w:rsidRPr="00860EEF" w:rsidRDefault="00313369" w:rsidP="001916DA">
            <w:pPr>
              <w:jc w:val="center"/>
            </w:pPr>
            <w:r>
              <w:t>Baja</w:t>
            </w:r>
          </w:p>
        </w:tc>
        <w:tc>
          <w:tcPr>
            <w:tcW w:w="1000" w:type="pct"/>
          </w:tcPr>
          <w:p w14:paraId="100778CB" w14:textId="77777777" w:rsidR="00313369" w:rsidRPr="00860EEF" w:rsidRDefault="00313369" w:rsidP="001916DA">
            <w:pPr>
              <w:jc w:val="center"/>
            </w:pPr>
            <w:r>
              <w:t>Media</w:t>
            </w:r>
          </w:p>
        </w:tc>
        <w:tc>
          <w:tcPr>
            <w:tcW w:w="1000" w:type="pct"/>
          </w:tcPr>
          <w:p w14:paraId="09B1C16A" w14:textId="6884DD12" w:rsidR="00313369" w:rsidRPr="00860EEF" w:rsidRDefault="00313369" w:rsidP="001916DA">
            <w:pPr>
              <w:jc w:val="center"/>
            </w:pPr>
            <w:r w:rsidRPr="00860EEF">
              <w:t>Alta</w:t>
            </w:r>
          </w:p>
        </w:tc>
      </w:tr>
      <w:tr w:rsidR="00313369" w:rsidRPr="005F1767" w14:paraId="1AE8695E" w14:textId="77777777" w:rsidTr="001916DA">
        <w:trPr>
          <w:trHeight w:val="1060"/>
          <w:jc w:val="center"/>
        </w:trPr>
        <w:tc>
          <w:tcPr>
            <w:tcW w:w="1000" w:type="pct"/>
          </w:tcPr>
          <w:p w14:paraId="0C91BEC3" w14:textId="77777777" w:rsidR="00313369" w:rsidRPr="00815E40" w:rsidRDefault="00313369" w:rsidP="001916DA">
            <w:pPr>
              <w:spacing w:line="259" w:lineRule="auto"/>
              <w:jc w:val="center"/>
            </w:pPr>
            <w:r w:rsidRPr="00815E40">
              <w:t>CU4</w:t>
            </w:r>
          </w:p>
        </w:tc>
        <w:tc>
          <w:tcPr>
            <w:tcW w:w="1000" w:type="pct"/>
          </w:tcPr>
          <w:p w14:paraId="4E4FF34A" w14:textId="59CB33E1" w:rsidR="00313369" w:rsidRPr="00815E40" w:rsidRDefault="00313369" w:rsidP="001916DA">
            <w:pPr>
              <w:jc w:val="center"/>
            </w:pPr>
            <w:r>
              <w:t xml:space="preserve">Autentificar ingreso del </w:t>
            </w:r>
            <w:r w:rsidR="006D2E82">
              <w:t>funcionario</w:t>
            </w:r>
          </w:p>
        </w:tc>
        <w:tc>
          <w:tcPr>
            <w:tcW w:w="1000" w:type="pct"/>
          </w:tcPr>
          <w:p w14:paraId="6C353D6A" w14:textId="77777777" w:rsidR="00313369" w:rsidRPr="00815E40" w:rsidRDefault="00313369" w:rsidP="001916DA">
            <w:pPr>
              <w:jc w:val="center"/>
            </w:pPr>
            <w:r>
              <w:t>Media</w:t>
            </w:r>
          </w:p>
        </w:tc>
        <w:tc>
          <w:tcPr>
            <w:tcW w:w="1000" w:type="pct"/>
          </w:tcPr>
          <w:p w14:paraId="5181FC0D" w14:textId="77777777" w:rsidR="00313369" w:rsidRPr="00815E40" w:rsidRDefault="00313369" w:rsidP="001916DA">
            <w:pPr>
              <w:jc w:val="center"/>
            </w:pPr>
            <w:r>
              <w:t>Baja</w:t>
            </w:r>
          </w:p>
        </w:tc>
        <w:tc>
          <w:tcPr>
            <w:tcW w:w="1000" w:type="pct"/>
          </w:tcPr>
          <w:p w14:paraId="02AF51F9" w14:textId="77777777" w:rsidR="00313369" w:rsidRPr="00815E40" w:rsidRDefault="00313369" w:rsidP="001916DA">
            <w:pPr>
              <w:jc w:val="center"/>
            </w:pPr>
            <w: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245283A6" w:rsidR="00313369" w:rsidRPr="00CF6119" w:rsidRDefault="00EA5395" w:rsidP="001916DA">
            <w:pPr>
              <w:spacing w:line="259" w:lineRule="auto"/>
              <w:jc w:val="center"/>
              <w:rPr>
                <w:color w:val="000000" w:themeColor="text1"/>
              </w:rPr>
            </w:pPr>
            <w:r>
              <w:rPr>
                <w:color w:val="000000" w:themeColor="text1"/>
              </w:rPr>
              <w:t>5.1.2.6.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12077D" w:rsidRPr="005F1767" w14:paraId="7F205902" w14:textId="77777777" w:rsidTr="001916DA">
        <w:trPr>
          <w:trHeight w:val="1143"/>
          <w:jc w:val="center"/>
        </w:trPr>
        <w:tc>
          <w:tcPr>
            <w:tcW w:w="1000" w:type="pct"/>
          </w:tcPr>
          <w:p w14:paraId="19603C72" w14:textId="41E90ADC" w:rsidR="0012077D" w:rsidRPr="7AB21F69" w:rsidRDefault="00EA5395" w:rsidP="001916DA">
            <w:pPr>
              <w:spacing w:line="259" w:lineRule="auto"/>
              <w:jc w:val="center"/>
              <w:rPr>
                <w:color w:val="000000" w:themeColor="text1"/>
              </w:rPr>
            </w:pPr>
            <w:r>
              <w:rPr>
                <w:color w:val="000000" w:themeColor="text1"/>
              </w:rPr>
              <w:t>5.1.2.7.</w:t>
            </w:r>
          </w:p>
        </w:tc>
        <w:tc>
          <w:tcPr>
            <w:tcW w:w="1000" w:type="pct"/>
          </w:tcPr>
          <w:p w14:paraId="1BFBABAC" w14:textId="57EF30E1" w:rsidR="0012077D" w:rsidRPr="7AB21F69" w:rsidRDefault="0012077D" w:rsidP="001916DA">
            <w:pPr>
              <w:spacing w:line="259" w:lineRule="auto"/>
              <w:jc w:val="center"/>
              <w:rPr>
                <w:color w:val="000000" w:themeColor="text1"/>
              </w:rPr>
            </w:pPr>
            <w:r>
              <w:rPr>
                <w:color w:val="000000" w:themeColor="text1"/>
              </w:rPr>
              <w:t>Verificar pagos y Actualizar datos</w:t>
            </w:r>
          </w:p>
        </w:tc>
        <w:tc>
          <w:tcPr>
            <w:tcW w:w="1000" w:type="pct"/>
          </w:tcPr>
          <w:p w14:paraId="20F59930" w14:textId="110218B9" w:rsidR="0012077D" w:rsidRPr="7AB21F69" w:rsidRDefault="0012077D" w:rsidP="001916DA">
            <w:pPr>
              <w:jc w:val="center"/>
            </w:pPr>
            <w:r>
              <w:t>Baja</w:t>
            </w:r>
          </w:p>
        </w:tc>
        <w:tc>
          <w:tcPr>
            <w:tcW w:w="1000" w:type="pct"/>
          </w:tcPr>
          <w:p w14:paraId="090286A8" w14:textId="1C1B99FA" w:rsidR="0012077D" w:rsidRPr="7AB21F69" w:rsidRDefault="0012077D" w:rsidP="001916DA">
            <w:pPr>
              <w:spacing w:line="259" w:lineRule="auto"/>
              <w:jc w:val="center"/>
              <w:rPr>
                <w:color w:val="000000" w:themeColor="text1"/>
              </w:rPr>
            </w:pPr>
            <w:r>
              <w:rPr>
                <w:color w:val="000000" w:themeColor="text1"/>
              </w:rPr>
              <w:t>Media</w:t>
            </w:r>
          </w:p>
        </w:tc>
        <w:tc>
          <w:tcPr>
            <w:tcW w:w="1000" w:type="pct"/>
          </w:tcPr>
          <w:p w14:paraId="40F481B2" w14:textId="727F1785" w:rsidR="0012077D" w:rsidRPr="7AB21F69" w:rsidRDefault="0012077D" w:rsidP="001916DA">
            <w:pPr>
              <w:jc w:val="center"/>
              <w:rPr>
                <w:color w:val="000000" w:themeColor="text1"/>
              </w:rPr>
            </w:pPr>
            <w:r>
              <w:rPr>
                <w:color w:val="000000" w:themeColor="text1"/>
              </w:rPr>
              <w:t>Alta</w:t>
            </w:r>
          </w:p>
        </w:tc>
      </w:tr>
      <w:tr w:rsidR="0012077D" w:rsidRPr="005F1767" w14:paraId="32AEF595" w14:textId="77777777" w:rsidTr="001916DA">
        <w:trPr>
          <w:trHeight w:val="1143"/>
          <w:jc w:val="center"/>
        </w:trPr>
        <w:tc>
          <w:tcPr>
            <w:tcW w:w="1000" w:type="pct"/>
          </w:tcPr>
          <w:p w14:paraId="69D01D9F" w14:textId="0BE80D1A" w:rsidR="0012077D" w:rsidRDefault="00EA5395" w:rsidP="001916DA">
            <w:pPr>
              <w:spacing w:line="259" w:lineRule="auto"/>
              <w:jc w:val="center"/>
              <w:rPr>
                <w:color w:val="000000" w:themeColor="text1"/>
              </w:rPr>
            </w:pPr>
            <w:r>
              <w:rPr>
                <w:color w:val="000000" w:themeColor="text1"/>
              </w:rPr>
              <w:t>5.1.2.8.</w:t>
            </w:r>
          </w:p>
        </w:tc>
        <w:tc>
          <w:tcPr>
            <w:tcW w:w="1000" w:type="pct"/>
          </w:tcPr>
          <w:p w14:paraId="700D443C" w14:textId="74A13827" w:rsidR="0012077D" w:rsidRDefault="0012077D" w:rsidP="001916DA">
            <w:pPr>
              <w:spacing w:line="259" w:lineRule="auto"/>
              <w:jc w:val="center"/>
              <w:rPr>
                <w:color w:val="000000" w:themeColor="text1"/>
              </w:rPr>
            </w:pPr>
            <w:r>
              <w:rPr>
                <w:color w:val="000000" w:themeColor="text1"/>
              </w:rPr>
              <w:t>Pago por tarjeta</w:t>
            </w:r>
          </w:p>
        </w:tc>
        <w:tc>
          <w:tcPr>
            <w:tcW w:w="1000" w:type="pct"/>
          </w:tcPr>
          <w:p w14:paraId="47FFAC14" w14:textId="32994048" w:rsidR="0012077D" w:rsidRDefault="0012077D" w:rsidP="001916DA">
            <w:pPr>
              <w:jc w:val="center"/>
            </w:pPr>
            <w:r>
              <w:t>Media</w:t>
            </w:r>
          </w:p>
        </w:tc>
        <w:tc>
          <w:tcPr>
            <w:tcW w:w="1000" w:type="pct"/>
          </w:tcPr>
          <w:p w14:paraId="367965E4" w14:textId="36E08845" w:rsidR="0012077D" w:rsidRDefault="0012077D" w:rsidP="001916DA">
            <w:pPr>
              <w:spacing w:line="259" w:lineRule="auto"/>
              <w:jc w:val="center"/>
              <w:rPr>
                <w:color w:val="000000" w:themeColor="text1"/>
              </w:rPr>
            </w:pPr>
            <w:r>
              <w:rPr>
                <w:color w:val="000000" w:themeColor="text1"/>
              </w:rPr>
              <w:t>Media</w:t>
            </w:r>
          </w:p>
        </w:tc>
        <w:tc>
          <w:tcPr>
            <w:tcW w:w="1000" w:type="pct"/>
          </w:tcPr>
          <w:p w14:paraId="6A46A182" w14:textId="41C6D9D4" w:rsidR="0012077D" w:rsidRDefault="0012077D" w:rsidP="001916DA">
            <w:pPr>
              <w:jc w:val="center"/>
              <w:rPr>
                <w:color w:val="000000" w:themeColor="text1"/>
              </w:rPr>
            </w:pPr>
            <w:r>
              <w:rPr>
                <w:color w:val="000000" w:themeColor="text1"/>
              </w:rPr>
              <w:t>Media</w:t>
            </w:r>
          </w:p>
        </w:tc>
      </w:tr>
      <w:tr w:rsidR="00313369" w:rsidRPr="005F1767" w14:paraId="4C612BE3" w14:textId="77777777" w:rsidTr="001916DA">
        <w:trPr>
          <w:trHeight w:val="1169"/>
          <w:jc w:val="center"/>
        </w:trPr>
        <w:tc>
          <w:tcPr>
            <w:tcW w:w="1000" w:type="pct"/>
          </w:tcPr>
          <w:p w14:paraId="34BDA63C" w14:textId="4DD32ECB" w:rsidR="00313369" w:rsidRPr="00CF6119" w:rsidRDefault="00EA5395" w:rsidP="001916DA">
            <w:pPr>
              <w:spacing w:line="259" w:lineRule="auto"/>
              <w:jc w:val="center"/>
              <w:rPr>
                <w:color w:val="000000" w:themeColor="text1"/>
              </w:rPr>
            </w:pPr>
            <w:r>
              <w:rPr>
                <w:color w:val="000000" w:themeColor="text1"/>
              </w:rPr>
              <w:t>5.1.2.9.</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20A3586F" w:rsidR="00313369" w:rsidRPr="00CF6119" w:rsidRDefault="00EA5395" w:rsidP="001916DA">
            <w:pPr>
              <w:spacing w:line="259" w:lineRule="auto"/>
              <w:jc w:val="center"/>
              <w:rPr>
                <w:color w:val="000000" w:themeColor="text1"/>
              </w:rPr>
            </w:pPr>
            <w:r>
              <w:rPr>
                <w:color w:val="000000" w:themeColor="text1"/>
              </w:rPr>
              <w:t>5.1.2.10.</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lastRenderedPageBreak/>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53A27B67" w14:textId="77777777" w:rsidR="000E040C" w:rsidRDefault="000E040C" w:rsidP="00A3332F">
      <w:pPr>
        <w:ind w:left="709"/>
        <w:jc w:val="both"/>
        <w:rPr>
          <w:rFonts w:ascii="Calibri" w:hAnsi="Calibri" w:cs="Book Antiqua"/>
          <w:i/>
          <w:color w:val="0000FF"/>
        </w:rPr>
      </w:pPr>
    </w:p>
    <w:p w14:paraId="0EA86A37" w14:textId="77777777" w:rsidR="000E040C" w:rsidRDefault="000E040C" w:rsidP="00A3332F">
      <w:pPr>
        <w:ind w:left="709"/>
        <w:jc w:val="both"/>
        <w:rPr>
          <w:rFonts w:ascii="Calibri" w:hAnsi="Calibri" w:cs="Book Antiqua"/>
          <w:i/>
          <w:color w:val="0000FF"/>
        </w:rPr>
      </w:pPr>
    </w:p>
    <w:p w14:paraId="5C7B9E49" w14:textId="77777777" w:rsidR="000E040C" w:rsidRDefault="000E040C" w:rsidP="00A3332F">
      <w:pPr>
        <w:ind w:left="709"/>
        <w:jc w:val="both"/>
        <w:rPr>
          <w:rFonts w:ascii="Calibri" w:hAnsi="Calibri" w:cs="Book Antiqua"/>
          <w:i/>
          <w:color w:val="0000FF"/>
        </w:rPr>
      </w:pPr>
    </w:p>
    <w:p w14:paraId="08D6F45A" w14:textId="77777777" w:rsidR="00A3332F"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Ttulo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38C6051E" w14:textId="77777777" w:rsidR="00046120" w:rsidRPr="001916DA" w:rsidRDefault="00046120" w:rsidP="00046120">
      <w:pPr>
        <w:ind w:left="1134"/>
        <w:rPr>
          <w:rFonts w:asciiTheme="minorHAnsi" w:hAnsiTheme="minorHAnsi" w:cstheme="minorHAnsi"/>
          <w:b/>
          <w:i/>
          <w:lang w:val="es-EC"/>
        </w:rPr>
      </w:pPr>
      <w:r w:rsidRPr="001916DA">
        <w:rPr>
          <w:rFonts w:asciiTheme="minorHAnsi" w:hAnsiTheme="minorHAnsi" w:cstheme="minorHAnsi"/>
          <w:b/>
          <w:i/>
          <w:lang w:val="es-EC"/>
        </w:rPr>
        <w:t>CU3 Registrar nuevo funcionario</w:t>
      </w:r>
    </w:p>
    <w:p w14:paraId="1FBF1E5A" w14:textId="77777777" w:rsidR="00046120" w:rsidRPr="001916DA" w:rsidRDefault="00046120" w:rsidP="00046120">
      <w:pPr>
        <w:ind w:left="1134"/>
        <w:rPr>
          <w:rFonts w:asciiTheme="minorHAnsi" w:hAnsiTheme="minorHAnsi" w:cstheme="minorHAnsi"/>
          <w:i/>
          <w:lang w:val="es-EC"/>
        </w:rPr>
      </w:pPr>
      <w:r w:rsidRPr="001916DA">
        <w:rPr>
          <w:rFonts w:asciiTheme="minorHAnsi" w:hAnsiTheme="minorHAnsi" w:cstheme="minorHAnsi"/>
          <w:i/>
          <w:lang w:val="es-EC"/>
        </w:rPr>
        <w:t>Se encarga del registro de nuevas personas al sistema las cuales al aprobarse serán funcionarios municipales con las facultades que les ofrece el cargo para la gestión del sistema.</w:t>
      </w:r>
    </w:p>
    <w:p w14:paraId="01FC1CFE" w14:textId="77777777" w:rsidR="00046120" w:rsidRPr="001916DA" w:rsidRDefault="00046120" w:rsidP="00046120">
      <w:pPr>
        <w:ind w:left="1134"/>
        <w:rPr>
          <w:rFonts w:asciiTheme="minorHAnsi" w:hAnsiTheme="minorHAnsi" w:cstheme="minorBidi"/>
          <w:i/>
          <w:color w:val="0000FF"/>
        </w:rPr>
      </w:pPr>
    </w:p>
    <w:p w14:paraId="3FF0FBE3" w14:textId="77777777" w:rsidR="00046120" w:rsidRPr="001916DA" w:rsidRDefault="00046120" w:rsidP="00046120">
      <w:pPr>
        <w:ind w:left="1134"/>
        <w:rPr>
          <w:rFonts w:asciiTheme="minorHAnsi" w:hAnsiTheme="minorHAnsi" w:cstheme="minorHAnsi"/>
          <w:b/>
          <w:i/>
        </w:rPr>
      </w:pPr>
      <w:r w:rsidRPr="001916DA">
        <w:rPr>
          <w:rFonts w:asciiTheme="minorHAnsi" w:hAnsiTheme="minorHAnsi" w:cstheme="minorHAnsi"/>
          <w:b/>
          <w:i/>
        </w:rPr>
        <w:t>CU4 Autentificación de Funcionario</w:t>
      </w:r>
    </w:p>
    <w:p w14:paraId="1AFC157A" w14:textId="77777777" w:rsidR="00046120" w:rsidRPr="001916DA" w:rsidRDefault="00046120" w:rsidP="00046120">
      <w:pPr>
        <w:ind w:left="1134"/>
        <w:rPr>
          <w:rFonts w:asciiTheme="minorHAnsi" w:hAnsiTheme="minorHAnsi" w:cstheme="minorHAnsi"/>
          <w:i/>
        </w:rPr>
      </w:pPr>
      <w:r w:rsidRPr="001916DA">
        <w:rPr>
          <w:rFonts w:asciiTheme="minorHAnsi" w:hAnsiTheme="minorHAnsi" w:cstheme="minorHAnsi"/>
          <w:i/>
        </w:rPr>
        <w:t>La autentificación permite verificar dentro de la base de datos las credenciales ingresadas por los funcionarios municipales para obtener el acceso al sistema por medio del inicio de sesión en el sistema gestor de base de datos.</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3791E658"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w:t>
      </w:r>
      <w:r w:rsidR="00EE642E">
        <w:rPr>
          <w:rFonts w:asciiTheme="minorHAnsi" w:hAnsiTheme="minorHAnsi" w:cstheme="minorBidi"/>
          <w:b/>
          <w:bCs/>
          <w:i/>
        </w:rPr>
        <w:t>11</w:t>
      </w:r>
      <w:r w:rsidRPr="001916DA">
        <w:rPr>
          <w:rFonts w:asciiTheme="minorHAnsi" w:hAnsiTheme="minorHAnsi" w:cstheme="minorBidi"/>
          <w:b/>
          <w:bCs/>
          <w:i/>
        </w:rPr>
        <w:t xml:space="preserve">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7543A726" w14:textId="353863CD" w:rsidR="00EE642E" w:rsidRDefault="00EE642E" w:rsidP="00EE642E">
      <w:pPr>
        <w:spacing w:line="259" w:lineRule="auto"/>
        <w:ind w:left="1134"/>
        <w:rPr>
          <w:rFonts w:ascii="Calibri" w:hAnsi="Calibri" w:cs="Book Antiqua"/>
          <w:b/>
          <w:bCs/>
          <w:i/>
          <w:color w:val="000000" w:themeColor="text1"/>
        </w:rPr>
      </w:pPr>
      <w:r w:rsidRPr="001916DA">
        <w:rPr>
          <w:rFonts w:asciiTheme="minorHAnsi" w:hAnsiTheme="minorHAnsi" w:cstheme="minorBidi"/>
          <w:b/>
          <w:bCs/>
          <w:i/>
        </w:rPr>
        <w:lastRenderedPageBreak/>
        <w:t>CU</w:t>
      </w:r>
      <w:r>
        <w:rPr>
          <w:rFonts w:asciiTheme="minorHAnsi" w:hAnsiTheme="minorHAnsi" w:cstheme="minorBidi"/>
          <w:b/>
          <w:bCs/>
          <w:i/>
        </w:rPr>
        <w:t xml:space="preserve">12 </w:t>
      </w:r>
      <w:r w:rsidRPr="001916DA">
        <w:rPr>
          <w:rFonts w:asciiTheme="minorHAnsi" w:hAnsiTheme="minorHAnsi" w:cstheme="minorBidi"/>
          <w:b/>
          <w:bCs/>
          <w:i/>
        </w:rPr>
        <w:t xml:space="preserve"> </w:t>
      </w:r>
      <w:r>
        <w:rPr>
          <w:rFonts w:ascii="Calibri" w:hAnsi="Calibri" w:cs="Book Antiqua"/>
          <w:b/>
          <w:bCs/>
          <w:i/>
          <w:color w:val="000000" w:themeColor="text1"/>
        </w:rPr>
        <w:t>Verificar pagos y actualizar datos</w:t>
      </w:r>
    </w:p>
    <w:p w14:paraId="4F597561" w14:textId="6EA29B16" w:rsidR="00EE642E" w:rsidRDefault="00EE642E" w:rsidP="00EE642E">
      <w:pPr>
        <w:spacing w:line="259" w:lineRule="auto"/>
        <w:ind w:left="1134"/>
        <w:rPr>
          <w:rFonts w:asciiTheme="minorHAnsi" w:hAnsiTheme="minorHAnsi" w:cstheme="minorBidi"/>
          <w:i/>
        </w:rPr>
      </w:pPr>
      <w:r w:rsidRPr="00CE668B">
        <w:rPr>
          <w:rFonts w:asciiTheme="minorHAnsi" w:hAnsiTheme="minorHAnsi" w:cstheme="minorBidi"/>
          <w:i/>
        </w:rPr>
        <w:t xml:space="preserve">La verificación de datos la realiza el funcionario mediante su base de datos el cual dirá si </w:t>
      </w:r>
      <w:r w:rsidR="00CE668B" w:rsidRPr="00CE668B">
        <w:rPr>
          <w:rFonts w:asciiTheme="minorHAnsi" w:hAnsiTheme="minorHAnsi" w:cstheme="minorBidi"/>
          <w:i/>
        </w:rPr>
        <w:t>ha o no realizado el pago, si lo ha realizado entonces sus datos pueden actualizase el que estará compuesto de Ci, nombres, apellidos, dirección, teléfono.</w:t>
      </w:r>
    </w:p>
    <w:p w14:paraId="6F249F8A" w14:textId="77777777" w:rsidR="00CE668B" w:rsidRDefault="00CE668B" w:rsidP="00EE642E">
      <w:pPr>
        <w:spacing w:line="259" w:lineRule="auto"/>
        <w:ind w:left="1134"/>
        <w:rPr>
          <w:rFonts w:asciiTheme="minorHAnsi" w:hAnsiTheme="minorHAnsi" w:cstheme="minorBidi"/>
          <w:i/>
        </w:rPr>
      </w:pPr>
    </w:p>
    <w:p w14:paraId="2BEA1F60" w14:textId="42B461A6" w:rsidR="00CE668B" w:rsidRDefault="00CE668B" w:rsidP="00CE668B">
      <w:pPr>
        <w:spacing w:line="259" w:lineRule="auto"/>
        <w:ind w:left="1134"/>
        <w:rPr>
          <w:rFonts w:ascii="Calibri" w:hAnsi="Calibri" w:cs="Book Antiqua"/>
          <w:b/>
          <w:bCs/>
          <w:i/>
          <w:color w:val="000000" w:themeColor="text1"/>
        </w:rPr>
      </w:pPr>
      <w:r w:rsidRPr="001916DA">
        <w:rPr>
          <w:rFonts w:asciiTheme="minorHAnsi" w:hAnsiTheme="minorHAnsi" w:cstheme="minorBidi"/>
          <w:b/>
          <w:bCs/>
          <w:i/>
        </w:rPr>
        <w:t>CU</w:t>
      </w:r>
      <w:r>
        <w:rPr>
          <w:rFonts w:asciiTheme="minorHAnsi" w:hAnsiTheme="minorHAnsi" w:cstheme="minorBidi"/>
          <w:b/>
          <w:bCs/>
          <w:i/>
        </w:rPr>
        <w:t xml:space="preserve">13 </w:t>
      </w:r>
      <w:r w:rsidRPr="001916DA">
        <w:rPr>
          <w:rFonts w:asciiTheme="minorHAnsi" w:hAnsiTheme="minorHAnsi" w:cstheme="minorBidi"/>
          <w:b/>
          <w:bCs/>
          <w:i/>
        </w:rPr>
        <w:t xml:space="preserve"> </w:t>
      </w:r>
      <w:r>
        <w:rPr>
          <w:rFonts w:ascii="Calibri" w:hAnsi="Calibri" w:cs="Book Antiqua"/>
          <w:b/>
          <w:bCs/>
          <w:i/>
          <w:color w:val="000000" w:themeColor="text1"/>
        </w:rPr>
        <w:t>Pago por tarjeta</w:t>
      </w:r>
    </w:p>
    <w:p w14:paraId="7D7FD3B7" w14:textId="61DCA540" w:rsidR="00CE668B" w:rsidRPr="00CE668B" w:rsidRDefault="00CE668B" w:rsidP="00CE668B">
      <w:pPr>
        <w:spacing w:line="259" w:lineRule="auto"/>
        <w:ind w:left="1134"/>
        <w:rPr>
          <w:rFonts w:asciiTheme="minorHAnsi" w:hAnsiTheme="minorHAnsi" w:cstheme="minorBidi"/>
          <w:i/>
        </w:rPr>
      </w:pPr>
      <w:r>
        <w:rPr>
          <w:rFonts w:asciiTheme="minorHAnsi" w:hAnsiTheme="minorHAnsi" w:cstheme="minorBidi"/>
          <w:i/>
        </w:rPr>
        <w:t xml:space="preserve">Este proceso se realiza para ver si el propietario puede o no pagar con tarjeta, si el propietario tiene crédito entonces puede pagar por tarjeta y el pago se </w:t>
      </w:r>
      <w:proofErr w:type="gramStart"/>
      <w:r>
        <w:rPr>
          <w:rFonts w:asciiTheme="minorHAnsi" w:hAnsiTheme="minorHAnsi" w:cstheme="minorBidi"/>
          <w:i/>
        </w:rPr>
        <w:t>realizara</w:t>
      </w:r>
      <w:proofErr w:type="gramEnd"/>
      <w:r>
        <w:rPr>
          <w:rFonts w:asciiTheme="minorHAnsi" w:hAnsiTheme="minorHAnsi" w:cstheme="minorBidi"/>
          <w:i/>
        </w:rPr>
        <w:t xml:space="preserve"> </w:t>
      </w:r>
      <w:r w:rsidR="00A644B0">
        <w:rPr>
          <w:rFonts w:asciiTheme="minorHAnsi" w:hAnsiTheme="minorHAnsi" w:cstheme="minorBidi"/>
          <w:i/>
        </w:rPr>
        <w:t>automáticamente</w:t>
      </w:r>
      <w:r>
        <w:rPr>
          <w:rFonts w:asciiTheme="minorHAnsi" w:hAnsiTheme="minorHAnsi" w:cstheme="minorBidi"/>
          <w:i/>
        </w:rPr>
        <w:t xml:space="preserve"> caso contrario debe acercarse a cancelar en ventanilla.</w:t>
      </w:r>
    </w:p>
    <w:p w14:paraId="0D4D2696" w14:textId="77777777" w:rsidR="00046120" w:rsidRPr="001916DA" w:rsidRDefault="00046120" w:rsidP="00046120">
      <w:pPr>
        <w:ind w:left="1134"/>
        <w:rPr>
          <w:rFonts w:ascii="Calibri" w:hAnsi="Calibri" w:cs="Book Antiqua"/>
          <w:i/>
          <w:color w:val="0000FF"/>
        </w:rPr>
      </w:pPr>
    </w:p>
    <w:p w14:paraId="63CDFD9D" w14:textId="021BB8EE"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CU</w:t>
      </w:r>
      <w:r w:rsidR="00CE668B">
        <w:rPr>
          <w:rFonts w:asciiTheme="minorHAnsi" w:hAnsiTheme="minorHAnsi" w:cstheme="minorBidi"/>
          <w:b/>
          <w:bCs/>
          <w:i/>
        </w:rPr>
        <w:t>14</w:t>
      </w:r>
      <w:r w:rsidRPr="001916DA">
        <w:rPr>
          <w:rFonts w:asciiTheme="minorHAnsi" w:hAnsiTheme="minorHAnsi" w:cstheme="minorBidi"/>
          <w:b/>
          <w:bCs/>
          <w:i/>
        </w:rPr>
        <w:t xml:space="preserve">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67603ED2"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w:t>
      </w:r>
      <w:r w:rsidR="00CE668B">
        <w:rPr>
          <w:rFonts w:asciiTheme="minorHAnsi" w:hAnsiTheme="minorHAnsi" w:cstheme="minorBidi"/>
          <w:b/>
          <w:bCs/>
          <w:i/>
        </w:rPr>
        <w:t>15</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Textoindependiente"/>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p w14:paraId="4584E477" w14:textId="77777777" w:rsidR="006D2E82" w:rsidRDefault="006D2E82" w:rsidP="00C0671A">
      <w:pPr>
        <w:ind w:left="2124"/>
        <w:rPr>
          <w:rFonts w:ascii="Calibri" w:hAnsi="Calibri" w:cs="Book Antiqua"/>
          <w:b/>
          <w:spacing w:val="20"/>
        </w:rPr>
      </w:pPr>
    </w:p>
    <w:p w14:paraId="52EB036A" w14:textId="77777777" w:rsidR="006D2E82" w:rsidRDefault="006D2E82" w:rsidP="00C0671A">
      <w:pPr>
        <w:ind w:left="2124"/>
        <w:rPr>
          <w:rFonts w:ascii="Calibri" w:hAnsi="Calibri" w:cs="Book Antiqua"/>
          <w:b/>
          <w:spacing w:val="20"/>
        </w:rPr>
      </w:pPr>
    </w:p>
    <w:p w14:paraId="12768044" w14:textId="77777777" w:rsidR="006D2E82" w:rsidRDefault="006D2E82" w:rsidP="00C0671A">
      <w:pPr>
        <w:ind w:left="2124"/>
        <w:rPr>
          <w:rFonts w:ascii="Calibri" w:hAnsi="Calibri" w:cs="Book Antiqua"/>
          <w:b/>
          <w:spacing w:val="20"/>
        </w:rPr>
      </w:pPr>
    </w:p>
    <w:p w14:paraId="1331AFFD" w14:textId="77777777" w:rsidR="00070356" w:rsidRDefault="00070356" w:rsidP="00C0671A">
      <w:pPr>
        <w:ind w:left="2124"/>
        <w:rPr>
          <w:rFonts w:ascii="Calibri" w:hAnsi="Calibri" w:cs="Book Antiqua"/>
          <w:b/>
          <w:spacing w:val="20"/>
        </w:rPr>
      </w:pPr>
    </w:p>
    <w:p w14:paraId="542CB32A" w14:textId="77777777" w:rsidR="00070356" w:rsidRDefault="00070356" w:rsidP="00C0671A">
      <w:pPr>
        <w:ind w:left="2124"/>
        <w:rPr>
          <w:rFonts w:ascii="Calibri" w:hAnsi="Calibri" w:cs="Book Antiqua"/>
          <w:b/>
          <w:spacing w:val="20"/>
        </w:rPr>
      </w:pPr>
    </w:p>
    <w:p w14:paraId="70C1DEB6" w14:textId="77777777" w:rsidR="00070356" w:rsidRDefault="00070356" w:rsidP="00C0671A">
      <w:pPr>
        <w:ind w:left="2124"/>
        <w:rPr>
          <w:rFonts w:ascii="Calibri" w:hAnsi="Calibri" w:cs="Book Antiqua"/>
          <w:b/>
          <w:spacing w:val="20"/>
        </w:rPr>
      </w:pPr>
    </w:p>
    <w:p w14:paraId="3CC62859" w14:textId="77777777" w:rsidR="00070356" w:rsidRDefault="00070356" w:rsidP="00C0671A">
      <w:pPr>
        <w:ind w:left="2124"/>
        <w:rPr>
          <w:rFonts w:ascii="Calibri" w:hAnsi="Calibri" w:cs="Book Antiqua"/>
          <w:b/>
          <w:spacing w:val="20"/>
        </w:rPr>
      </w:pPr>
    </w:p>
    <w:p w14:paraId="329A98BC" w14:textId="77777777" w:rsidR="00070356" w:rsidRDefault="00070356" w:rsidP="00C0671A">
      <w:pPr>
        <w:ind w:left="2124"/>
        <w:rPr>
          <w:rFonts w:ascii="Calibri" w:hAnsi="Calibri" w:cs="Book Antiqua"/>
          <w:b/>
          <w:spacing w:val="20"/>
        </w:rPr>
      </w:pPr>
    </w:p>
    <w:p w14:paraId="5306D273" w14:textId="77777777" w:rsidR="00070356" w:rsidRDefault="00070356" w:rsidP="00C0671A">
      <w:pPr>
        <w:ind w:left="2124"/>
        <w:rPr>
          <w:rFonts w:ascii="Calibri" w:hAnsi="Calibri" w:cs="Book Antiqua"/>
          <w:b/>
          <w:spacing w:val="20"/>
        </w:rPr>
      </w:pPr>
    </w:p>
    <w:p w14:paraId="554FAE27" w14:textId="77777777" w:rsidR="00070356" w:rsidRDefault="000703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Prrafodelista"/>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lastRenderedPageBreak/>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lastRenderedPageBreak/>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Prrafodelista"/>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Prrafodelista"/>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Prrafodelista"/>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lastRenderedPageBreak/>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Prrafodelista"/>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Prrafodelista"/>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Prrafodelista"/>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lastRenderedPageBreak/>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8D4C37" w14:paraId="0057A10C" w14:textId="77777777" w:rsidTr="00075B4B">
        <w:tc>
          <w:tcPr>
            <w:tcW w:w="4554" w:type="dxa"/>
            <w:gridSpan w:val="2"/>
            <w:shd w:val="clear" w:color="auto" w:fill="D9D9D9" w:themeFill="background1" w:themeFillShade="D9"/>
          </w:tcPr>
          <w:p w14:paraId="16693312" w14:textId="77777777" w:rsidR="008D4C37" w:rsidRDefault="008D4C37" w:rsidP="00075B4B">
            <w:pPr>
              <w:rPr>
                <w:rFonts w:ascii="Calibri" w:hAnsi="Calibri" w:cs="Calibri"/>
                <w:b/>
                <w:bCs/>
              </w:rPr>
            </w:pPr>
            <w:r w:rsidRPr="1E6304D2">
              <w:rPr>
                <w:rFonts w:ascii="Calibri" w:hAnsi="Calibri" w:cs="Calibri"/>
                <w:b/>
                <w:bCs/>
              </w:rPr>
              <w:t>IDENTIFICADOR CASO DE USO:</w:t>
            </w:r>
          </w:p>
          <w:p w14:paraId="5CD904FE" w14:textId="77777777" w:rsidR="008D4C37" w:rsidRPr="008C2474" w:rsidRDefault="008D4C37" w:rsidP="00075B4B">
            <w:pPr>
              <w:rPr>
                <w:rFonts w:ascii="Calibri" w:hAnsi="Calibri" w:cs="Calibri"/>
                <w:b/>
              </w:rPr>
            </w:pPr>
            <w:r w:rsidRPr="1E6304D2">
              <w:rPr>
                <w:rFonts w:ascii="Calibri" w:hAnsi="Calibri" w:cs="Calibri"/>
                <w:b/>
                <w:bCs/>
              </w:rPr>
              <w:t>CU-</w:t>
            </w:r>
            <w:r w:rsidRPr="008C2474">
              <w:rPr>
                <w:rFonts w:ascii="Calibri" w:hAnsi="Calibri" w:cs="Calibri"/>
                <w:b/>
              </w:rPr>
              <w:t>3</w:t>
            </w:r>
          </w:p>
        </w:tc>
        <w:tc>
          <w:tcPr>
            <w:tcW w:w="5104" w:type="dxa"/>
            <w:gridSpan w:val="2"/>
            <w:shd w:val="clear" w:color="auto" w:fill="D9D9D9" w:themeFill="background1" w:themeFillShade="D9"/>
          </w:tcPr>
          <w:p w14:paraId="0CA15ABF" w14:textId="77777777" w:rsidR="008D4C37" w:rsidRDefault="008D4C37" w:rsidP="00075B4B">
            <w:pPr>
              <w:rPr>
                <w:rFonts w:ascii="Calibri" w:hAnsi="Calibri" w:cs="Calibri"/>
                <w:b/>
                <w:bCs/>
              </w:rPr>
            </w:pPr>
            <w:r w:rsidRPr="1E6304D2">
              <w:rPr>
                <w:rFonts w:ascii="Calibri" w:hAnsi="Calibri" w:cs="Calibri"/>
                <w:b/>
                <w:bCs/>
              </w:rPr>
              <w:t>NOMBRE:</w:t>
            </w:r>
          </w:p>
          <w:p w14:paraId="2522F607" w14:textId="77777777" w:rsidR="008D4C37" w:rsidRPr="008C2474" w:rsidRDefault="008D4C37" w:rsidP="00075B4B">
            <w:pPr>
              <w:spacing w:line="259" w:lineRule="auto"/>
              <w:rPr>
                <w:rFonts w:ascii="Calibri" w:eastAsia="Arial Unicode MS" w:hAnsi="Calibri" w:cs="Calibri"/>
              </w:rPr>
            </w:pPr>
            <w:r w:rsidRPr="008C2474">
              <w:rPr>
                <w:rFonts w:ascii="Calibri" w:eastAsia="Arial Unicode MS" w:hAnsi="Calibri" w:cs="Calibri"/>
              </w:rPr>
              <w:t>Registrar nuevo Funcionario</w:t>
            </w:r>
          </w:p>
          <w:p w14:paraId="49453D90" w14:textId="77777777" w:rsidR="008D4C37" w:rsidRDefault="008D4C37" w:rsidP="00075B4B">
            <w:pPr>
              <w:rPr>
                <w:rFonts w:ascii="Calibri" w:hAnsi="Calibri" w:cs="Calibri"/>
                <w:b/>
                <w:bCs/>
              </w:rPr>
            </w:pPr>
          </w:p>
        </w:tc>
      </w:tr>
      <w:tr w:rsidR="008D4C37" w14:paraId="2E7F72C5" w14:textId="77777777" w:rsidTr="00075B4B">
        <w:tc>
          <w:tcPr>
            <w:tcW w:w="6485" w:type="dxa"/>
            <w:gridSpan w:val="3"/>
          </w:tcPr>
          <w:p w14:paraId="3CC9F3C5" w14:textId="77777777" w:rsidR="008D4C37" w:rsidRDefault="008D4C37" w:rsidP="00075B4B">
            <w:pPr>
              <w:rPr>
                <w:rFonts w:ascii="Calibri" w:hAnsi="Calibri" w:cs="Calibri"/>
                <w:b/>
                <w:bCs/>
              </w:rPr>
            </w:pPr>
            <w:r w:rsidRPr="1E6304D2">
              <w:rPr>
                <w:rFonts w:ascii="Calibri" w:hAnsi="Calibri" w:cs="Calibri"/>
                <w:b/>
                <w:bCs/>
              </w:rPr>
              <w:t>COMPLEJIDAD:</w:t>
            </w:r>
          </w:p>
          <w:p w14:paraId="2A999F11" w14:textId="77777777" w:rsidR="008D4C37" w:rsidRPr="008C2474" w:rsidRDefault="008D4C37" w:rsidP="00075B4B">
            <w:pPr>
              <w:rPr>
                <w:rFonts w:ascii="Calibri" w:hAnsi="Calibri" w:cs="Calibri"/>
                <w:b/>
              </w:rPr>
            </w:pPr>
            <w:r w:rsidRPr="008C2474">
              <w:rPr>
                <w:rFonts w:ascii="Calibri" w:eastAsia="Arial Unicode MS" w:hAnsi="Calibri" w:cs="Calibri"/>
              </w:rPr>
              <w:t>Baja</w:t>
            </w:r>
          </w:p>
        </w:tc>
        <w:tc>
          <w:tcPr>
            <w:tcW w:w="3173" w:type="dxa"/>
          </w:tcPr>
          <w:p w14:paraId="62781083" w14:textId="77777777" w:rsidR="008D4C37" w:rsidRDefault="008D4C37" w:rsidP="00075B4B">
            <w:pPr>
              <w:rPr>
                <w:rFonts w:ascii="Calibri" w:hAnsi="Calibri" w:cs="Calibri"/>
                <w:b/>
                <w:bCs/>
              </w:rPr>
            </w:pPr>
            <w:r w:rsidRPr="1E6304D2">
              <w:rPr>
                <w:rFonts w:ascii="Calibri" w:hAnsi="Calibri" w:cs="Calibri"/>
                <w:b/>
                <w:bCs/>
              </w:rPr>
              <w:t>PRIORIDAD:</w:t>
            </w:r>
          </w:p>
          <w:p w14:paraId="331E5A6A" w14:textId="77777777" w:rsidR="008D4C37" w:rsidRDefault="008D4C37" w:rsidP="00075B4B">
            <w:pPr>
              <w:spacing w:line="259" w:lineRule="auto"/>
            </w:pPr>
            <w:r w:rsidRPr="008C2474">
              <w:rPr>
                <w:rFonts w:ascii="Calibri" w:eastAsia="Arial Unicode MS" w:hAnsi="Calibri" w:cs="Calibri"/>
              </w:rPr>
              <w:t>Media</w:t>
            </w:r>
          </w:p>
        </w:tc>
      </w:tr>
      <w:tr w:rsidR="008D4C37" w14:paraId="2ED1674E" w14:textId="77777777" w:rsidTr="00075B4B">
        <w:tc>
          <w:tcPr>
            <w:tcW w:w="9658" w:type="dxa"/>
            <w:gridSpan w:val="4"/>
          </w:tcPr>
          <w:p w14:paraId="6A62B65F" w14:textId="77777777" w:rsidR="008D4C37" w:rsidRDefault="008D4C37" w:rsidP="00075B4B">
            <w:pPr>
              <w:rPr>
                <w:rFonts w:ascii="Calibri" w:hAnsi="Calibri" w:cs="Calibri"/>
                <w:b/>
                <w:bCs/>
              </w:rPr>
            </w:pPr>
            <w:r w:rsidRPr="1E6304D2">
              <w:rPr>
                <w:rFonts w:ascii="Calibri" w:hAnsi="Calibri" w:cs="Calibri"/>
                <w:b/>
                <w:bCs/>
              </w:rPr>
              <w:t>REQUERIMIENTO FUNCIONAL ASOCIADO:</w:t>
            </w:r>
          </w:p>
          <w:p w14:paraId="67FB4D4D" w14:textId="77777777" w:rsidR="008D4C37" w:rsidRDefault="008D4C37" w:rsidP="00075B4B">
            <w:pPr>
              <w:spacing w:line="259" w:lineRule="auto"/>
            </w:pPr>
            <w:r w:rsidRPr="008C2474">
              <w:rPr>
                <w:rFonts w:ascii="Calibri" w:eastAsia="Arial Unicode MS" w:hAnsi="Calibri" w:cs="Calibri"/>
                <w:i/>
              </w:rPr>
              <w:t>RF-4.1.6 Gestión de Ingreso</w:t>
            </w:r>
          </w:p>
        </w:tc>
      </w:tr>
      <w:tr w:rsidR="008D4C37" w14:paraId="5DF2680C" w14:textId="77777777" w:rsidTr="00075B4B">
        <w:tc>
          <w:tcPr>
            <w:tcW w:w="9658" w:type="dxa"/>
            <w:gridSpan w:val="4"/>
          </w:tcPr>
          <w:p w14:paraId="3274D721" w14:textId="77777777" w:rsidR="008D4C37" w:rsidRDefault="008D4C37" w:rsidP="00075B4B">
            <w:pPr>
              <w:rPr>
                <w:rFonts w:ascii="Calibri" w:hAnsi="Calibri" w:cs="Calibri"/>
                <w:b/>
                <w:bCs/>
              </w:rPr>
            </w:pPr>
            <w:r w:rsidRPr="1E6304D2">
              <w:rPr>
                <w:rFonts w:ascii="Calibri" w:hAnsi="Calibri" w:cs="Calibri"/>
                <w:b/>
                <w:bCs/>
              </w:rPr>
              <w:t>ACTORES:</w:t>
            </w:r>
          </w:p>
          <w:p w14:paraId="476DE4E1" w14:textId="310C575F"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8D4C37" w14:paraId="11538BC8" w14:textId="77777777" w:rsidTr="00075B4B">
        <w:tc>
          <w:tcPr>
            <w:tcW w:w="9658" w:type="dxa"/>
            <w:gridSpan w:val="4"/>
          </w:tcPr>
          <w:p w14:paraId="378E8C2C" w14:textId="77777777" w:rsidR="008D4C37" w:rsidRDefault="008D4C37" w:rsidP="00075B4B">
            <w:pPr>
              <w:rPr>
                <w:rFonts w:ascii="Calibri" w:hAnsi="Calibri" w:cs="Calibri"/>
                <w:b/>
                <w:bCs/>
              </w:rPr>
            </w:pPr>
            <w:r w:rsidRPr="1E6304D2">
              <w:rPr>
                <w:rFonts w:ascii="Calibri" w:hAnsi="Calibri" w:cs="Calibri"/>
                <w:b/>
                <w:bCs/>
              </w:rPr>
              <w:t>CASOS DE USO ASOCIADOS:</w:t>
            </w:r>
          </w:p>
          <w:p w14:paraId="72A43877" w14:textId="77777777" w:rsidR="008D4C37" w:rsidRPr="008C2474" w:rsidRDefault="008D4C37" w:rsidP="00D33B7F">
            <w:pPr>
              <w:numPr>
                <w:ilvl w:val="0"/>
                <w:numId w:val="16"/>
              </w:numPr>
              <w:spacing w:line="240" w:lineRule="atLeast"/>
              <w:jc w:val="both"/>
              <w:rPr>
                <w:i/>
              </w:rPr>
            </w:pPr>
            <w:r w:rsidRPr="008C2474">
              <w:rPr>
                <w:rFonts w:ascii="Calibri" w:eastAsia="Arial Unicode MS" w:hAnsi="Calibri" w:cs="Calibri"/>
                <w:i/>
              </w:rPr>
              <w:t>Incluye al CU</w:t>
            </w:r>
          </w:p>
          <w:p w14:paraId="21172E2F" w14:textId="77777777" w:rsidR="008D4C37" w:rsidRPr="008C2474" w:rsidRDefault="008D4C37" w:rsidP="00075B4B">
            <w:pPr>
              <w:rPr>
                <w:rFonts w:ascii="Calibri" w:eastAsia="Arial Unicode MS" w:hAnsi="Calibri" w:cs="Calibri"/>
                <w:i/>
              </w:rPr>
            </w:pPr>
          </w:p>
        </w:tc>
      </w:tr>
      <w:tr w:rsidR="008D4C37" w14:paraId="0A7CC937" w14:textId="77777777" w:rsidTr="00075B4B">
        <w:tc>
          <w:tcPr>
            <w:tcW w:w="9658" w:type="dxa"/>
            <w:gridSpan w:val="4"/>
          </w:tcPr>
          <w:p w14:paraId="4D262ECE" w14:textId="77777777" w:rsidR="008D4C37" w:rsidRPr="008C2474" w:rsidRDefault="008D4C37" w:rsidP="00075B4B">
            <w:pPr>
              <w:rPr>
                <w:rFonts w:ascii="Calibri" w:hAnsi="Calibri" w:cs="Calibri"/>
                <w:lang w:eastAsia="es-ES"/>
              </w:rPr>
            </w:pPr>
            <w:r w:rsidRPr="1E6304D2">
              <w:rPr>
                <w:rFonts w:ascii="Calibri" w:hAnsi="Calibri" w:cs="Calibri"/>
                <w:b/>
                <w:bCs/>
              </w:rPr>
              <w:t>DESCRIPCIÓN:</w:t>
            </w:r>
          </w:p>
          <w:p w14:paraId="4CDE62B0"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registrará los datos de una nueva persona en el Sistema Gestor de Base de Datos siempre y cuando esta cumpla con las obligaciones preestablecidas.</w:t>
            </w:r>
          </w:p>
        </w:tc>
      </w:tr>
      <w:tr w:rsidR="008D4C37" w14:paraId="56614E6D" w14:textId="77777777" w:rsidTr="00075B4B">
        <w:tc>
          <w:tcPr>
            <w:tcW w:w="9658" w:type="dxa"/>
            <w:gridSpan w:val="4"/>
            <w:tcBorders>
              <w:bottom w:val="single" w:sz="4" w:space="0" w:color="auto"/>
            </w:tcBorders>
          </w:tcPr>
          <w:p w14:paraId="703FFD32" w14:textId="77777777" w:rsidR="008D4C37" w:rsidRDefault="008D4C37" w:rsidP="00075B4B">
            <w:pPr>
              <w:rPr>
                <w:rFonts w:ascii="Calibri" w:hAnsi="Calibri" w:cs="Calibri"/>
                <w:b/>
                <w:bCs/>
              </w:rPr>
            </w:pPr>
            <w:r w:rsidRPr="1E6304D2">
              <w:rPr>
                <w:rFonts w:ascii="Calibri" w:hAnsi="Calibri" w:cs="Calibri"/>
                <w:b/>
                <w:bCs/>
              </w:rPr>
              <w:t>NOTAS:</w:t>
            </w:r>
          </w:p>
          <w:p w14:paraId="61E16C89" w14:textId="77777777" w:rsidR="008D4C37" w:rsidRPr="008C2474" w:rsidRDefault="008D4C37" w:rsidP="00D33B7F">
            <w:pPr>
              <w:pStyle w:val="Prrafodelista"/>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200DA9E6" w14:textId="77777777" w:rsidR="008D4C37" w:rsidRPr="008C2474" w:rsidRDefault="008D4C37" w:rsidP="00D33B7F">
            <w:pPr>
              <w:pStyle w:val="Prrafodelista"/>
              <w:numPr>
                <w:ilvl w:val="0"/>
                <w:numId w:val="15"/>
              </w:numPr>
              <w:jc w:val="both"/>
              <w:rPr>
                <w:i/>
              </w:rPr>
            </w:pPr>
            <w:r w:rsidRPr="008C2474">
              <w:rPr>
                <w:rFonts w:ascii="Calibri" w:hAnsi="Calibri" w:cs="Calibri"/>
                <w:i/>
              </w:rPr>
              <w:t>En el caso de ser aprobado la persona obtendrá el cargo de un funcionario municipal.</w:t>
            </w:r>
          </w:p>
          <w:p w14:paraId="473BA622" w14:textId="77777777" w:rsidR="008D4C37" w:rsidRPr="008C2474" w:rsidRDefault="008D4C37" w:rsidP="00075B4B">
            <w:pPr>
              <w:pStyle w:val="Prrafodelista"/>
              <w:rPr>
                <w:i/>
              </w:rPr>
            </w:pPr>
          </w:p>
        </w:tc>
      </w:tr>
      <w:tr w:rsidR="008D4C37" w14:paraId="2665B793" w14:textId="77777777" w:rsidTr="00075B4B">
        <w:trPr>
          <w:trHeight w:val="345"/>
        </w:trPr>
        <w:tc>
          <w:tcPr>
            <w:tcW w:w="9658" w:type="dxa"/>
            <w:gridSpan w:val="4"/>
            <w:tcBorders>
              <w:bottom w:val="single" w:sz="4" w:space="0" w:color="auto"/>
            </w:tcBorders>
            <w:shd w:val="clear" w:color="auto" w:fill="D9D9D9" w:themeFill="background1" w:themeFillShade="D9"/>
          </w:tcPr>
          <w:p w14:paraId="6E0A90E6" w14:textId="77777777" w:rsidR="008D4C37" w:rsidRDefault="008D4C37" w:rsidP="00075B4B">
            <w:pPr>
              <w:rPr>
                <w:rFonts w:ascii="Calibri" w:hAnsi="Calibri" w:cs="Calibri"/>
                <w:b/>
                <w:bCs/>
              </w:rPr>
            </w:pPr>
            <w:r w:rsidRPr="1E6304D2">
              <w:rPr>
                <w:rFonts w:ascii="Calibri" w:hAnsi="Calibri" w:cs="Calibri"/>
                <w:b/>
                <w:bCs/>
              </w:rPr>
              <w:t xml:space="preserve">ESCENARIOS: </w:t>
            </w:r>
          </w:p>
        </w:tc>
      </w:tr>
      <w:tr w:rsidR="008D4C37" w14:paraId="4C2D4D62" w14:textId="77777777" w:rsidTr="00075B4B">
        <w:trPr>
          <w:trHeight w:val="1674"/>
        </w:trPr>
        <w:tc>
          <w:tcPr>
            <w:tcW w:w="1134" w:type="dxa"/>
            <w:tcBorders>
              <w:bottom w:val="single" w:sz="4" w:space="0" w:color="auto"/>
            </w:tcBorders>
          </w:tcPr>
          <w:p w14:paraId="27404B29" w14:textId="77777777" w:rsidR="008D4C37" w:rsidRPr="008C2474" w:rsidRDefault="008D4C37" w:rsidP="00075B4B">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524" w:type="dxa"/>
            <w:gridSpan w:val="3"/>
            <w:tcBorders>
              <w:bottom w:val="single" w:sz="4" w:space="0" w:color="auto"/>
            </w:tcBorders>
          </w:tcPr>
          <w:p w14:paraId="689025A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7D02707B"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1A20A9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207CBF30"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cargo de la persona se actualiza. </w:t>
            </w:r>
          </w:p>
          <w:p w14:paraId="6CBF4BBB"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C94717"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La persona forma parte del sistema.</w:t>
            </w:r>
          </w:p>
          <w:p w14:paraId="21B8DE1A"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8D4C37" w14:paraId="373D3690" w14:textId="77777777" w:rsidTr="00075B4B">
        <w:trPr>
          <w:trHeight w:val="1674"/>
        </w:trPr>
        <w:tc>
          <w:tcPr>
            <w:tcW w:w="1134" w:type="dxa"/>
            <w:tcBorders>
              <w:bottom w:val="single" w:sz="4" w:space="0" w:color="auto"/>
            </w:tcBorders>
          </w:tcPr>
          <w:p w14:paraId="00FE937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524" w:type="dxa"/>
            <w:gridSpan w:val="3"/>
            <w:tcBorders>
              <w:bottom w:val="single" w:sz="4" w:space="0" w:color="auto"/>
            </w:tcBorders>
          </w:tcPr>
          <w:p w14:paraId="416B7D5E" w14:textId="77777777" w:rsidR="008D4C37" w:rsidRPr="008C2474" w:rsidRDefault="008D4C37"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53B549C7"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6CDC394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578F08ED"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Los documentos de la persona son falsos.</w:t>
            </w:r>
          </w:p>
          <w:p w14:paraId="255650B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B63C73C"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3DDF3691"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8D4C37" w14:paraId="000780E1" w14:textId="77777777" w:rsidTr="00075B4B">
        <w:trPr>
          <w:trHeight w:val="1674"/>
        </w:trPr>
        <w:tc>
          <w:tcPr>
            <w:tcW w:w="1134" w:type="dxa"/>
            <w:tcBorders>
              <w:bottom w:val="single" w:sz="4" w:space="0" w:color="auto"/>
            </w:tcBorders>
          </w:tcPr>
          <w:p w14:paraId="4262FCA4" w14:textId="77777777" w:rsidR="008D4C37" w:rsidRDefault="008D4C37"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524" w:type="dxa"/>
            <w:gridSpan w:val="3"/>
            <w:tcBorders>
              <w:bottom w:val="single" w:sz="4" w:space="0" w:color="auto"/>
            </w:tcBorders>
          </w:tcPr>
          <w:p w14:paraId="6A83009C" w14:textId="77777777" w:rsidR="008D4C37" w:rsidRPr="008C2474" w:rsidRDefault="008D4C37"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3EBB4321" w14:textId="77777777" w:rsidR="008D4C37" w:rsidRPr="008C2474" w:rsidRDefault="008D4C37"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10B166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1166C629" w14:textId="77777777" w:rsidR="008D4C37" w:rsidRDefault="008D4C37" w:rsidP="00075B4B">
            <w:pPr>
              <w:rPr>
                <w:rFonts w:ascii="Calibri" w:hAnsi="Calibri" w:cs="Calibri"/>
                <w:b/>
                <w:bCs/>
                <w:lang w:val="es-EC"/>
              </w:rPr>
            </w:pPr>
            <w:r w:rsidRPr="008C2474">
              <w:rPr>
                <w:rFonts w:ascii="Calibri" w:eastAsia="Arial Unicode MS" w:hAnsi="Calibri" w:cs="Calibri"/>
                <w:i/>
              </w:rPr>
              <w:t xml:space="preserve">El sistema tiene un fallo energético.   </w:t>
            </w:r>
          </w:p>
          <w:p w14:paraId="2ECCBF7A" w14:textId="77777777" w:rsidR="008D4C37" w:rsidRPr="008C2474" w:rsidRDefault="008D4C37"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FDA8814" w14:textId="77777777" w:rsidR="008D4C37" w:rsidRPr="008C2474" w:rsidRDefault="008D4C37" w:rsidP="00075B4B">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7DA36285" w14:textId="77777777" w:rsidR="008D4C37" w:rsidRDefault="008D4C37" w:rsidP="00075B4B">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8D4C37" w14:paraId="5AC9EF62" w14:textId="77777777" w:rsidTr="00075B4B">
        <w:tc>
          <w:tcPr>
            <w:tcW w:w="9658" w:type="dxa"/>
            <w:gridSpan w:val="4"/>
          </w:tcPr>
          <w:p w14:paraId="3AE7F541" w14:textId="77777777" w:rsidR="008D4C37" w:rsidRDefault="008D4C37" w:rsidP="00075B4B">
            <w:pPr>
              <w:rPr>
                <w:rFonts w:ascii="Calibri" w:hAnsi="Calibri" w:cs="Calibri"/>
                <w:b/>
                <w:bCs/>
              </w:rPr>
            </w:pPr>
            <w:r w:rsidRPr="1E6304D2">
              <w:rPr>
                <w:rFonts w:ascii="Calibri" w:hAnsi="Calibri" w:cs="Calibri"/>
                <w:b/>
                <w:bCs/>
              </w:rPr>
              <w:t>REQUERIMIENTOS ESPECIALES - REGLAS DEL NEGOCIO Y DEL SISTEMA:</w:t>
            </w:r>
          </w:p>
          <w:p w14:paraId="6FB89D52"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878510C" w14:textId="77777777" w:rsidR="008D4C37" w:rsidRDefault="008D4C37" w:rsidP="00075B4B">
            <w:pPr>
              <w:pStyle w:val="listparagraph"/>
              <w:rPr>
                <w:rFonts w:ascii="Calibri" w:hAnsi="Calibri" w:cs="Calibri"/>
                <w:i/>
                <w:iCs/>
                <w:color w:val="800000"/>
                <w:sz w:val="24"/>
                <w:szCs w:val="24"/>
                <w:lang w:val="es-CO" w:eastAsia="en-US"/>
              </w:rPr>
            </w:pPr>
          </w:p>
        </w:tc>
      </w:tr>
      <w:tr w:rsidR="008D4C37" w14:paraId="09AAB2AD" w14:textId="77777777" w:rsidTr="00075B4B">
        <w:trPr>
          <w:trHeight w:val="840"/>
        </w:trPr>
        <w:tc>
          <w:tcPr>
            <w:tcW w:w="9658" w:type="dxa"/>
            <w:gridSpan w:val="4"/>
          </w:tcPr>
          <w:p w14:paraId="0FF15B05" w14:textId="77777777" w:rsidR="008D4C37" w:rsidRDefault="008D4C37" w:rsidP="00075B4B">
            <w:pPr>
              <w:rPr>
                <w:rFonts w:ascii="Calibri" w:hAnsi="Calibri" w:cs="Calibri"/>
                <w:b/>
                <w:bCs/>
              </w:rPr>
            </w:pPr>
            <w:r w:rsidRPr="1E6304D2">
              <w:rPr>
                <w:rFonts w:ascii="Calibri" w:hAnsi="Calibri" w:cs="Calibri"/>
                <w:b/>
                <w:bCs/>
              </w:rPr>
              <w:t>RIESGOS:</w:t>
            </w:r>
          </w:p>
          <w:p w14:paraId="393D8F2E" w14:textId="77777777" w:rsidR="008D4C37" w:rsidRDefault="008D4C37" w:rsidP="00D33B7F">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8D4C37" w14:paraId="45AB9C59" w14:textId="77777777" w:rsidTr="00075B4B">
        <w:trPr>
          <w:trHeight w:val="744"/>
        </w:trPr>
        <w:tc>
          <w:tcPr>
            <w:tcW w:w="9658" w:type="dxa"/>
            <w:gridSpan w:val="4"/>
          </w:tcPr>
          <w:p w14:paraId="74955DF4" w14:textId="77777777" w:rsidR="008D4C37" w:rsidRDefault="008D4C37" w:rsidP="00075B4B">
            <w:pPr>
              <w:rPr>
                <w:rFonts w:ascii="Calibri" w:hAnsi="Calibri" w:cs="Calibri"/>
                <w:b/>
                <w:bCs/>
              </w:rPr>
            </w:pPr>
            <w:r w:rsidRPr="1E6304D2">
              <w:rPr>
                <w:rFonts w:ascii="Calibri" w:hAnsi="Calibri" w:cs="Calibri"/>
                <w:b/>
                <w:bCs/>
              </w:rPr>
              <w:t>CRITERIOS DE ACEPTACIÓN:</w:t>
            </w:r>
          </w:p>
          <w:p w14:paraId="214241F1"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5E88E66" w14:textId="77777777" w:rsidR="008D4C37" w:rsidRDefault="008D4C37" w:rsidP="00075B4B">
            <w:pPr>
              <w:rPr>
                <w:rFonts w:ascii="Calibri" w:hAnsi="Calibri" w:cs="Calibri"/>
                <w:i/>
                <w:iCs/>
                <w:color w:val="800000"/>
              </w:rPr>
            </w:pPr>
          </w:p>
        </w:tc>
      </w:tr>
      <w:tr w:rsidR="008D4C37" w14:paraId="42A9DD11" w14:textId="77777777" w:rsidTr="00075B4B">
        <w:trPr>
          <w:trHeight w:val="609"/>
        </w:trPr>
        <w:tc>
          <w:tcPr>
            <w:tcW w:w="9658" w:type="dxa"/>
            <w:gridSpan w:val="4"/>
          </w:tcPr>
          <w:p w14:paraId="6399CC22" w14:textId="77777777" w:rsidR="008D4C37" w:rsidRDefault="008D4C37" w:rsidP="00075B4B">
            <w:pPr>
              <w:rPr>
                <w:rFonts w:ascii="Calibri" w:hAnsi="Calibri" w:cs="Calibri"/>
                <w:b/>
                <w:bCs/>
              </w:rPr>
            </w:pPr>
            <w:r w:rsidRPr="1E6304D2">
              <w:rPr>
                <w:rFonts w:ascii="Calibri" w:hAnsi="Calibri" w:cs="Calibri"/>
                <w:b/>
                <w:bCs/>
              </w:rPr>
              <w:t>PROTOTIPO EXPLORATORIO</w:t>
            </w:r>
          </w:p>
          <w:p w14:paraId="1E393156" w14:textId="77777777" w:rsidR="008D4C37" w:rsidRDefault="008D4C37"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32662D2" w14:textId="77777777" w:rsidR="008D4C37" w:rsidRDefault="008D4C37" w:rsidP="00075B4B">
            <w:pPr>
              <w:rPr>
                <w:rFonts w:ascii="Calibri" w:hAnsi="Calibri" w:cs="Calibri"/>
                <w:b/>
                <w:bCs/>
              </w:rPr>
            </w:pPr>
          </w:p>
        </w:tc>
      </w:tr>
    </w:tbl>
    <w:p w14:paraId="00B040A7" w14:textId="77777777" w:rsidR="00C050D6" w:rsidRDefault="00C050D6" w:rsidP="00C0671A">
      <w:pPr>
        <w:ind w:left="2124"/>
        <w:rPr>
          <w:rFonts w:ascii="Calibri" w:hAnsi="Calibri" w:cs="Book Antiqua"/>
          <w:b/>
          <w:spacing w:val="20"/>
        </w:rPr>
      </w:pPr>
    </w:p>
    <w:p w14:paraId="71ECA234" w14:textId="10332EDC" w:rsidR="00761992" w:rsidRDefault="00761992" w:rsidP="00C0671A">
      <w:pPr>
        <w:ind w:left="2124"/>
        <w:rPr>
          <w:rFonts w:ascii="Calibri" w:hAnsi="Calibri" w:cs="Book Antiqua"/>
          <w:b/>
          <w:spacing w:val="20"/>
        </w:rPr>
      </w:pPr>
    </w:p>
    <w:p w14:paraId="6EEE0135" w14:textId="77777777" w:rsidR="00761992" w:rsidRDefault="0076199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03A6D" w14:paraId="33C16C2B" w14:textId="77777777" w:rsidTr="00075B4B">
        <w:tc>
          <w:tcPr>
            <w:tcW w:w="4366" w:type="dxa"/>
            <w:gridSpan w:val="2"/>
            <w:shd w:val="clear" w:color="auto" w:fill="D9D9D9" w:themeFill="background1" w:themeFillShade="D9"/>
          </w:tcPr>
          <w:p w14:paraId="3D4129EF" w14:textId="77777777" w:rsidR="00603A6D" w:rsidRDefault="00603A6D" w:rsidP="00075B4B">
            <w:pPr>
              <w:rPr>
                <w:rFonts w:ascii="Calibri" w:hAnsi="Calibri" w:cs="Calibri"/>
                <w:b/>
                <w:bCs/>
              </w:rPr>
            </w:pPr>
            <w:r w:rsidRPr="1E6304D2">
              <w:rPr>
                <w:rFonts w:ascii="Calibri" w:hAnsi="Calibri" w:cs="Calibri"/>
                <w:b/>
                <w:bCs/>
              </w:rPr>
              <w:t>IDENTIFICADOR CASO DE USO:</w:t>
            </w:r>
          </w:p>
          <w:p w14:paraId="07F28EFE" w14:textId="77777777" w:rsidR="00603A6D" w:rsidRPr="008C2474" w:rsidRDefault="00603A6D" w:rsidP="00075B4B">
            <w:pPr>
              <w:rPr>
                <w:rFonts w:ascii="Calibri" w:hAnsi="Calibri" w:cs="Calibri"/>
                <w:b/>
              </w:rPr>
            </w:pPr>
            <w:r w:rsidRPr="1E6304D2">
              <w:rPr>
                <w:rFonts w:ascii="Calibri" w:hAnsi="Calibri" w:cs="Calibri"/>
                <w:b/>
                <w:bCs/>
              </w:rPr>
              <w:t>CU-</w:t>
            </w:r>
            <w:r w:rsidRPr="008C2474">
              <w:rPr>
                <w:rFonts w:ascii="Calibri" w:hAnsi="Calibri" w:cs="Calibri"/>
                <w:b/>
              </w:rPr>
              <w:t>4</w:t>
            </w:r>
          </w:p>
        </w:tc>
        <w:tc>
          <w:tcPr>
            <w:tcW w:w="4870" w:type="dxa"/>
            <w:gridSpan w:val="2"/>
            <w:shd w:val="clear" w:color="auto" w:fill="D9D9D9" w:themeFill="background1" w:themeFillShade="D9"/>
          </w:tcPr>
          <w:p w14:paraId="7F645F97" w14:textId="77777777" w:rsidR="00603A6D" w:rsidRDefault="00603A6D" w:rsidP="00075B4B">
            <w:pPr>
              <w:rPr>
                <w:rFonts w:ascii="Calibri" w:hAnsi="Calibri" w:cs="Calibri"/>
                <w:b/>
                <w:bCs/>
              </w:rPr>
            </w:pPr>
            <w:r w:rsidRPr="1E6304D2">
              <w:rPr>
                <w:rFonts w:ascii="Calibri" w:hAnsi="Calibri" w:cs="Calibri"/>
                <w:b/>
                <w:bCs/>
              </w:rPr>
              <w:t>NOMBRE:</w:t>
            </w:r>
          </w:p>
          <w:p w14:paraId="48B42256" w14:textId="77777777" w:rsidR="00603A6D" w:rsidRPr="008C2474" w:rsidRDefault="00603A6D" w:rsidP="00075B4B">
            <w:pPr>
              <w:spacing w:line="259" w:lineRule="auto"/>
              <w:rPr>
                <w:rFonts w:ascii="Calibri" w:eastAsia="Arial Unicode MS" w:hAnsi="Calibri" w:cs="Calibri"/>
              </w:rPr>
            </w:pPr>
            <w:r w:rsidRPr="008C2474">
              <w:rPr>
                <w:rFonts w:ascii="Calibri" w:eastAsia="Arial Unicode MS" w:hAnsi="Calibri" w:cs="Calibri"/>
              </w:rPr>
              <w:t xml:space="preserve">Autentificar ingreso del Funcionario </w:t>
            </w:r>
          </w:p>
          <w:p w14:paraId="41960819" w14:textId="77777777" w:rsidR="00603A6D" w:rsidRDefault="00603A6D" w:rsidP="00075B4B">
            <w:pPr>
              <w:rPr>
                <w:rFonts w:ascii="Calibri" w:hAnsi="Calibri" w:cs="Calibri"/>
                <w:b/>
                <w:bCs/>
              </w:rPr>
            </w:pPr>
          </w:p>
        </w:tc>
      </w:tr>
      <w:tr w:rsidR="00603A6D" w14:paraId="17EF3A68" w14:textId="77777777" w:rsidTr="00075B4B">
        <w:tc>
          <w:tcPr>
            <w:tcW w:w="6168" w:type="dxa"/>
            <w:gridSpan w:val="3"/>
          </w:tcPr>
          <w:p w14:paraId="1E5F733B" w14:textId="77777777" w:rsidR="00603A6D" w:rsidRDefault="00603A6D" w:rsidP="00075B4B">
            <w:pPr>
              <w:rPr>
                <w:rFonts w:ascii="Calibri" w:hAnsi="Calibri" w:cs="Calibri"/>
                <w:b/>
                <w:bCs/>
              </w:rPr>
            </w:pPr>
            <w:r w:rsidRPr="1E6304D2">
              <w:rPr>
                <w:rFonts w:ascii="Calibri" w:hAnsi="Calibri" w:cs="Calibri"/>
                <w:b/>
                <w:bCs/>
              </w:rPr>
              <w:t>COMPLEJIDAD:</w:t>
            </w:r>
          </w:p>
          <w:p w14:paraId="4ED46E75" w14:textId="77777777" w:rsidR="00603A6D" w:rsidRPr="008C2474" w:rsidRDefault="00603A6D" w:rsidP="00075B4B">
            <w:pPr>
              <w:rPr>
                <w:rFonts w:ascii="Calibri" w:hAnsi="Calibri" w:cs="Calibri"/>
              </w:rPr>
            </w:pPr>
            <w:r w:rsidRPr="008C2474">
              <w:rPr>
                <w:rFonts w:ascii="Calibri" w:hAnsi="Calibri" w:cs="Calibri"/>
              </w:rPr>
              <w:t>Media</w:t>
            </w:r>
          </w:p>
        </w:tc>
        <w:tc>
          <w:tcPr>
            <w:tcW w:w="3068" w:type="dxa"/>
          </w:tcPr>
          <w:p w14:paraId="469E580B" w14:textId="77777777" w:rsidR="00603A6D" w:rsidRDefault="00603A6D" w:rsidP="00075B4B">
            <w:pPr>
              <w:rPr>
                <w:rFonts w:ascii="Calibri" w:hAnsi="Calibri" w:cs="Calibri"/>
                <w:b/>
                <w:bCs/>
              </w:rPr>
            </w:pPr>
            <w:r w:rsidRPr="1E6304D2">
              <w:rPr>
                <w:rFonts w:ascii="Calibri" w:hAnsi="Calibri" w:cs="Calibri"/>
                <w:b/>
                <w:bCs/>
              </w:rPr>
              <w:t>PRIORIDAD:</w:t>
            </w:r>
          </w:p>
          <w:p w14:paraId="43A47A28" w14:textId="77777777" w:rsidR="00603A6D" w:rsidRPr="00BD6B3A" w:rsidRDefault="00603A6D" w:rsidP="00075B4B">
            <w:pPr>
              <w:spacing w:line="259" w:lineRule="auto"/>
              <w:rPr>
                <w:rFonts w:asciiTheme="minorHAnsi" w:hAnsiTheme="minorHAnsi" w:cstheme="minorHAnsi"/>
              </w:rPr>
            </w:pPr>
            <w:r w:rsidRPr="008C2474">
              <w:rPr>
                <w:rFonts w:asciiTheme="minorHAnsi" w:hAnsiTheme="minorHAnsi" w:cstheme="minorHAnsi"/>
              </w:rPr>
              <w:t>Media</w:t>
            </w:r>
          </w:p>
        </w:tc>
      </w:tr>
      <w:tr w:rsidR="00603A6D" w14:paraId="490B52D9" w14:textId="77777777" w:rsidTr="00075B4B">
        <w:tc>
          <w:tcPr>
            <w:tcW w:w="9236" w:type="dxa"/>
            <w:gridSpan w:val="4"/>
          </w:tcPr>
          <w:p w14:paraId="4FA07482" w14:textId="77777777" w:rsidR="00603A6D" w:rsidRDefault="00603A6D" w:rsidP="00075B4B">
            <w:pPr>
              <w:rPr>
                <w:rFonts w:ascii="Calibri" w:hAnsi="Calibri" w:cs="Calibri"/>
                <w:b/>
                <w:bCs/>
              </w:rPr>
            </w:pPr>
            <w:r w:rsidRPr="1E6304D2">
              <w:rPr>
                <w:rFonts w:ascii="Calibri" w:hAnsi="Calibri" w:cs="Calibri"/>
                <w:b/>
                <w:bCs/>
              </w:rPr>
              <w:t>REQUERIMIENTO FUNCIONAL ASOCIADO:</w:t>
            </w:r>
          </w:p>
          <w:p w14:paraId="59A27910" w14:textId="77777777" w:rsidR="00603A6D" w:rsidRDefault="00603A6D" w:rsidP="00075B4B">
            <w:pPr>
              <w:spacing w:line="259" w:lineRule="auto"/>
            </w:pPr>
            <w:r w:rsidRPr="008C2474">
              <w:rPr>
                <w:rFonts w:ascii="Calibri" w:eastAsia="Arial Unicode MS" w:hAnsi="Calibri" w:cs="Calibri"/>
                <w:i/>
              </w:rPr>
              <w:t>RF-4.1.6 Gestión de Ingreso</w:t>
            </w:r>
          </w:p>
        </w:tc>
      </w:tr>
      <w:tr w:rsidR="00603A6D" w14:paraId="6F4EFC93" w14:textId="77777777" w:rsidTr="00075B4B">
        <w:tc>
          <w:tcPr>
            <w:tcW w:w="9236" w:type="dxa"/>
            <w:gridSpan w:val="4"/>
          </w:tcPr>
          <w:p w14:paraId="52762838" w14:textId="77777777" w:rsidR="00603A6D" w:rsidRDefault="00603A6D" w:rsidP="00075B4B">
            <w:pPr>
              <w:rPr>
                <w:rFonts w:ascii="Calibri" w:hAnsi="Calibri" w:cs="Calibri"/>
                <w:b/>
                <w:bCs/>
              </w:rPr>
            </w:pPr>
            <w:r w:rsidRPr="1E6304D2">
              <w:rPr>
                <w:rFonts w:ascii="Calibri" w:hAnsi="Calibri" w:cs="Calibri"/>
                <w:b/>
                <w:bCs/>
              </w:rPr>
              <w:t>ACTORES:</w:t>
            </w:r>
          </w:p>
          <w:p w14:paraId="19F1E0EF" w14:textId="7C861063" w:rsidR="00603A6D" w:rsidRPr="008C2474" w:rsidRDefault="00603A6D" w:rsidP="00075B4B">
            <w:pPr>
              <w:rPr>
                <w:rFonts w:ascii="Calibri" w:eastAsia="Arial Unicode MS" w:hAnsi="Calibri" w:cs="Calibri"/>
                <w:i/>
              </w:rPr>
            </w:pPr>
            <w:r w:rsidRPr="008C2474">
              <w:rPr>
                <w:rFonts w:ascii="Calibri" w:eastAsia="Arial Unicode MS" w:hAnsi="Calibri" w:cs="Calibri"/>
                <w:i/>
              </w:rPr>
              <w:lastRenderedPageBreak/>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603A6D" w14:paraId="19261A8B" w14:textId="77777777" w:rsidTr="00075B4B">
        <w:tc>
          <w:tcPr>
            <w:tcW w:w="9236" w:type="dxa"/>
            <w:gridSpan w:val="4"/>
          </w:tcPr>
          <w:p w14:paraId="443C85BE" w14:textId="77777777" w:rsidR="00603A6D" w:rsidRDefault="00603A6D" w:rsidP="00075B4B">
            <w:pPr>
              <w:rPr>
                <w:rFonts w:ascii="Calibri" w:hAnsi="Calibri" w:cs="Calibri"/>
                <w:b/>
                <w:bCs/>
              </w:rPr>
            </w:pPr>
            <w:r w:rsidRPr="1E6304D2">
              <w:rPr>
                <w:rFonts w:ascii="Calibri" w:hAnsi="Calibri" w:cs="Calibri"/>
                <w:b/>
                <w:bCs/>
              </w:rPr>
              <w:lastRenderedPageBreak/>
              <w:t>CASOS DE USO ASOCIADOS:</w:t>
            </w:r>
          </w:p>
          <w:p w14:paraId="60E3AB0E" w14:textId="77777777" w:rsidR="00603A6D" w:rsidRPr="008C2474" w:rsidRDefault="00603A6D" w:rsidP="00D33B7F">
            <w:pPr>
              <w:numPr>
                <w:ilvl w:val="0"/>
                <w:numId w:val="16"/>
              </w:numPr>
              <w:spacing w:line="240" w:lineRule="atLeast"/>
              <w:jc w:val="both"/>
              <w:rPr>
                <w:rFonts w:eastAsia="Arial Unicode MS"/>
                <w:i/>
              </w:rPr>
            </w:pPr>
            <w:r w:rsidRPr="2632597B">
              <w:rPr>
                <w:rFonts w:ascii="Calibri" w:eastAsia="Arial Unicode MS" w:hAnsi="Calibri" w:cs="Calibri"/>
                <w:i/>
              </w:rPr>
              <w:t>Incluye al CU</w:t>
            </w:r>
          </w:p>
        </w:tc>
      </w:tr>
      <w:tr w:rsidR="00603A6D" w14:paraId="6F8BC48B" w14:textId="77777777" w:rsidTr="00075B4B">
        <w:tc>
          <w:tcPr>
            <w:tcW w:w="9236" w:type="dxa"/>
            <w:gridSpan w:val="4"/>
          </w:tcPr>
          <w:p w14:paraId="65D513E5" w14:textId="77777777" w:rsidR="00603A6D" w:rsidRPr="008C2474" w:rsidRDefault="00603A6D" w:rsidP="00075B4B">
            <w:pPr>
              <w:rPr>
                <w:rFonts w:ascii="Calibri" w:hAnsi="Calibri" w:cs="Calibri"/>
                <w:lang w:eastAsia="es-ES"/>
              </w:rPr>
            </w:pPr>
            <w:r w:rsidRPr="1E6304D2">
              <w:rPr>
                <w:rFonts w:ascii="Calibri" w:hAnsi="Calibri" w:cs="Calibri"/>
                <w:b/>
                <w:bCs/>
              </w:rPr>
              <w:t>DESCRIPCIÓN:</w:t>
            </w:r>
          </w:p>
          <w:p w14:paraId="3A692A62"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ingresará las credenciales en el Sistema Gestor de Base de Datos para hacer uso de sus facultades como rol.</w:t>
            </w:r>
          </w:p>
        </w:tc>
      </w:tr>
      <w:tr w:rsidR="00603A6D" w14:paraId="44DA9D5F" w14:textId="77777777" w:rsidTr="00075B4B">
        <w:tc>
          <w:tcPr>
            <w:tcW w:w="9236" w:type="dxa"/>
            <w:gridSpan w:val="4"/>
            <w:tcBorders>
              <w:bottom w:val="single" w:sz="4" w:space="0" w:color="auto"/>
            </w:tcBorders>
          </w:tcPr>
          <w:p w14:paraId="60000B9E" w14:textId="77777777" w:rsidR="00603A6D" w:rsidRDefault="00603A6D" w:rsidP="00075B4B">
            <w:pPr>
              <w:rPr>
                <w:rFonts w:ascii="Calibri" w:hAnsi="Calibri" w:cs="Calibri"/>
                <w:b/>
                <w:bCs/>
              </w:rPr>
            </w:pPr>
            <w:r w:rsidRPr="1E6304D2">
              <w:rPr>
                <w:rFonts w:ascii="Calibri" w:hAnsi="Calibri" w:cs="Calibri"/>
                <w:b/>
                <w:bCs/>
              </w:rPr>
              <w:t>NOTAS:</w:t>
            </w:r>
          </w:p>
          <w:p w14:paraId="7CCAA7CD" w14:textId="77777777" w:rsidR="00603A6D" w:rsidRPr="008C2474" w:rsidRDefault="00603A6D" w:rsidP="00D33B7F">
            <w:pPr>
              <w:pStyle w:val="Prrafodelista"/>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059469E6" w14:textId="77777777" w:rsidR="00603A6D" w:rsidRPr="008C2474" w:rsidRDefault="00603A6D" w:rsidP="00D33B7F">
            <w:pPr>
              <w:pStyle w:val="Prrafodelista"/>
              <w:numPr>
                <w:ilvl w:val="0"/>
                <w:numId w:val="15"/>
              </w:numPr>
              <w:jc w:val="both"/>
              <w:rPr>
                <w:i/>
              </w:rPr>
            </w:pPr>
            <w:r w:rsidRPr="008C2474">
              <w:rPr>
                <w:rFonts w:ascii="Calibri" w:hAnsi="Calibri" w:cs="Calibri"/>
                <w:i/>
              </w:rPr>
              <w:t>En el caso de ser aceptado el funcionario municipal obtendrá el acceso al sistema.</w:t>
            </w:r>
          </w:p>
          <w:p w14:paraId="29AF4AF0" w14:textId="77777777" w:rsidR="00603A6D" w:rsidRPr="008C2474" w:rsidRDefault="00603A6D" w:rsidP="00075B4B">
            <w:pPr>
              <w:pStyle w:val="Prrafodelista"/>
              <w:rPr>
                <w:i/>
              </w:rPr>
            </w:pPr>
          </w:p>
        </w:tc>
      </w:tr>
      <w:tr w:rsidR="00603A6D" w14:paraId="1372BDF9" w14:textId="77777777" w:rsidTr="00075B4B">
        <w:trPr>
          <w:trHeight w:val="345"/>
        </w:trPr>
        <w:tc>
          <w:tcPr>
            <w:tcW w:w="9236" w:type="dxa"/>
            <w:gridSpan w:val="4"/>
            <w:tcBorders>
              <w:bottom w:val="single" w:sz="4" w:space="0" w:color="auto"/>
            </w:tcBorders>
            <w:shd w:val="clear" w:color="auto" w:fill="D9D9D9" w:themeFill="background1" w:themeFillShade="D9"/>
          </w:tcPr>
          <w:p w14:paraId="11D42A98" w14:textId="77777777" w:rsidR="00603A6D" w:rsidRDefault="00603A6D" w:rsidP="00075B4B">
            <w:pPr>
              <w:rPr>
                <w:rFonts w:ascii="Calibri" w:hAnsi="Calibri" w:cs="Calibri"/>
                <w:b/>
                <w:bCs/>
              </w:rPr>
            </w:pPr>
            <w:r w:rsidRPr="1E6304D2">
              <w:rPr>
                <w:rFonts w:ascii="Calibri" w:hAnsi="Calibri" w:cs="Calibri"/>
                <w:b/>
                <w:bCs/>
              </w:rPr>
              <w:t xml:space="preserve">ESCENARIOS: </w:t>
            </w:r>
          </w:p>
        </w:tc>
      </w:tr>
      <w:tr w:rsidR="00603A6D" w14:paraId="319F11B4" w14:textId="77777777" w:rsidTr="00075B4B">
        <w:trPr>
          <w:trHeight w:val="1674"/>
        </w:trPr>
        <w:tc>
          <w:tcPr>
            <w:tcW w:w="1129" w:type="dxa"/>
            <w:tcBorders>
              <w:bottom w:val="single" w:sz="4" w:space="0" w:color="auto"/>
            </w:tcBorders>
          </w:tcPr>
          <w:p w14:paraId="33EEA823" w14:textId="77777777" w:rsidR="00603A6D" w:rsidRPr="008C2474" w:rsidRDefault="00603A6D"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65B526C5"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719D4E85"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ADA474B" w14:textId="77777777" w:rsidR="00603A6D" w:rsidRDefault="00603A6D" w:rsidP="00075B4B">
            <w:pPr>
              <w:rPr>
                <w:rFonts w:ascii="Calibri" w:hAnsi="Calibri" w:cs="Calibri"/>
                <w:b/>
                <w:bCs/>
                <w:lang w:val="es-EC"/>
              </w:rPr>
            </w:pPr>
            <w:r w:rsidRPr="008C2474">
              <w:rPr>
                <w:rFonts w:ascii="Calibri" w:eastAsia="Arial Unicode MS" w:hAnsi="Calibri" w:cs="Calibri"/>
                <w:i/>
              </w:rPr>
              <w:t>Las credenciales son ingresadas correctamente.</w:t>
            </w:r>
          </w:p>
          <w:p w14:paraId="62EDCF34"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832D841"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03A6D" w14:paraId="2235E1C3" w14:textId="77777777" w:rsidTr="00075B4B">
        <w:trPr>
          <w:trHeight w:val="1674"/>
        </w:trPr>
        <w:tc>
          <w:tcPr>
            <w:tcW w:w="1129" w:type="dxa"/>
            <w:tcBorders>
              <w:bottom w:val="single" w:sz="4" w:space="0" w:color="auto"/>
            </w:tcBorders>
          </w:tcPr>
          <w:p w14:paraId="3E76E2EF"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71ECBBAB" w14:textId="77777777" w:rsidR="00603A6D" w:rsidRPr="008C2474" w:rsidRDefault="00603A6D"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21E88EF3"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C0D59E"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Las credenciales ingresadas no son válidas.</w:t>
            </w:r>
          </w:p>
          <w:p w14:paraId="0DD00A55"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1292325" w14:textId="77777777" w:rsidR="00603A6D" w:rsidRDefault="00603A6D" w:rsidP="00075B4B">
            <w:pPr>
              <w:rPr>
                <w:rFonts w:ascii="Calibri" w:hAnsi="Calibri" w:cs="Calibri"/>
                <w:b/>
                <w:bCs/>
              </w:rPr>
            </w:pPr>
            <w:r w:rsidRPr="008C2474">
              <w:rPr>
                <w:rFonts w:ascii="Calibri" w:eastAsia="Arial Unicode MS" w:hAnsi="Calibri" w:cs="Calibri"/>
                <w:i/>
              </w:rPr>
              <w:t>El sistema rechaza su ingreso y pide reintentar nuevamente.</w:t>
            </w:r>
          </w:p>
        </w:tc>
      </w:tr>
      <w:tr w:rsidR="00603A6D" w14:paraId="78F765AF" w14:textId="77777777" w:rsidTr="00075B4B">
        <w:trPr>
          <w:trHeight w:val="1674"/>
        </w:trPr>
        <w:tc>
          <w:tcPr>
            <w:tcW w:w="1129" w:type="dxa"/>
            <w:tcBorders>
              <w:bottom w:val="single" w:sz="4" w:space="0" w:color="auto"/>
            </w:tcBorders>
          </w:tcPr>
          <w:p w14:paraId="0822CCD6" w14:textId="77777777" w:rsidR="00603A6D" w:rsidRDefault="00603A6D"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3A18E84D" w14:textId="77777777" w:rsidR="00603A6D" w:rsidRPr="008C2474" w:rsidRDefault="00603A6D" w:rsidP="00075B4B">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689496CB" w14:textId="77777777" w:rsidR="00603A6D" w:rsidRPr="008C2474" w:rsidRDefault="00603A6D"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769D08D"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1726CCB" w14:textId="77777777" w:rsidR="00603A6D" w:rsidRDefault="00603A6D" w:rsidP="00075B4B">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3DC46ABC" w14:textId="77777777" w:rsidR="00603A6D" w:rsidRPr="008C2474" w:rsidRDefault="00603A6D"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33F709C" w14:textId="77777777" w:rsidR="00603A6D" w:rsidRPr="008C2474" w:rsidRDefault="00603A6D" w:rsidP="00075B4B">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23CFE0FF" w14:textId="77777777" w:rsidR="00603A6D" w:rsidRDefault="00603A6D" w:rsidP="00075B4B">
            <w:pPr>
              <w:rPr>
                <w:rFonts w:ascii="Calibri" w:hAnsi="Calibri" w:cs="Calibri"/>
                <w:b/>
                <w:bCs/>
              </w:rPr>
            </w:pPr>
            <w:r w:rsidRPr="008C2474">
              <w:rPr>
                <w:rFonts w:ascii="Calibri" w:eastAsia="Arial Unicode MS" w:hAnsi="Calibri" w:cs="Calibri"/>
                <w:i/>
              </w:rPr>
              <w:t>El funcionario municipal informa sobre el fallo del sistema.</w:t>
            </w:r>
          </w:p>
        </w:tc>
      </w:tr>
      <w:tr w:rsidR="00603A6D" w14:paraId="4EEBE6F2" w14:textId="77777777" w:rsidTr="00075B4B">
        <w:tc>
          <w:tcPr>
            <w:tcW w:w="9236" w:type="dxa"/>
            <w:gridSpan w:val="4"/>
          </w:tcPr>
          <w:p w14:paraId="4604DC9D" w14:textId="77777777" w:rsidR="00603A6D" w:rsidRDefault="00603A6D" w:rsidP="00075B4B">
            <w:pPr>
              <w:rPr>
                <w:rFonts w:ascii="Calibri" w:hAnsi="Calibri" w:cs="Calibri"/>
                <w:b/>
                <w:bCs/>
              </w:rPr>
            </w:pPr>
            <w:r w:rsidRPr="1E6304D2">
              <w:rPr>
                <w:rFonts w:ascii="Calibri" w:hAnsi="Calibri" w:cs="Calibri"/>
                <w:b/>
                <w:bCs/>
              </w:rPr>
              <w:t>REQUERIMIENTOS ESPECIALES - REGLAS DEL NEGOCIO Y DEL SISTEMA:</w:t>
            </w:r>
          </w:p>
          <w:p w14:paraId="43905E8F"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4886087" w14:textId="77777777" w:rsidR="00603A6D" w:rsidRDefault="00603A6D" w:rsidP="00075B4B">
            <w:pPr>
              <w:pStyle w:val="listparagraph"/>
              <w:rPr>
                <w:rFonts w:ascii="Calibri" w:hAnsi="Calibri" w:cs="Calibri"/>
                <w:i/>
                <w:iCs/>
                <w:color w:val="800000"/>
                <w:sz w:val="24"/>
                <w:szCs w:val="24"/>
                <w:lang w:val="es-CO" w:eastAsia="en-US"/>
              </w:rPr>
            </w:pPr>
          </w:p>
        </w:tc>
      </w:tr>
      <w:tr w:rsidR="00603A6D" w14:paraId="6AE1AE92" w14:textId="77777777" w:rsidTr="00075B4B">
        <w:trPr>
          <w:trHeight w:val="450"/>
        </w:trPr>
        <w:tc>
          <w:tcPr>
            <w:tcW w:w="9236" w:type="dxa"/>
            <w:gridSpan w:val="4"/>
          </w:tcPr>
          <w:p w14:paraId="4B07ABD4" w14:textId="77777777" w:rsidR="00603A6D" w:rsidRDefault="00603A6D" w:rsidP="00075B4B">
            <w:pPr>
              <w:rPr>
                <w:rFonts w:ascii="Calibri" w:hAnsi="Calibri" w:cs="Calibri"/>
                <w:b/>
                <w:bCs/>
              </w:rPr>
            </w:pPr>
            <w:r w:rsidRPr="1E6304D2">
              <w:rPr>
                <w:rFonts w:ascii="Calibri" w:hAnsi="Calibri" w:cs="Calibri"/>
                <w:b/>
                <w:bCs/>
              </w:rPr>
              <w:t>RIESGOS:</w:t>
            </w:r>
          </w:p>
          <w:p w14:paraId="0057BCA9"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ED4E4D" w14:textId="77777777" w:rsidR="00603A6D" w:rsidRDefault="00603A6D" w:rsidP="00075B4B">
            <w:pPr>
              <w:rPr>
                <w:rFonts w:ascii="Calibri" w:eastAsia="Arial Unicode MS" w:hAnsi="Calibri" w:cs="Calibri"/>
                <w:color w:val="800000"/>
              </w:rPr>
            </w:pPr>
          </w:p>
        </w:tc>
      </w:tr>
      <w:tr w:rsidR="00603A6D" w14:paraId="6D608709" w14:textId="77777777" w:rsidTr="00075B4B">
        <w:trPr>
          <w:trHeight w:val="744"/>
        </w:trPr>
        <w:tc>
          <w:tcPr>
            <w:tcW w:w="9236" w:type="dxa"/>
            <w:gridSpan w:val="4"/>
          </w:tcPr>
          <w:p w14:paraId="6EF31404" w14:textId="77777777" w:rsidR="00603A6D" w:rsidRDefault="00603A6D" w:rsidP="00075B4B">
            <w:pPr>
              <w:rPr>
                <w:rFonts w:ascii="Calibri" w:hAnsi="Calibri" w:cs="Calibri"/>
                <w:b/>
                <w:bCs/>
              </w:rPr>
            </w:pPr>
            <w:r w:rsidRPr="1E6304D2">
              <w:rPr>
                <w:rFonts w:ascii="Calibri" w:hAnsi="Calibri" w:cs="Calibri"/>
                <w:b/>
                <w:bCs/>
              </w:rPr>
              <w:t>CRITERIOS DE ACEPTACIÓN:</w:t>
            </w:r>
          </w:p>
          <w:p w14:paraId="7E53DCC1"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248C954" w14:textId="77777777" w:rsidR="00603A6D" w:rsidRDefault="00603A6D" w:rsidP="00075B4B">
            <w:pPr>
              <w:rPr>
                <w:rFonts w:ascii="Calibri" w:hAnsi="Calibri" w:cs="Calibri"/>
                <w:i/>
                <w:iCs/>
                <w:color w:val="800000"/>
              </w:rPr>
            </w:pPr>
          </w:p>
        </w:tc>
      </w:tr>
      <w:tr w:rsidR="00603A6D" w14:paraId="2A050052" w14:textId="77777777" w:rsidTr="00075B4B">
        <w:trPr>
          <w:trHeight w:val="161"/>
        </w:trPr>
        <w:tc>
          <w:tcPr>
            <w:tcW w:w="9236" w:type="dxa"/>
            <w:gridSpan w:val="4"/>
          </w:tcPr>
          <w:p w14:paraId="2B295749" w14:textId="77777777" w:rsidR="00603A6D" w:rsidRDefault="00603A6D" w:rsidP="00075B4B">
            <w:pPr>
              <w:rPr>
                <w:rFonts w:ascii="Calibri" w:hAnsi="Calibri" w:cs="Calibri"/>
                <w:b/>
                <w:bCs/>
              </w:rPr>
            </w:pPr>
            <w:r w:rsidRPr="1E6304D2">
              <w:rPr>
                <w:rFonts w:ascii="Calibri" w:hAnsi="Calibri" w:cs="Calibri"/>
                <w:b/>
                <w:bCs/>
              </w:rPr>
              <w:t>PROTOTIPO EXPLORATORIO</w:t>
            </w:r>
          </w:p>
          <w:p w14:paraId="6C065E76" w14:textId="77777777" w:rsidR="00603A6D" w:rsidRDefault="00603A6D" w:rsidP="00D33B7F">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B62D7FE" w14:textId="77777777" w:rsidR="00603A6D" w:rsidRDefault="00603A6D" w:rsidP="00075B4B">
            <w:pPr>
              <w:spacing w:line="240" w:lineRule="atLeast"/>
              <w:rPr>
                <w:rFonts w:ascii="Calibri" w:eastAsia="Arial Unicode MS" w:hAnsi="Calibri" w:cs="Calibri"/>
                <w:i/>
              </w:rPr>
            </w:pPr>
          </w:p>
        </w:tc>
      </w:tr>
    </w:tbl>
    <w:p w14:paraId="1A6F6399" w14:textId="77777777" w:rsidR="00761992" w:rsidRDefault="00761992" w:rsidP="00C0671A">
      <w:pPr>
        <w:ind w:left="2124"/>
        <w:rPr>
          <w:rFonts w:ascii="Calibri" w:hAnsi="Calibri" w:cs="Book Antiqua"/>
          <w:b/>
          <w:spacing w:val="20"/>
        </w:rPr>
      </w:pPr>
    </w:p>
    <w:p w14:paraId="61DC0BAE" w14:textId="77777777" w:rsidR="00D91A22" w:rsidRDefault="00D91A22" w:rsidP="00C0671A">
      <w:pPr>
        <w:ind w:left="2124"/>
        <w:rPr>
          <w:rFonts w:ascii="Calibri" w:hAnsi="Calibri" w:cs="Book Antiqua"/>
          <w:b/>
          <w:spacing w:val="20"/>
        </w:rPr>
      </w:pPr>
    </w:p>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lastRenderedPageBreak/>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Prrafodelista"/>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Prrafodelista"/>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lastRenderedPageBreak/>
              <w:t>PROTOTIPO EXPLORATORIO</w:t>
            </w:r>
          </w:p>
          <w:p w14:paraId="30F23690" w14:textId="77777777" w:rsidR="00D91A22" w:rsidRPr="00FF3754" w:rsidRDefault="00D91A22" w:rsidP="00FF3754">
            <w:pPr>
              <w:pStyle w:val="Prrafodelista"/>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310ED52F" w:rsidR="005C2656" w:rsidRPr="008C2474" w:rsidRDefault="00DD13B3" w:rsidP="00075B4B">
            <w:pPr>
              <w:rPr>
                <w:rFonts w:ascii="Calibri" w:hAnsi="Calibri" w:cs="Calibri"/>
                <w:b/>
              </w:rPr>
            </w:pPr>
            <w:r>
              <w:rPr>
                <w:rFonts w:ascii="Calibri" w:hAnsi="Calibri" w:cs="Calibri"/>
                <w:b/>
                <w:bCs/>
              </w:rPr>
              <w:t xml:space="preserve">5.1.2.6. </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5D456363"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4.1.1</w:t>
            </w:r>
            <w:r w:rsidR="00DD13B3">
              <w:rPr>
                <w:rFonts w:ascii="Calibri" w:eastAsia="Arial Unicode MS" w:hAnsi="Calibri" w:cs="Calibri"/>
                <w:i/>
              </w:rPr>
              <w:t>.1.</w:t>
            </w:r>
            <w:r w:rsidRPr="008C2474">
              <w:rPr>
                <w:rFonts w:ascii="Calibri" w:eastAsia="Arial Unicode MS" w:hAnsi="Calibri" w:cs="Calibri"/>
                <w:i/>
              </w:rPr>
              <w:t xml:space="preserve">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Prrafodelista"/>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6037F4AB" w14:textId="1457BAB9" w:rsidR="005C2656" w:rsidRPr="00FF3754" w:rsidRDefault="005C2656" w:rsidP="00E447EB">
            <w:pPr>
              <w:pStyle w:val="Prrafodelista"/>
              <w:spacing w:line="240" w:lineRule="atLeast"/>
              <w:ind w:left="360"/>
              <w:jc w:val="both"/>
              <w:rPr>
                <w:i/>
                <w:color w:val="000000" w:themeColor="text1"/>
                <w:lang w:val="es-CO" w:eastAsia="en-US"/>
              </w:rPr>
            </w:pPr>
          </w:p>
        </w:tc>
      </w:tr>
      <w:tr w:rsidR="005C2656" w14:paraId="199E6162" w14:textId="77777777" w:rsidTr="004138F2">
        <w:trPr>
          <w:trHeight w:val="332"/>
        </w:trPr>
        <w:tc>
          <w:tcPr>
            <w:tcW w:w="9236" w:type="dxa"/>
            <w:gridSpan w:val="4"/>
          </w:tcPr>
          <w:p w14:paraId="4E687D5E" w14:textId="04A2FA57" w:rsidR="005C2656" w:rsidRPr="00FF3754" w:rsidRDefault="005C2656" w:rsidP="00E447EB">
            <w:pPr>
              <w:pStyle w:val="Prrafodelista"/>
              <w:spacing w:line="240" w:lineRule="atLeast"/>
              <w:ind w:left="360"/>
              <w:jc w:val="both"/>
              <w:rPr>
                <w:rFonts w:eastAsia="Arial Unicode MS"/>
                <w:i/>
                <w:color w:val="000000" w:themeColor="text1"/>
              </w:rPr>
            </w:pPr>
          </w:p>
        </w:tc>
      </w:tr>
      <w:tr w:rsidR="005C2656" w14:paraId="7CE9D985" w14:textId="77777777" w:rsidTr="00E447EB">
        <w:trPr>
          <w:trHeight w:val="368"/>
        </w:trPr>
        <w:tc>
          <w:tcPr>
            <w:tcW w:w="9236" w:type="dxa"/>
            <w:gridSpan w:val="4"/>
          </w:tcPr>
          <w:p w14:paraId="31B4B754" w14:textId="7B6A98BE" w:rsidR="005C2656" w:rsidRPr="00E447EB" w:rsidRDefault="005C2656" w:rsidP="00E447EB">
            <w:pPr>
              <w:spacing w:line="240" w:lineRule="atLeast"/>
              <w:jc w:val="both"/>
              <w:rPr>
                <w:i/>
                <w:color w:val="000000" w:themeColor="text1"/>
              </w:rPr>
            </w:pPr>
          </w:p>
        </w:tc>
      </w:tr>
      <w:tr w:rsidR="005C2656" w14:paraId="0E8F3843" w14:textId="77777777" w:rsidTr="00E447EB">
        <w:trPr>
          <w:trHeight w:val="341"/>
        </w:trPr>
        <w:tc>
          <w:tcPr>
            <w:tcW w:w="9236" w:type="dxa"/>
            <w:gridSpan w:val="4"/>
          </w:tcPr>
          <w:p w14:paraId="3056D752" w14:textId="6B7ABC97" w:rsidR="005C2656" w:rsidRPr="00E447EB" w:rsidRDefault="005C2656" w:rsidP="00E447EB">
            <w:pPr>
              <w:spacing w:line="240" w:lineRule="atLeast"/>
              <w:jc w:val="both"/>
              <w:rPr>
                <w:i/>
                <w:color w:val="000000" w:themeColor="text1"/>
              </w:rPr>
            </w:pPr>
          </w:p>
        </w:tc>
      </w:tr>
    </w:tbl>
    <w:p w14:paraId="391F8199" w14:textId="10332EDC"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AC32B5" w14:paraId="1217D4C2" w14:textId="77777777" w:rsidTr="0061732A">
        <w:tc>
          <w:tcPr>
            <w:tcW w:w="4366" w:type="dxa"/>
            <w:gridSpan w:val="2"/>
            <w:shd w:val="clear" w:color="auto" w:fill="D9D9D9" w:themeFill="background1" w:themeFillShade="D9"/>
          </w:tcPr>
          <w:p w14:paraId="6AEA073A" w14:textId="77777777" w:rsidR="00AC32B5" w:rsidRDefault="00AC32B5" w:rsidP="0061732A">
            <w:pPr>
              <w:rPr>
                <w:rFonts w:ascii="Calibri" w:hAnsi="Calibri" w:cs="Calibri"/>
                <w:b/>
                <w:bCs/>
              </w:rPr>
            </w:pPr>
            <w:r w:rsidRPr="5927C4FB">
              <w:rPr>
                <w:rFonts w:ascii="Calibri" w:hAnsi="Calibri" w:cs="Calibri"/>
                <w:b/>
                <w:bCs/>
              </w:rPr>
              <w:t>IDENTIFICADOR CASO DE USO:</w:t>
            </w:r>
          </w:p>
          <w:p w14:paraId="2F242E30" w14:textId="5503002D" w:rsidR="00AC32B5" w:rsidRPr="008C2474" w:rsidRDefault="00322591" w:rsidP="0061732A">
            <w:pPr>
              <w:rPr>
                <w:rFonts w:ascii="Calibri" w:eastAsia="Arial Unicode MS" w:hAnsi="Calibri" w:cs="Calibri"/>
                <w:b/>
                <w:i/>
              </w:rPr>
            </w:pPr>
            <w:r>
              <w:rPr>
                <w:rFonts w:ascii="Calibri" w:eastAsia="Arial Unicode MS" w:hAnsi="Calibri" w:cs="Calibri"/>
                <w:b/>
                <w:i/>
              </w:rPr>
              <w:t>5.1.2.</w:t>
            </w:r>
            <w:r w:rsidR="000122B1">
              <w:rPr>
                <w:rFonts w:ascii="Calibri" w:eastAsia="Arial Unicode MS" w:hAnsi="Calibri" w:cs="Calibri"/>
                <w:b/>
                <w:i/>
              </w:rPr>
              <w:t>7.</w:t>
            </w:r>
          </w:p>
        </w:tc>
        <w:tc>
          <w:tcPr>
            <w:tcW w:w="4870" w:type="dxa"/>
            <w:gridSpan w:val="2"/>
            <w:shd w:val="clear" w:color="auto" w:fill="D9D9D9" w:themeFill="background1" w:themeFillShade="D9"/>
          </w:tcPr>
          <w:p w14:paraId="1A0CB37E" w14:textId="77777777" w:rsidR="00AC32B5" w:rsidRDefault="00AC32B5" w:rsidP="0061732A">
            <w:pPr>
              <w:rPr>
                <w:rFonts w:ascii="Calibri" w:hAnsi="Calibri" w:cs="Calibri"/>
                <w:b/>
                <w:bCs/>
              </w:rPr>
            </w:pPr>
            <w:r w:rsidRPr="5927C4FB">
              <w:rPr>
                <w:rFonts w:ascii="Calibri" w:hAnsi="Calibri" w:cs="Calibri"/>
                <w:b/>
                <w:bCs/>
              </w:rPr>
              <w:t>NOMBRE:</w:t>
            </w:r>
          </w:p>
          <w:p w14:paraId="744EAA42" w14:textId="15AF516E" w:rsidR="00AC32B5" w:rsidRPr="008C2474" w:rsidRDefault="00AC32B5" w:rsidP="0061732A">
            <w:pPr>
              <w:spacing w:line="259" w:lineRule="auto"/>
              <w:rPr>
                <w:rFonts w:ascii="Calibri" w:eastAsia="Arial Unicode MS" w:hAnsi="Calibri" w:cs="Calibri"/>
              </w:rPr>
            </w:pPr>
            <w:r w:rsidRPr="008C2474">
              <w:rPr>
                <w:rFonts w:ascii="Calibri" w:eastAsia="Arial Unicode MS" w:hAnsi="Calibri" w:cs="Calibri"/>
              </w:rPr>
              <w:t xml:space="preserve"> </w:t>
            </w:r>
            <w:r w:rsidR="00322591">
              <w:rPr>
                <w:rFonts w:ascii="Calibri" w:eastAsia="Arial Unicode MS" w:hAnsi="Calibri" w:cs="Calibri"/>
              </w:rPr>
              <w:t xml:space="preserve">Verificar pagos y </w:t>
            </w:r>
            <w:r w:rsidRPr="008C2474">
              <w:rPr>
                <w:rFonts w:ascii="Calibri" w:eastAsia="Arial Unicode MS" w:hAnsi="Calibri" w:cs="Calibri"/>
              </w:rPr>
              <w:t>Actualiza</w:t>
            </w:r>
            <w:r w:rsidR="00322591">
              <w:rPr>
                <w:rFonts w:ascii="Calibri" w:eastAsia="Arial Unicode MS" w:hAnsi="Calibri" w:cs="Calibri"/>
              </w:rPr>
              <w:t>r</w:t>
            </w:r>
            <w:r w:rsidRPr="008C2474">
              <w:rPr>
                <w:rFonts w:ascii="Calibri" w:eastAsia="Arial Unicode MS" w:hAnsi="Calibri" w:cs="Calibri"/>
              </w:rPr>
              <w:t xml:space="preserve"> datos </w:t>
            </w:r>
          </w:p>
          <w:p w14:paraId="08E69CBE" w14:textId="77777777" w:rsidR="00AC32B5" w:rsidRPr="008C2474" w:rsidRDefault="00AC32B5" w:rsidP="0061732A">
            <w:pPr>
              <w:spacing w:line="259" w:lineRule="auto"/>
              <w:rPr>
                <w:rFonts w:ascii="Calibri" w:eastAsia="Arial Unicode MS" w:hAnsi="Calibri" w:cs="Calibri"/>
              </w:rPr>
            </w:pPr>
          </w:p>
        </w:tc>
      </w:tr>
      <w:tr w:rsidR="00AC32B5" w14:paraId="2374522F" w14:textId="77777777" w:rsidTr="0061732A">
        <w:tc>
          <w:tcPr>
            <w:tcW w:w="6168" w:type="dxa"/>
            <w:gridSpan w:val="3"/>
          </w:tcPr>
          <w:p w14:paraId="3749BEA4" w14:textId="77777777" w:rsidR="00AC32B5" w:rsidRDefault="00AC32B5" w:rsidP="0061732A">
            <w:pPr>
              <w:rPr>
                <w:rFonts w:ascii="Calibri" w:hAnsi="Calibri" w:cs="Calibri"/>
                <w:b/>
                <w:bCs/>
              </w:rPr>
            </w:pPr>
            <w:r w:rsidRPr="5927C4FB">
              <w:rPr>
                <w:rFonts w:ascii="Calibri" w:hAnsi="Calibri" w:cs="Calibri"/>
                <w:b/>
                <w:bCs/>
              </w:rPr>
              <w:t>COMPLEJIDAD:</w:t>
            </w:r>
          </w:p>
          <w:p w14:paraId="23235AD8" w14:textId="77777777" w:rsidR="00AC32B5" w:rsidRDefault="00AC32B5" w:rsidP="0061732A">
            <w:pPr>
              <w:spacing w:line="259" w:lineRule="auto"/>
            </w:pPr>
            <w:r w:rsidRPr="008C2474">
              <w:rPr>
                <w:rFonts w:ascii="Calibri" w:hAnsi="Calibri" w:cs="Calibri"/>
              </w:rPr>
              <w:t>Alta</w:t>
            </w:r>
          </w:p>
        </w:tc>
        <w:tc>
          <w:tcPr>
            <w:tcW w:w="3068" w:type="dxa"/>
          </w:tcPr>
          <w:p w14:paraId="1E60CBF7" w14:textId="77777777" w:rsidR="00AC32B5" w:rsidRDefault="00AC32B5" w:rsidP="0061732A">
            <w:pPr>
              <w:rPr>
                <w:rFonts w:ascii="Calibri" w:hAnsi="Calibri" w:cs="Calibri"/>
                <w:b/>
                <w:bCs/>
              </w:rPr>
            </w:pPr>
            <w:r w:rsidRPr="5927C4FB">
              <w:rPr>
                <w:rFonts w:ascii="Calibri" w:hAnsi="Calibri" w:cs="Calibri"/>
                <w:b/>
                <w:bCs/>
              </w:rPr>
              <w:t>PRIORIDAD:</w:t>
            </w:r>
          </w:p>
          <w:p w14:paraId="027D7EC1" w14:textId="77777777" w:rsidR="00AC32B5" w:rsidRPr="008C2474" w:rsidRDefault="00AC32B5" w:rsidP="0061732A">
            <w:pPr>
              <w:spacing w:line="259" w:lineRule="auto"/>
              <w:rPr>
                <w:rFonts w:asciiTheme="minorHAnsi" w:hAnsiTheme="minorHAnsi" w:cstheme="minorBidi"/>
              </w:rPr>
            </w:pPr>
            <w:r w:rsidRPr="008C2474">
              <w:rPr>
                <w:rFonts w:asciiTheme="minorHAnsi" w:hAnsiTheme="minorHAnsi" w:cstheme="minorBidi"/>
              </w:rPr>
              <w:t>Alta</w:t>
            </w:r>
          </w:p>
        </w:tc>
      </w:tr>
      <w:tr w:rsidR="00AC32B5" w14:paraId="73838354" w14:textId="77777777" w:rsidTr="0061732A">
        <w:tc>
          <w:tcPr>
            <w:tcW w:w="9236" w:type="dxa"/>
            <w:gridSpan w:val="4"/>
          </w:tcPr>
          <w:p w14:paraId="52D45E49" w14:textId="77777777" w:rsidR="001511D7" w:rsidRDefault="00AC32B5" w:rsidP="001511D7">
            <w:pPr>
              <w:rPr>
                <w:rFonts w:ascii="Calibri" w:hAnsi="Calibri" w:cs="Calibri"/>
                <w:b/>
                <w:bCs/>
              </w:rPr>
            </w:pPr>
            <w:r w:rsidRPr="5927C4FB">
              <w:rPr>
                <w:rFonts w:ascii="Calibri" w:hAnsi="Calibri" w:cs="Calibri"/>
                <w:b/>
                <w:bCs/>
              </w:rPr>
              <w:t>REQUERIMIENTO FUNCIONAL ASOCIADO:</w:t>
            </w:r>
          </w:p>
          <w:p w14:paraId="48A4C0C1" w14:textId="64458907" w:rsidR="00AC32B5" w:rsidRPr="001511D7" w:rsidRDefault="00AC32B5" w:rsidP="001511D7">
            <w:pPr>
              <w:rPr>
                <w:rFonts w:ascii="Calibri" w:hAnsi="Calibri" w:cs="Calibri"/>
                <w:b/>
                <w:bCs/>
              </w:rPr>
            </w:pPr>
            <w:r w:rsidRPr="008C2474">
              <w:rPr>
                <w:rFonts w:ascii="Calibri" w:eastAsia="Arial Unicode MS" w:hAnsi="Calibri" w:cs="Calibri"/>
                <w:i/>
              </w:rPr>
              <w:t>4.1.1</w:t>
            </w:r>
            <w:r w:rsidR="001511D7">
              <w:rPr>
                <w:rFonts w:ascii="Calibri" w:eastAsia="Arial Unicode MS" w:hAnsi="Calibri" w:cs="Calibri"/>
                <w:i/>
              </w:rPr>
              <w:t>.2.</w:t>
            </w:r>
            <w:r w:rsidRPr="008C2474">
              <w:rPr>
                <w:rFonts w:ascii="Calibri" w:eastAsia="Arial Unicode MS" w:hAnsi="Calibri" w:cs="Calibri"/>
                <w:i/>
              </w:rPr>
              <w:t xml:space="preserve"> Recaudación de impuestos</w:t>
            </w:r>
          </w:p>
        </w:tc>
      </w:tr>
      <w:tr w:rsidR="00AC32B5" w14:paraId="3D156224" w14:textId="77777777" w:rsidTr="0061732A">
        <w:tc>
          <w:tcPr>
            <w:tcW w:w="9236" w:type="dxa"/>
            <w:gridSpan w:val="4"/>
          </w:tcPr>
          <w:p w14:paraId="175217D7" w14:textId="77777777" w:rsidR="00AC32B5" w:rsidRDefault="00AC32B5" w:rsidP="0061732A">
            <w:pPr>
              <w:rPr>
                <w:rFonts w:ascii="Calibri" w:hAnsi="Calibri" w:cs="Calibri"/>
                <w:b/>
                <w:bCs/>
              </w:rPr>
            </w:pPr>
            <w:r w:rsidRPr="5927C4FB">
              <w:rPr>
                <w:rFonts w:ascii="Calibri" w:hAnsi="Calibri" w:cs="Calibri"/>
                <w:b/>
                <w:bCs/>
              </w:rPr>
              <w:t>ACTORES:</w:t>
            </w:r>
          </w:p>
          <w:p w14:paraId="4369635B" w14:textId="609AB0EC" w:rsidR="00AC32B5" w:rsidRPr="008C2474" w:rsidRDefault="00AC32B5"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p>
        </w:tc>
      </w:tr>
      <w:tr w:rsidR="00AC32B5" w14:paraId="0B0FEF0A" w14:textId="77777777" w:rsidTr="0061732A">
        <w:tc>
          <w:tcPr>
            <w:tcW w:w="9236" w:type="dxa"/>
            <w:gridSpan w:val="4"/>
          </w:tcPr>
          <w:p w14:paraId="7862CEE0" w14:textId="77777777" w:rsidR="00AC32B5" w:rsidRDefault="00AC32B5" w:rsidP="0061732A">
            <w:pPr>
              <w:rPr>
                <w:rFonts w:ascii="Calibri" w:hAnsi="Calibri" w:cs="Calibri"/>
                <w:b/>
                <w:bCs/>
              </w:rPr>
            </w:pPr>
            <w:r w:rsidRPr="5927C4FB">
              <w:rPr>
                <w:rFonts w:ascii="Calibri" w:hAnsi="Calibri" w:cs="Calibri"/>
                <w:b/>
                <w:bCs/>
              </w:rPr>
              <w:t>CASOS DE USO ASOCIADOS:</w:t>
            </w:r>
          </w:p>
          <w:p w14:paraId="01A75260" w14:textId="77777777" w:rsidR="00AC32B5" w:rsidRPr="00FF3754" w:rsidRDefault="00AC32B5"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AC32B5" w14:paraId="1F17915D" w14:textId="77777777" w:rsidTr="0061732A">
        <w:tc>
          <w:tcPr>
            <w:tcW w:w="9236" w:type="dxa"/>
            <w:gridSpan w:val="4"/>
          </w:tcPr>
          <w:p w14:paraId="7D521504" w14:textId="77777777" w:rsidR="00AC32B5" w:rsidRPr="008C2474" w:rsidRDefault="00AC32B5" w:rsidP="0061732A">
            <w:pPr>
              <w:rPr>
                <w:rFonts w:ascii="Calibri" w:hAnsi="Calibri" w:cs="Calibri"/>
                <w:lang w:eastAsia="es-ES"/>
              </w:rPr>
            </w:pPr>
            <w:r w:rsidRPr="5927C4FB">
              <w:rPr>
                <w:rFonts w:ascii="Calibri" w:hAnsi="Calibri" w:cs="Calibri"/>
                <w:b/>
                <w:bCs/>
              </w:rPr>
              <w:t>DESCRIPCIÓN:</w:t>
            </w:r>
          </w:p>
          <w:p w14:paraId="50FD439C" w14:textId="29824360" w:rsidR="00AC32B5" w:rsidRPr="008C2474" w:rsidRDefault="00AC32B5" w:rsidP="0061732A">
            <w:pPr>
              <w:rPr>
                <w:rFonts w:ascii="Calibri" w:eastAsia="Arial Unicode MS" w:hAnsi="Calibri" w:cs="Calibri"/>
                <w:i/>
              </w:rPr>
            </w:pPr>
            <w:r w:rsidRPr="008C2474">
              <w:rPr>
                <w:rFonts w:ascii="Calibri" w:eastAsia="Arial Unicode MS" w:hAnsi="Calibri" w:cs="Calibri"/>
                <w:i/>
              </w:rPr>
              <w:t xml:space="preserve">El sistema permitirá actualizar los datos cuando el sistema verifique no tenga deuda </w:t>
            </w:r>
          </w:p>
        </w:tc>
      </w:tr>
      <w:tr w:rsidR="00AC32B5" w14:paraId="2ABC20E9" w14:textId="77777777" w:rsidTr="0061732A">
        <w:tc>
          <w:tcPr>
            <w:tcW w:w="9236" w:type="dxa"/>
            <w:gridSpan w:val="4"/>
            <w:tcBorders>
              <w:bottom w:val="single" w:sz="4" w:space="0" w:color="auto"/>
            </w:tcBorders>
          </w:tcPr>
          <w:p w14:paraId="66306085" w14:textId="77777777" w:rsidR="00AC32B5" w:rsidRDefault="00AC32B5" w:rsidP="0061732A">
            <w:pPr>
              <w:rPr>
                <w:rFonts w:ascii="Calibri" w:hAnsi="Calibri" w:cs="Calibri"/>
                <w:b/>
                <w:bCs/>
              </w:rPr>
            </w:pPr>
            <w:r w:rsidRPr="5927C4FB">
              <w:rPr>
                <w:rFonts w:ascii="Calibri" w:hAnsi="Calibri" w:cs="Calibri"/>
                <w:b/>
                <w:bCs/>
              </w:rPr>
              <w:t>NOTAS:</w:t>
            </w:r>
          </w:p>
          <w:p w14:paraId="68F3AFF2" w14:textId="77777777" w:rsidR="00AC32B5" w:rsidRPr="008C2474" w:rsidRDefault="00AC32B5"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7B1CAC0" w14:textId="055F7419" w:rsidR="00AC32B5" w:rsidRPr="008C2474" w:rsidRDefault="00AC32B5" w:rsidP="001511D7">
            <w:pPr>
              <w:pStyle w:val="Prrafodelista"/>
              <w:spacing w:line="259" w:lineRule="auto"/>
              <w:jc w:val="both"/>
              <w:rPr>
                <w:rFonts w:ascii="Calibri" w:eastAsia="Calibri" w:hAnsi="Calibri" w:cs="Calibri"/>
                <w:i/>
              </w:rPr>
            </w:pPr>
          </w:p>
        </w:tc>
      </w:tr>
      <w:tr w:rsidR="00AC32B5" w14:paraId="62402DBA" w14:textId="77777777" w:rsidTr="0061732A">
        <w:trPr>
          <w:trHeight w:val="345"/>
        </w:trPr>
        <w:tc>
          <w:tcPr>
            <w:tcW w:w="9236" w:type="dxa"/>
            <w:gridSpan w:val="4"/>
            <w:tcBorders>
              <w:bottom w:val="single" w:sz="4" w:space="0" w:color="auto"/>
            </w:tcBorders>
            <w:shd w:val="clear" w:color="auto" w:fill="D9D9D9" w:themeFill="background1" w:themeFillShade="D9"/>
          </w:tcPr>
          <w:p w14:paraId="0E475979" w14:textId="77777777" w:rsidR="00AC32B5" w:rsidRDefault="00AC32B5" w:rsidP="0061732A">
            <w:pPr>
              <w:rPr>
                <w:rFonts w:ascii="Calibri" w:hAnsi="Calibri" w:cs="Calibri"/>
                <w:b/>
                <w:bCs/>
              </w:rPr>
            </w:pPr>
            <w:r w:rsidRPr="5927C4FB">
              <w:rPr>
                <w:rFonts w:ascii="Calibri" w:hAnsi="Calibri" w:cs="Calibri"/>
                <w:b/>
                <w:bCs/>
              </w:rPr>
              <w:t xml:space="preserve">ESCENARIOS: </w:t>
            </w:r>
          </w:p>
        </w:tc>
      </w:tr>
      <w:tr w:rsidR="00AC32B5" w14:paraId="477119CB" w14:textId="77777777" w:rsidTr="0061732A">
        <w:trPr>
          <w:trHeight w:val="1674"/>
        </w:trPr>
        <w:tc>
          <w:tcPr>
            <w:tcW w:w="1129" w:type="dxa"/>
            <w:tcBorders>
              <w:bottom w:val="single" w:sz="4" w:space="0" w:color="auto"/>
            </w:tcBorders>
          </w:tcPr>
          <w:p w14:paraId="5327304E" w14:textId="77777777" w:rsidR="00AC32B5" w:rsidRPr="008C2474" w:rsidRDefault="00AC32B5"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21750438" w14:textId="77777777" w:rsidR="00AC32B5" w:rsidRPr="008C2474" w:rsidRDefault="00AC32B5"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212F90B1"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38CEA08E" w14:textId="77777777"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0DCD63E3" w14:textId="77777777" w:rsidR="00AC32B5" w:rsidRPr="008C2474" w:rsidRDefault="00AC32B5"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C19B56" w14:textId="4FCD27CD" w:rsidR="00AC32B5" w:rsidRPr="008C2474" w:rsidRDefault="00AC32B5" w:rsidP="0061732A">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AC32B5" w14:paraId="1BEC3878" w14:textId="77777777" w:rsidTr="0061732A">
        <w:trPr>
          <w:trHeight w:val="1674"/>
        </w:trPr>
        <w:tc>
          <w:tcPr>
            <w:tcW w:w="1129" w:type="dxa"/>
            <w:tcBorders>
              <w:bottom w:val="single" w:sz="4" w:space="0" w:color="auto"/>
            </w:tcBorders>
          </w:tcPr>
          <w:p w14:paraId="58F75BA2" w14:textId="77777777" w:rsidR="00AC32B5" w:rsidRPr="008C2474" w:rsidRDefault="00AC32B5"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24833C5B" w14:textId="77777777" w:rsidR="00AC32B5" w:rsidRDefault="00AC32B5" w:rsidP="0061732A">
            <w:pPr>
              <w:rPr>
                <w:rFonts w:ascii="Calibri" w:eastAsia="Arial Unicode MS" w:hAnsi="Calibri" w:cs="Calibri"/>
              </w:rPr>
            </w:pPr>
          </w:p>
        </w:tc>
        <w:tc>
          <w:tcPr>
            <w:tcW w:w="8107" w:type="dxa"/>
            <w:gridSpan w:val="3"/>
            <w:tcBorders>
              <w:bottom w:val="single" w:sz="4" w:space="0" w:color="auto"/>
            </w:tcBorders>
          </w:tcPr>
          <w:p w14:paraId="59AF351E" w14:textId="0C21CEE9"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 xml:space="preserve">DESCRIPCIÓN: </w:t>
            </w:r>
            <w:r w:rsidR="001511D7" w:rsidRPr="008C2474">
              <w:rPr>
                <w:rFonts w:ascii="Calibri" w:eastAsia="Arial Unicode MS" w:hAnsi="Calibri" w:cs="Calibri"/>
                <w:i/>
              </w:rPr>
              <w:t>El sistema verificara pagos cancelado para actualizar datos</w:t>
            </w:r>
          </w:p>
          <w:p w14:paraId="3195935F" w14:textId="77777777" w:rsidR="00AC32B5" w:rsidRPr="008C2474" w:rsidRDefault="00AC32B5"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6699896B" w14:textId="77777777"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28A5430F" w14:textId="77777777" w:rsidR="00AC32B5" w:rsidRPr="008C2474" w:rsidRDefault="00AC32B5"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46BDCE" w14:textId="2B8B144D" w:rsidR="00AC32B5" w:rsidRPr="008C2474" w:rsidRDefault="001511D7" w:rsidP="0061732A">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1511D7" w14:paraId="14982F62" w14:textId="77777777" w:rsidTr="0061732A">
        <w:trPr>
          <w:trHeight w:val="1674"/>
        </w:trPr>
        <w:tc>
          <w:tcPr>
            <w:tcW w:w="1129" w:type="dxa"/>
            <w:tcBorders>
              <w:bottom w:val="single" w:sz="4" w:space="0" w:color="auto"/>
            </w:tcBorders>
          </w:tcPr>
          <w:p w14:paraId="2A91974D" w14:textId="1F03D719" w:rsidR="001511D7" w:rsidRPr="008C2474" w:rsidRDefault="001511D7" w:rsidP="001511D7">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C7C901D" w14:textId="77777777" w:rsidR="001511D7" w:rsidRPr="5927C4FB" w:rsidRDefault="001511D7" w:rsidP="0061732A">
            <w:pPr>
              <w:rPr>
                <w:rFonts w:ascii="Calibri" w:eastAsia="Arial Unicode MS" w:hAnsi="Calibri" w:cs="Calibri"/>
              </w:rPr>
            </w:pPr>
          </w:p>
        </w:tc>
        <w:tc>
          <w:tcPr>
            <w:tcW w:w="8107" w:type="dxa"/>
            <w:gridSpan w:val="3"/>
            <w:tcBorders>
              <w:bottom w:val="single" w:sz="4" w:space="0" w:color="auto"/>
            </w:tcBorders>
          </w:tcPr>
          <w:p w14:paraId="4BBA6066" w14:textId="13A25E6C"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Pr>
                <w:rFonts w:ascii="Calibri" w:eastAsia="Arial Unicode MS" w:hAnsi="Calibri" w:cs="Calibri"/>
                <w:i/>
              </w:rPr>
              <w:t xml:space="preserve">Notificará al propietario </w:t>
            </w:r>
            <w:r w:rsidR="0007240E">
              <w:rPr>
                <w:rFonts w:ascii="Calibri" w:eastAsia="Arial Unicode MS" w:hAnsi="Calibri" w:cs="Calibri"/>
                <w:i/>
              </w:rPr>
              <w:t>si realizo su pago</w:t>
            </w:r>
          </w:p>
          <w:p w14:paraId="48110358" w14:textId="77777777" w:rsidR="001511D7" w:rsidRPr="008C2474" w:rsidRDefault="001511D7" w:rsidP="001511D7">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FBA1C16" w14:textId="44BB15F9" w:rsidR="001511D7" w:rsidRPr="008C2474" w:rsidRDefault="001511D7" w:rsidP="001511D7">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sidR="0007240E">
              <w:rPr>
                <w:rFonts w:ascii="Calibri" w:eastAsia="Arial Unicode MS" w:hAnsi="Calibri" w:cs="Calibri"/>
                <w:i/>
              </w:rPr>
              <w:t>realizo</w:t>
            </w:r>
            <w:r w:rsidRPr="008C2474">
              <w:rPr>
                <w:rFonts w:ascii="Calibri" w:eastAsia="Arial Unicode MS" w:hAnsi="Calibri" w:cs="Calibri"/>
                <w:i/>
              </w:rPr>
              <w:t xml:space="preserve"> su</w:t>
            </w:r>
            <w:r w:rsidR="0007240E">
              <w:rPr>
                <w:rFonts w:ascii="Calibri" w:eastAsia="Arial Unicode MS" w:hAnsi="Calibri" w:cs="Calibri"/>
                <w:i/>
              </w:rPr>
              <w:t xml:space="preserve"> </w:t>
            </w:r>
            <w:r w:rsidRPr="008C2474">
              <w:rPr>
                <w:rFonts w:ascii="Calibri" w:eastAsia="Arial Unicode MS" w:hAnsi="Calibri" w:cs="Calibri"/>
                <w:i/>
              </w:rPr>
              <w:t>pago</w:t>
            </w:r>
            <w:r w:rsidR="0007240E">
              <w:rPr>
                <w:rFonts w:ascii="Calibri" w:eastAsia="Arial Unicode MS" w:hAnsi="Calibri" w:cs="Calibri"/>
                <w:i/>
              </w:rPr>
              <w:t xml:space="preserve"> exitosamente</w:t>
            </w:r>
          </w:p>
          <w:p w14:paraId="31D45F05" w14:textId="77777777" w:rsidR="001511D7" w:rsidRPr="008C2474" w:rsidRDefault="001511D7" w:rsidP="001511D7">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1B19470" w14:textId="62DE45ED" w:rsidR="001511D7" w:rsidRPr="5927C4FB" w:rsidRDefault="001511D7" w:rsidP="001511D7">
            <w:pPr>
              <w:spacing w:line="259" w:lineRule="auto"/>
              <w:rPr>
                <w:rFonts w:ascii="Calibri" w:hAnsi="Calibri" w:cs="Calibri"/>
                <w:b/>
                <w:bCs/>
              </w:rPr>
            </w:pPr>
            <w:r w:rsidRPr="008C2474">
              <w:rPr>
                <w:rFonts w:ascii="Calibri" w:eastAsia="Arial Unicode MS" w:hAnsi="Calibri" w:cs="Calibri"/>
                <w:i/>
              </w:rPr>
              <w:t>El sistema</w:t>
            </w:r>
            <w:r w:rsidR="0007240E">
              <w:rPr>
                <w:rFonts w:ascii="Calibri" w:eastAsia="Arial Unicode MS" w:hAnsi="Calibri" w:cs="Calibri"/>
                <w:i/>
              </w:rPr>
              <w:t xml:space="preserve"> </w:t>
            </w:r>
            <w:r w:rsidRPr="008C2474">
              <w:rPr>
                <w:rFonts w:ascii="Calibri" w:eastAsia="Arial Unicode MS" w:hAnsi="Calibri" w:cs="Calibri"/>
                <w:i/>
              </w:rPr>
              <w:t xml:space="preserve">actualizará los datos </w:t>
            </w:r>
          </w:p>
        </w:tc>
      </w:tr>
      <w:tr w:rsidR="00AC32B5" w14:paraId="1C5576D8" w14:textId="77777777" w:rsidTr="0061732A">
        <w:trPr>
          <w:trHeight w:val="465"/>
        </w:trPr>
        <w:tc>
          <w:tcPr>
            <w:tcW w:w="9236" w:type="dxa"/>
            <w:gridSpan w:val="4"/>
          </w:tcPr>
          <w:p w14:paraId="503F02A6" w14:textId="01A11BFF" w:rsidR="00AC32B5" w:rsidRPr="00FF3754" w:rsidRDefault="00AC32B5" w:rsidP="00335E31">
            <w:pPr>
              <w:pStyle w:val="Prrafodelista"/>
              <w:spacing w:line="240" w:lineRule="atLeast"/>
              <w:ind w:left="360"/>
              <w:jc w:val="both"/>
              <w:rPr>
                <w:i/>
                <w:iCs/>
                <w:color w:val="000000" w:themeColor="text1"/>
                <w:lang w:val="es-CO" w:eastAsia="en-US"/>
              </w:rPr>
            </w:pPr>
          </w:p>
        </w:tc>
      </w:tr>
      <w:tr w:rsidR="00AC32B5" w14:paraId="13CFAFA0" w14:textId="77777777" w:rsidTr="00335E31">
        <w:trPr>
          <w:trHeight w:val="449"/>
        </w:trPr>
        <w:tc>
          <w:tcPr>
            <w:tcW w:w="9236" w:type="dxa"/>
            <w:gridSpan w:val="4"/>
          </w:tcPr>
          <w:p w14:paraId="0E2DF2FE" w14:textId="58C7BCC1" w:rsidR="00AC32B5" w:rsidRPr="00335E31" w:rsidRDefault="00AC32B5" w:rsidP="00335E31">
            <w:pPr>
              <w:spacing w:line="240" w:lineRule="atLeast"/>
              <w:jc w:val="both"/>
              <w:rPr>
                <w:i/>
                <w:iCs/>
                <w:color w:val="000000" w:themeColor="text1"/>
              </w:rPr>
            </w:pPr>
          </w:p>
        </w:tc>
      </w:tr>
      <w:tr w:rsidR="00AC32B5" w14:paraId="00AD756C" w14:textId="77777777" w:rsidTr="00335E31">
        <w:trPr>
          <w:trHeight w:val="359"/>
        </w:trPr>
        <w:tc>
          <w:tcPr>
            <w:tcW w:w="9236" w:type="dxa"/>
            <w:gridSpan w:val="4"/>
          </w:tcPr>
          <w:p w14:paraId="5E4B0FE4" w14:textId="1838DECA" w:rsidR="00AC32B5" w:rsidRPr="00FF3754" w:rsidRDefault="00AC32B5" w:rsidP="00335E31">
            <w:pPr>
              <w:pStyle w:val="Prrafodelista"/>
              <w:spacing w:line="240" w:lineRule="atLeast"/>
              <w:ind w:left="360"/>
              <w:jc w:val="both"/>
              <w:rPr>
                <w:i/>
                <w:iCs/>
                <w:color w:val="000000" w:themeColor="text1"/>
              </w:rPr>
            </w:pPr>
          </w:p>
        </w:tc>
      </w:tr>
      <w:tr w:rsidR="00AC32B5" w14:paraId="220DCF5C" w14:textId="77777777" w:rsidTr="00335E31">
        <w:trPr>
          <w:trHeight w:val="422"/>
        </w:trPr>
        <w:tc>
          <w:tcPr>
            <w:tcW w:w="9236" w:type="dxa"/>
            <w:gridSpan w:val="4"/>
          </w:tcPr>
          <w:p w14:paraId="22B5586B" w14:textId="7F9C20C3" w:rsidR="00AC32B5" w:rsidRPr="00335E31" w:rsidRDefault="00AC32B5" w:rsidP="00335E31">
            <w:pPr>
              <w:spacing w:line="240" w:lineRule="atLeast"/>
              <w:jc w:val="both"/>
              <w:rPr>
                <w:i/>
                <w:iCs/>
                <w:color w:val="000000" w:themeColor="text1"/>
              </w:rPr>
            </w:pPr>
          </w:p>
        </w:tc>
      </w:tr>
    </w:tbl>
    <w:p w14:paraId="620B3444" w14:textId="703009A3" w:rsidR="005C2656" w:rsidRDefault="005C2656" w:rsidP="00AC32B5">
      <w:pPr>
        <w:rPr>
          <w:rFonts w:ascii="Calibri" w:hAnsi="Calibri" w:cs="Book Antiqua"/>
          <w:b/>
          <w:spacing w:val="20"/>
        </w:rPr>
      </w:pPr>
    </w:p>
    <w:p w14:paraId="77AC0B5B" w14:textId="466EF02C" w:rsidR="00AC32B5" w:rsidRDefault="00AC32B5"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122B1" w14:paraId="4AAA4BA4" w14:textId="77777777" w:rsidTr="0061732A">
        <w:tc>
          <w:tcPr>
            <w:tcW w:w="4366" w:type="dxa"/>
            <w:gridSpan w:val="2"/>
            <w:shd w:val="clear" w:color="auto" w:fill="D9D9D9" w:themeFill="background1" w:themeFillShade="D9"/>
          </w:tcPr>
          <w:p w14:paraId="66B74BCB" w14:textId="77777777" w:rsidR="000122B1" w:rsidRDefault="000122B1" w:rsidP="0061732A">
            <w:pPr>
              <w:rPr>
                <w:rFonts w:ascii="Calibri" w:hAnsi="Calibri" w:cs="Calibri"/>
                <w:b/>
                <w:bCs/>
              </w:rPr>
            </w:pPr>
            <w:r w:rsidRPr="5927C4FB">
              <w:rPr>
                <w:rFonts w:ascii="Calibri" w:hAnsi="Calibri" w:cs="Calibri"/>
                <w:b/>
                <w:bCs/>
              </w:rPr>
              <w:t>IDENTIFICADOR CASO DE USO:</w:t>
            </w:r>
          </w:p>
          <w:p w14:paraId="20E38C1E" w14:textId="0B02CC2B" w:rsidR="000122B1" w:rsidRPr="008C2474" w:rsidRDefault="000122B1" w:rsidP="0061732A">
            <w:pPr>
              <w:rPr>
                <w:rFonts w:ascii="Calibri" w:eastAsia="Arial Unicode MS" w:hAnsi="Calibri" w:cs="Calibri"/>
                <w:b/>
                <w:i/>
              </w:rPr>
            </w:pPr>
            <w:r>
              <w:rPr>
                <w:rFonts w:ascii="Calibri" w:eastAsia="Arial Unicode MS" w:hAnsi="Calibri" w:cs="Calibri"/>
                <w:b/>
                <w:i/>
              </w:rPr>
              <w:t>5.1.2.8.</w:t>
            </w:r>
          </w:p>
        </w:tc>
        <w:tc>
          <w:tcPr>
            <w:tcW w:w="4870" w:type="dxa"/>
            <w:gridSpan w:val="2"/>
            <w:shd w:val="clear" w:color="auto" w:fill="D9D9D9" w:themeFill="background1" w:themeFillShade="D9"/>
          </w:tcPr>
          <w:p w14:paraId="54832321" w14:textId="77777777" w:rsidR="000122B1" w:rsidRDefault="000122B1" w:rsidP="0061732A">
            <w:pPr>
              <w:rPr>
                <w:rFonts w:ascii="Calibri" w:hAnsi="Calibri" w:cs="Calibri"/>
                <w:b/>
                <w:bCs/>
              </w:rPr>
            </w:pPr>
            <w:r w:rsidRPr="5927C4FB">
              <w:rPr>
                <w:rFonts w:ascii="Calibri" w:hAnsi="Calibri" w:cs="Calibri"/>
                <w:b/>
                <w:bCs/>
              </w:rPr>
              <w:t>NOMBRE:</w:t>
            </w:r>
          </w:p>
          <w:p w14:paraId="45E786B9" w14:textId="29A6EBEC" w:rsidR="000122B1" w:rsidRPr="008C2474" w:rsidRDefault="000122B1" w:rsidP="0061732A">
            <w:pPr>
              <w:spacing w:line="259" w:lineRule="auto"/>
              <w:rPr>
                <w:rFonts w:ascii="Calibri" w:eastAsia="Arial Unicode MS" w:hAnsi="Calibri" w:cs="Calibri"/>
              </w:rPr>
            </w:pPr>
            <w:r w:rsidRPr="008C2474">
              <w:rPr>
                <w:rFonts w:ascii="Calibri" w:eastAsia="Arial Unicode MS" w:hAnsi="Calibri" w:cs="Calibri"/>
              </w:rPr>
              <w:t xml:space="preserve"> </w:t>
            </w:r>
            <w:r>
              <w:rPr>
                <w:rFonts w:ascii="Calibri" w:eastAsia="Arial Unicode MS" w:hAnsi="Calibri" w:cs="Calibri"/>
              </w:rPr>
              <w:t>Pago por tarjeta</w:t>
            </w:r>
            <w:r w:rsidRPr="008C2474">
              <w:rPr>
                <w:rFonts w:ascii="Calibri" w:eastAsia="Arial Unicode MS" w:hAnsi="Calibri" w:cs="Calibri"/>
              </w:rPr>
              <w:t xml:space="preserve"> </w:t>
            </w:r>
          </w:p>
          <w:p w14:paraId="5E2849F6" w14:textId="77777777" w:rsidR="000122B1" w:rsidRPr="008C2474" w:rsidRDefault="000122B1" w:rsidP="0061732A">
            <w:pPr>
              <w:spacing w:line="259" w:lineRule="auto"/>
              <w:rPr>
                <w:rFonts w:ascii="Calibri" w:eastAsia="Arial Unicode MS" w:hAnsi="Calibri" w:cs="Calibri"/>
              </w:rPr>
            </w:pPr>
          </w:p>
        </w:tc>
      </w:tr>
      <w:tr w:rsidR="000122B1" w14:paraId="27EEED19" w14:textId="77777777" w:rsidTr="0061732A">
        <w:tc>
          <w:tcPr>
            <w:tcW w:w="6168" w:type="dxa"/>
            <w:gridSpan w:val="3"/>
          </w:tcPr>
          <w:p w14:paraId="0224B44A" w14:textId="77777777" w:rsidR="000122B1" w:rsidRDefault="000122B1" w:rsidP="0061732A">
            <w:pPr>
              <w:rPr>
                <w:rFonts w:ascii="Calibri" w:hAnsi="Calibri" w:cs="Calibri"/>
                <w:b/>
                <w:bCs/>
              </w:rPr>
            </w:pPr>
            <w:r w:rsidRPr="5927C4FB">
              <w:rPr>
                <w:rFonts w:ascii="Calibri" w:hAnsi="Calibri" w:cs="Calibri"/>
                <w:b/>
                <w:bCs/>
              </w:rPr>
              <w:t>COMPLEJIDAD:</w:t>
            </w:r>
          </w:p>
          <w:p w14:paraId="552528F6" w14:textId="77777777" w:rsidR="000122B1" w:rsidRDefault="000122B1" w:rsidP="0061732A">
            <w:pPr>
              <w:spacing w:line="259" w:lineRule="auto"/>
            </w:pPr>
            <w:r w:rsidRPr="008C2474">
              <w:rPr>
                <w:rFonts w:ascii="Calibri" w:hAnsi="Calibri" w:cs="Calibri"/>
              </w:rPr>
              <w:t>Alta</w:t>
            </w:r>
          </w:p>
        </w:tc>
        <w:tc>
          <w:tcPr>
            <w:tcW w:w="3068" w:type="dxa"/>
          </w:tcPr>
          <w:p w14:paraId="0DA15A69" w14:textId="77777777" w:rsidR="000122B1" w:rsidRDefault="000122B1" w:rsidP="0061732A">
            <w:pPr>
              <w:rPr>
                <w:rFonts w:ascii="Calibri" w:hAnsi="Calibri" w:cs="Calibri"/>
                <w:b/>
                <w:bCs/>
              </w:rPr>
            </w:pPr>
            <w:r w:rsidRPr="5927C4FB">
              <w:rPr>
                <w:rFonts w:ascii="Calibri" w:hAnsi="Calibri" w:cs="Calibri"/>
                <w:b/>
                <w:bCs/>
              </w:rPr>
              <w:t>PRIORIDAD:</w:t>
            </w:r>
          </w:p>
          <w:p w14:paraId="02162DFD" w14:textId="77777777" w:rsidR="000122B1" w:rsidRPr="008C2474" w:rsidRDefault="000122B1" w:rsidP="0061732A">
            <w:pPr>
              <w:spacing w:line="259" w:lineRule="auto"/>
              <w:rPr>
                <w:rFonts w:asciiTheme="minorHAnsi" w:hAnsiTheme="minorHAnsi" w:cstheme="minorBidi"/>
              </w:rPr>
            </w:pPr>
            <w:r w:rsidRPr="008C2474">
              <w:rPr>
                <w:rFonts w:asciiTheme="minorHAnsi" w:hAnsiTheme="minorHAnsi" w:cstheme="minorBidi"/>
              </w:rPr>
              <w:t>Alta</w:t>
            </w:r>
          </w:p>
        </w:tc>
      </w:tr>
      <w:tr w:rsidR="000122B1" w14:paraId="706A02AF" w14:textId="77777777" w:rsidTr="0061732A">
        <w:tc>
          <w:tcPr>
            <w:tcW w:w="9236" w:type="dxa"/>
            <w:gridSpan w:val="4"/>
          </w:tcPr>
          <w:p w14:paraId="140A95AE" w14:textId="77777777" w:rsidR="000122B1" w:rsidRDefault="000122B1" w:rsidP="0061732A">
            <w:pPr>
              <w:rPr>
                <w:rFonts w:ascii="Calibri" w:hAnsi="Calibri" w:cs="Calibri"/>
                <w:b/>
                <w:bCs/>
              </w:rPr>
            </w:pPr>
            <w:r w:rsidRPr="5927C4FB">
              <w:rPr>
                <w:rFonts w:ascii="Calibri" w:hAnsi="Calibri" w:cs="Calibri"/>
                <w:b/>
                <w:bCs/>
              </w:rPr>
              <w:t>REQUERIMIENTO FUNCIONAL ASOCIADO:</w:t>
            </w:r>
          </w:p>
          <w:p w14:paraId="751CE42A" w14:textId="67D45D48" w:rsidR="000122B1" w:rsidRPr="001511D7" w:rsidRDefault="000122B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.3.</w:t>
            </w:r>
            <w:r w:rsidRPr="008C2474">
              <w:rPr>
                <w:rFonts w:ascii="Calibri" w:eastAsia="Arial Unicode MS" w:hAnsi="Calibri" w:cs="Calibri"/>
                <w:i/>
              </w:rPr>
              <w:t xml:space="preserve"> Recaudación de impuestos</w:t>
            </w:r>
          </w:p>
        </w:tc>
      </w:tr>
      <w:tr w:rsidR="000122B1" w14:paraId="62E704CD" w14:textId="77777777" w:rsidTr="0061732A">
        <w:tc>
          <w:tcPr>
            <w:tcW w:w="9236" w:type="dxa"/>
            <w:gridSpan w:val="4"/>
          </w:tcPr>
          <w:p w14:paraId="2DF5F547" w14:textId="77777777" w:rsidR="000122B1" w:rsidRDefault="000122B1" w:rsidP="0061732A">
            <w:pPr>
              <w:rPr>
                <w:rFonts w:ascii="Calibri" w:hAnsi="Calibri" w:cs="Calibri"/>
                <w:b/>
                <w:bCs/>
              </w:rPr>
            </w:pPr>
            <w:r w:rsidRPr="5927C4FB">
              <w:rPr>
                <w:rFonts w:ascii="Calibri" w:hAnsi="Calibri" w:cs="Calibri"/>
                <w:b/>
                <w:bCs/>
              </w:rPr>
              <w:t>ACTORES:</w:t>
            </w:r>
          </w:p>
          <w:p w14:paraId="4FCF6874" w14:textId="0588CE5F" w:rsidR="000122B1" w:rsidRPr="008C2474" w:rsidRDefault="000122B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4</w:t>
            </w:r>
            <w:r w:rsidRPr="73FDAE8C">
              <w:rPr>
                <w:rFonts w:ascii="Calibri" w:eastAsia="Arial Unicode MS" w:hAnsi="Calibri" w:cs="Calibri"/>
                <w:i/>
                <w:iCs/>
              </w:rPr>
              <w:t xml:space="preserve"> </w:t>
            </w:r>
            <w:r>
              <w:rPr>
                <w:rFonts w:ascii="Calibri" w:eastAsia="Arial Unicode MS" w:hAnsi="Calibri" w:cs="Calibri"/>
                <w:i/>
                <w:iCs/>
              </w:rPr>
              <w:t>Banco</w:t>
            </w:r>
          </w:p>
        </w:tc>
      </w:tr>
      <w:tr w:rsidR="000122B1" w14:paraId="6FF4D9BB" w14:textId="77777777" w:rsidTr="0061732A">
        <w:tc>
          <w:tcPr>
            <w:tcW w:w="9236" w:type="dxa"/>
            <w:gridSpan w:val="4"/>
          </w:tcPr>
          <w:p w14:paraId="53B0246F" w14:textId="77777777" w:rsidR="000122B1" w:rsidRDefault="000122B1" w:rsidP="0061732A">
            <w:pPr>
              <w:rPr>
                <w:rFonts w:ascii="Calibri" w:hAnsi="Calibri" w:cs="Calibri"/>
                <w:b/>
                <w:bCs/>
              </w:rPr>
            </w:pPr>
            <w:r w:rsidRPr="5927C4FB">
              <w:rPr>
                <w:rFonts w:ascii="Calibri" w:hAnsi="Calibri" w:cs="Calibri"/>
                <w:b/>
                <w:bCs/>
              </w:rPr>
              <w:t>CASOS DE USO ASOCIADOS:</w:t>
            </w:r>
          </w:p>
          <w:p w14:paraId="277288BF" w14:textId="77777777" w:rsidR="000122B1" w:rsidRPr="00FF3754" w:rsidRDefault="000122B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0122B1" w14:paraId="66EF5D32" w14:textId="77777777" w:rsidTr="0061732A">
        <w:tc>
          <w:tcPr>
            <w:tcW w:w="9236" w:type="dxa"/>
            <w:gridSpan w:val="4"/>
          </w:tcPr>
          <w:p w14:paraId="1F51CCAD" w14:textId="77777777" w:rsidR="000122B1" w:rsidRPr="008C2474" w:rsidRDefault="000122B1" w:rsidP="0061732A">
            <w:pPr>
              <w:rPr>
                <w:rFonts w:ascii="Calibri" w:hAnsi="Calibri" w:cs="Calibri"/>
                <w:lang w:eastAsia="es-ES"/>
              </w:rPr>
            </w:pPr>
            <w:r w:rsidRPr="5927C4FB">
              <w:rPr>
                <w:rFonts w:ascii="Calibri" w:hAnsi="Calibri" w:cs="Calibri"/>
                <w:b/>
                <w:bCs/>
              </w:rPr>
              <w:t>DESCRIPCIÓN:</w:t>
            </w:r>
          </w:p>
          <w:p w14:paraId="2025D880" w14:textId="30F5D9FC" w:rsidR="000122B1" w:rsidRPr="008C2474" w:rsidRDefault="000122B1" w:rsidP="0061732A">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verificara si el propietario tiene crédito </w:t>
            </w:r>
          </w:p>
        </w:tc>
      </w:tr>
      <w:tr w:rsidR="000122B1" w14:paraId="403486AB" w14:textId="77777777" w:rsidTr="0061732A">
        <w:tc>
          <w:tcPr>
            <w:tcW w:w="9236" w:type="dxa"/>
            <w:gridSpan w:val="4"/>
            <w:tcBorders>
              <w:bottom w:val="single" w:sz="4" w:space="0" w:color="auto"/>
            </w:tcBorders>
          </w:tcPr>
          <w:p w14:paraId="07D737EF" w14:textId="77777777" w:rsidR="000122B1" w:rsidRDefault="000122B1" w:rsidP="0061732A">
            <w:pPr>
              <w:rPr>
                <w:rFonts w:ascii="Calibri" w:hAnsi="Calibri" w:cs="Calibri"/>
                <w:b/>
                <w:bCs/>
              </w:rPr>
            </w:pPr>
            <w:r w:rsidRPr="5927C4FB">
              <w:rPr>
                <w:rFonts w:ascii="Calibri" w:hAnsi="Calibri" w:cs="Calibri"/>
                <w:b/>
                <w:bCs/>
              </w:rPr>
              <w:t>NOTAS:</w:t>
            </w:r>
          </w:p>
          <w:p w14:paraId="66898D76" w14:textId="7CE1EB62" w:rsidR="000122B1" w:rsidRPr="008C2474" w:rsidRDefault="000122B1" w:rsidP="0061732A">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 xml:space="preserve">El sistema </w:t>
            </w:r>
            <w:r>
              <w:rPr>
                <w:rFonts w:ascii="Calibri" w:hAnsi="Calibri" w:cs="Calibri"/>
                <w:i/>
              </w:rPr>
              <w:t>verificara</w:t>
            </w:r>
            <w:r w:rsidRPr="008C2474">
              <w:rPr>
                <w:rFonts w:ascii="Calibri" w:hAnsi="Calibri" w:cs="Calibri"/>
                <w:i/>
              </w:rPr>
              <w:t xml:space="preserve"> </w:t>
            </w:r>
            <w:r>
              <w:rPr>
                <w:rFonts w:ascii="Calibri" w:hAnsi="Calibri" w:cs="Calibri"/>
                <w:i/>
              </w:rPr>
              <w:t>si puede pagar por tarjeta</w:t>
            </w:r>
          </w:p>
          <w:p w14:paraId="4604C634" w14:textId="77777777" w:rsidR="000122B1" w:rsidRPr="008C2474" w:rsidRDefault="000122B1" w:rsidP="0061732A">
            <w:pPr>
              <w:pStyle w:val="Prrafodelista"/>
              <w:spacing w:line="259" w:lineRule="auto"/>
              <w:jc w:val="both"/>
              <w:rPr>
                <w:rFonts w:ascii="Calibri" w:eastAsia="Calibri" w:hAnsi="Calibri" w:cs="Calibri"/>
                <w:i/>
              </w:rPr>
            </w:pPr>
          </w:p>
        </w:tc>
      </w:tr>
      <w:tr w:rsidR="000122B1" w14:paraId="55AC384D" w14:textId="77777777" w:rsidTr="0061732A">
        <w:trPr>
          <w:trHeight w:val="345"/>
        </w:trPr>
        <w:tc>
          <w:tcPr>
            <w:tcW w:w="9236" w:type="dxa"/>
            <w:gridSpan w:val="4"/>
            <w:tcBorders>
              <w:bottom w:val="single" w:sz="4" w:space="0" w:color="auto"/>
            </w:tcBorders>
            <w:shd w:val="clear" w:color="auto" w:fill="D9D9D9" w:themeFill="background1" w:themeFillShade="D9"/>
          </w:tcPr>
          <w:p w14:paraId="3A1F166D" w14:textId="77777777" w:rsidR="000122B1" w:rsidRDefault="000122B1" w:rsidP="0061732A">
            <w:pPr>
              <w:rPr>
                <w:rFonts w:ascii="Calibri" w:hAnsi="Calibri" w:cs="Calibri"/>
                <w:b/>
                <w:bCs/>
              </w:rPr>
            </w:pPr>
            <w:r w:rsidRPr="5927C4FB">
              <w:rPr>
                <w:rFonts w:ascii="Calibri" w:hAnsi="Calibri" w:cs="Calibri"/>
                <w:b/>
                <w:bCs/>
              </w:rPr>
              <w:t xml:space="preserve">ESCENARIOS: </w:t>
            </w:r>
          </w:p>
        </w:tc>
      </w:tr>
      <w:tr w:rsidR="000122B1" w14:paraId="2EF94964" w14:textId="77777777" w:rsidTr="0061732A">
        <w:trPr>
          <w:trHeight w:val="1674"/>
        </w:trPr>
        <w:tc>
          <w:tcPr>
            <w:tcW w:w="1129" w:type="dxa"/>
            <w:tcBorders>
              <w:bottom w:val="single" w:sz="4" w:space="0" w:color="auto"/>
            </w:tcBorders>
          </w:tcPr>
          <w:p w14:paraId="4AF8C09B" w14:textId="77777777" w:rsidR="000122B1" w:rsidRPr="008C2474" w:rsidRDefault="000122B1" w:rsidP="0061732A">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4401E3F5" w14:textId="6C8C755E" w:rsidR="000122B1" w:rsidRPr="008C2474" w:rsidRDefault="000122B1" w:rsidP="0061732A">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17930C31"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F4773A3" w14:textId="17F3343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tiene crédito</w:t>
            </w:r>
          </w:p>
          <w:p w14:paraId="732C2B20" w14:textId="77777777" w:rsidR="000122B1" w:rsidRPr="008C2474" w:rsidRDefault="000122B1" w:rsidP="0061732A">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007F4EA9" w14:textId="05D27F68"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 xml:space="preserve">realizara el pago </w:t>
            </w:r>
            <w:proofErr w:type="spellStart"/>
            <w:r>
              <w:rPr>
                <w:rFonts w:ascii="Calibri" w:eastAsia="Arial Unicode MS" w:hAnsi="Calibri" w:cs="Calibri"/>
                <w:i/>
              </w:rPr>
              <w:t>automatico</w:t>
            </w:r>
            <w:proofErr w:type="spellEnd"/>
          </w:p>
        </w:tc>
      </w:tr>
      <w:tr w:rsidR="000122B1" w14:paraId="3BAC7480" w14:textId="77777777" w:rsidTr="0061732A">
        <w:trPr>
          <w:trHeight w:val="1674"/>
        </w:trPr>
        <w:tc>
          <w:tcPr>
            <w:tcW w:w="1129" w:type="dxa"/>
            <w:tcBorders>
              <w:bottom w:val="single" w:sz="4" w:space="0" w:color="auto"/>
            </w:tcBorders>
          </w:tcPr>
          <w:p w14:paraId="2C814A50"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p w14:paraId="770C9AE4" w14:textId="77777777" w:rsidR="000122B1" w:rsidRDefault="000122B1" w:rsidP="0061732A">
            <w:pPr>
              <w:rPr>
                <w:rFonts w:ascii="Calibri" w:eastAsia="Arial Unicode MS" w:hAnsi="Calibri" w:cs="Calibri"/>
              </w:rPr>
            </w:pPr>
          </w:p>
        </w:tc>
        <w:tc>
          <w:tcPr>
            <w:tcW w:w="8107" w:type="dxa"/>
            <w:gridSpan w:val="3"/>
            <w:tcBorders>
              <w:bottom w:val="single" w:sz="4" w:space="0" w:color="auto"/>
            </w:tcBorders>
          </w:tcPr>
          <w:p w14:paraId="399F0B63" w14:textId="32D764F9"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verificara </w:t>
            </w:r>
            <w:r>
              <w:rPr>
                <w:rFonts w:ascii="Calibri" w:eastAsia="Arial Unicode MS" w:hAnsi="Calibri" w:cs="Calibri"/>
                <w:i/>
              </w:rPr>
              <w:t>si tiene crédito</w:t>
            </w:r>
          </w:p>
          <w:p w14:paraId="25849C13"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76614E7" w14:textId="64AA28EF" w:rsidR="000122B1" w:rsidRPr="008C2474" w:rsidRDefault="000122B1" w:rsidP="000122B1">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no tiene crédito</w:t>
            </w:r>
          </w:p>
          <w:p w14:paraId="00FE79F4"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3D994302" w14:textId="7AF6BE5C" w:rsidR="000122B1" w:rsidRPr="008C2474" w:rsidRDefault="000122B1" w:rsidP="0061732A">
            <w:pPr>
              <w:spacing w:line="259" w:lineRule="auto"/>
              <w:rPr>
                <w:rFonts w:ascii="Calibri" w:eastAsia="Arial Unicode MS" w:hAnsi="Calibri" w:cs="Calibri"/>
                <w:i/>
              </w:rPr>
            </w:pPr>
            <w:r>
              <w:rPr>
                <w:rFonts w:ascii="Calibri" w:eastAsia="Arial Unicode MS" w:hAnsi="Calibri" w:cs="Calibri"/>
                <w:i/>
              </w:rPr>
              <w:t>El propietario debe cancelar en ventanilla</w:t>
            </w:r>
          </w:p>
        </w:tc>
      </w:tr>
      <w:tr w:rsidR="000122B1" w14:paraId="0E56D051" w14:textId="77777777" w:rsidTr="0061732A">
        <w:trPr>
          <w:trHeight w:val="1674"/>
        </w:trPr>
        <w:tc>
          <w:tcPr>
            <w:tcW w:w="1129" w:type="dxa"/>
            <w:tcBorders>
              <w:bottom w:val="single" w:sz="4" w:space="0" w:color="auto"/>
            </w:tcBorders>
          </w:tcPr>
          <w:p w14:paraId="61FE3075" w14:textId="77777777" w:rsidR="000122B1" w:rsidRPr="008C2474" w:rsidRDefault="000122B1" w:rsidP="0061732A">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6F95F029" w14:textId="77777777" w:rsidR="000122B1" w:rsidRPr="5927C4FB" w:rsidRDefault="000122B1" w:rsidP="0061732A">
            <w:pPr>
              <w:rPr>
                <w:rFonts w:ascii="Calibri" w:eastAsia="Arial Unicode MS" w:hAnsi="Calibri" w:cs="Calibri"/>
              </w:rPr>
            </w:pPr>
          </w:p>
        </w:tc>
        <w:tc>
          <w:tcPr>
            <w:tcW w:w="8107" w:type="dxa"/>
            <w:gridSpan w:val="3"/>
            <w:tcBorders>
              <w:bottom w:val="single" w:sz="4" w:space="0" w:color="auto"/>
            </w:tcBorders>
          </w:tcPr>
          <w:p w14:paraId="662B582B" w14:textId="7CE4342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w:t>
            </w:r>
            <w:r w:rsidR="00C57595">
              <w:rPr>
                <w:rFonts w:ascii="Calibri" w:eastAsia="Arial Unicode MS" w:hAnsi="Calibri" w:cs="Calibri"/>
                <w:i/>
              </w:rPr>
              <w:t xml:space="preserve">verificara pago por tarjeta </w:t>
            </w:r>
          </w:p>
          <w:p w14:paraId="27E24C74" w14:textId="77777777" w:rsidR="000122B1" w:rsidRPr="008C2474" w:rsidRDefault="000122B1" w:rsidP="0061732A">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F9BC805" w14:textId="77777777" w:rsidR="000122B1" w:rsidRPr="008C2474" w:rsidRDefault="000122B1" w:rsidP="0061732A">
            <w:pPr>
              <w:spacing w:line="259" w:lineRule="auto"/>
              <w:rPr>
                <w:rFonts w:ascii="Calibri" w:eastAsia="Arial Unicode MS" w:hAnsi="Calibri" w:cs="Calibri"/>
                <w:i/>
              </w:rPr>
            </w:pPr>
            <w:r w:rsidRPr="008C2474">
              <w:rPr>
                <w:rFonts w:ascii="Calibri" w:eastAsia="Arial Unicode MS" w:hAnsi="Calibri" w:cs="Calibri"/>
                <w:i/>
              </w:rPr>
              <w:t xml:space="preserve">El propietario </w:t>
            </w:r>
            <w:r>
              <w:rPr>
                <w:rFonts w:ascii="Calibri" w:eastAsia="Arial Unicode MS" w:hAnsi="Calibri" w:cs="Calibri"/>
                <w:i/>
              </w:rPr>
              <w:t>realizo</w:t>
            </w:r>
            <w:r w:rsidRPr="008C2474">
              <w:rPr>
                <w:rFonts w:ascii="Calibri" w:eastAsia="Arial Unicode MS" w:hAnsi="Calibri" w:cs="Calibri"/>
                <w:i/>
              </w:rPr>
              <w:t xml:space="preserve"> su</w:t>
            </w:r>
            <w:r>
              <w:rPr>
                <w:rFonts w:ascii="Calibri" w:eastAsia="Arial Unicode MS" w:hAnsi="Calibri" w:cs="Calibri"/>
                <w:i/>
              </w:rPr>
              <w:t xml:space="preserve"> </w:t>
            </w:r>
            <w:r w:rsidRPr="008C2474">
              <w:rPr>
                <w:rFonts w:ascii="Calibri" w:eastAsia="Arial Unicode MS" w:hAnsi="Calibri" w:cs="Calibri"/>
                <w:i/>
              </w:rPr>
              <w:t>pago</w:t>
            </w:r>
            <w:r>
              <w:rPr>
                <w:rFonts w:ascii="Calibri" w:eastAsia="Arial Unicode MS" w:hAnsi="Calibri" w:cs="Calibri"/>
                <w:i/>
              </w:rPr>
              <w:t xml:space="preserve"> exitosamente</w:t>
            </w:r>
          </w:p>
          <w:p w14:paraId="06554568" w14:textId="77777777" w:rsidR="000122B1" w:rsidRPr="008C2474" w:rsidRDefault="000122B1" w:rsidP="0061732A">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054553D" w14:textId="4985EADA" w:rsidR="000122B1" w:rsidRPr="5927C4FB" w:rsidRDefault="000122B1" w:rsidP="0061732A">
            <w:pPr>
              <w:spacing w:line="259" w:lineRule="auto"/>
              <w:rPr>
                <w:rFonts w:ascii="Calibri" w:hAnsi="Calibri" w:cs="Calibri"/>
                <w:b/>
                <w:bCs/>
              </w:rPr>
            </w:pPr>
            <w:r w:rsidRPr="008C2474">
              <w:rPr>
                <w:rFonts w:ascii="Calibri" w:eastAsia="Arial Unicode MS" w:hAnsi="Calibri" w:cs="Calibri"/>
                <w:i/>
              </w:rPr>
              <w:t>El sistema</w:t>
            </w:r>
            <w:r>
              <w:rPr>
                <w:rFonts w:ascii="Calibri" w:eastAsia="Arial Unicode MS" w:hAnsi="Calibri" w:cs="Calibri"/>
                <w:i/>
              </w:rPr>
              <w:t xml:space="preserve"> </w:t>
            </w:r>
            <w:r w:rsidR="00C57595">
              <w:rPr>
                <w:rFonts w:ascii="Calibri" w:eastAsia="Arial Unicode MS" w:hAnsi="Calibri" w:cs="Calibri"/>
                <w:i/>
              </w:rPr>
              <w:t>emitirá factura</w:t>
            </w:r>
            <w:r w:rsidRPr="008C2474">
              <w:rPr>
                <w:rFonts w:ascii="Calibri" w:eastAsia="Arial Unicode MS" w:hAnsi="Calibri" w:cs="Calibri"/>
                <w:i/>
              </w:rPr>
              <w:t xml:space="preserve"> </w:t>
            </w:r>
          </w:p>
        </w:tc>
      </w:tr>
      <w:tr w:rsidR="000122B1" w14:paraId="2DC3914E" w14:textId="77777777" w:rsidTr="0061732A">
        <w:trPr>
          <w:trHeight w:val="465"/>
        </w:trPr>
        <w:tc>
          <w:tcPr>
            <w:tcW w:w="9236" w:type="dxa"/>
            <w:gridSpan w:val="4"/>
          </w:tcPr>
          <w:p w14:paraId="33826E05" w14:textId="77777777" w:rsidR="000122B1" w:rsidRPr="00FF3754" w:rsidRDefault="000122B1" w:rsidP="0061732A">
            <w:pPr>
              <w:pStyle w:val="Prrafodelista"/>
              <w:spacing w:line="240" w:lineRule="atLeast"/>
              <w:ind w:left="360"/>
              <w:jc w:val="both"/>
              <w:rPr>
                <w:i/>
                <w:iCs/>
                <w:color w:val="000000" w:themeColor="text1"/>
                <w:lang w:val="es-CO" w:eastAsia="en-US"/>
              </w:rPr>
            </w:pPr>
          </w:p>
        </w:tc>
      </w:tr>
      <w:tr w:rsidR="000122B1" w14:paraId="15D47961" w14:textId="77777777" w:rsidTr="0061732A">
        <w:trPr>
          <w:trHeight w:val="449"/>
        </w:trPr>
        <w:tc>
          <w:tcPr>
            <w:tcW w:w="9236" w:type="dxa"/>
            <w:gridSpan w:val="4"/>
          </w:tcPr>
          <w:p w14:paraId="42AA2EDC" w14:textId="77777777" w:rsidR="000122B1" w:rsidRPr="00335E31" w:rsidRDefault="000122B1" w:rsidP="0061732A">
            <w:pPr>
              <w:spacing w:line="240" w:lineRule="atLeast"/>
              <w:jc w:val="both"/>
              <w:rPr>
                <w:i/>
                <w:iCs/>
                <w:color w:val="000000" w:themeColor="text1"/>
              </w:rPr>
            </w:pPr>
          </w:p>
        </w:tc>
      </w:tr>
      <w:tr w:rsidR="000122B1" w14:paraId="469BB0F9" w14:textId="77777777" w:rsidTr="0061732A">
        <w:trPr>
          <w:trHeight w:val="359"/>
        </w:trPr>
        <w:tc>
          <w:tcPr>
            <w:tcW w:w="9236" w:type="dxa"/>
            <w:gridSpan w:val="4"/>
          </w:tcPr>
          <w:p w14:paraId="13412E58" w14:textId="77777777" w:rsidR="000122B1" w:rsidRPr="00FF3754" w:rsidRDefault="000122B1" w:rsidP="0061732A">
            <w:pPr>
              <w:pStyle w:val="Prrafodelista"/>
              <w:spacing w:line="240" w:lineRule="atLeast"/>
              <w:ind w:left="360"/>
              <w:jc w:val="both"/>
              <w:rPr>
                <w:i/>
                <w:iCs/>
                <w:color w:val="000000" w:themeColor="text1"/>
              </w:rPr>
            </w:pPr>
          </w:p>
        </w:tc>
      </w:tr>
      <w:tr w:rsidR="000122B1" w14:paraId="1EB5130D" w14:textId="77777777" w:rsidTr="0061732A">
        <w:trPr>
          <w:trHeight w:val="422"/>
        </w:trPr>
        <w:tc>
          <w:tcPr>
            <w:tcW w:w="9236" w:type="dxa"/>
            <w:gridSpan w:val="4"/>
          </w:tcPr>
          <w:p w14:paraId="5DE1137A" w14:textId="77777777" w:rsidR="000122B1" w:rsidRPr="00335E31" w:rsidRDefault="000122B1" w:rsidP="0061732A">
            <w:pPr>
              <w:spacing w:line="240" w:lineRule="atLeast"/>
              <w:jc w:val="both"/>
              <w:rPr>
                <w:i/>
                <w:iCs/>
                <w:color w:val="000000" w:themeColor="text1"/>
              </w:rPr>
            </w:pPr>
          </w:p>
        </w:tc>
      </w:tr>
    </w:tbl>
    <w:p w14:paraId="7E7593C2" w14:textId="7FB2860A" w:rsidR="000122B1" w:rsidRDefault="000122B1" w:rsidP="00AC32B5">
      <w:pPr>
        <w:rPr>
          <w:rFonts w:ascii="Calibri" w:hAnsi="Calibri" w:cs="Book Antiqua"/>
          <w:b/>
          <w:spacing w:val="20"/>
        </w:rPr>
      </w:pPr>
    </w:p>
    <w:p w14:paraId="7ECD248A" w14:textId="1EFFCC87" w:rsidR="000122B1" w:rsidRDefault="000122B1" w:rsidP="00AC32B5">
      <w:pPr>
        <w:rPr>
          <w:rFonts w:ascii="Calibri" w:hAnsi="Calibri" w:cs="Book Antiqua"/>
          <w:b/>
          <w:spacing w:val="20"/>
        </w:rPr>
      </w:pPr>
    </w:p>
    <w:p w14:paraId="56561D66" w14:textId="77777777" w:rsidR="000122B1" w:rsidRDefault="000122B1" w:rsidP="00AC32B5">
      <w:pPr>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335E31" w14:paraId="68420D0A" w14:textId="77777777" w:rsidTr="0061732A">
        <w:tc>
          <w:tcPr>
            <w:tcW w:w="4366" w:type="dxa"/>
            <w:gridSpan w:val="2"/>
            <w:shd w:val="clear" w:color="auto" w:fill="D9D9D9" w:themeFill="background1" w:themeFillShade="D9"/>
          </w:tcPr>
          <w:p w14:paraId="0F1A37B7" w14:textId="77777777" w:rsidR="00335E31" w:rsidRDefault="00335E31" w:rsidP="0061732A">
            <w:pPr>
              <w:rPr>
                <w:rFonts w:ascii="Calibri" w:hAnsi="Calibri" w:cs="Calibri"/>
                <w:b/>
                <w:bCs/>
              </w:rPr>
            </w:pPr>
            <w:r w:rsidRPr="5927C4FB">
              <w:rPr>
                <w:rFonts w:ascii="Calibri" w:hAnsi="Calibri" w:cs="Calibri"/>
                <w:b/>
                <w:bCs/>
              </w:rPr>
              <w:t>IDENTIFICADOR CASO DE USO:</w:t>
            </w:r>
          </w:p>
          <w:p w14:paraId="7BD82392" w14:textId="4F626384" w:rsidR="00335E31" w:rsidRPr="008C2474" w:rsidRDefault="00335E31" w:rsidP="0061732A">
            <w:pPr>
              <w:rPr>
                <w:rFonts w:ascii="Calibri" w:eastAsia="Arial Unicode MS" w:hAnsi="Calibri" w:cs="Calibri"/>
                <w:b/>
                <w:i/>
              </w:rPr>
            </w:pPr>
            <w:r>
              <w:rPr>
                <w:rFonts w:ascii="Calibri" w:eastAsia="Arial Unicode MS" w:hAnsi="Calibri" w:cs="Calibri"/>
                <w:b/>
                <w:i/>
              </w:rPr>
              <w:t>5.1.2.</w:t>
            </w:r>
            <w:r w:rsidR="00E61676">
              <w:rPr>
                <w:rFonts w:ascii="Calibri" w:eastAsia="Arial Unicode MS" w:hAnsi="Calibri" w:cs="Calibri"/>
                <w:b/>
                <w:i/>
              </w:rPr>
              <w:t>9</w:t>
            </w:r>
            <w:r>
              <w:rPr>
                <w:rFonts w:ascii="Calibri" w:eastAsia="Arial Unicode MS" w:hAnsi="Calibri" w:cs="Calibri"/>
                <w:b/>
                <w:i/>
              </w:rPr>
              <w:t>.</w:t>
            </w:r>
          </w:p>
        </w:tc>
        <w:tc>
          <w:tcPr>
            <w:tcW w:w="4870" w:type="dxa"/>
            <w:gridSpan w:val="2"/>
            <w:shd w:val="clear" w:color="auto" w:fill="D9D9D9" w:themeFill="background1" w:themeFillShade="D9"/>
          </w:tcPr>
          <w:p w14:paraId="2DD98BCE" w14:textId="77777777" w:rsidR="00335E31" w:rsidRDefault="00335E31" w:rsidP="0061732A">
            <w:pPr>
              <w:rPr>
                <w:rFonts w:ascii="Calibri" w:hAnsi="Calibri" w:cs="Calibri"/>
                <w:b/>
                <w:bCs/>
              </w:rPr>
            </w:pPr>
            <w:r w:rsidRPr="5927C4FB">
              <w:rPr>
                <w:rFonts w:ascii="Calibri" w:hAnsi="Calibri" w:cs="Calibri"/>
                <w:b/>
                <w:bCs/>
              </w:rPr>
              <w:t>NOMBRE:</w:t>
            </w:r>
          </w:p>
          <w:p w14:paraId="0DD529BE" w14:textId="67A5D023" w:rsidR="00335E31" w:rsidRPr="008C2474" w:rsidRDefault="00335E31" w:rsidP="0061732A">
            <w:pPr>
              <w:spacing w:line="259" w:lineRule="auto"/>
              <w:rPr>
                <w:rFonts w:ascii="Calibri" w:eastAsia="Arial Unicode MS" w:hAnsi="Calibri" w:cs="Calibri"/>
              </w:rPr>
            </w:pPr>
            <w:r w:rsidRPr="008C2474">
              <w:rPr>
                <w:rFonts w:ascii="Calibri" w:eastAsia="Arial Unicode MS" w:hAnsi="Calibri" w:cs="Calibri"/>
              </w:rPr>
              <w:t xml:space="preserve"> Actualiza</w:t>
            </w:r>
            <w:r>
              <w:rPr>
                <w:rFonts w:ascii="Calibri" w:eastAsia="Arial Unicode MS" w:hAnsi="Calibri" w:cs="Calibri"/>
              </w:rPr>
              <w:t>r</w:t>
            </w:r>
            <w:r w:rsidRPr="008C2474">
              <w:rPr>
                <w:rFonts w:ascii="Calibri" w:eastAsia="Arial Unicode MS" w:hAnsi="Calibri" w:cs="Calibri"/>
              </w:rPr>
              <w:t xml:space="preserve"> </w:t>
            </w:r>
            <w:r w:rsidR="00E1253C">
              <w:rPr>
                <w:rFonts w:ascii="Calibri" w:eastAsia="Arial Unicode MS" w:hAnsi="Calibri" w:cs="Calibri"/>
              </w:rPr>
              <w:t xml:space="preserve">de </w:t>
            </w:r>
            <w:r w:rsidRPr="008C2474">
              <w:rPr>
                <w:rFonts w:ascii="Calibri" w:eastAsia="Arial Unicode MS" w:hAnsi="Calibri" w:cs="Calibri"/>
              </w:rPr>
              <w:t xml:space="preserve">datos </w:t>
            </w:r>
            <w:r w:rsidR="00E1253C">
              <w:rPr>
                <w:rFonts w:ascii="Calibri" w:eastAsia="Arial Unicode MS" w:hAnsi="Calibri" w:cs="Calibri"/>
              </w:rPr>
              <w:t>y pago por tarjeta</w:t>
            </w:r>
          </w:p>
          <w:p w14:paraId="45AF1193" w14:textId="77777777" w:rsidR="00335E31" w:rsidRPr="008C2474" w:rsidRDefault="00335E31" w:rsidP="0061732A">
            <w:pPr>
              <w:spacing w:line="259" w:lineRule="auto"/>
              <w:rPr>
                <w:rFonts w:ascii="Calibri" w:eastAsia="Arial Unicode MS" w:hAnsi="Calibri" w:cs="Calibri"/>
              </w:rPr>
            </w:pPr>
          </w:p>
        </w:tc>
      </w:tr>
      <w:tr w:rsidR="00335E31" w14:paraId="4AB87DFA" w14:textId="77777777" w:rsidTr="0061732A">
        <w:tc>
          <w:tcPr>
            <w:tcW w:w="6168" w:type="dxa"/>
            <w:gridSpan w:val="3"/>
          </w:tcPr>
          <w:p w14:paraId="48FB3444" w14:textId="77777777" w:rsidR="00335E31" w:rsidRDefault="00335E31" w:rsidP="0061732A">
            <w:pPr>
              <w:rPr>
                <w:rFonts w:ascii="Calibri" w:hAnsi="Calibri" w:cs="Calibri"/>
                <w:b/>
                <w:bCs/>
              </w:rPr>
            </w:pPr>
            <w:r w:rsidRPr="5927C4FB">
              <w:rPr>
                <w:rFonts w:ascii="Calibri" w:hAnsi="Calibri" w:cs="Calibri"/>
                <w:b/>
                <w:bCs/>
              </w:rPr>
              <w:t>COMPLEJIDAD:</w:t>
            </w:r>
          </w:p>
          <w:p w14:paraId="6810E34D" w14:textId="77777777" w:rsidR="00335E31" w:rsidRDefault="00335E31" w:rsidP="0061732A">
            <w:pPr>
              <w:spacing w:line="259" w:lineRule="auto"/>
            </w:pPr>
            <w:r w:rsidRPr="008C2474">
              <w:rPr>
                <w:rFonts w:ascii="Calibri" w:hAnsi="Calibri" w:cs="Calibri"/>
              </w:rPr>
              <w:t>Alta</w:t>
            </w:r>
          </w:p>
        </w:tc>
        <w:tc>
          <w:tcPr>
            <w:tcW w:w="3068" w:type="dxa"/>
          </w:tcPr>
          <w:p w14:paraId="6AECEF91" w14:textId="77777777" w:rsidR="00335E31" w:rsidRDefault="00335E31" w:rsidP="0061732A">
            <w:pPr>
              <w:rPr>
                <w:rFonts w:ascii="Calibri" w:hAnsi="Calibri" w:cs="Calibri"/>
                <w:b/>
                <w:bCs/>
              </w:rPr>
            </w:pPr>
            <w:r w:rsidRPr="5927C4FB">
              <w:rPr>
                <w:rFonts w:ascii="Calibri" w:hAnsi="Calibri" w:cs="Calibri"/>
                <w:b/>
                <w:bCs/>
              </w:rPr>
              <w:t>PRIORIDAD:</w:t>
            </w:r>
          </w:p>
          <w:p w14:paraId="1EAF6B6A" w14:textId="22BCA61C" w:rsidR="00335E31" w:rsidRPr="008C2474" w:rsidRDefault="008B6ECC" w:rsidP="0061732A">
            <w:pPr>
              <w:spacing w:line="259" w:lineRule="auto"/>
              <w:rPr>
                <w:rFonts w:asciiTheme="minorHAnsi" w:hAnsiTheme="minorHAnsi" w:cstheme="minorBidi"/>
              </w:rPr>
            </w:pPr>
            <w:r>
              <w:rPr>
                <w:rFonts w:asciiTheme="minorHAnsi" w:hAnsiTheme="minorHAnsi" w:cstheme="minorBidi"/>
              </w:rPr>
              <w:t>Alta</w:t>
            </w:r>
          </w:p>
        </w:tc>
      </w:tr>
      <w:tr w:rsidR="00335E31" w14:paraId="2EA5FCDB" w14:textId="77777777" w:rsidTr="0061732A">
        <w:tc>
          <w:tcPr>
            <w:tcW w:w="9236" w:type="dxa"/>
            <w:gridSpan w:val="4"/>
          </w:tcPr>
          <w:p w14:paraId="22C5A9B4" w14:textId="77777777" w:rsidR="00335E31" w:rsidRDefault="00335E31" w:rsidP="0061732A">
            <w:pPr>
              <w:rPr>
                <w:rFonts w:ascii="Calibri" w:hAnsi="Calibri" w:cs="Calibri"/>
                <w:b/>
                <w:bCs/>
              </w:rPr>
            </w:pPr>
            <w:r w:rsidRPr="5927C4FB">
              <w:rPr>
                <w:rFonts w:ascii="Calibri" w:hAnsi="Calibri" w:cs="Calibri"/>
                <w:b/>
                <w:bCs/>
              </w:rPr>
              <w:t>REQUERIMIENTO FUNCIONAL ASOCIADO:</w:t>
            </w:r>
          </w:p>
          <w:p w14:paraId="140C159E" w14:textId="24DF7405" w:rsidR="00335E31" w:rsidRPr="001511D7" w:rsidRDefault="00335E31" w:rsidP="0061732A">
            <w:pPr>
              <w:rPr>
                <w:rFonts w:ascii="Calibri" w:hAnsi="Calibri" w:cs="Calibri"/>
                <w:b/>
                <w:bCs/>
              </w:rPr>
            </w:pPr>
            <w:r w:rsidRPr="008C2474">
              <w:rPr>
                <w:rFonts w:ascii="Calibri" w:eastAsia="Arial Unicode MS" w:hAnsi="Calibri" w:cs="Calibri"/>
                <w:i/>
              </w:rPr>
              <w:t>4.1.1</w:t>
            </w:r>
            <w:r>
              <w:rPr>
                <w:rFonts w:ascii="Calibri" w:eastAsia="Arial Unicode MS" w:hAnsi="Calibri" w:cs="Calibri"/>
                <w:i/>
              </w:rPr>
              <w:t>.</w:t>
            </w:r>
            <w:r w:rsidR="00B0146C">
              <w:rPr>
                <w:rFonts w:ascii="Calibri" w:eastAsia="Arial Unicode MS" w:hAnsi="Calibri" w:cs="Calibri"/>
                <w:i/>
              </w:rPr>
              <w:t>1, 4.1.1.2.</w:t>
            </w:r>
            <w:r w:rsidRPr="008C2474">
              <w:rPr>
                <w:rFonts w:ascii="Calibri" w:eastAsia="Arial Unicode MS" w:hAnsi="Calibri" w:cs="Calibri"/>
                <w:i/>
              </w:rPr>
              <w:t>Recaudación de impuestos</w:t>
            </w:r>
          </w:p>
        </w:tc>
      </w:tr>
      <w:tr w:rsidR="00335E31" w14:paraId="1F894764" w14:textId="77777777" w:rsidTr="0061732A">
        <w:tc>
          <w:tcPr>
            <w:tcW w:w="9236" w:type="dxa"/>
            <w:gridSpan w:val="4"/>
          </w:tcPr>
          <w:p w14:paraId="30E228B7" w14:textId="77777777" w:rsidR="00335E31" w:rsidRDefault="00335E31" w:rsidP="0061732A">
            <w:pPr>
              <w:rPr>
                <w:rFonts w:ascii="Calibri" w:hAnsi="Calibri" w:cs="Calibri"/>
                <w:b/>
                <w:bCs/>
              </w:rPr>
            </w:pPr>
            <w:r w:rsidRPr="5927C4FB">
              <w:rPr>
                <w:rFonts w:ascii="Calibri" w:hAnsi="Calibri" w:cs="Calibri"/>
                <w:b/>
                <w:bCs/>
              </w:rPr>
              <w:t>ACTORES:</w:t>
            </w:r>
          </w:p>
          <w:p w14:paraId="6F40AF12" w14:textId="6E77728F" w:rsidR="00335E31" w:rsidRPr="008C2474" w:rsidRDefault="00335E31" w:rsidP="0061732A">
            <w:pPr>
              <w:rPr>
                <w:rFonts w:ascii="Calibri" w:eastAsia="Arial Unicode MS" w:hAnsi="Calibri" w:cs="Calibri"/>
                <w:i/>
              </w:rPr>
            </w:pPr>
            <w:r w:rsidRPr="73FDAE8C">
              <w:rPr>
                <w:rFonts w:ascii="Calibri" w:eastAsia="Arial Unicode MS" w:hAnsi="Calibri" w:cs="Calibri"/>
                <w:i/>
              </w:rPr>
              <w:t>ACT-1 Funcionario Municipal, ACT-</w:t>
            </w:r>
            <w:r>
              <w:rPr>
                <w:rFonts w:ascii="Calibri" w:eastAsia="Arial Unicode MS" w:hAnsi="Calibri" w:cs="Calibri"/>
                <w:i/>
              </w:rPr>
              <w:t>3</w:t>
            </w:r>
            <w:r w:rsidRPr="73FDAE8C">
              <w:rPr>
                <w:rFonts w:ascii="Calibri" w:eastAsia="Arial Unicode MS" w:hAnsi="Calibri" w:cs="Calibri"/>
                <w:i/>
                <w:iCs/>
              </w:rPr>
              <w:t xml:space="preserve"> Propietario</w:t>
            </w:r>
            <w:r w:rsidR="00B0146C">
              <w:rPr>
                <w:rFonts w:ascii="Calibri" w:eastAsia="Arial Unicode MS" w:hAnsi="Calibri" w:cs="Calibri"/>
                <w:i/>
                <w:iCs/>
              </w:rPr>
              <w:t xml:space="preserve">, </w:t>
            </w:r>
            <w:r w:rsidR="00B0146C" w:rsidRPr="73FDAE8C">
              <w:rPr>
                <w:rFonts w:ascii="Calibri" w:eastAsia="Arial Unicode MS" w:hAnsi="Calibri" w:cs="Calibri"/>
                <w:i/>
              </w:rPr>
              <w:t>ACT-</w:t>
            </w:r>
            <w:r w:rsidR="00B0146C">
              <w:rPr>
                <w:rFonts w:ascii="Calibri" w:eastAsia="Arial Unicode MS" w:hAnsi="Calibri" w:cs="Calibri"/>
                <w:i/>
              </w:rPr>
              <w:t>4</w:t>
            </w:r>
            <w:r w:rsidR="00B0146C" w:rsidRPr="73FDAE8C">
              <w:rPr>
                <w:rFonts w:ascii="Calibri" w:eastAsia="Arial Unicode MS" w:hAnsi="Calibri" w:cs="Calibri"/>
                <w:i/>
                <w:iCs/>
              </w:rPr>
              <w:t xml:space="preserve"> </w:t>
            </w:r>
            <w:r w:rsidR="00B0146C">
              <w:rPr>
                <w:rFonts w:ascii="Calibri" w:eastAsia="Arial Unicode MS" w:hAnsi="Calibri" w:cs="Calibri"/>
                <w:i/>
                <w:iCs/>
              </w:rPr>
              <w:t>Banc</w:t>
            </w:r>
            <w:r w:rsidR="00B0146C" w:rsidRPr="73FDAE8C">
              <w:rPr>
                <w:rFonts w:ascii="Calibri" w:eastAsia="Arial Unicode MS" w:hAnsi="Calibri" w:cs="Calibri"/>
                <w:i/>
                <w:iCs/>
              </w:rPr>
              <w:t>o</w:t>
            </w:r>
          </w:p>
        </w:tc>
      </w:tr>
      <w:tr w:rsidR="00335E31" w14:paraId="4CC756AA" w14:textId="77777777" w:rsidTr="0061732A">
        <w:tc>
          <w:tcPr>
            <w:tcW w:w="9236" w:type="dxa"/>
            <w:gridSpan w:val="4"/>
          </w:tcPr>
          <w:p w14:paraId="708498EC" w14:textId="77777777" w:rsidR="00335E31" w:rsidRDefault="00335E31" w:rsidP="0061732A">
            <w:pPr>
              <w:rPr>
                <w:rFonts w:ascii="Calibri" w:hAnsi="Calibri" w:cs="Calibri"/>
                <w:b/>
                <w:bCs/>
              </w:rPr>
            </w:pPr>
            <w:r w:rsidRPr="5927C4FB">
              <w:rPr>
                <w:rFonts w:ascii="Calibri" w:hAnsi="Calibri" w:cs="Calibri"/>
                <w:b/>
                <w:bCs/>
              </w:rPr>
              <w:t>CASOS DE USO ASOCIADOS:</w:t>
            </w:r>
          </w:p>
          <w:p w14:paraId="29EB8E85" w14:textId="77777777" w:rsidR="00335E31" w:rsidRPr="00FF3754" w:rsidRDefault="00335E31" w:rsidP="0061732A">
            <w:pPr>
              <w:pStyle w:val="Prrafodelista"/>
              <w:numPr>
                <w:ilvl w:val="0"/>
                <w:numId w:val="6"/>
              </w:numPr>
              <w:spacing w:line="240" w:lineRule="atLeast"/>
              <w:jc w:val="both"/>
              <w:rPr>
                <w:i/>
              </w:rPr>
            </w:pPr>
            <w:r w:rsidRPr="00FF3754">
              <w:rPr>
                <w:rFonts w:ascii="Calibri" w:eastAsia="Arial Unicode MS" w:hAnsi="Calibri" w:cs="Calibri"/>
                <w:i/>
              </w:rPr>
              <w:t>Incluye al CU</w:t>
            </w:r>
          </w:p>
        </w:tc>
      </w:tr>
      <w:tr w:rsidR="00335E31" w14:paraId="48C9FE1B" w14:textId="77777777" w:rsidTr="0061732A">
        <w:tc>
          <w:tcPr>
            <w:tcW w:w="9236" w:type="dxa"/>
            <w:gridSpan w:val="4"/>
          </w:tcPr>
          <w:p w14:paraId="16548323" w14:textId="77777777" w:rsidR="00335E31" w:rsidRPr="008C2474" w:rsidRDefault="00335E31" w:rsidP="0061732A">
            <w:pPr>
              <w:rPr>
                <w:rFonts w:ascii="Calibri" w:hAnsi="Calibri" w:cs="Calibri"/>
                <w:lang w:eastAsia="es-ES"/>
              </w:rPr>
            </w:pPr>
            <w:r w:rsidRPr="5927C4FB">
              <w:rPr>
                <w:rFonts w:ascii="Calibri" w:hAnsi="Calibri" w:cs="Calibri"/>
                <w:b/>
                <w:bCs/>
              </w:rPr>
              <w:t>DESCRIPCIÓN:</w:t>
            </w:r>
          </w:p>
          <w:p w14:paraId="4337A537" w14:textId="15B179FB" w:rsidR="00335E31" w:rsidRPr="008C2474" w:rsidRDefault="00B0146C" w:rsidP="0061732A">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335E31" w14:paraId="5639B260" w14:textId="77777777" w:rsidTr="0061732A">
        <w:tc>
          <w:tcPr>
            <w:tcW w:w="9236" w:type="dxa"/>
            <w:gridSpan w:val="4"/>
            <w:tcBorders>
              <w:bottom w:val="single" w:sz="4" w:space="0" w:color="auto"/>
            </w:tcBorders>
          </w:tcPr>
          <w:p w14:paraId="08262475" w14:textId="77777777" w:rsidR="00335E31" w:rsidRDefault="00335E31" w:rsidP="0061732A">
            <w:pPr>
              <w:rPr>
                <w:rFonts w:ascii="Calibri" w:hAnsi="Calibri" w:cs="Calibri"/>
                <w:b/>
                <w:bCs/>
              </w:rPr>
            </w:pPr>
            <w:r w:rsidRPr="5927C4FB">
              <w:rPr>
                <w:rFonts w:ascii="Calibri" w:hAnsi="Calibri" w:cs="Calibri"/>
                <w:b/>
                <w:bCs/>
              </w:rPr>
              <w:t>NOTAS:</w:t>
            </w:r>
          </w:p>
          <w:p w14:paraId="3DEA4D5C" w14:textId="7DEFE0C0" w:rsidR="00B0146C" w:rsidRPr="00B0146C" w:rsidRDefault="00B0146C" w:rsidP="00B0146C">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5E78AAB4" w14:textId="704764B8" w:rsidR="00335E31" w:rsidRPr="00B0146C" w:rsidRDefault="00B0146C" w:rsidP="00B0146C">
            <w:pPr>
              <w:pStyle w:val="Prrafodelista"/>
              <w:numPr>
                <w:ilvl w:val="0"/>
                <w:numId w:val="15"/>
              </w:numPr>
              <w:spacing w:line="259" w:lineRule="auto"/>
              <w:jc w:val="both"/>
              <w:rPr>
                <w:rFonts w:ascii="Calibri" w:eastAsia="Calibri" w:hAnsi="Calibri" w:cs="Calibri"/>
                <w:i/>
              </w:rPr>
            </w:pPr>
            <w:r w:rsidRPr="00B0146C">
              <w:rPr>
                <w:rFonts w:ascii="Calibri" w:hAnsi="Calibri" w:cs="Calibri"/>
                <w:i/>
              </w:rPr>
              <w:t>El propietario podrá realizar sus pagos de su tarjeta directamente de una entidad bancaria</w:t>
            </w:r>
            <w:r w:rsidRPr="00B0146C">
              <w:rPr>
                <w:rFonts w:ascii="Calibri" w:eastAsia="Calibri" w:hAnsi="Calibri" w:cs="Calibri"/>
                <w:i/>
              </w:rPr>
              <w:t xml:space="preserve"> </w:t>
            </w:r>
          </w:p>
        </w:tc>
      </w:tr>
      <w:tr w:rsidR="00335E31" w14:paraId="1B3B2EAB" w14:textId="77777777" w:rsidTr="0061732A">
        <w:trPr>
          <w:trHeight w:val="345"/>
        </w:trPr>
        <w:tc>
          <w:tcPr>
            <w:tcW w:w="9236" w:type="dxa"/>
            <w:gridSpan w:val="4"/>
            <w:tcBorders>
              <w:bottom w:val="single" w:sz="4" w:space="0" w:color="auto"/>
            </w:tcBorders>
            <w:shd w:val="clear" w:color="auto" w:fill="D9D9D9" w:themeFill="background1" w:themeFillShade="D9"/>
          </w:tcPr>
          <w:p w14:paraId="7E7CF7CB" w14:textId="77777777" w:rsidR="00335E31" w:rsidRDefault="00335E31" w:rsidP="0061732A">
            <w:pPr>
              <w:rPr>
                <w:rFonts w:ascii="Calibri" w:hAnsi="Calibri" w:cs="Calibri"/>
                <w:b/>
                <w:bCs/>
              </w:rPr>
            </w:pPr>
            <w:r w:rsidRPr="5927C4FB">
              <w:rPr>
                <w:rFonts w:ascii="Calibri" w:hAnsi="Calibri" w:cs="Calibri"/>
                <w:b/>
                <w:bCs/>
              </w:rPr>
              <w:t xml:space="preserve">ESCENARIOS: </w:t>
            </w:r>
          </w:p>
        </w:tc>
      </w:tr>
      <w:tr w:rsidR="00335E31" w14:paraId="64CA4F99" w14:textId="77777777" w:rsidTr="0061732A">
        <w:trPr>
          <w:trHeight w:val="1674"/>
        </w:trPr>
        <w:tc>
          <w:tcPr>
            <w:tcW w:w="1129" w:type="dxa"/>
            <w:tcBorders>
              <w:bottom w:val="single" w:sz="4" w:space="0" w:color="auto"/>
            </w:tcBorders>
          </w:tcPr>
          <w:p w14:paraId="487A1CC7" w14:textId="77777777" w:rsidR="00335E31" w:rsidRPr="008C2474" w:rsidRDefault="00335E31" w:rsidP="0061732A">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301B20D4" w14:textId="77777777" w:rsidR="00B0146C" w:rsidRPr="008C2474" w:rsidRDefault="00B0146C" w:rsidP="00B0146C">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BC73F88"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5DD0811"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3A5C5FB4" w14:textId="77777777" w:rsidR="00B0146C" w:rsidRPr="008C2474" w:rsidRDefault="00B0146C" w:rsidP="00B0146C">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5AA41BC6" w14:textId="6ECB5FE8"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tc>
      </w:tr>
      <w:tr w:rsidR="00335E31" w14:paraId="3989C629" w14:textId="77777777" w:rsidTr="0061732A">
        <w:trPr>
          <w:trHeight w:val="1674"/>
        </w:trPr>
        <w:tc>
          <w:tcPr>
            <w:tcW w:w="1129" w:type="dxa"/>
            <w:tcBorders>
              <w:bottom w:val="single" w:sz="4" w:space="0" w:color="auto"/>
            </w:tcBorders>
          </w:tcPr>
          <w:p w14:paraId="405C8429" w14:textId="77777777" w:rsidR="00335E31" w:rsidRPr="008C2474" w:rsidRDefault="00335E31" w:rsidP="0061732A">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38470218" w14:textId="77777777" w:rsidR="00335E31" w:rsidRDefault="00335E31" w:rsidP="0061732A">
            <w:pPr>
              <w:rPr>
                <w:rFonts w:ascii="Calibri" w:eastAsia="Arial Unicode MS" w:hAnsi="Calibri" w:cs="Calibri"/>
              </w:rPr>
            </w:pPr>
          </w:p>
        </w:tc>
        <w:tc>
          <w:tcPr>
            <w:tcW w:w="8107" w:type="dxa"/>
            <w:gridSpan w:val="3"/>
            <w:tcBorders>
              <w:bottom w:val="single" w:sz="4" w:space="0" w:color="auto"/>
            </w:tcBorders>
          </w:tcPr>
          <w:p w14:paraId="2FF3A857"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318DE467"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44D8EFB3"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5ED471C4"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FB30BE" w14:textId="42666F5F" w:rsidR="00335E31"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sistema no actualizará los datos y deberá pagar sus deudas </w:t>
            </w:r>
          </w:p>
        </w:tc>
      </w:tr>
      <w:tr w:rsidR="00B0146C" w14:paraId="544B8B6C" w14:textId="77777777" w:rsidTr="0061732A">
        <w:trPr>
          <w:trHeight w:val="1674"/>
        </w:trPr>
        <w:tc>
          <w:tcPr>
            <w:tcW w:w="1129" w:type="dxa"/>
            <w:tcBorders>
              <w:bottom w:val="single" w:sz="4" w:space="0" w:color="auto"/>
            </w:tcBorders>
          </w:tcPr>
          <w:p w14:paraId="7583E444" w14:textId="77777777" w:rsidR="00B0146C" w:rsidRPr="008C2474" w:rsidRDefault="00B0146C" w:rsidP="00B0146C">
            <w:pPr>
              <w:rPr>
                <w:rFonts w:ascii="Calibri" w:eastAsia="Arial Unicode MS" w:hAnsi="Calibri" w:cs="Calibri"/>
              </w:rPr>
            </w:pPr>
            <w:r w:rsidRPr="5927C4FB">
              <w:rPr>
                <w:rFonts w:ascii="Calibri" w:eastAsia="Arial Unicode MS" w:hAnsi="Calibri" w:cs="Calibri"/>
              </w:rPr>
              <w:t>ES-1.</w:t>
            </w:r>
            <w:r>
              <w:rPr>
                <w:rFonts w:ascii="Calibri" w:eastAsia="Arial Unicode MS" w:hAnsi="Calibri" w:cs="Calibri"/>
              </w:rPr>
              <w:t>3</w:t>
            </w:r>
          </w:p>
          <w:p w14:paraId="5FD8E895" w14:textId="77777777" w:rsidR="00B0146C" w:rsidRPr="5927C4FB" w:rsidRDefault="00B0146C" w:rsidP="00B0146C">
            <w:pPr>
              <w:rPr>
                <w:rFonts w:ascii="Calibri" w:eastAsia="Arial Unicode MS" w:hAnsi="Calibri" w:cs="Calibri"/>
              </w:rPr>
            </w:pPr>
          </w:p>
        </w:tc>
        <w:tc>
          <w:tcPr>
            <w:tcW w:w="8107" w:type="dxa"/>
            <w:gridSpan w:val="3"/>
            <w:tcBorders>
              <w:bottom w:val="single" w:sz="4" w:space="0" w:color="auto"/>
            </w:tcBorders>
          </w:tcPr>
          <w:p w14:paraId="5D0AA5FA" w14:textId="0B2B43AA"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 xml:space="preserve">El sistema autorizó su crédito o no </w:t>
            </w:r>
          </w:p>
          <w:p w14:paraId="7C8E4853" w14:textId="77777777" w:rsidR="00B0146C" w:rsidRPr="008C2474" w:rsidRDefault="00B0146C" w:rsidP="00B0146C">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979968E"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4891AFE9" w14:textId="77777777" w:rsidR="00B0146C" w:rsidRPr="008C2474" w:rsidRDefault="00B0146C" w:rsidP="00B0146C">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18164DE5" w14:textId="77777777" w:rsidR="00B0146C" w:rsidRPr="008C2474" w:rsidRDefault="00B0146C" w:rsidP="00B0146C">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2AB71246" w14:textId="77777777" w:rsidR="00B0146C" w:rsidRPr="008C2474" w:rsidRDefault="00B0146C" w:rsidP="00B0146C">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5631EC85" w14:textId="4C44D73A" w:rsidR="00B0146C" w:rsidRPr="5927C4FB" w:rsidRDefault="00B0146C" w:rsidP="00B0146C">
            <w:pPr>
              <w:spacing w:line="259" w:lineRule="auto"/>
              <w:rPr>
                <w:rFonts w:ascii="Calibri" w:hAnsi="Calibri" w:cs="Calibri"/>
                <w:b/>
                <w:bCs/>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w:t>
            </w:r>
          </w:p>
        </w:tc>
      </w:tr>
      <w:tr w:rsidR="00335E31" w14:paraId="7036F7AC" w14:textId="77777777" w:rsidTr="0061732A">
        <w:trPr>
          <w:trHeight w:val="465"/>
        </w:trPr>
        <w:tc>
          <w:tcPr>
            <w:tcW w:w="9236" w:type="dxa"/>
            <w:gridSpan w:val="4"/>
          </w:tcPr>
          <w:p w14:paraId="713097A8" w14:textId="77777777" w:rsidR="00335E31" w:rsidRPr="00FF3754" w:rsidRDefault="00335E31" w:rsidP="0061732A">
            <w:pPr>
              <w:pStyle w:val="Prrafodelista"/>
              <w:spacing w:line="240" w:lineRule="atLeast"/>
              <w:ind w:left="360"/>
              <w:jc w:val="both"/>
              <w:rPr>
                <w:i/>
                <w:iCs/>
                <w:color w:val="000000" w:themeColor="text1"/>
                <w:lang w:val="es-CO" w:eastAsia="en-US"/>
              </w:rPr>
            </w:pPr>
          </w:p>
        </w:tc>
      </w:tr>
      <w:tr w:rsidR="00335E31" w14:paraId="301EA5F7" w14:textId="77777777" w:rsidTr="0061732A">
        <w:trPr>
          <w:trHeight w:val="449"/>
        </w:trPr>
        <w:tc>
          <w:tcPr>
            <w:tcW w:w="9236" w:type="dxa"/>
            <w:gridSpan w:val="4"/>
          </w:tcPr>
          <w:p w14:paraId="07C87434" w14:textId="77777777" w:rsidR="00335E31" w:rsidRPr="00335E31" w:rsidRDefault="00335E31" w:rsidP="0061732A">
            <w:pPr>
              <w:spacing w:line="240" w:lineRule="atLeast"/>
              <w:jc w:val="both"/>
              <w:rPr>
                <w:i/>
                <w:iCs/>
                <w:color w:val="000000" w:themeColor="text1"/>
              </w:rPr>
            </w:pPr>
          </w:p>
        </w:tc>
      </w:tr>
      <w:tr w:rsidR="00335E31" w14:paraId="6317496E" w14:textId="77777777" w:rsidTr="0061732A">
        <w:trPr>
          <w:trHeight w:val="359"/>
        </w:trPr>
        <w:tc>
          <w:tcPr>
            <w:tcW w:w="9236" w:type="dxa"/>
            <w:gridSpan w:val="4"/>
          </w:tcPr>
          <w:p w14:paraId="22D1BB9D" w14:textId="77777777" w:rsidR="00335E31" w:rsidRPr="00FF3754" w:rsidRDefault="00335E31" w:rsidP="0061732A">
            <w:pPr>
              <w:pStyle w:val="Prrafodelista"/>
              <w:spacing w:line="240" w:lineRule="atLeast"/>
              <w:ind w:left="360"/>
              <w:jc w:val="both"/>
              <w:rPr>
                <w:i/>
                <w:iCs/>
                <w:color w:val="000000" w:themeColor="text1"/>
              </w:rPr>
            </w:pPr>
          </w:p>
        </w:tc>
      </w:tr>
      <w:tr w:rsidR="00335E31" w14:paraId="45931127" w14:textId="77777777" w:rsidTr="0061732A">
        <w:trPr>
          <w:trHeight w:val="422"/>
        </w:trPr>
        <w:tc>
          <w:tcPr>
            <w:tcW w:w="9236" w:type="dxa"/>
            <w:gridSpan w:val="4"/>
          </w:tcPr>
          <w:p w14:paraId="0F68E12C" w14:textId="77777777" w:rsidR="00335E31" w:rsidRPr="00335E31" w:rsidRDefault="00335E31" w:rsidP="0061732A">
            <w:pPr>
              <w:spacing w:line="240" w:lineRule="atLeast"/>
              <w:jc w:val="both"/>
              <w:rPr>
                <w:i/>
                <w:iCs/>
                <w:color w:val="000000" w:themeColor="text1"/>
              </w:rPr>
            </w:pPr>
          </w:p>
        </w:tc>
      </w:tr>
    </w:tbl>
    <w:p w14:paraId="6AA75A98" w14:textId="77777777" w:rsidR="005C2656" w:rsidRDefault="005C2656" w:rsidP="000766A4">
      <w:pPr>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0BD31643" w:rsidR="000766A4" w:rsidRPr="000766A4" w:rsidRDefault="000766A4" w:rsidP="00075B4B">
            <w:pPr>
              <w:rPr>
                <w:rFonts w:ascii="Calibri" w:hAnsi="Calibri" w:cs="Calibri"/>
                <w:b/>
                <w:bCs/>
              </w:rPr>
            </w:pPr>
            <w:r>
              <w:rPr>
                <w:rFonts w:ascii="Calibri" w:hAnsi="Calibri" w:cs="Calibri"/>
                <w:b/>
                <w:bCs/>
              </w:rPr>
              <w:t>5.1.2.10.</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52429204"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4.1.1 </w:t>
            </w:r>
            <w:r w:rsidR="000766A4">
              <w:rPr>
                <w:rFonts w:ascii="Calibri" w:eastAsia="Arial Unicode MS" w:hAnsi="Calibri" w:cs="Calibri"/>
                <w:i/>
              </w:rPr>
              <w:t xml:space="preserve">4. </w:t>
            </w:r>
            <w:r w:rsidRPr="008C2474">
              <w:rPr>
                <w:rFonts w:ascii="Calibri" w:eastAsia="Arial Unicode MS" w:hAnsi="Calibri" w:cs="Calibri"/>
                <w:i/>
              </w:rPr>
              <w:t>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Prrafodelista"/>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Prrafodelista"/>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Prrafodelista"/>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371666AF" w14:textId="77777777" w:rsidR="000419CB" w:rsidRDefault="000419CB" w:rsidP="007E60AB">
            <w:pPr>
              <w:pStyle w:val="Prrafodelista"/>
              <w:spacing w:line="240" w:lineRule="atLeast"/>
              <w:ind w:left="360"/>
              <w:jc w:val="both"/>
              <w:rPr>
                <w:rFonts w:ascii="Calibri" w:eastAsia="Arial Unicode MS" w:hAnsi="Calibri" w:cs="Calibri"/>
                <w:i/>
                <w:lang w:val="es-CO" w:eastAsia="en-US"/>
              </w:rPr>
            </w:pPr>
          </w:p>
        </w:tc>
      </w:tr>
      <w:tr w:rsidR="000419CB" w14:paraId="69F1F797" w14:textId="77777777" w:rsidTr="007E60AB">
        <w:trPr>
          <w:trHeight w:val="242"/>
        </w:trPr>
        <w:tc>
          <w:tcPr>
            <w:tcW w:w="9236" w:type="dxa"/>
            <w:gridSpan w:val="4"/>
          </w:tcPr>
          <w:p w14:paraId="723EAFFA" w14:textId="77777777" w:rsidR="000419CB" w:rsidRDefault="000419CB" w:rsidP="007E60AB">
            <w:pPr>
              <w:pStyle w:val="Prrafodelista"/>
              <w:spacing w:line="240" w:lineRule="atLeast"/>
              <w:ind w:left="360"/>
              <w:jc w:val="both"/>
              <w:rPr>
                <w:rFonts w:ascii="Calibri" w:eastAsia="Arial Unicode MS" w:hAnsi="Calibri" w:cs="Calibri"/>
                <w:color w:val="800000"/>
              </w:rPr>
            </w:pPr>
          </w:p>
        </w:tc>
      </w:tr>
      <w:tr w:rsidR="000419CB" w14:paraId="79745A07" w14:textId="77777777" w:rsidTr="007E60AB">
        <w:trPr>
          <w:trHeight w:val="296"/>
        </w:trPr>
        <w:tc>
          <w:tcPr>
            <w:tcW w:w="9236" w:type="dxa"/>
            <w:gridSpan w:val="4"/>
          </w:tcPr>
          <w:p w14:paraId="4D9F75BB" w14:textId="77777777" w:rsidR="000419CB" w:rsidRDefault="000419CB" w:rsidP="007E60AB">
            <w:pPr>
              <w:pStyle w:val="Prrafodelista"/>
              <w:spacing w:line="240" w:lineRule="atLeast"/>
              <w:ind w:left="360"/>
              <w:jc w:val="both"/>
              <w:rPr>
                <w:rFonts w:ascii="Calibri" w:hAnsi="Calibri" w:cs="Calibri"/>
                <w:i/>
                <w:iCs/>
                <w:color w:val="800000"/>
              </w:rPr>
            </w:pPr>
          </w:p>
        </w:tc>
      </w:tr>
      <w:tr w:rsidR="000419CB" w14:paraId="527E2302" w14:textId="77777777" w:rsidTr="007E60AB">
        <w:trPr>
          <w:trHeight w:val="260"/>
        </w:trPr>
        <w:tc>
          <w:tcPr>
            <w:tcW w:w="9236" w:type="dxa"/>
            <w:gridSpan w:val="4"/>
          </w:tcPr>
          <w:p w14:paraId="036B9D4C" w14:textId="77777777" w:rsidR="000419CB" w:rsidRDefault="000419CB" w:rsidP="007E60AB">
            <w:pPr>
              <w:pStyle w:val="Prrafodelista"/>
              <w:spacing w:line="240" w:lineRule="atLeast"/>
              <w:ind w:left="360"/>
              <w:jc w:val="both"/>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Prrafodelista"/>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Prrafodelista"/>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Prrafodelista"/>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lastRenderedPageBreak/>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Prrafodelista"/>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CASOS DE USO ASOCIADOS:</w:t>
            </w:r>
          </w:p>
          <w:p w14:paraId="5BC1D7FD" w14:textId="77777777" w:rsidR="00430588" w:rsidRPr="00FF3754" w:rsidRDefault="00430588"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Prrafodelista"/>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lastRenderedPageBreak/>
              <w:t>El sistema se encargará de realizar un informe estadístico de los propietarios que han realizado el pago, de quienes tienen deuda y sus recargos.</w:t>
            </w:r>
          </w:p>
          <w:p w14:paraId="68AE7EF1" w14:textId="77777777" w:rsidR="00430588" w:rsidRDefault="00430588" w:rsidP="00075B4B">
            <w:pPr>
              <w:pStyle w:val="Prrafodelista"/>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Prrafodelista"/>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Prrafodelista"/>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28E9717F" w14:textId="77777777" w:rsidR="00E34041" w:rsidRPr="00FF3754" w:rsidRDefault="00E34041"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NOTAS:</w:t>
            </w:r>
          </w:p>
          <w:p w14:paraId="27645EC0" w14:textId="77777777" w:rsidR="00E34041" w:rsidRDefault="00E34041" w:rsidP="00D33B7F">
            <w:pPr>
              <w:pStyle w:val="Prrafodelista"/>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Prrafodelista"/>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Prrafodelista"/>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lastRenderedPageBreak/>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Prrafodelista"/>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Prrafodelista"/>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Prrafodelista"/>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Prrafodelista"/>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Prrafodelista"/>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Ttulo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Ttulo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Ttulo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2">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3">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4">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5">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43523F75"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w:t>
      </w:r>
      <w:r w:rsidR="007D1741">
        <w:rPr>
          <w:rFonts w:ascii="Calibri" w:hAnsi="Calibri" w:cs="Book Antiqua"/>
          <w:b/>
          <w:bCs/>
          <w:u w:val="single"/>
        </w:rPr>
        <w:t>11</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 xml:space="preserve">ID </w:t>
            </w:r>
            <w:proofErr w:type="spellStart"/>
            <w:r w:rsidRPr="41947FB1">
              <w:rPr>
                <w:rFonts w:ascii="Calibri" w:hAnsi="Calibri" w:cs="Book Antiqua"/>
                <w:b/>
                <w:bCs/>
                <w:i/>
                <w:iCs/>
              </w:rPr>
              <w:t>Ref</w:t>
            </w:r>
            <w:proofErr w:type="spellEnd"/>
            <w:r w:rsidRPr="41947FB1">
              <w:rPr>
                <w:rFonts w:ascii="Calibri" w:hAnsi="Calibri" w:cs="Book Antiqua"/>
                <w:b/>
                <w:bCs/>
                <w:i/>
                <w:iCs/>
              </w:rPr>
              <w:t>:</w:t>
            </w:r>
          </w:p>
        </w:tc>
        <w:tc>
          <w:tcPr>
            <w:tcW w:w="3362" w:type="pct"/>
          </w:tcPr>
          <w:p w14:paraId="2D71F33B" w14:textId="6D66B4B8" w:rsidR="00656783" w:rsidRDefault="00656783" w:rsidP="00075B4B">
            <w:pPr>
              <w:ind w:left="13"/>
              <w:rPr>
                <w:rFonts w:ascii="Calibri" w:hAnsi="Calibri" w:cs="Book Antiqua"/>
                <w:i/>
                <w:iCs/>
              </w:rPr>
            </w:pPr>
            <w:r w:rsidRPr="41947FB1">
              <w:rPr>
                <w:rFonts w:ascii="Calibri" w:hAnsi="Calibri" w:cs="Book Antiqua"/>
                <w:i/>
                <w:iCs/>
              </w:rPr>
              <w:t>DG-</w:t>
            </w:r>
            <w:r w:rsidR="0076249C">
              <w:rPr>
                <w:rFonts w:ascii="Calibri" w:hAnsi="Calibri" w:cs="Book Antiqua"/>
                <w:i/>
                <w:iCs/>
              </w:rPr>
              <w:t>11</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proofErr w:type="spellStart"/>
            <w:r w:rsidRPr="41947FB1">
              <w:rPr>
                <w:rFonts w:ascii="Calibri" w:hAnsi="Calibri" w:cs="Book Antiqua"/>
                <w:b/>
                <w:bCs/>
                <w:i/>
                <w:iCs/>
              </w:rPr>
              <w:t>Reqs</w:t>
            </w:r>
            <w:proofErr w:type="spellEnd"/>
            <w:r w:rsidRPr="41947FB1">
              <w:rPr>
                <w:rFonts w:ascii="Calibri" w:hAnsi="Calibri" w:cs="Book Antiqua"/>
                <w:b/>
                <w:bCs/>
                <w:i/>
                <w:iCs/>
              </w:rPr>
              <w:t>. asociados:</w:t>
            </w:r>
          </w:p>
        </w:tc>
        <w:tc>
          <w:tcPr>
            <w:tcW w:w="3362" w:type="pct"/>
          </w:tcPr>
          <w:p w14:paraId="25639F9C" w14:textId="3CE90802" w:rsidR="00656783" w:rsidRDefault="00656783" w:rsidP="00075B4B">
            <w:pPr>
              <w:rPr>
                <w:rFonts w:ascii="Calibri" w:hAnsi="Calibri" w:cs="Book Antiqua"/>
                <w:i/>
                <w:iCs/>
              </w:rPr>
            </w:pPr>
            <w:r w:rsidRPr="41947FB1">
              <w:rPr>
                <w:rFonts w:ascii="Calibri" w:hAnsi="Calibri" w:cs="Book Antiqua"/>
                <w:i/>
                <w:iCs/>
              </w:rPr>
              <w:t>RF 4.1.1</w:t>
            </w:r>
            <w:r w:rsidR="007D1741">
              <w:rPr>
                <w:rFonts w:ascii="Calibri" w:hAnsi="Calibri" w:cs="Book Antiqua"/>
                <w:i/>
                <w:iCs/>
              </w:rPr>
              <w:t>.1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61315474" w:rsidR="00656783" w:rsidRDefault="007D1741" w:rsidP="00075B4B">
            <w:pPr>
              <w:rPr>
                <w:rFonts w:ascii="Calibri" w:hAnsi="Calibri" w:cs="Book Antiqua"/>
                <w:i/>
                <w:iCs/>
              </w:rPr>
            </w:pPr>
            <w:r>
              <w:rPr>
                <w:rFonts w:ascii="Calibri" w:hAnsi="Calibri" w:cs="Book Antiqua"/>
                <w:i/>
                <w:iCs/>
              </w:rPr>
              <w:t>5.1.2.6</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3B8B8F6B" w:rsidR="00656783" w:rsidRDefault="00656783" w:rsidP="00656783">
      <w:pPr>
        <w:spacing w:line="259" w:lineRule="auto"/>
        <w:jc w:val="center"/>
      </w:pPr>
      <w:r>
        <w:lastRenderedPageBreak/>
        <w:t xml:space="preserve">                 </w:t>
      </w:r>
      <w:r w:rsidR="007D1741">
        <w:rPr>
          <w:noProof/>
        </w:rPr>
        <w:drawing>
          <wp:inline distT="0" distB="0" distL="0" distR="0" wp14:anchorId="7409DA5A" wp14:editId="03E0AAB3">
            <wp:extent cx="6120130" cy="520192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5201920"/>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71516359" w:rsidR="00173968" w:rsidRPr="005326CA" w:rsidRDefault="00656783" w:rsidP="005326CA">
      <w:pPr>
        <w:spacing w:line="259" w:lineRule="auto"/>
        <w:jc w:val="center"/>
      </w:pPr>
      <w:r>
        <w:lastRenderedPageBreak/>
        <w:t xml:space="preserve">                  </w:t>
      </w:r>
      <w:r w:rsidR="007D1741">
        <w:rPr>
          <w:noProof/>
        </w:rPr>
        <w:drawing>
          <wp:inline distT="0" distB="0" distL="0" distR="0" wp14:anchorId="5A5D4404" wp14:editId="211700E7">
            <wp:extent cx="6120130" cy="3787775"/>
            <wp:effectExtent l="0" t="0" r="0" b="317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3787775"/>
                    </a:xfrm>
                    <a:prstGeom prst="rect">
                      <a:avLst/>
                    </a:prstGeom>
                  </pic:spPr>
                </pic:pic>
              </a:graphicData>
            </a:graphic>
          </wp:inline>
        </w:drawing>
      </w:r>
    </w:p>
    <w:p w14:paraId="3BF571C3" w14:textId="2EB55B1A"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w:t>
      </w:r>
      <w:r w:rsidR="007D1741">
        <w:rPr>
          <w:rFonts w:ascii="Calibri" w:hAnsi="Calibri" w:cs="Book Antiqua"/>
          <w:b/>
          <w:bCs/>
          <w:u w:val="single"/>
        </w:rPr>
        <w:t>12</w:t>
      </w:r>
      <w:r w:rsidRPr="52C9970D">
        <w:rPr>
          <w:rFonts w:ascii="Calibri" w:hAnsi="Calibri" w:cs="Book Antiqua"/>
          <w:b/>
          <w:bCs/>
          <w:u w:val="single"/>
        </w:rPr>
        <w:t>:</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653500B6" w14:textId="23FD2CE5" w:rsidR="00656783" w:rsidRDefault="00656783" w:rsidP="00075B4B">
            <w:pPr>
              <w:ind w:left="13"/>
              <w:rPr>
                <w:rFonts w:ascii="Calibri" w:hAnsi="Calibri" w:cs="Book Antiqua"/>
                <w:i/>
                <w:iCs/>
              </w:rPr>
            </w:pPr>
            <w:r w:rsidRPr="3746594B">
              <w:rPr>
                <w:rFonts w:ascii="Calibri" w:hAnsi="Calibri" w:cs="Book Antiqua"/>
                <w:i/>
                <w:iCs/>
              </w:rPr>
              <w:t>DG-</w:t>
            </w:r>
            <w:r w:rsidR="007D1741">
              <w:rPr>
                <w:rFonts w:ascii="Calibri" w:hAnsi="Calibri" w:cs="Book Antiqua"/>
                <w:i/>
                <w:iCs/>
              </w:rPr>
              <w:t>12</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36DD18B9" w:rsidR="00656783" w:rsidRDefault="007D1741" w:rsidP="00075B4B">
            <w:pPr>
              <w:spacing w:line="259" w:lineRule="auto"/>
              <w:rPr>
                <w:rFonts w:ascii="Calibri" w:eastAsia="Arial Unicode MS" w:hAnsi="Calibri" w:cs="Calibri"/>
              </w:rPr>
            </w:pPr>
            <w:r>
              <w:rPr>
                <w:rFonts w:ascii="Calibri" w:eastAsia="Arial Unicode MS" w:hAnsi="Calibri" w:cs="Calibri"/>
              </w:rPr>
              <w:t xml:space="preserve">Verificar pagos y </w:t>
            </w:r>
            <w:r w:rsidR="00656783" w:rsidRPr="3746594B">
              <w:rPr>
                <w:rFonts w:ascii="Calibri" w:eastAsia="Arial Unicode MS" w:hAnsi="Calibri" w:cs="Calibri"/>
              </w:rPr>
              <w:t>Actualiza</w:t>
            </w:r>
            <w:r>
              <w:rPr>
                <w:rFonts w:ascii="Calibri" w:eastAsia="Arial Unicode MS" w:hAnsi="Calibri" w:cs="Calibri"/>
              </w:rPr>
              <w:t>r</w:t>
            </w:r>
            <w:r w:rsidR="00656783" w:rsidRPr="3746594B">
              <w:rPr>
                <w:rFonts w:ascii="Calibri" w:eastAsia="Arial Unicode MS" w:hAnsi="Calibri" w:cs="Calibri"/>
              </w:rPr>
              <w:t xml:space="preserve"> datos </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467" w:type="pct"/>
          </w:tcPr>
          <w:p w14:paraId="2E6A9B62" w14:textId="37894E92" w:rsidR="00656783" w:rsidRDefault="00656783" w:rsidP="00075B4B">
            <w:pPr>
              <w:rPr>
                <w:rFonts w:ascii="Calibri" w:hAnsi="Calibri" w:cs="Book Antiqua"/>
                <w:i/>
                <w:iCs/>
              </w:rPr>
            </w:pPr>
            <w:r w:rsidRPr="3746594B">
              <w:rPr>
                <w:rFonts w:ascii="Calibri" w:hAnsi="Calibri" w:cs="Book Antiqua"/>
                <w:i/>
                <w:iCs/>
              </w:rPr>
              <w:t>RF 4.1.1</w:t>
            </w:r>
            <w:r w:rsidR="007D1741">
              <w:rPr>
                <w:rFonts w:ascii="Calibri" w:hAnsi="Calibri" w:cs="Book Antiqua"/>
                <w:i/>
                <w:iCs/>
              </w:rPr>
              <w:t>.2.</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59A3661F" w:rsidR="00656783" w:rsidRDefault="007D1741" w:rsidP="00075B4B">
            <w:pPr>
              <w:rPr>
                <w:rFonts w:ascii="Calibri" w:hAnsi="Calibri" w:cs="Book Antiqua"/>
                <w:i/>
                <w:iCs/>
              </w:rPr>
            </w:pPr>
            <w:r>
              <w:rPr>
                <w:rFonts w:ascii="Calibri" w:hAnsi="Calibri" w:cs="Book Antiqua"/>
                <w:i/>
                <w:iCs/>
              </w:rPr>
              <w:t>5.1.2.7.</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66003769" w:rsidR="00656783" w:rsidRDefault="0061732A" w:rsidP="00656783">
      <w:pPr>
        <w:spacing w:line="259" w:lineRule="auto"/>
        <w:ind w:left="993"/>
        <w:rPr>
          <w:rFonts w:ascii="Calibri" w:eastAsia="Arial Unicode MS" w:hAnsi="Calibri" w:cs="Book Antiqua"/>
          <w:b/>
          <w:bCs/>
          <w:u w:val="single"/>
        </w:rPr>
      </w:pPr>
      <w:r>
        <w:rPr>
          <w:rFonts w:ascii="Calibri" w:eastAsia="Arial Unicode MS" w:hAnsi="Calibri" w:cs="Book Antiqua"/>
          <w:b/>
          <w:bCs/>
          <w:noProof/>
          <w:u w:val="single"/>
        </w:rPr>
        <w:lastRenderedPageBreak/>
        <w:drawing>
          <wp:anchor distT="0" distB="0" distL="114300" distR="114300" simplePos="0" relativeHeight="251661312" behindDoc="0" locked="0" layoutInCell="1" allowOverlap="1" wp14:anchorId="315A96AE" wp14:editId="1EBB107D">
            <wp:simplePos x="0" y="0"/>
            <wp:positionH relativeFrom="margin">
              <wp:align>right</wp:align>
            </wp:positionH>
            <wp:positionV relativeFrom="paragraph">
              <wp:posOffset>0</wp:posOffset>
            </wp:positionV>
            <wp:extent cx="6120130" cy="3608070"/>
            <wp:effectExtent l="0" t="0" r="0" b="0"/>
            <wp:wrapSquare wrapText="bothSides"/>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120130" cy="3608070"/>
                    </a:xfrm>
                    <a:prstGeom prst="rect">
                      <a:avLst/>
                    </a:prstGeom>
                  </pic:spPr>
                </pic:pic>
              </a:graphicData>
            </a:graphic>
          </wp:anchor>
        </w:drawing>
      </w:r>
    </w:p>
    <w:p w14:paraId="6F60DE6A" w14:textId="5484111D" w:rsidR="00656783" w:rsidRDefault="00656783" w:rsidP="00656783">
      <w:pPr>
        <w:spacing w:line="259" w:lineRule="auto"/>
        <w:ind w:left="993"/>
        <w:rPr>
          <w:rFonts w:ascii="Calibri" w:hAnsi="Calibri" w:cs="Book Antiqua"/>
          <w:b/>
          <w:bCs/>
          <w:u w:val="single"/>
        </w:rPr>
      </w:pPr>
    </w:p>
    <w:p w14:paraId="72417E71" w14:textId="679E3B5E" w:rsidR="00656783" w:rsidRDefault="00777409" w:rsidP="00656783">
      <w:pPr>
        <w:jc w:val="center"/>
      </w:pPr>
      <w:r>
        <w:rPr>
          <w:noProof/>
        </w:rPr>
        <w:drawing>
          <wp:inline distT="0" distB="0" distL="0" distR="0" wp14:anchorId="3C587445" wp14:editId="6340930B">
            <wp:extent cx="6120130" cy="3314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r w:rsidR="00656783">
        <w:t xml:space="preserve">  </w:t>
      </w:r>
    </w:p>
    <w:p w14:paraId="559CB1A8" w14:textId="77777777" w:rsidR="00656783" w:rsidRDefault="00656783" w:rsidP="00656783">
      <w:pPr>
        <w:ind w:left="708"/>
        <w:jc w:val="center"/>
      </w:pPr>
    </w:p>
    <w:p w14:paraId="77585691" w14:textId="6D7FE51C" w:rsidR="00656783" w:rsidRDefault="00656783" w:rsidP="00656783">
      <w:pPr>
        <w:jc w:val="center"/>
      </w:pPr>
    </w:p>
    <w:p w14:paraId="5E854EFE" w14:textId="38A4C2EE" w:rsidR="00777409" w:rsidRPr="00777409" w:rsidRDefault="00777409" w:rsidP="00777409">
      <w:pPr>
        <w:spacing w:line="259" w:lineRule="auto"/>
        <w:ind w:left="993"/>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13</w:t>
      </w:r>
      <w:r w:rsidRPr="52C9970D">
        <w:rPr>
          <w:rFonts w:ascii="Calibri" w:hAnsi="Calibri" w:cs="Book Antiqua"/>
          <w:b/>
          <w:bCs/>
          <w:u w:val="single"/>
        </w:rPr>
        <w:t>:</w:t>
      </w:r>
      <w:r w:rsidRPr="53157E68">
        <w:rPr>
          <w:rFonts w:ascii="Calibri" w:eastAsia="Arial Unicode MS" w:hAnsi="Calibri" w:cs="Book Antiqua"/>
          <w:b/>
          <w:u w:val="single"/>
        </w:rPr>
        <w:t xml:space="preserve"> </w:t>
      </w:r>
      <w:r>
        <w:rPr>
          <w:rFonts w:ascii="Calibri" w:eastAsia="Arial Unicode MS" w:hAnsi="Calibri" w:cs="Book Antiqua"/>
          <w:b/>
          <w:u w:val="single"/>
        </w:rPr>
        <w:t>Realizar</w:t>
      </w:r>
      <w:r w:rsidRPr="53157E68">
        <w:rPr>
          <w:rFonts w:ascii="Calibri" w:eastAsia="Arial Unicode MS" w:hAnsi="Calibri" w:cs="Book Antiqua"/>
          <w:b/>
          <w:u w:val="single"/>
        </w:rPr>
        <w:t xml:space="preserve"> pago por tarjeta</w:t>
      </w:r>
    </w:p>
    <w:p w14:paraId="590D35B2" w14:textId="6AD1D583" w:rsidR="00777409" w:rsidRDefault="00777409" w:rsidP="00656783">
      <w:pPr>
        <w:jc w:val="center"/>
      </w:pPr>
    </w:p>
    <w:tbl>
      <w:tblPr>
        <w:tblpPr w:leftFromText="141" w:rightFromText="141" w:vertAnchor="text" w:horzAnchor="margin" w:tblpY="10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777409" w14:paraId="0E960987" w14:textId="77777777" w:rsidTr="00777409">
        <w:tc>
          <w:tcPr>
            <w:tcW w:w="1533" w:type="pct"/>
            <w:shd w:val="clear" w:color="auto" w:fill="DBDBDB" w:themeFill="accent3" w:themeFillTint="66"/>
          </w:tcPr>
          <w:p w14:paraId="2E8E358C" w14:textId="77777777" w:rsidR="00777409" w:rsidRDefault="00777409" w:rsidP="00777409">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467" w:type="pct"/>
          </w:tcPr>
          <w:p w14:paraId="20A900F2" w14:textId="77777777" w:rsidR="00777409" w:rsidRDefault="00777409" w:rsidP="00777409">
            <w:pPr>
              <w:ind w:left="13"/>
              <w:rPr>
                <w:rFonts w:ascii="Calibri" w:hAnsi="Calibri" w:cs="Book Antiqua"/>
                <w:i/>
                <w:iCs/>
              </w:rPr>
            </w:pPr>
            <w:r w:rsidRPr="3746594B">
              <w:rPr>
                <w:rFonts w:ascii="Calibri" w:hAnsi="Calibri" w:cs="Book Antiqua"/>
                <w:i/>
                <w:iCs/>
              </w:rPr>
              <w:t>DG-</w:t>
            </w:r>
            <w:r>
              <w:rPr>
                <w:rFonts w:ascii="Calibri" w:hAnsi="Calibri" w:cs="Book Antiqua"/>
                <w:i/>
                <w:iCs/>
              </w:rPr>
              <w:t>13</w:t>
            </w:r>
          </w:p>
        </w:tc>
      </w:tr>
      <w:tr w:rsidR="00777409" w14:paraId="7DF1019F" w14:textId="77777777" w:rsidTr="00777409">
        <w:trPr>
          <w:trHeight w:val="375"/>
        </w:trPr>
        <w:tc>
          <w:tcPr>
            <w:tcW w:w="1533" w:type="pct"/>
            <w:shd w:val="clear" w:color="auto" w:fill="DBDBDB" w:themeFill="accent3" w:themeFillTint="66"/>
          </w:tcPr>
          <w:p w14:paraId="2CF829B4" w14:textId="77777777" w:rsidR="00777409" w:rsidRDefault="00777409" w:rsidP="00777409">
            <w:pPr>
              <w:rPr>
                <w:rFonts w:ascii="Calibri" w:hAnsi="Calibri" w:cs="Book Antiqua"/>
                <w:b/>
                <w:bCs/>
                <w:i/>
                <w:iCs/>
              </w:rPr>
            </w:pPr>
            <w:r w:rsidRPr="3746594B">
              <w:rPr>
                <w:rFonts w:ascii="Calibri" w:hAnsi="Calibri" w:cs="Book Antiqua"/>
                <w:b/>
                <w:bCs/>
                <w:i/>
                <w:iCs/>
              </w:rPr>
              <w:t>Descripción:</w:t>
            </w:r>
          </w:p>
        </w:tc>
        <w:tc>
          <w:tcPr>
            <w:tcW w:w="3467" w:type="pct"/>
          </w:tcPr>
          <w:p w14:paraId="4764B7EE" w14:textId="025AAC67" w:rsidR="00777409" w:rsidRPr="00C25FCA" w:rsidRDefault="00C25FCA" w:rsidP="00777409">
            <w:pPr>
              <w:spacing w:line="259" w:lineRule="auto"/>
              <w:rPr>
                <w:rFonts w:ascii="Calibri" w:eastAsia="Arial Unicode MS" w:hAnsi="Calibri" w:cs="Calibri"/>
                <w:bCs/>
                <w:i/>
                <w:iCs/>
              </w:rPr>
            </w:pPr>
            <w:r w:rsidRPr="00C25FCA">
              <w:rPr>
                <w:rFonts w:ascii="Calibri" w:eastAsia="Arial Unicode MS" w:hAnsi="Calibri" w:cs="Book Antiqua"/>
                <w:bCs/>
                <w:i/>
                <w:iCs/>
              </w:rPr>
              <w:t>Realizar pago por tarjeta</w:t>
            </w:r>
          </w:p>
        </w:tc>
      </w:tr>
      <w:tr w:rsidR="00777409" w14:paraId="020DF644" w14:textId="77777777" w:rsidTr="00777409">
        <w:tc>
          <w:tcPr>
            <w:tcW w:w="1533" w:type="pct"/>
            <w:shd w:val="clear" w:color="auto" w:fill="DBDBDB" w:themeFill="accent3" w:themeFillTint="66"/>
          </w:tcPr>
          <w:p w14:paraId="21D81AA3" w14:textId="77777777" w:rsidR="00777409" w:rsidRDefault="00777409" w:rsidP="00777409">
            <w:pPr>
              <w:rPr>
                <w:rFonts w:ascii="Calibri" w:hAnsi="Calibri" w:cs="Book Antiqua"/>
                <w:b/>
                <w:bCs/>
                <w:i/>
                <w:iCs/>
              </w:rPr>
            </w:pPr>
            <w:proofErr w:type="spellStart"/>
            <w:r w:rsidRPr="3746594B">
              <w:rPr>
                <w:rFonts w:ascii="Calibri" w:hAnsi="Calibri" w:cs="Book Antiqua"/>
                <w:b/>
                <w:bCs/>
                <w:i/>
                <w:iCs/>
              </w:rPr>
              <w:lastRenderedPageBreak/>
              <w:t>Reqs</w:t>
            </w:r>
            <w:proofErr w:type="spellEnd"/>
            <w:r w:rsidRPr="3746594B">
              <w:rPr>
                <w:rFonts w:ascii="Calibri" w:hAnsi="Calibri" w:cs="Book Antiqua"/>
                <w:b/>
                <w:bCs/>
                <w:i/>
                <w:iCs/>
              </w:rPr>
              <w:t>. asociados:</w:t>
            </w:r>
          </w:p>
        </w:tc>
        <w:tc>
          <w:tcPr>
            <w:tcW w:w="3467" w:type="pct"/>
          </w:tcPr>
          <w:p w14:paraId="7A82AC03" w14:textId="77777777" w:rsidR="00777409" w:rsidRDefault="00777409" w:rsidP="00777409">
            <w:pPr>
              <w:rPr>
                <w:rFonts w:ascii="Calibri" w:hAnsi="Calibri" w:cs="Book Antiqua"/>
                <w:i/>
                <w:iCs/>
              </w:rPr>
            </w:pPr>
            <w:r w:rsidRPr="3746594B">
              <w:rPr>
                <w:rFonts w:ascii="Calibri" w:hAnsi="Calibri" w:cs="Book Antiqua"/>
                <w:i/>
                <w:iCs/>
              </w:rPr>
              <w:t>RF 4.1.1</w:t>
            </w:r>
            <w:r>
              <w:rPr>
                <w:rFonts w:ascii="Calibri" w:hAnsi="Calibri" w:cs="Book Antiqua"/>
                <w:i/>
                <w:iCs/>
              </w:rPr>
              <w:t>.3.</w:t>
            </w:r>
          </w:p>
        </w:tc>
      </w:tr>
      <w:tr w:rsidR="00777409" w14:paraId="34EFBA00" w14:textId="77777777" w:rsidTr="00777409">
        <w:tc>
          <w:tcPr>
            <w:tcW w:w="1533" w:type="pct"/>
            <w:shd w:val="clear" w:color="auto" w:fill="DBDBDB" w:themeFill="accent3" w:themeFillTint="66"/>
          </w:tcPr>
          <w:p w14:paraId="6CAD35E3" w14:textId="77777777" w:rsidR="00777409" w:rsidRDefault="00777409" w:rsidP="00777409">
            <w:pPr>
              <w:rPr>
                <w:rFonts w:ascii="Calibri" w:hAnsi="Calibri" w:cs="Book Antiqua"/>
                <w:b/>
                <w:bCs/>
                <w:i/>
                <w:iCs/>
              </w:rPr>
            </w:pPr>
            <w:r w:rsidRPr="3746594B">
              <w:rPr>
                <w:rFonts w:ascii="Calibri" w:hAnsi="Calibri" w:cs="Book Antiqua"/>
                <w:b/>
                <w:bCs/>
                <w:i/>
                <w:iCs/>
              </w:rPr>
              <w:t>CU asociados:</w:t>
            </w:r>
          </w:p>
        </w:tc>
        <w:tc>
          <w:tcPr>
            <w:tcW w:w="3467" w:type="pct"/>
          </w:tcPr>
          <w:p w14:paraId="4BF94598" w14:textId="77777777" w:rsidR="00777409" w:rsidRDefault="00777409" w:rsidP="00777409">
            <w:pPr>
              <w:rPr>
                <w:rFonts w:ascii="Calibri" w:hAnsi="Calibri" w:cs="Book Antiqua"/>
                <w:i/>
                <w:iCs/>
              </w:rPr>
            </w:pPr>
            <w:r>
              <w:rPr>
                <w:rFonts w:ascii="Calibri" w:hAnsi="Calibri" w:cs="Book Antiqua"/>
                <w:i/>
                <w:iCs/>
              </w:rPr>
              <w:t>5.1.2.8.</w:t>
            </w:r>
          </w:p>
        </w:tc>
      </w:tr>
      <w:tr w:rsidR="00777409" w14:paraId="75EDA375" w14:textId="77777777" w:rsidTr="00777409">
        <w:tc>
          <w:tcPr>
            <w:tcW w:w="1533" w:type="pct"/>
            <w:shd w:val="clear" w:color="auto" w:fill="DBDBDB" w:themeFill="accent3" w:themeFillTint="66"/>
          </w:tcPr>
          <w:p w14:paraId="6BBF6D69" w14:textId="77777777" w:rsidR="00777409" w:rsidRDefault="00777409" w:rsidP="00777409">
            <w:pPr>
              <w:rPr>
                <w:rFonts w:ascii="Calibri" w:hAnsi="Calibri" w:cs="Book Antiqua"/>
                <w:b/>
                <w:bCs/>
                <w:i/>
                <w:iCs/>
              </w:rPr>
            </w:pPr>
            <w:r w:rsidRPr="3746594B">
              <w:rPr>
                <w:rFonts w:ascii="Calibri" w:hAnsi="Calibri" w:cs="Book Antiqua"/>
                <w:b/>
                <w:bCs/>
                <w:i/>
                <w:iCs/>
              </w:rPr>
              <w:t>Esc. Asociados:</w:t>
            </w:r>
          </w:p>
        </w:tc>
        <w:tc>
          <w:tcPr>
            <w:tcW w:w="3467" w:type="pct"/>
          </w:tcPr>
          <w:p w14:paraId="29D54610" w14:textId="77777777" w:rsidR="00777409" w:rsidRDefault="00777409" w:rsidP="00777409">
            <w:pPr>
              <w:rPr>
                <w:rFonts w:ascii="Calibri" w:hAnsi="Calibri" w:cs="Book Antiqua"/>
                <w:i/>
                <w:iCs/>
              </w:rPr>
            </w:pPr>
            <w:r w:rsidRPr="3746594B">
              <w:rPr>
                <w:rFonts w:ascii="Calibri" w:hAnsi="Calibri" w:cs="Book Antiqua"/>
                <w:i/>
                <w:iCs/>
              </w:rPr>
              <w:t>ES 1.1, ES 1.2, ES 1.3</w:t>
            </w:r>
          </w:p>
        </w:tc>
      </w:tr>
    </w:tbl>
    <w:p w14:paraId="0EF8F95B" w14:textId="0082C7CB" w:rsidR="00777409" w:rsidRDefault="00777409" w:rsidP="00656783">
      <w:pPr>
        <w:jc w:val="center"/>
      </w:pPr>
    </w:p>
    <w:p w14:paraId="34375EE9" w14:textId="4B40D1E8" w:rsidR="00777409" w:rsidRDefault="00777409" w:rsidP="00656783">
      <w:pPr>
        <w:jc w:val="center"/>
      </w:pPr>
    </w:p>
    <w:p w14:paraId="10C19EA4" w14:textId="17B2E072" w:rsidR="00777409" w:rsidRDefault="00560911" w:rsidP="00656783">
      <w:pPr>
        <w:jc w:val="center"/>
      </w:pPr>
      <w:r>
        <w:rPr>
          <w:noProof/>
        </w:rPr>
        <w:drawing>
          <wp:inline distT="0" distB="0" distL="0" distR="0" wp14:anchorId="44592944" wp14:editId="29C7D4E6">
            <wp:extent cx="6120130" cy="4594860"/>
            <wp:effectExtent l="0" t="0" r="0" b="0"/>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4594860"/>
                    </a:xfrm>
                    <a:prstGeom prst="rect">
                      <a:avLst/>
                    </a:prstGeom>
                  </pic:spPr>
                </pic:pic>
              </a:graphicData>
            </a:graphic>
          </wp:inline>
        </w:drawing>
      </w:r>
    </w:p>
    <w:p w14:paraId="7F46FBCB" w14:textId="61369327" w:rsidR="00777409" w:rsidRDefault="00777409" w:rsidP="00656783">
      <w:pPr>
        <w:jc w:val="center"/>
      </w:pPr>
    </w:p>
    <w:p w14:paraId="05B83B7A" w14:textId="77777777" w:rsidR="00777409" w:rsidRDefault="00777409" w:rsidP="00656783">
      <w:pPr>
        <w:jc w:val="center"/>
      </w:pPr>
    </w:p>
    <w:p w14:paraId="192AF40E" w14:textId="348E9F06" w:rsidR="7783176D" w:rsidRDefault="00C25FCA" w:rsidP="7783176D">
      <w:pPr>
        <w:jc w:val="center"/>
      </w:pPr>
      <w:r>
        <w:rPr>
          <w:noProof/>
        </w:rPr>
        <w:lastRenderedPageBreak/>
        <w:drawing>
          <wp:inline distT="0" distB="0" distL="0" distR="0" wp14:anchorId="5E7768DE" wp14:editId="2777AD01">
            <wp:extent cx="6120130" cy="33051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7">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76EC3417" w14:textId="6B949C58" w:rsidR="3F3CAAB2" w:rsidRDefault="3F3CAAB2" w:rsidP="7783176D">
      <w:pPr>
        <w:jc w:val="center"/>
      </w:pPr>
    </w:p>
    <w:p w14:paraId="0D45677F" w14:textId="764DB9A6"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w:t>
      </w:r>
      <w:r w:rsidR="00C25FCA">
        <w:rPr>
          <w:rFonts w:ascii="Calibri" w:hAnsi="Calibri" w:cs="Book Antiqua"/>
          <w:b/>
          <w:bCs/>
          <w:u w:val="single"/>
        </w:rPr>
        <w:t>15</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3005" w:type="pct"/>
          </w:tcPr>
          <w:p w14:paraId="2FE8CB86" w14:textId="7A032F7B" w:rsidR="00656783" w:rsidRDefault="00656783" w:rsidP="00075B4B">
            <w:pPr>
              <w:ind w:left="13"/>
              <w:rPr>
                <w:rFonts w:ascii="Calibri" w:hAnsi="Calibri" w:cs="Book Antiqua"/>
                <w:i/>
                <w:iCs/>
              </w:rPr>
            </w:pPr>
            <w:r w:rsidRPr="3746594B">
              <w:rPr>
                <w:rFonts w:ascii="Calibri" w:hAnsi="Calibri" w:cs="Book Antiqua"/>
                <w:i/>
                <w:iCs/>
              </w:rPr>
              <w:t>DG-</w:t>
            </w:r>
            <w:r w:rsidR="00C25FCA">
              <w:rPr>
                <w:rFonts w:ascii="Calibri" w:hAnsi="Calibri" w:cs="Book Antiqua"/>
                <w:i/>
                <w:iCs/>
              </w:rPr>
              <w:t>15</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3005" w:type="pct"/>
          </w:tcPr>
          <w:p w14:paraId="1A465C63" w14:textId="2FC82C10" w:rsidR="00656783" w:rsidRDefault="00656783" w:rsidP="00075B4B">
            <w:pPr>
              <w:rPr>
                <w:rFonts w:ascii="Calibri" w:hAnsi="Calibri" w:cs="Book Antiqua"/>
                <w:i/>
                <w:iCs/>
              </w:rPr>
            </w:pPr>
            <w:r w:rsidRPr="3746594B">
              <w:rPr>
                <w:rFonts w:ascii="Calibri" w:hAnsi="Calibri" w:cs="Book Antiqua"/>
                <w:i/>
                <w:iCs/>
              </w:rPr>
              <w:t>RF 4.1.1</w:t>
            </w:r>
            <w:r w:rsidR="003A2B3D">
              <w:rPr>
                <w:rFonts w:ascii="Calibri" w:hAnsi="Calibri" w:cs="Book Antiqua"/>
                <w:i/>
                <w:iCs/>
              </w:rPr>
              <w:t>.4.</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17539FAA" w:rsidR="00656783" w:rsidRDefault="003A2B3D" w:rsidP="00075B4B">
            <w:pPr>
              <w:rPr>
                <w:rFonts w:ascii="Calibri" w:hAnsi="Calibri" w:cs="Book Antiqua"/>
                <w:i/>
                <w:iCs/>
              </w:rPr>
            </w:pPr>
            <w:r>
              <w:rPr>
                <w:rFonts w:ascii="Calibri" w:hAnsi="Calibri" w:cs="Book Antiqua"/>
                <w:i/>
                <w:iCs/>
              </w:rPr>
              <w:t>5.1.2.10.</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34AE1E64" w:rsidR="00656783" w:rsidRDefault="0061732A" w:rsidP="00656783">
      <w:pPr>
        <w:spacing w:line="259" w:lineRule="auto"/>
        <w:ind w:left="708"/>
        <w:rPr>
          <w:rFonts w:ascii="Calibri" w:eastAsia="Arial Unicode MS" w:hAnsi="Calibri" w:cs="Book Antiqua"/>
          <w:b/>
          <w:bCs/>
          <w:u w:val="single"/>
        </w:rPr>
      </w:pPr>
      <w:r>
        <w:rPr>
          <w:rFonts w:ascii="Calibri" w:eastAsia="Arial Unicode MS" w:hAnsi="Calibri" w:cs="Book Antiqua"/>
          <w:b/>
          <w:bCs/>
          <w:noProof/>
          <w:u w:val="single"/>
        </w:rPr>
        <w:lastRenderedPageBreak/>
        <w:drawing>
          <wp:inline distT="0" distB="0" distL="0" distR="0" wp14:anchorId="16D0AF95" wp14:editId="05C5E4D1">
            <wp:extent cx="6120130" cy="447484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8">
                      <a:extLst>
                        <a:ext uri="{28A0092B-C50C-407E-A947-70E740481C1C}">
                          <a14:useLocalDpi xmlns:a14="http://schemas.microsoft.com/office/drawing/2010/main" val="0"/>
                        </a:ext>
                      </a:extLst>
                    </a:blip>
                    <a:stretch>
                      <a:fillRect/>
                    </a:stretch>
                  </pic:blipFill>
                  <pic:spPr>
                    <a:xfrm>
                      <a:off x="0" y="0"/>
                      <a:ext cx="6120130" cy="4474845"/>
                    </a:xfrm>
                    <a:prstGeom prst="rect">
                      <a:avLst/>
                    </a:prstGeom>
                  </pic:spPr>
                </pic:pic>
              </a:graphicData>
            </a:graphic>
          </wp:inline>
        </w:drawing>
      </w:r>
    </w:p>
    <w:p w14:paraId="67556678" w14:textId="736EC1C2" w:rsidR="00C25FCA" w:rsidRDefault="00C25FCA" w:rsidP="00656783">
      <w:pPr>
        <w:spacing w:line="259" w:lineRule="auto"/>
        <w:ind w:left="708"/>
        <w:rPr>
          <w:rFonts w:ascii="Calibri" w:eastAsia="Arial Unicode MS" w:hAnsi="Calibri" w:cs="Book Antiqua"/>
          <w:b/>
          <w:bCs/>
          <w:u w:val="single"/>
        </w:rPr>
      </w:pPr>
    </w:p>
    <w:p w14:paraId="0DA5F417" w14:textId="40FF2FC9" w:rsidR="00656783" w:rsidRDefault="00656783" w:rsidP="00656783">
      <w:pPr>
        <w:spacing w:line="259" w:lineRule="auto"/>
      </w:pPr>
      <w:r>
        <w:t xml:space="preserve">                     </w:t>
      </w:r>
      <w:r w:rsidR="003A2B3D">
        <w:rPr>
          <w:noProof/>
        </w:rPr>
        <w:drawing>
          <wp:inline distT="0" distB="0" distL="0" distR="0" wp14:anchorId="18D9027F" wp14:editId="5DBF2D8D">
            <wp:extent cx="6120130" cy="32207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9">
                      <a:extLst>
                        <a:ext uri="{28A0092B-C50C-407E-A947-70E740481C1C}">
                          <a14:useLocalDpi xmlns:a14="http://schemas.microsoft.com/office/drawing/2010/main" val="0"/>
                        </a:ext>
                      </a:extLst>
                    </a:blip>
                    <a:stretch>
                      <a:fillRect/>
                    </a:stretch>
                  </pic:blipFill>
                  <pic:spPr>
                    <a:xfrm>
                      <a:off x="0" y="0"/>
                      <a:ext cx="6120130" cy="3220720"/>
                    </a:xfrm>
                    <a:prstGeom prst="rect">
                      <a:avLst/>
                    </a:prstGeom>
                  </pic:spPr>
                </pic:pic>
              </a:graphicData>
            </a:graphic>
          </wp:inline>
        </w:drawing>
      </w:r>
    </w:p>
    <w:p w14:paraId="3291C1BD" w14:textId="77777777" w:rsidR="00656783" w:rsidRDefault="00656783" w:rsidP="00656783">
      <w:pPr>
        <w:spacing w:line="259" w:lineRule="auto"/>
        <w:ind w:left="708"/>
      </w:pPr>
    </w:p>
    <w:p w14:paraId="1DDB6298" w14:textId="0462307F" w:rsidR="00E47694" w:rsidRDefault="00E47694" w:rsidP="003A2B3D">
      <w:pP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 xml:space="preserve">ID </w:t>
            </w:r>
            <w:proofErr w:type="spellStart"/>
            <w:r w:rsidRPr="3746594B">
              <w:rPr>
                <w:rFonts w:ascii="Calibri" w:hAnsi="Calibri" w:cs="Book Antiqua"/>
                <w:b/>
                <w:bCs/>
                <w:i/>
                <w:iCs/>
              </w:rPr>
              <w:t>Ref</w:t>
            </w:r>
            <w:proofErr w:type="spellEnd"/>
            <w:r w:rsidRPr="3746594B">
              <w:rPr>
                <w:rFonts w:ascii="Calibri" w:hAnsi="Calibri" w:cs="Book Antiqua"/>
                <w:b/>
                <w:bCs/>
                <w:i/>
                <w:iCs/>
              </w:rPr>
              <w:t>:</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proofErr w:type="spellStart"/>
            <w:r w:rsidRPr="3746594B">
              <w:rPr>
                <w:rFonts w:ascii="Calibri" w:hAnsi="Calibri" w:cs="Book Antiqua"/>
                <w:b/>
                <w:bCs/>
                <w:i/>
                <w:iCs/>
              </w:rPr>
              <w:t>Reqs</w:t>
            </w:r>
            <w:proofErr w:type="spellEnd"/>
            <w:r w:rsidRPr="3746594B">
              <w:rPr>
                <w:rFonts w:ascii="Calibri" w:hAnsi="Calibri" w:cs="Book Antiqua"/>
                <w:b/>
                <w:bCs/>
                <w:i/>
                <w:iCs/>
              </w:rPr>
              <w:t>.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0">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1">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 xml:space="preserve">ID </w:t>
            </w:r>
            <w:proofErr w:type="spellStart"/>
            <w:r w:rsidRPr="2929B498">
              <w:rPr>
                <w:rFonts w:ascii="Calibri" w:hAnsi="Calibri" w:cs="Book Antiqua"/>
                <w:b/>
                <w:bCs/>
                <w:i/>
                <w:iCs/>
              </w:rPr>
              <w:t>Ref</w:t>
            </w:r>
            <w:proofErr w:type="spellEnd"/>
            <w:r w:rsidRPr="2929B498">
              <w:rPr>
                <w:rFonts w:ascii="Calibri" w:hAnsi="Calibri" w:cs="Book Antiqua"/>
                <w:b/>
                <w:bCs/>
                <w:i/>
                <w:iCs/>
              </w:rPr>
              <w:t>:</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proofErr w:type="spellStart"/>
            <w:r w:rsidRPr="2929B498">
              <w:rPr>
                <w:rFonts w:ascii="Calibri" w:hAnsi="Calibri" w:cs="Book Antiqua"/>
                <w:b/>
                <w:bCs/>
                <w:i/>
                <w:iCs/>
              </w:rPr>
              <w:t>Reqs</w:t>
            </w:r>
            <w:proofErr w:type="spellEnd"/>
            <w:r w:rsidRPr="2929B498">
              <w:rPr>
                <w:rFonts w:ascii="Calibri" w:hAnsi="Calibri" w:cs="Book Antiqua"/>
                <w:b/>
                <w:bCs/>
                <w:i/>
                <w:iCs/>
              </w:rPr>
              <w:t>.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lastRenderedPageBreak/>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52">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3">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 xml:space="preserve">ID </w:t>
            </w:r>
            <w:proofErr w:type="spellStart"/>
            <w:r w:rsidRPr="40736652">
              <w:rPr>
                <w:rFonts w:ascii="Calibri" w:hAnsi="Calibri" w:cs="Book Antiqua"/>
                <w:b/>
                <w:bCs/>
                <w:i/>
                <w:iCs/>
              </w:rPr>
              <w:t>Ref</w:t>
            </w:r>
            <w:proofErr w:type="spellEnd"/>
            <w:r w:rsidRPr="40736652">
              <w:rPr>
                <w:rFonts w:ascii="Calibri" w:hAnsi="Calibri" w:cs="Book Antiqua"/>
                <w:b/>
                <w:bCs/>
                <w:i/>
                <w:iCs/>
              </w:rPr>
              <w:t>:</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proofErr w:type="spellStart"/>
            <w:r w:rsidRPr="40736652">
              <w:rPr>
                <w:rFonts w:ascii="Calibri" w:hAnsi="Calibri" w:cs="Book Antiqua"/>
                <w:b/>
                <w:bCs/>
                <w:i/>
                <w:iCs/>
              </w:rPr>
              <w:t>Reqs</w:t>
            </w:r>
            <w:proofErr w:type="spellEnd"/>
            <w:r w:rsidRPr="40736652">
              <w:rPr>
                <w:rFonts w:ascii="Calibri" w:hAnsi="Calibri" w:cs="Book Antiqua"/>
                <w:b/>
                <w:bCs/>
                <w:i/>
                <w:iCs/>
              </w:rPr>
              <w:t>.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lastRenderedPageBreak/>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4">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5">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 xml:space="preserve">ID </w:t>
            </w:r>
            <w:proofErr w:type="spellStart"/>
            <w:r w:rsidRPr="7EE2EA48">
              <w:rPr>
                <w:rFonts w:ascii="Calibri" w:hAnsi="Calibri" w:cs="Book Antiqua"/>
                <w:b/>
                <w:bCs/>
                <w:i/>
                <w:iCs/>
              </w:rPr>
              <w:t>Ref</w:t>
            </w:r>
            <w:proofErr w:type="spellEnd"/>
            <w:r w:rsidRPr="7EE2EA48">
              <w:rPr>
                <w:rFonts w:ascii="Calibri" w:hAnsi="Calibri" w:cs="Book Antiqua"/>
                <w:b/>
                <w:bCs/>
                <w:i/>
                <w:iCs/>
              </w:rPr>
              <w:t>:</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proofErr w:type="spellStart"/>
            <w:r w:rsidRPr="7EE2EA48">
              <w:rPr>
                <w:rFonts w:ascii="Calibri" w:hAnsi="Calibri" w:cs="Book Antiqua"/>
                <w:b/>
                <w:bCs/>
                <w:i/>
                <w:iCs/>
              </w:rPr>
              <w:t>Reqs</w:t>
            </w:r>
            <w:proofErr w:type="spellEnd"/>
            <w:r w:rsidRPr="7EE2EA48">
              <w:rPr>
                <w:rFonts w:ascii="Calibri" w:hAnsi="Calibri" w:cs="Book Antiqua"/>
                <w:b/>
                <w:bCs/>
                <w:i/>
                <w:iCs/>
              </w:rPr>
              <w:t>.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6">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7">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Prrafodelista"/>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Prrafodelista"/>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Prrafodelista"/>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Ttulo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lastRenderedPageBreak/>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Ttulo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Ttulo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lastRenderedPageBreak/>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w:t>
      </w:r>
      <w:proofErr w:type="spellStart"/>
      <w:r w:rsidRPr="3B772029">
        <w:rPr>
          <w:rFonts w:ascii="Calibri" w:hAnsi="Calibri" w:cs="Book Antiqua"/>
          <w:i/>
          <w:color w:val="595959" w:themeColor="text1" w:themeTint="A6"/>
        </w:rPr>
        <w:t>Model</w:t>
      </w:r>
      <w:proofErr w:type="spellEnd"/>
      <w:r w:rsidRPr="3B772029">
        <w:rPr>
          <w:rFonts w:ascii="Calibri" w:hAnsi="Calibri" w:cs="Book Antiqua"/>
          <w:i/>
          <w:color w:val="595959" w:themeColor="text1" w:themeTint="A6"/>
        </w:rPr>
        <w:t xml:space="preserve">, View, </w:t>
      </w:r>
      <w:proofErr w:type="spellStart"/>
      <w:r w:rsidRPr="3B772029">
        <w:rPr>
          <w:rFonts w:ascii="Calibri" w:hAnsi="Calibri" w:cs="Book Antiqua"/>
          <w:i/>
          <w:color w:val="595959" w:themeColor="text1" w:themeTint="A6"/>
        </w:rPr>
        <w:t>Controller</w:t>
      </w:r>
      <w:proofErr w:type="spellEnd"/>
      <w:r w:rsidRPr="3B772029">
        <w:rPr>
          <w:rFonts w:ascii="Calibri" w:hAnsi="Calibri" w:cs="Book Antiqua"/>
          <w:i/>
          <w:color w:val="595959" w:themeColor="text1" w:themeTint="A6"/>
        </w:rPr>
        <w:t>)</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w:t>
      </w:r>
      <w:proofErr w:type="spellStart"/>
      <w:r w:rsidRPr="00C95560">
        <w:rPr>
          <w:rFonts w:ascii="Calibri" w:hAnsi="Calibri" w:cs="Book Antiqua"/>
          <w:b/>
          <w:i/>
          <w:color w:val="595959"/>
        </w:rPr>
        <w:t>Model</w:t>
      </w:r>
      <w:proofErr w:type="spellEnd"/>
      <w:r w:rsidRPr="00C95560">
        <w:rPr>
          <w:rFonts w:ascii="Calibri" w:hAnsi="Calibri" w:cs="Book Antiqua"/>
          <w:b/>
          <w:i/>
          <w:color w:val="595959"/>
        </w:rPr>
        <w:t>)</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 xml:space="preserve">Capa de Aplicaciones (View y </w:t>
      </w:r>
      <w:proofErr w:type="spellStart"/>
      <w:r w:rsidRPr="00C95560">
        <w:rPr>
          <w:rFonts w:ascii="Calibri" w:hAnsi="Calibri" w:cs="Book Antiqua"/>
          <w:b/>
          <w:i/>
          <w:color w:val="595959"/>
        </w:rPr>
        <w:t>Controller</w:t>
      </w:r>
      <w:proofErr w:type="spellEnd"/>
      <w:r w:rsidRPr="00C95560">
        <w:rPr>
          <w:rFonts w:ascii="Calibri" w:hAnsi="Calibri" w:cs="Book Antiqua"/>
          <w:b/>
          <w:i/>
          <w:color w:val="595959"/>
        </w:rPr>
        <w:t>)</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 xml:space="preserve">Para esta capa se utilizará Oracle </w:t>
      </w:r>
      <w:proofErr w:type="spellStart"/>
      <w:r w:rsidRPr="00C95560">
        <w:rPr>
          <w:rFonts w:ascii="Calibri" w:hAnsi="Calibri" w:cs="Book Antiqua"/>
          <w:i/>
          <w:color w:val="595959"/>
        </w:rPr>
        <w:t>Aplication</w:t>
      </w:r>
      <w:proofErr w:type="spellEnd"/>
      <w:r w:rsidRPr="00C95560">
        <w:rPr>
          <w:rFonts w:ascii="Calibri" w:hAnsi="Calibri" w:cs="Book Antiqua"/>
          <w:i/>
          <w:color w:val="595959"/>
        </w:rPr>
        <w:t xml:space="preserve"> Server 10g donde se montarán los .</w:t>
      </w:r>
      <w:proofErr w:type="spellStart"/>
      <w:r w:rsidRPr="00C95560">
        <w:rPr>
          <w:rFonts w:ascii="Calibri" w:hAnsi="Calibri" w:cs="Book Antiqua"/>
          <w:i/>
          <w:color w:val="595959"/>
        </w:rPr>
        <w:t>jsp</w:t>
      </w:r>
      <w:proofErr w:type="spellEnd"/>
      <w:r w:rsidRPr="00C95560">
        <w:rPr>
          <w:rFonts w:ascii="Calibri" w:hAnsi="Calibri" w:cs="Book Antiqua"/>
          <w:i/>
          <w:color w:val="595959"/>
        </w:rPr>
        <w:t xml:space="preserve">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Ttulo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1&gt;: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2&gt;: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w:t>
      </w:r>
      <w:proofErr w:type="spellStart"/>
      <w:r w:rsidRPr="00C95560">
        <w:rPr>
          <w:rFonts w:ascii="Calibri" w:hAnsi="Calibri" w:cs="Book Antiqua"/>
          <w:i/>
          <w:color w:val="595959"/>
        </w:rPr>
        <w:t>xxxxx</w:t>
      </w:r>
      <w:proofErr w:type="spellEnd"/>
      <w:r w:rsidRPr="00C95560">
        <w:rPr>
          <w:rFonts w:ascii="Calibri" w:hAnsi="Calibri" w:cs="Book Antiqua"/>
          <w:i/>
          <w:color w:val="595959"/>
        </w:rPr>
        <w:t xml:space="preserve"> ..&gt;: Clases contenidas: Ver Diagrama de Clase &lt;</w:t>
      </w:r>
      <w:proofErr w:type="spellStart"/>
      <w:r w:rsidRPr="00C95560">
        <w:rPr>
          <w:rFonts w:ascii="Calibri" w:hAnsi="Calibri" w:cs="Book Antiqua"/>
          <w:i/>
          <w:color w:val="595959"/>
        </w:rPr>
        <w:t>zzzzzz</w:t>
      </w:r>
      <w:proofErr w:type="spellEnd"/>
      <w:r w:rsidRPr="00C95560">
        <w:rPr>
          <w:rFonts w:ascii="Calibri" w:hAnsi="Calibri" w:cs="Book Antiqua"/>
          <w:i/>
          <w:color w:val="595959"/>
        </w:rPr>
        <w:t xml:space="preserve">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Ttulo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60">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Ttulo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w:t>
      </w:r>
      <w:proofErr w:type="spellStart"/>
      <w:r w:rsidRPr="00C95560">
        <w:rPr>
          <w:rFonts w:ascii="Calibri" w:hAnsi="Calibri" w:cs="Book Antiqua"/>
          <w:i/>
          <w:color w:val="0000FF"/>
        </w:rPr>
        <w:t>CPUs</w:t>
      </w:r>
      <w:proofErr w:type="spellEnd"/>
      <w:r w:rsidRPr="00C95560">
        <w:rPr>
          <w:rFonts w:ascii="Calibri" w:hAnsi="Calibri" w:cs="Book Antiqua"/>
          <w:i/>
          <w:color w:val="0000FF"/>
        </w:rPr>
        <w:t xml:space="preserve">)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3">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Ttulo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Ttulo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w:t>
      </w:r>
      <w:proofErr w:type="spellStart"/>
      <w:r w:rsidRPr="00D220D3">
        <w:rPr>
          <w:rFonts w:ascii="Calibri" w:hAnsi="Calibri" w:cs="Book Antiqua"/>
          <w:i/>
          <w:color w:val="0000FF"/>
        </w:rPr>
        <w:t>xml</w:t>
      </w:r>
      <w:proofErr w:type="spellEnd"/>
      <w:r w:rsidRPr="00D220D3">
        <w:rPr>
          <w:rFonts w:ascii="Calibri" w:hAnsi="Calibri" w:cs="Book Antiqua"/>
          <w:i/>
          <w:color w:val="0000FF"/>
        </w:rPr>
        <w:t xml:space="preserve">,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181A4629" w14:textId="4397C6FD" w:rsidR="00B23E8F" w:rsidRPr="00B23E8F" w:rsidRDefault="00B23E8F" w:rsidP="00B23E8F">
      <w:pPr>
        <w:rPr>
          <w:rFonts w:ascii="Calibri" w:hAnsi="Calibri" w:cs="Calibri"/>
        </w:rPr>
      </w:pPr>
      <w:r w:rsidRPr="00B23E8F">
        <w:rPr>
          <w:rFonts w:ascii="Calibri" w:hAnsi="Calibri" w:cs="Calibri"/>
        </w:rPr>
        <w:t xml:space="preserve">NOMBRE OBJETO: </w:t>
      </w:r>
      <w:r w:rsidR="0049363A">
        <w:rPr>
          <w:rFonts w:ascii="Calibri" w:hAnsi="Calibri" w:cs="Calibri"/>
          <w:iCs/>
          <w:color w:val="0000FF"/>
        </w:rPr>
        <w:t>PERSONA</w:t>
      </w: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740"/>
        <w:gridCol w:w="1569"/>
        <w:gridCol w:w="1017"/>
        <w:gridCol w:w="1080"/>
        <w:gridCol w:w="1440"/>
        <w:gridCol w:w="1710"/>
      </w:tblGrid>
      <w:tr w:rsidR="00640DE7" w:rsidRPr="00B23E8F" w14:paraId="1EE795FB" w14:textId="049BCCEB" w:rsidTr="00640DE7">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4BB9A082" w14:textId="1C0B4601" w:rsidR="00640DE7" w:rsidRPr="00B23E8F" w:rsidRDefault="00640DE7" w:rsidP="00640DE7">
            <w:pPr>
              <w:jc w:val="center"/>
              <w:rPr>
                <w:rFonts w:ascii="Calibri" w:hAnsi="Calibri" w:cs="Calibri"/>
                <w:b/>
                <w:bCs/>
                <w:lang w:val="en-US"/>
              </w:rPr>
            </w:pPr>
            <w:r>
              <w:rPr>
                <w:rFonts w:ascii="Calibri" w:hAnsi="Calibri" w:cs="Calibri"/>
                <w:b/>
                <w:bCs/>
                <w:lang w:val="en-US"/>
              </w:rPr>
              <w:t>KEYS</w:t>
            </w:r>
          </w:p>
        </w:tc>
        <w:tc>
          <w:tcPr>
            <w:tcW w:w="1740"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56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640DE7" w:rsidRPr="00B23E8F" w:rsidRDefault="00640DE7" w:rsidP="00640DE7">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640DE7" w:rsidRPr="00B23E8F" w:rsidRDefault="00640DE7" w:rsidP="00640DE7">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6810F7DC" w14:textId="2E383B08" w:rsidR="00640DE7" w:rsidRPr="00B23E8F" w:rsidRDefault="00640DE7" w:rsidP="00640DE7">
            <w:pPr>
              <w:jc w:val="center"/>
              <w:rPr>
                <w:rFonts w:ascii="Calibri" w:hAnsi="Calibri" w:cs="Calibri"/>
                <w:b/>
                <w:bCs/>
                <w:lang w:val="en-US"/>
              </w:rPr>
            </w:pPr>
            <w:r>
              <w:rPr>
                <w:rFonts w:ascii="Calibri" w:hAnsi="Calibri" w:cs="Calibri"/>
                <w:b/>
                <w:bCs/>
                <w:lang w:val="en-US"/>
              </w:rPr>
              <w:t>Descripción</w:t>
            </w:r>
          </w:p>
        </w:tc>
      </w:tr>
      <w:tr w:rsidR="00640DE7" w:rsidRPr="00B23E8F" w14:paraId="62800861" w14:textId="4F25681F" w:rsidTr="00640DE7">
        <w:trPr>
          <w:trHeight w:val="212"/>
        </w:trPr>
        <w:tc>
          <w:tcPr>
            <w:tcW w:w="894" w:type="dxa"/>
            <w:tcBorders>
              <w:top w:val="single" w:sz="2" w:space="0" w:color="auto"/>
              <w:left w:val="single" w:sz="2" w:space="0" w:color="auto"/>
              <w:bottom w:val="single" w:sz="2" w:space="0" w:color="auto"/>
              <w:right w:val="single" w:sz="2" w:space="0" w:color="auto"/>
            </w:tcBorders>
          </w:tcPr>
          <w:p w14:paraId="357171F6" w14:textId="7170D2B3" w:rsidR="00640DE7" w:rsidRPr="00640DE7" w:rsidRDefault="00640DE7" w:rsidP="000A3930">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740" w:type="dxa"/>
            <w:tcBorders>
              <w:top w:val="single" w:sz="2" w:space="0" w:color="auto"/>
              <w:left w:val="single" w:sz="2" w:space="0" w:color="auto"/>
              <w:bottom w:val="single" w:sz="2" w:space="0" w:color="auto"/>
              <w:right w:val="single" w:sz="2" w:space="0" w:color="auto"/>
            </w:tcBorders>
          </w:tcPr>
          <w:p w14:paraId="5C2DB18C" w14:textId="1AA9E2CD" w:rsidR="00640DE7" w:rsidRPr="00B23E8F" w:rsidRDefault="00640DE7" w:rsidP="000A3930">
            <w:pPr>
              <w:rPr>
                <w:rFonts w:ascii="Calibri" w:hAnsi="Calibri" w:cs="Calibri"/>
              </w:rPr>
            </w:pPr>
            <w:r>
              <w:rPr>
                <w:rFonts w:ascii="Calibri" w:hAnsi="Calibri" w:cs="Calibri"/>
              </w:rPr>
              <w:t>Cédula</w:t>
            </w:r>
          </w:p>
        </w:tc>
        <w:tc>
          <w:tcPr>
            <w:tcW w:w="1569" w:type="dxa"/>
            <w:tcBorders>
              <w:top w:val="single" w:sz="2" w:space="0" w:color="auto"/>
              <w:left w:val="single" w:sz="2" w:space="0" w:color="auto"/>
              <w:bottom w:val="single" w:sz="2" w:space="0" w:color="auto"/>
              <w:right w:val="single" w:sz="2" w:space="0" w:color="auto"/>
            </w:tcBorders>
          </w:tcPr>
          <w:p w14:paraId="60013720" w14:textId="6EBBB2F8"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9ACBCB7" w14:textId="46AB2A60" w:rsidR="00640DE7" w:rsidRPr="00B23E8F" w:rsidRDefault="00640DE7" w:rsidP="00C279A5">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2D07625" w14:textId="4C006839" w:rsidR="00640DE7" w:rsidRPr="00B23E8F" w:rsidRDefault="00640DE7" w:rsidP="0049363A">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72515616"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69183D5C" w14:textId="5EF6EB99" w:rsidR="00640DE7" w:rsidRPr="00B23E8F" w:rsidRDefault="00640DE7" w:rsidP="00640DE7">
            <w:pPr>
              <w:rPr>
                <w:rFonts w:ascii="Calibri" w:hAnsi="Calibri" w:cs="Calibri"/>
              </w:rPr>
            </w:pPr>
            <w:r>
              <w:rPr>
                <w:rFonts w:ascii="Calibri" w:hAnsi="Calibri" w:cs="Calibri"/>
              </w:rPr>
              <w:t>Identificador de la persona</w:t>
            </w:r>
          </w:p>
        </w:tc>
      </w:tr>
      <w:tr w:rsidR="00640DE7" w:rsidRPr="00B23E8F" w14:paraId="2817F522" w14:textId="5506CC80"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CE586A"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5B22B8EB" w14:textId="5CE173C1" w:rsidR="00640DE7" w:rsidRPr="00B23E8F" w:rsidRDefault="00640DE7" w:rsidP="000A3930">
            <w:pPr>
              <w:rPr>
                <w:rFonts w:ascii="Calibri" w:hAnsi="Calibri" w:cs="Calibri"/>
              </w:rPr>
            </w:pPr>
            <w:r>
              <w:rPr>
                <w:rFonts w:ascii="Calibri" w:hAnsi="Calibri" w:cs="Calibri"/>
              </w:rPr>
              <w:t>nombres</w:t>
            </w:r>
          </w:p>
        </w:tc>
        <w:tc>
          <w:tcPr>
            <w:tcW w:w="1569" w:type="dxa"/>
            <w:tcBorders>
              <w:top w:val="single" w:sz="2" w:space="0" w:color="auto"/>
              <w:left w:val="single" w:sz="2" w:space="0" w:color="auto"/>
              <w:bottom w:val="single" w:sz="2" w:space="0" w:color="auto"/>
              <w:right w:val="single" w:sz="2" w:space="0" w:color="auto"/>
            </w:tcBorders>
          </w:tcPr>
          <w:p w14:paraId="5E1CE41D" w14:textId="187763C8" w:rsidR="00640DE7" w:rsidRPr="00B23E8F" w:rsidRDefault="00640DE7" w:rsidP="000A3930">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15681716"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54A65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222CABDE" w14:textId="7C7AA98C"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00E034C1" w14:textId="2E04C91E" w:rsidR="00640DE7" w:rsidRDefault="00640DE7" w:rsidP="00640DE7">
            <w:pPr>
              <w:rPr>
                <w:rFonts w:ascii="Calibri" w:hAnsi="Calibri" w:cs="Calibri"/>
              </w:rPr>
            </w:pPr>
            <w:r>
              <w:rPr>
                <w:rFonts w:ascii="Calibri" w:hAnsi="Calibri" w:cs="Calibri"/>
              </w:rPr>
              <w:t>Nombres de la persona</w:t>
            </w:r>
          </w:p>
        </w:tc>
      </w:tr>
      <w:tr w:rsidR="00640DE7" w:rsidRPr="00B23E8F" w14:paraId="1832E5FF" w14:textId="26CAE63E"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350B7EBE"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0A0B3B" w14:textId="16124D36" w:rsidR="00640DE7" w:rsidRDefault="00640DE7" w:rsidP="000A3930">
            <w:pPr>
              <w:rPr>
                <w:rFonts w:ascii="Calibri" w:hAnsi="Calibri" w:cs="Calibri"/>
              </w:rPr>
            </w:pPr>
            <w:r>
              <w:rPr>
                <w:rFonts w:ascii="Calibri" w:hAnsi="Calibri" w:cs="Calibri"/>
              </w:rPr>
              <w:t>apellidos</w:t>
            </w:r>
          </w:p>
        </w:tc>
        <w:tc>
          <w:tcPr>
            <w:tcW w:w="1569" w:type="dxa"/>
            <w:tcBorders>
              <w:top w:val="single" w:sz="2" w:space="0" w:color="auto"/>
              <w:left w:val="single" w:sz="2" w:space="0" w:color="auto"/>
              <w:bottom w:val="single" w:sz="2" w:space="0" w:color="auto"/>
              <w:right w:val="single" w:sz="2" w:space="0" w:color="auto"/>
            </w:tcBorders>
          </w:tcPr>
          <w:p w14:paraId="3D5D967F" w14:textId="373BB890" w:rsidR="00640DE7" w:rsidRPr="00B23E8F" w:rsidRDefault="00640DE7" w:rsidP="000A3930">
            <w:pPr>
              <w:rPr>
                <w:rFonts w:ascii="Calibri" w:hAnsi="Calibri" w:cs="Calibri"/>
              </w:rPr>
            </w:pPr>
            <w:r>
              <w:rPr>
                <w:rFonts w:ascii="Calibri" w:hAnsi="Calibri" w:cs="Calibri"/>
              </w:rPr>
              <w:t>Varchar</w:t>
            </w:r>
            <w:r>
              <w:rPr>
                <w:rFonts w:ascii="Calibri" w:hAnsi="Calibri" w:cs="Calibri"/>
              </w:rPr>
              <w:t>2</w:t>
            </w:r>
          </w:p>
        </w:tc>
        <w:tc>
          <w:tcPr>
            <w:tcW w:w="1017" w:type="dxa"/>
            <w:tcBorders>
              <w:top w:val="single" w:sz="2" w:space="0" w:color="auto"/>
              <w:left w:val="single" w:sz="2" w:space="0" w:color="auto"/>
              <w:bottom w:val="single" w:sz="2" w:space="0" w:color="auto"/>
              <w:right w:val="single" w:sz="2" w:space="0" w:color="auto"/>
            </w:tcBorders>
          </w:tcPr>
          <w:p w14:paraId="4A636B97"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63235772"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DDE9737" w14:textId="62196A70"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0EF9135" w14:textId="36455978" w:rsidR="00640DE7" w:rsidRDefault="00640DE7" w:rsidP="00640DE7">
            <w:pPr>
              <w:rPr>
                <w:rFonts w:ascii="Calibri" w:hAnsi="Calibri" w:cs="Calibri"/>
              </w:rPr>
            </w:pPr>
            <w:r>
              <w:rPr>
                <w:rFonts w:ascii="Calibri" w:hAnsi="Calibri" w:cs="Calibri"/>
              </w:rPr>
              <w:t>Apellidos de la persona</w:t>
            </w:r>
          </w:p>
        </w:tc>
      </w:tr>
      <w:tr w:rsidR="00640DE7" w:rsidRPr="00B23E8F" w14:paraId="3AA54C25" w14:textId="2063383D"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E7D3A5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15337180" w14:textId="01CD7562" w:rsidR="00640DE7" w:rsidRDefault="00640DE7" w:rsidP="000A3930">
            <w:pPr>
              <w:rPr>
                <w:rFonts w:ascii="Calibri" w:hAnsi="Calibri" w:cs="Calibri"/>
              </w:rPr>
            </w:pPr>
            <w:r>
              <w:rPr>
                <w:rFonts w:ascii="Calibri" w:hAnsi="Calibri" w:cs="Calibri"/>
              </w:rPr>
              <w:t>edad</w:t>
            </w:r>
          </w:p>
        </w:tc>
        <w:tc>
          <w:tcPr>
            <w:tcW w:w="1569" w:type="dxa"/>
            <w:tcBorders>
              <w:top w:val="single" w:sz="2" w:space="0" w:color="auto"/>
              <w:left w:val="single" w:sz="2" w:space="0" w:color="auto"/>
              <w:bottom w:val="single" w:sz="2" w:space="0" w:color="auto"/>
              <w:right w:val="single" w:sz="2" w:space="0" w:color="auto"/>
            </w:tcBorders>
          </w:tcPr>
          <w:p w14:paraId="7195EBD3" w14:textId="0B4B5FC2"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1F8503ED"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4CF461C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6570DF7"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19714DC2" w14:textId="36DB28A7" w:rsidR="00640DE7" w:rsidRPr="00B23E8F" w:rsidRDefault="00640DE7" w:rsidP="00640DE7">
            <w:pPr>
              <w:rPr>
                <w:rFonts w:ascii="Calibri" w:hAnsi="Calibri" w:cs="Calibri"/>
              </w:rPr>
            </w:pPr>
            <w:r>
              <w:t>Edad de la persona</w:t>
            </w:r>
          </w:p>
        </w:tc>
      </w:tr>
      <w:tr w:rsidR="00640DE7" w:rsidRPr="00B23E8F" w14:paraId="2CA92ACF" w14:textId="440D92E7"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2150E274"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370C3131" w14:textId="18762866" w:rsidR="00640DE7" w:rsidRDefault="00640DE7" w:rsidP="000A3930">
            <w:pPr>
              <w:rPr>
                <w:rFonts w:ascii="Calibri" w:hAnsi="Calibri" w:cs="Calibri"/>
              </w:rPr>
            </w:pPr>
            <w:r>
              <w:rPr>
                <w:rFonts w:ascii="Calibri" w:hAnsi="Calibri" w:cs="Calibri"/>
              </w:rPr>
              <w:t>dirección</w:t>
            </w:r>
          </w:p>
        </w:tc>
        <w:tc>
          <w:tcPr>
            <w:tcW w:w="1569" w:type="dxa"/>
            <w:tcBorders>
              <w:top w:val="single" w:sz="2" w:space="0" w:color="auto"/>
              <w:left w:val="single" w:sz="2" w:space="0" w:color="auto"/>
              <w:bottom w:val="single" w:sz="2" w:space="0" w:color="auto"/>
              <w:right w:val="single" w:sz="2" w:space="0" w:color="auto"/>
            </w:tcBorders>
          </w:tcPr>
          <w:p w14:paraId="69C7EF5A" w14:textId="09243C0A" w:rsidR="00640DE7" w:rsidRPr="00B23E8F" w:rsidRDefault="00640DE7" w:rsidP="000A3930">
            <w:pPr>
              <w:rPr>
                <w:rFonts w:ascii="Calibri" w:hAnsi="Calibri" w:cs="Calibri"/>
              </w:rPr>
            </w:pPr>
            <w:r>
              <w:rPr>
                <w:rFonts w:ascii="Calibri" w:hAnsi="Calibri" w:cs="Calibri"/>
              </w:rPr>
              <w:t>Varchar</w:t>
            </w:r>
            <w:r>
              <w:rPr>
                <w:rFonts w:ascii="Calibri" w:hAnsi="Calibri" w:cs="Calibri"/>
              </w:rPr>
              <w:t>2</w:t>
            </w:r>
          </w:p>
        </w:tc>
        <w:tc>
          <w:tcPr>
            <w:tcW w:w="1017" w:type="dxa"/>
            <w:tcBorders>
              <w:top w:val="single" w:sz="2" w:space="0" w:color="auto"/>
              <w:left w:val="single" w:sz="2" w:space="0" w:color="auto"/>
              <w:bottom w:val="single" w:sz="2" w:space="0" w:color="auto"/>
              <w:right w:val="single" w:sz="2" w:space="0" w:color="auto"/>
            </w:tcBorders>
          </w:tcPr>
          <w:p w14:paraId="363645A2"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B1A2DF1"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16616B71" w14:textId="3F0F4833" w:rsidR="00640DE7" w:rsidRPr="00B23E8F" w:rsidRDefault="00640DE7" w:rsidP="00C279A5">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7C9734B" w14:textId="37E227EA" w:rsidR="00640DE7" w:rsidRDefault="00640DE7" w:rsidP="00640DE7">
            <w:pPr>
              <w:rPr>
                <w:rFonts w:ascii="Calibri" w:hAnsi="Calibri" w:cs="Calibri"/>
              </w:rPr>
            </w:pPr>
            <w:r>
              <w:t>Domicilio de la persona</w:t>
            </w:r>
          </w:p>
        </w:tc>
      </w:tr>
      <w:tr w:rsidR="00640DE7" w:rsidRPr="00B23E8F" w14:paraId="7B2BB22C" w14:textId="7E7FD34B" w:rsidTr="00640DE7">
        <w:trPr>
          <w:trHeight w:val="186"/>
        </w:trPr>
        <w:tc>
          <w:tcPr>
            <w:tcW w:w="894" w:type="dxa"/>
            <w:tcBorders>
              <w:top w:val="single" w:sz="2" w:space="0" w:color="auto"/>
              <w:left w:val="single" w:sz="2" w:space="0" w:color="auto"/>
              <w:bottom w:val="single" w:sz="2" w:space="0" w:color="auto"/>
              <w:right w:val="single" w:sz="2" w:space="0" w:color="auto"/>
            </w:tcBorders>
          </w:tcPr>
          <w:p w14:paraId="6487C50B" w14:textId="77777777" w:rsidR="00640DE7" w:rsidRPr="00B23E8F" w:rsidRDefault="00640DE7" w:rsidP="000A3930">
            <w:pPr>
              <w:rPr>
                <w:rFonts w:ascii="Calibri" w:hAnsi="Calibri" w:cs="Calibri"/>
              </w:rPr>
            </w:pPr>
          </w:p>
        </w:tc>
        <w:tc>
          <w:tcPr>
            <w:tcW w:w="1740" w:type="dxa"/>
            <w:tcBorders>
              <w:top w:val="single" w:sz="2" w:space="0" w:color="auto"/>
              <w:left w:val="single" w:sz="2" w:space="0" w:color="auto"/>
              <w:bottom w:val="single" w:sz="2" w:space="0" w:color="auto"/>
              <w:right w:val="single" w:sz="2" w:space="0" w:color="auto"/>
            </w:tcBorders>
          </w:tcPr>
          <w:p w14:paraId="479F34A7" w14:textId="1B49621D" w:rsidR="00640DE7" w:rsidRDefault="00640DE7" w:rsidP="000A3930">
            <w:pPr>
              <w:rPr>
                <w:rFonts w:ascii="Calibri" w:hAnsi="Calibri" w:cs="Calibri"/>
              </w:rPr>
            </w:pPr>
            <w:r>
              <w:rPr>
                <w:rFonts w:ascii="Calibri" w:hAnsi="Calibri" w:cs="Calibri"/>
              </w:rPr>
              <w:t>teléfono</w:t>
            </w:r>
          </w:p>
        </w:tc>
        <w:tc>
          <w:tcPr>
            <w:tcW w:w="1569" w:type="dxa"/>
            <w:tcBorders>
              <w:top w:val="single" w:sz="2" w:space="0" w:color="auto"/>
              <w:left w:val="single" w:sz="2" w:space="0" w:color="auto"/>
              <w:bottom w:val="single" w:sz="2" w:space="0" w:color="auto"/>
              <w:right w:val="single" w:sz="2" w:space="0" w:color="auto"/>
            </w:tcBorders>
          </w:tcPr>
          <w:p w14:paraId="41B3B599" w14:textId="3E119541" w:rsidR="00640DE7" w:rsidRPr="00B23E8F" w:rsidRDefault="00640DE7" w:rsidP="000A3930">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264A7AA3" w14:textId="77777777" w:rsidR="00640DE7" w:rsidRPr="00B23E8F" w:rsidRDefault="00640DE7" w:rsidP="000A3930">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124F80B5" w14:textId="77777777" w:rsidR="00640DE7" w:rsidRPr="00B23E8F" w:rsidRDefault="00640DE7" w:rsidP="000A3930">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F0949CB" w14:textId="77777777" w:rsidR="00640DE7" w:rsidRPr="00B23E8F" w:rsidRDefault="00640DE7" w:rsidP="00C279A5">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8D9DD42" w14:textId="667A833A" w:rsidR="00640DE7" w:rsidRPr="00B23E8F" w:rsidRDefault="00640DE7" w:rsidP="00640DE7">
            <w:pPr>
              <w:rPr>
                <w:rFonts w:ascii="Calibri" w:hAnsi="Calibri" w:cs="Calibri"/>
              </w:rPr>
            </w:pPr>
            <w:r>
              <w:t>Teléfono de la persona</w:t>
            </w:r>
          </w:p>
        </w:tc>
      </w:tr>
    </w:tbl>
    <w:p w14:paraId="3A23F3B7" w14:textId="08CBC6FD" w:rsidR="00B23E8F" w:rsidRDefault="00B23E8F" w:rsidP="00B23E8F">
      <w:pPr>
        <w:rPr>
          <w:rFonts w:ascii="Calibri" w:hAnsi="Calibri" w:cs="Calibri"/>
        </w:rPr>
      </w:pPr>
    </w:p>
    <w:p w14:paraId="157FE98B" w14:textId="77777777" w:rsidR="00640DE7" w:rsidRDefault="00640DE7" w:rsidP="00640DE7">
      <w:pPr>
        <w:ind w:left="851"/>
        <w:jc w:val="both"/>
        <w:rPr>
          <w:rFonts w:ascii="Calibri" w:hAnsi="Calibri" w:cs="Book Antiqua"/>
          <w:i/>
          <w:color w:val="0000FF"/>
        </w:rPr>
      </w:pPr>
    </w:p>
    <w:p w14:paraId="672F2600" w14:textId="13A92479" w:rsidR="00640DE7" w:rsidRPr="00B23E8F" w:rsidRDefault="00640DE7" w:rsidP="00640DE7">
      <w:pPr>
        <w:rPr>
          <w:rFonts w:ascii="Calibri" w:hAnsi="Calibri" w:cs="Calibri"/>
        </w:rPr>
      </w:pPr>
      <w:r w:rsidRPr="00B23E8F">
        <w:rPr>
          <w:rFonts w:ascii="Calibri" w:hAnsi="Calibri" w:cs="Calibri"/>
        </w:rPr>
        <w:t xml:space="preserve">NOMBRE OBJETO: </w:t>
      </w:r>
      <w:r>
        <w:rPr>
          <w:rFonts w:ascii="Calibri" w:hAnsi="Calibri" w:cs="Calibri"/>
          <w:iCs/>
          <w:color w:val="0000FF"/>
        </w:rPr>
        <w:t>P</w:t>
      </w:r>
      <w:r>
        <w:rPr>
          <w:rFonts w:ascii="Calibri" w:hAnsi="Calibri" w:cs="Calibri"/>
          <w:iCs/>
          <w:color w:val="0000FF"/>
        </w:rPr>
        <w:t>ROPIETARIO</w:t>
      </w:r>
    </w:p>
    <w:p w14:paraId="33DD1E2C" w14:textId="77777777" w:rsidR="00640DE7" w:rsidRPr="00B23E8F" w:rsidRDefault="00640DE7" w:rsidP="00640DE7">
      <w:pPr>
        <w:rPr>
          <w:rFonts w:ascii="Calibri" w:hAnsi="Calibri" w:cs="Calibri"/>
          <w:b/>
        </w:rPr>
      </w:pPr>
      <w:r w:rsidRPr="00B23E8F">
        <w:rPr>
          <w:rFonts w:ascii="Calibri" w:hAnsi="Calibri" w:cs="Calibri"/>
          <w:b/>
        </w:rPr>
        <w:t>Columnas:</w:t>
      </w:r>
    </w:p>
    <w:tbl>
      <w:tblPr>
        <w:tblW w:w="9450" w:type="dxa"/>
        <w:tblInd w:w="-3" w:type="dxa"/>
        <w:tblLayout w:type="fixed"/>
        <w:tblCellMar>
          <w:left w:w="60" w:type="dxa"/>
          <w:right w:w="60" w:type="dxa"/>
        </w:tblCellMar>
        <w:tblLook w:val="0000" w:firstRow="0" w:lastRow="0" w:firstColumn="0" w:lastColumn="0" w:noHBand="0" w:noVBand="0"/>
      </w:tblPr>
      <w:tblGrid>
        <w:gridCol w:w="894"/>
        <w:gridCol w:w="1986"/>
        <w:gridCol w:w="1323"/>
        <w:gridCol w:w="1017"/>
        <w:gridCol w:w="1080"/>
        <w:gridCol w:w="1440"/>
        <w:gridCol w:w="1710"/>
      </w:tblGrid>
      <w:tr w:rsidR="00640DE7" w:rsidRPr="00B23E8F" w14:paraId="266E66F2" w14:textId="77777777" w:rsidTr="006907C1">
        <w:trPr>
          <w:trHeight w:val="191"/>
        </w:trPr>
        <w:tc>
          <w:tcPr>
            <w:tcW w:w="894" w:type="dxa"/>
            <w:tcBorders>
              <w:top w:val="single" w:sz="2" w:space="0" w:color="auto"/>
              <w:left w:val="single" w:sz="2" w:space="0" w:color="auto"/>
              <w:bottom w:val="single" w:sz="2" w:space="0" w:color="auto"/>
              <w:right w:val="single" w:sz="2" w:space="0" w:color="auto"/>
            </w:tcBorders>
            <w:shd w:val="clear" w:color="auto" w:fill="E6E6E6"/>
          </w:tcPr>
          <w:p w14:paraId="05F1648F" w14:textId="77777777" w:rsidR="00640DE7" w:rsidRPr="00B23E8F" w:rsidRDefault="00640DE7" w:rsidP="00935EB1">
            <w:pPr>
              <w:jc w:val="center"/>
              <w:rPr>
                <w:rFonts w:ascii="Calibri" w:hAnsi="Calibri" w:cs="Calibri"/>
                <w:b/>
                <w:bCs/>
                <w:lang w:val="en-US"/>
              </w:rPr>
            </w:pPr>
            <w:r>
              <w:rPr>
                <w:rFonts w:ascii="Calibri" w:hAnsi="Calibri" w:cs="Calibri"/>
                <w:b/>
                <w:bCs/>
                <w:lang w:val="en-US"/>
              </w:rPr>
              <w:t>KEYS</w:t>
            </w:r>
          </w:p>
        </w:tc>
        <w:tc>
          <w:tcPr>
            <w:tcW w:w="1986" w:type="dxa"/>
            <w:tcBorders>
              <w:top w:val="single" w:sz="2" w:space="0" w:color="auto"/>
              <w:left w:val="single" w:sz="2" w:space="0" w:color="auto"/>
              <w:bottom w:val="single" w:sz="2" w:space="0" w:color="auto"/>
              <w:right w:val="single" w:sz="2" w:space="0" w:color="auto"/>
            </w:tcBorders>
            <w:shd w:val="clear" w:color="auto" w:fill="E6E6E6"/>
          </w:tcPr>
          <w:p w14:paraId="18AB634C"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N</w:t>
            </w:r>
            <w:proofErr w:type="spellStart"/>
            <w:r w:rsidRPr="00B23E8F">
              <w:rPr>
                <w:rFonts w:ascii="Calibri" w:hAnsi="Calibri" w:cs="Calibri"/>
                <w:b/>
                <w:bCs/>
              </w:rPr>
              <w:t>ombre</w:t>
            </w:r>
            <w:proofErr w:type="spellEnd"/>
          </w:p>
        </w:tc>
        <w:tc>
          <w:tcPr>
            <w:tcW w:w="1323" w:type="dxa"/>
            <w:tcBorders>
              <w:top w:val="single" w:sz="2" w:space="0" w:color="auto"/>
              <w:left w:val="single" w:sz="2" w:space="0" w:color="auto"/>
              <w:bottom w:val="single" w:sz="2" w:space="0" w:color="auto"/>
              <w:right w:val="single" w:sz="2" w:space="0" w:color="auto"/>
            </w:tcBorders>
            <w:shd w:val="clear" w:color="auto" w:fill="E6E6E6"/>
          </w:tcPr>
          <w:p w14:paraId="020D0792"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T</w:t>
            </w:r>
            <w:proofErr w:type="spellStart"/>
            <w:r w:rsidRPr="00B23E8F">
              <w:rPr>
                <w:rFonts w:ascii="Calibri" w:hAnsi="Calibri" w:cs="Calibri"/>
                <w:b/>
                <w:bCs/>
              </w:rPr>
              <w:t>ipo</w:t>
            </w:r>
            <w:proofErr w:type="spellEnd"/>
          </w:p>
        </w:tc>
        <w:tc>
          <w:tcPr>
            <w:tcW w:w="1017" w:type="dxa"/>
            <w:tcBorders>
              <w:top w:val="single" w:sz="2" w:space="0" w:color="auto"/>
              <w:left w:val="single" w:sz="2" w:space="0" w:color="auto"/>
              <w:bottom w:val="single" w:sz="2" w:space="0" w:color="auto"/>
              <w:right w:val="single" w:sz="2" w:space="0" w:color="auto"/>
            </w:tcBorders>
            <w:shd w:val="clear" w:color="auto" w:fill="E6E6E6"/>
          </w:tcPr>
          <w:p w14:paraId="48E81EEA" w14:textId="77777777" w:rsidR="00640DE7" w:rsidRPr="00B23E8F" w:rsidRDefault="00640DE7" w:rsidP="00935EB1">
            <w:pPr>
              <w:jc w:val="center"/>
              <w:rPr>
                <w:rFonts w:ascii="Calibri" w:hAnsi="Calibri" w:cs="Calibri"/>
                <w:b/>
                <w:bCs/>
                <w:lang w:val="en-US"/>
              </w:rPr>
            </w:pPr>
            <w:r w:rsidRPr="00B23E8F">
              <w:rPr>
                <w:rFonts w:ascii="Calibri" w:hAnsi="Calibri" w:cs="Calibri"/>
                <w:b/>
                <w:bCs/>
              </w:rPr>
              <w:t>No Nulo</w:t>
            </w:r>
          </w:p>
        </w:tc>
        <w:tc>
          <w:tcPr>
            <w:tcW w:w="1080" w:type="dxa"/>
            <w:tcBorders>
              <w:top w:val="single" w:sz="2" w:space="0" w:color="auto"/>
              <w:left w:val="single" w:sz="2" w:space="0" w:color="auto"/>
              <w:bottom w:val="single" w:sz="2" w:space="0" w:color="auto"/>
              <w:right w:val="single" w:sz="2" w:space="0" w:color="auto"/>
            </w:tcBorders>
            <w:shd w:val="clear" w:color="auto" w:fill="E6E6E6"/>
          </w:tcPr>
          <w:p w14:paraId="0BF6DDAA" w14:textId="77777777" w:rsidR="00640DE7" w:rsidRPr="00B23E8F" w:rsidRDefault="00640DE7" w:rsidP="00935EB1">
            <w:pPr>
              <w:jc w:val="center"/>
              <w:rPr>
                <w:rFonts w:ascii="Calibri" w:hAnsi="Calibri" w:cs="Calibri"/>
                <w:b/>
                <w:bCs/>
                <w:lang w:val="en-US"/>
              </w:rPr>
            </w:pPr>
            <w:r w:rsidRPr="00B23E8F">
              <w:rPr>
                <w:rFonts w:ascii="Calibri" w:hAnsi="Calibri" w:cs="Calibri"/>
                <w:b/>
                <w:bCs/>
              </w:rPr>
              <w:t>Único</w:t>
            </w:r>
          </w:p>
        </w:tc>
        <w:tc>
          <w:tcPr>
            <w:tcW w:w="1440" w:type="dxa"/>
            <w:tcBorders>
              <w:top w:val="single" w:sz="2" w:space="0" w:color="auto"/>
              <w:left w:val="single" w:sz="2" w:space="0" w:color="auto"/>
              <w:bottom w:val="single" w:sz="2" w:space="0" w:color="auto"/>
              <w:right w:val="single" w:sz="2" w:space="0" w:color="auto"/>
            </w:tcBorders>
            <w:shd w:val="clear" w:color="auto" w:fill="E6E6E6"/>
          </w:tcPr>
          <w:p w14:paraId="18A28765" w14:textId="77777777" w:rsidR="00640DE7" w:rsidRPr="00B23E8F" w:rsidRDefault="00640DE7" w:rsidP="00935EB1">
            <w:pPr>
              <w:jc w:val="center"/>
              <w:rPr>
                <w:rFonts w:ascii="Calibri" w:hAnsi="Calibri" w:cs="Calibri"/>
                <w:b/>
                <w:bCs/>
                <w:lang w:val="en-US"/>
              </w:rPr>
            </w:pPr>
            <w:r w:rsidRPr="00B23E8F">
              <w:rPr>
                <w:rFonts w:ascii="Calibri" w:hAnsi="Calibri" w:cs="Calibri"/>
                <w:b/>
                <w:bCs/>
                <w:lang w:val="en-US"/>
              </w:rPr>
              <w:t>L</w:t>
            </w:r>
            <w:proofErr w:type="spellStart"/>
            <w:r w:rsidRPr="00B23E8F">
              <w:rPr>
                <w:rFonts w:ascii="Calibri" w:hAnsi="Calibri" w:cs="Calibri"/>
                <w:b/>
                <w:bCs/>
              </w:rPr>
              <w:t>ongitud</w:t>
            </w:r>
            <w:proofErr w:type="spellEnd"/>
          </w:p>
        </w:tc>
        <w:tc>
          <w:tcPr>
            <w:tcW w:w="1710" w:type="dxa"/>
            <w:tcBorders>
              <w:top w:val="single" w:sz="2" w:space="0" w:color="auto"/>
              <w:left w:val="single" w:sz="2" w:space="0" w:color="auto"/>
              <w:bottom w:val="single" w:sz="2" w:space="0" w:color="auto"/>
              <w:right w:val="single" w:sz="2" w:space="0" w:color="auto"/>
            </w:tcBorders>
            <w:shd w:val="clear" w:color="auto" w:fill="E6E6E6"/>
          </w:tcPr>
          <w:p w14:paraId="2E30EFDB" w14:textId="77777777" w:rsidR="00640DE7" w:rsidRPr="00B23E8F" w:rsidRDefault="00640DE7" w:rsidP="00935EB1">
            <w:pPr>
              <w:jc w:val="center"/>
              <w:rPr>
                <w:rFonts w:ascii="Calibri" w:hAnsi="Calibri" w:cs="Calibri"/>
                <w:b/>
                <w:bCs/>
                <w:lang w:val="en-US"/>
              </w:rPr>
            </w:pPr>
            <w:r>
              <w:rPr>
                <w:rFonts w:ascii="Calibri" w:hAnsi="Calibri" w:cs="Calibri"/>
                <w:b/>
                <w:bCs/>
                <w:lang w:val="en-US"/>
              </w:rPr>
              <w:t>Descripción</w:t>
            </w:r>
          </w:p>
        </w:tc>
      </w:tr>
      <w:tr w:rsidR="00640DE7" w:rsidRPr="00B23E8F" w14:paraId="560F5BDA" w14:textId="77777777" w:rsidTr="006907C1">
        <w:trPr>
          <w:trHeight w:val="212"/>
        </w:trPr>
        <w:tc>
          <w:tcPr>
            <w:tcW w:w="894" w:type="dxa"/>
            <w:tcBorders>
              <w:top w:val="single" w:sz="2" w:space="0" w:color="auto"/>
              <w:left w:val="single" w:sz="2" w:space="0" w:color="auto"/>
              <w:bottom w:val="single" w:sz="2" w:space="0" w:color="auto"/>
              <w:right w:val="single" w:sz="2" w:space="0" w:color="auto"/>
            </w:tcBorders>
          </w:tcPr>
          <w:p w14:paraId="74702934" w14:textId="77777777" w:rsidR="00640DE7" w:rsidRPr="00640DE7" w:rsidRDefault="00640DE7" w:rsidP="00935EB1">
            <w:pPr>
              <w:rPr>
                <w:rFonts w:ascii="Calibri" w:hAnsi="Calibri" w:cs="Calibri"/>
                <w:b/>
                <w:bCs/>
              </w:rPr>
            </w:pPr>
            <w:r w:rsidRPr="00640DE7">
              <w:rPr>
                <w:rFonts w:ascii="Calibri" w:hAnsi="Calibri" w:cs="Calibri"/>
                <w:b/>
                <w:bCs/>
              </w:rPr>
              <w:t>PK</w:t>
            </w:r>
            <w:r w:rsidRPr="00640DE7">
              <w:rPr>
                <w:rFonts w:ascii="Calibri" w:hAnsi="Calibri" w:cs="Calibri"/>
                <w:b/>
                <w:bCs/>
              </w:rPr>
              <w:fldChar w:fldCharType="begin" w:fldLock="1"/>
            </w:r>
            <w:r w:rsidRPr="00640DE7">
              <w:rPr>
                <w:rFonts w:ascii="Calibri" w:hAnsi="Calibri" w:cs="Calibri"/>
                <w:b/>
                <w:bCs/>
              </w:rPr>
              <w:instrText>MERGEFIELD Att.PK</w:instrText>
            </w:r>
            <w:r w:rsidRPr="00640DE7">
              <w:rPr>
                <w:rFonts w:ascii="Calibri" w:hAnsi="Calibri" w:cs="Calibri"/>
                <w:b/>
                <w:bCs/>
              </w:rPr>
              <w:fldChar w:fldCharType="end"/>
            </w:r>
          </w:p>
        </w:tc>
        <w:tc>
          <w:tcPr>
            <w:tcW w:w="1986" w:type="dxa"/>
            <w:tcBorders>
              <w:top w:val="single" w:sz="2" w:space="0" w:color="auto"/>
              <w:left w:val="single" w:sz="2" w:space="0" w:color="auto"/>
              <w:bottom w:val="single" w:sz="2" w:space="0" w:color="auto"/>
              <w:right w:val="single" w:sz="2" w:space="0" w:color="auto"/>
            </w:tcBorders>
          </w:tcPr>
          <w:p w14:paraId="0DE9A130" w14:textId="1EB15D27" w:rsidR="00640DE7" w:rsidRPr="00B23E8F" w:rsidRDefault="00640DE7" w:rsidP="00935EB1">
            <w:pPr>
              <w:rPr>
                <w:rFonts w:ascii="Calibri" w:hAnsi="Calibri" w:cs="Calibri"/>
              </w:rPr>
            </w:pPr>
            <w:proofErr w:type="spellStart"/>
            <w:r>
              <w:rPr>
                <w:rFonts w:ascii="Calibri" w:hAnsi="Calibri" w:cs="Calibri"/>
              </w:rPr>
              <w:t>Id_vehículo</w:t>
            </w:r>
            <w:proofErr w:type="spellEnd"/>
          </w:p>
        </w:tc>
        <w:tc>
          <w:tcPr>
            <w:tcW w:w="1323" w:type="dxa"/>
            <w:tcBorders>
              <w:top w:val="single" w:sz="2" w:space="0" w:color="auto"/>
              <w:left w:val="single" w:sz="2" w:space="0" w:color="auto"/>
              <w:bottom w:val="single" w:sz="2" w:space="0" w:color="auto"/>
              <w:right w:val="single" w:sz="2" w:space="0" w:color="auto"/>
            </w:tcBorders>
          </w:tcPr>
          <w:p w14:paraId="56D95420"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A7D3779" w14:textId="77777777" w:rsidR="00640DE7" w:rsidRPr="00B23E8F" w:rsidRDefault="00640DE7" w:rsidP="00935EB1">
            <w:pPr>
              <w:jc w:val="center"/>
              <w:rPr>
                <w:rFonts w:ascii="Calibri" w:hAnsi="Calibri" w:cs="Calibri"/>
              </w:rPr>
            </w:pPr>
            <w:r>
              <w:rPr>
                <w:rFonts w:ascii="Calibri" w:hAnsi="Calibri" w:cs="Calibri"/>
              </w:rPr>
              <w:t>X</w:t>
            </w:r>
          </w:p>
        </w:tc>
        <w:tc>
          <w:tcPr>
            <w:tcW w:w="1080" w:type="dxa"/>
            <w:tcBorders>
              <w:top w:val="single" w:sz="2" w:space="0" w:color="auto"/>
              <w:left w:val="single" w:sz="2" w:space="0" w:color="auto"/>
              <w:bottom w:val="single" w:sz="2" w:space="0" w:color="auto"/>
              <w:right w:val="single" w:sz="2" w:space="0" w:color="auto"/>
            </w:tcBorders>
          </w:tcPr>
          <w:p w14:paraId="60C613B7" w14:textId="77777777" w:rsidR="00640DE7" w:rsidRPr="00B23E8F" w:rsidRDefault="00640DE7" w:rsidP="00935EB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9EF4FDD"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5CD798D7" w14:textId="77777777" w:rsidR="00640DE7" w:rsidRPr="00B23E8F" w:rsidRDefault="00640DE7" w:rsidP="00935EB1">
            <w:pPr>
              <w:rPr>
                <w:rFonts w:ascii="Calibri" w:hAnsi="Calibri" w:cs="Calibri"/>
              </w:rPr>
            </w:pPr>
            <w:r>
              <w:rPr>
                <w:rFonts w:ascii="Calibri" w:hAnsi="Calibri" w:cs="Calibri"/>
              </w:rPr>
              <w:t>Identificador de la persona</w:t>
            </w:r>
          </w:p>
        </w:tc>
      </w:tr>
      <w:tr w:rsidR="00640DE7" w:rsidRPr="00B23E8F" w14:paraId="35E8FF4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26439BAE" w14:textId="5B72B347" w:rsidR="00640DE7" w:rsidRPr="00640DE7" w:rsidRDefault="00640DE7" w:rsidP="00935EB1">
            <w:pPr>
              <w:rPr>
                <w:rFonts w:ascii="Calibri" w:hAnsi="Calibri" w:cs="Calibri"/>
                <w:b/>
                <w:bCs/>
              </w:rPr>
            </w:pPr>
            <w:r w:rsidRPr="00640DE7">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0AB821C1" w14:textId="0D0CFFA4" w:rsidR="00640DE7" w:rsidRPr="00B23E8F" w:rsidRDefault="00640DE7" w:rsidP="00935EB1">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54F39DC9"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20F91C76" w14:textId="77777777" w:rsidR="00640DE7" w:rsidRPr="00B23E8F" w:rsidRDefault="00640DE7" w:rsidP="006907C1">
            <w:pPr>
              <w:jc w:val="cente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0FC598B0" w14:textId="67D5F7B9" w:rsidR="00640DE7" w:rsidRPr="00B23E8F" w:rsidRDefault="006907C1" w:rsidP="006907C1">
            <w:pPr>
              <w:jc w:val="center"/>
              <w:rPr>
                <w:rFonts w:ascii="Calibri" w:hAnsi="Calibri" w:cs="Calibri"/>
              </w:rPr>
            </w:pPr>
            <w:r>
              <w:rPr>
                <w:rFonts w:ascii="Calibri" w:hAnsi="Calibri" w:cs="Calibri"/>
              </w:rPr>
              <w:t>X</w:t>
            </w:r>
          </w:p>
        </w:tc>
        <w:tc>
          <w:tcPr>
            <w:tcW w:w="1440" w:type="dxa"/>
            <w:tcBorders>
              <w:top w:val="single" w:sz="2" w:space="0" w:color="auto"/>
              <w:left w:val="single" w:sz="2" w:space="0" w:color="auto"/>
              <w:bottom w:val="single" w:sz="2" w:space="0" w:color="auto"/>
              <w:right w:val="single" w:sz="2" w:space="0" w:color="auto"/>
            </w:tcBorders>
          </w:tcPr>
          <w:p w14:paraId="2A7F45CC"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FA55CE0" w14:textId="77777777" w:rsidR="00640DE7" w:rsidRDefault="00640DE7" w:rsidP="00935EB1">
            <w:pPr>
              <w:rPr>
                <w:rFonts w:ascii="Calibri" w:hAnsi="Calibri" w:cs="Calibri"/>
              </w:rPr>
            </w:pPr>
            <w:r>
              <w:rPr>
                <w:rFonts w:ascii="Calibri" w:hAnsi="Calibri" w:cs="Calibri"/>
              </w:rPr>
              <w:t>Nombres de la persona</w:t>
            </w:r>
          </w:p>
        </w:tc>
      </w:tr>
      <w:tr w:rsidR="00640DE7" w:rsidRPr="00B23E8F" w14:paraId="04E41A23"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4697059D" w14:textId="2A3625DB" w:rsidR="00640DE7" w:rsidRPr="006907C1" w:rsidRDefault="006907C1" w:rsidP="00935EB1">
            <w:pPr>
              <w:rPr>
                <w:rFonts w:ascii="Calibri" w:hAnsi="Calibri" w:cs="Calibri"/>
                <w:b/>
                <w:bCs/>
              </w:rPr>
            </w:pPr>
            <w:r w:rsidRPr="006907C1">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2ABF2D4E" w14:textId="062553F0" w:rsidR="00640DE7" w:rsidRDefault="006907C1" w:rsidP="00935EB1">
            <w:pPr>
              <w:rPr>
                <w:rFonts w:ascii="Calibri" w:hAnsi="Calibri" w:cs="Calibri"/>
              </w:rPr>
            </w:pPr>
            <w:proofErr w:type="spellStart"/>
            <w:r>
              <w:rPr>
                <w:rFonts w:ascii="Calibri" w:hAnsi="Calibri" w:cs="Calibri"/>
              </w:rPr>
              <w:t>Servicio_municipal_fecha</w:t>
            </w:r>
            <w:proofErr w:type="spellEnd"/>
          </w:p>
        </w:tc>
        <w:tc>
          <w:tcPr>
            <w:tcW w:w="1323" w:type="dxa"/>
            <w:tcBorders>
              <w:top w:val="single" w:sz="2" w:space="0" w:color="auto"/>
              <w:left w:val="single" w:sz="2" w:space="0" w:color="auto"/>
              <w:bottom w:val="single" w:sz="2" w:space="0" w:color="auto"/>
              <w:right w:val="single" w:sz="2" w:space="0" w:color="auto"/>
            </w:tcBorders>
          </w:tcPr>
          <w:p w14:paraId="0339D7F1"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5D1DDA6B"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5D51189B" w14:textId="59DF553D" w:rsidR="00640DE7" w:rsidRPr="00B23E8F" w:rsidRDefault="00640DE7" w:rsidP="006907C1">
            <w:pPr>
              <w:jc w:val="cente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0B29EC12"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62522862" w14:textId="77777777" w:rsidR="00640DE7" w:rsidRDefault="00640DE7" w:rsidP="00935EB1">
            <w:pPr>
              <w:rPr>
                <w:rFonts w:ascii="Calibri" w:hAnsi="Calibri" w:cs="Calibri"/>
              </w:rPr>
            </w:pPr>
            <w:r>
              <w:rPr>
                <w:rFonts w:ascii="Calibri" w:hAnsi="Calibri" w:cs="Calibri"/>
              </w:rPr>
              <w:t>Apellidos de la persona</w:t>
            </w:r>
          </w:p>
        </w:tc>
      </w:tr>
      <w:tr w:rsidR="00640DE7" w:rsidRPr="00B23E8F" w14:paraId="3992350A"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DCB5EB9" w14:textId="1E9A8D94" w:rsidR="00640DE7" w:rsidRPr="00932DF6" w:rsidRDefault="00932DF6" w:rsidP="00935EB1">
            <w:pPr>
              <w:rPr>
                <w:rFonts w:ascii="Calibri" w:hAnsi="Calibri" w:cs="Calibri"/>
                <w:b/>
                <w:bCs/>
              </w:rPr>
            </w:pPr>
            <w:r w:rsidRPr="00932DF6">
              <w:rPr>
                <w:rFonts w:ascii="Calibri" w:hAnsi="Calibri" w:cs="Calibri"/>
                <w:b/>
                <w:bCs/>
              </w:rPr>
              <w:t>F</w:t>
            </w:r>
          </w:p>
        </w:tc>
        <w:tc>
          <w:tcPr>
            <w:tcW w:w="1986" w:type="dxa"/>
            <w:tcBorders>
              <w:top w:val="single" w:sz="2" w:space="0" w:color="auto"/>
              <w:left w:val="single" w:sz="2" w:space="0" w:color="auto"/>
              <w:bottom w:val="single" w:sz="2" w:space="0" w:color="auto"/>
              <w:right w:val="single" w:sz="2" w:space="0" w:color="auto"/>
            </w:tcBorders>
          </w:tcPr>
          <w:p w14:paraId="3DFDA6EA" w14:textId="2D3C4628" w:rsidR="00640DE7" w:rsidRDefault="006907C1" w:rsidP="00935EB1">
            <w:pPr>
              <w:rPr>
                <w:rFonts w:ascii="Calibri" w:hAnsi="Calibri" w:cs="Calibri"/>
              </w:rPr>
            </w:pPr>
            <w:proofErr w:type="spellStart"/>
            <w:r>
              <w:rPr>
                <w:rFonts w:ascii="Calibri" w:hAnsi="Calibri" w:cs="Calibri"/>
              </w:rPr>
              <w:t>Id_funcionario</w:t>
            </w:r>
            <w:proofErr w:type="spellEnd"/>
          </w:p>
        </w:tc>
        <w:tc>
          <w:tcPr>
            <w:tcW w:w="1323" w:type="dxa"/>
            <w:tcBorders>
              <w:top w:val="single" w:sz="2" w:space="0" w:color="auto"/>
              <w:left w:val="single" w:sz="2" w:space="0" w:color="auto"/>
              <w:bottom w:val="single" w:sz="2" w:space="0" w:color="auto"/>
              <w:right w:val="single" w:sz="2" w:space="0" w:color="auto"/>
            </w:tcBorders>
          </w:tcPr>
          <w:p w14:paraId="46F93254"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610C99C1"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3B7367C4"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55609E32"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76A1D5C1" w14:textId="77777777" w:rsidR="00640DE7" w:rsidRPr="00B23E8F" w:rsidRDefault="00640DE7" w:rsidP="00935EB1">
            <w:pPr>
              <w:rPr>
                <w:rFonts w:ascii="Calibri" w:hAnsi="Calibri" w:cs="Calibri"/>
              </w:rPr>
            </w:pPr>
            <w:r>
              <w:t>Edad de la persona</w:t>
            </w:r>
          </w:p>
        </w:tc>
      </w:tr>
      <w:tr w:rsidR="00640DE7" w:rsidRPr="00B23E8F" w14:paraId="39EF92CB"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9099813" w14:textId="77777777" w:rsidR="00640DE7" w:rsidRPr="00B23E8F" w:rsidRDefault="00640DE7" w:rsidP="00935EB1">
            <w:pPr>
              <w:rPr>
                <w:rFonts w:ascii="Calibri" w:hAnsi="Calibri" w:cs="Calibri"/>
              </w:rPr>
            </w:pPr>
          </w:p>
        </w:tc>
        <w:tc>
          <w:tcPr>
            <w:tcW w:w="1986" w:type="dxa"/>
            <w:tcBorders>
              <w:top w:val="single" w:sz="2" w:space="0" w:color="auto"/>
              <w:left w:val="single" w:sz="2" w:space="0" w:color="auto"/>
              <w:bottom w:val="single" w:sz="2" w:space="0" w:color="auto"/>
              <w:right w:val="single" w:sz="2" w:space="0" w:color="auto"/>
            </w:tcBorders>
          </w:tcPr>
          <w:p w14:paraId="401BE9C5" w14:textId="77777777" w:rsidR="00640DE7" w:rsidRDefault="00640DE7" w:rsidP="00935EB1">
            <w:pPr>
              <w:rPr>
                <w:rFonts w:ascii="Calibri" w:hAnsi="Calibri" w:cs="Calibri"/>
              </w:rPr>
            </w:pPr>
            <w:r>
              <w:rPr>
                <w:rFonts w:ascii="Calibri" w:hAnsi="Calibri" w:cs="Calibri"/>
              </w:rPr>
              <w:t>dirección</w:t>
            </w:r>
          </w:p>
        </w:tc>
        <w:tc>
          <w:tcPr>
            <w:tcW w:w="1323" w:type="dxa"/>
            <w:tcBorders>
              <w:top w:val="single" w:sz="2" w:space="0" w:color="auto"/>
              <w:left w:val="single" w:sz="2" w:space="0" w:color="auto"/>
              <w:bottom w:val="single" w:sz="2" w:space="0" w:color="auto"/>
              <w:right w:val="single" w:sz="2" w:space="0" w:color="auto"/>
            </w:tcBorders>
          </w:tcPr>
          <w:p w14:paraId="09E3EE61" w14:textId="77777777" w:rsidR="00640DE7" w:rsidRPr="00B23E8F" w:rsidRDefault="00640DE7" w:rsidP="00935EB1">
            <w:pPr>
              <w:rPr>
                <w:rFonts w:ascii="Calibri" w:hAnsi="Calibri" w:cs="Calibri"/>
              </w:rPr>
            </w:pPr>
            <w:r>
              <w:rPr>
                <w:rFonts w:ascii="Calibri" w:hAnsi="Calibri" w:cs="Calibri"/>
              </w:rPr>
              <w:t>Varchar2</w:t>
            </w:r>
          </w:p>
        </w:tc>
        <w:tc>
          <w:tcPr>
            <w:tcW w:w="1017" w:type="dxa"/>
            <w:tcBorders>
              <w:top w:val="single" w:sz="2" w:space="0" w:color="auto"/>
              <w:left w:val="single" w:sz="2" w:space="0" w:color="auto"/>
              <w:bottom w:val="single" w:sz="2" w:space="0" w:color="auto"/>
              <w:right w:val="single" w:sz="2" w:space="0" w:color="auto"/>
            </w:tcBorders>
          </w:tcPr>
          <w:p w14:paraId="083CC17B"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1DD72EAD"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63267604" w14:textId="77777777" w:rsidR="00640DE7" w:rsidRPr="00B23E8F" w:rsidRDefault="00640DE7" w:rsidP="00935EB1">
            <w:pPr>
              <w:jc w:val="center"/>
              <w:rPr>
                <w:rFonts w:ascii="Calibri" w:hAnsi="Calibri" w:cs="Calibri"/>
              </w:rPr>
            </w:pPr>
            <w:r>
              <w:rPr>
                <w:rFonts w:ascii="Calibri" w:hAnsi="Calibri" w:cs="Calibri"/>
              </w:rPr>
              <w:t>30</w:t>
            </w:r>
          </w:p>
        </w:tc>
        <w:tc>
          <w:tcPr>
            <w:tcW w:w="1710" w:type="dxa"/>
            <w:tcBorders>
              <w:top w:val="single" w:sz="2" w:space="0" w:color="auto"/>
              <w:left w:val="single" w:sz="2" w:space="0" w:color="auto"/>
              <w:bottom w:val="single" w:sz="2" w:space="0" w:color="auto"/>
              <w:right w:val="single" w:sz="2" w:space="0" w:color="auto"/>
            </w:tcBorders>
          </w:tcPr>
          <w:p w14:paraId="558A691E" w14:textId="77777777" w:rsidR="00640DE7" w:rsidRDefault="00640DE7" w:rsidP="00935EB1">
            <w:pPr>
              <w:rPr>
                <w:rFonts w:ascii="Calibri" w:hAnsi="Calibri" w:cs="Calibri"/>
              </w:rPr>
            </w:pPr>
            <w:r>
              <w:t>Domicilio de la persona</w:t>
            </w:r>
          </w:p>
        </w:tc>
      </w:tr>
      <w:tr w:rsidR="00640DE7" w:rsidRPr="00B23E8F" w14:paraId="476D8D8D" w14:textId="77777777" w:rsidTr="006907C1">
        <w:trPr>
          <w:trHeight w:val="186"/>
        </w:trPr>
        <w:tc>
          <w:tcPr>
            <w:tcW w:w="894" w:type="dxa"/>
            <w:tcBorders>
              <w:top w:val="single" w:sz="2" w:space="0" w:color="auto"/>
              <w:left w:val="single" w:sz="2" w:space="0" w:color="auto"/>
              <w:bottom w:val="single" w:sz="2" w:space="0" w:color="auto"/>
              <w:right w:val="single" w:sz="2" w:space="0" w:color="auto"/>
            </w:tcBorders>
          </w:tcPr>
          <w:p w14:paraId="36DF48FE" w14:textId="77777777" w:rsidR="00640DE7" w:rsidRPr="00B23E8F" w:rsidRDefault="00640DE7" w:rsidP="00935EB1">
            <w:pPr>
              <w:rPr>
                <w:rFonts w:ascii="Calibri" w:hAnsi="Calibri" w:cs="Calibri"/>
              </w:rPr>
            </w:pPr>
          </w:p>
        </w:tc>
        <w:tc>
          <w:tcPr>
            <w:tcW w:w="1986" w:type="dxa"/>
            <w:tcBorders>
              <w:top w:val="single" w:sz="2" w:space="0" w:color="auto"/>
              <w:left w:val="single" w:sz="2" w:space="0" w:color="auto"/>
              <w:bottom w:val="single" w:sz="2" w:space="0" w:color="auto"/>
              <w:right w:val="single" w:sz="2" w:space="0" w:color="auto"/>
            </w:tcBorders>
          </w:tcPr>
          <w:p w14:paraId="2F000A8C" w14:textId="77777777" w:rsidR="00640DE7" w:rsidRDefault="00640DE7" w:rsidP="00935EB1">
            <w:pPr>
              <w:rPr>
                <w:rFonts w:ascii="Calibri" w:hAnsi="Calibri" w:cs="Calibri"/>
              </w:rPr>
            </w:pPr>
            <w:r>
              <w:rPr>
                <w:rFonts w:ascii="Calibri" w:hAnsi="Calibri" w:cs="Calibri"/>
              </w:rPr>
              <w:t>teléfono</w:t>
            </w:r>
          </w:p>
        </w:tc>
        <w:tc>
          <w:tcPr>
            <w:tcW w:w="1323" w:type="dxa"/>
            <w:tcBorders>
              <w:top w:val="single" w:sz="2" w:space="0" w:color="auto"/>
              <w:left w:val="single" w:sz="2" w:space="0" w:color="auto"/>
              <w:bottom w:val="single" w:sz="2" w:space="0" w:color="auto"/>
              <w:right w:val="single" w:sz="2" w:space="0" w:color="auto"/>
            </w:tcBorders>
          </w:tcPr>
          <w:p w14:paraId="2FA16145" w14:textId="77777777" w:rsidR="00640DE7" w:rsidRPr="00B23E8F" w:rsidRDefault="00640DE7" w:rsidP="00935EB1">
            <w:pPr>
              <w:rPr>
                <w:rFonts w:ascii="Calibri" w:hAnsi="Calibri" w:cs="Calibri"/>
              </w:rPr>
            </w:pPr>
            <w:proofErr w:type="spellStart"/>
            <w:r>
              <w:rPr>
                <w:rFonts w:ascii="Calibri" w:hAnsi="Calibri" w:cs="Calibri"/>
              </w:rPr>
              <w:t>Integer</w:t>
            </w:r>
            <w:proofErr w:type="spellEnd"/>
          </w:p>
        </w:tc>
        <w:tc>
          <w:tcPr>
            <w:tcW w:w="1017" w:type="dxa"/>
            <w:tcBorders>
              <w:top w:val="single" w:sz="2" w:space="0" w:color="auto"/>
              <w:left w:val="single" w:sz="2" w:space="0" w:color="auto"/>
              <w:bottom w:val="single" w:sz="2" w:space="0" w:color="auto"/>
              <w:right w:val="single" w:sz="2" w:space="0" w:color="auto"/>
            </w:tcBorders>
          </w:tcPr>
          <w:p w14:paraId="5D1D67AF" w14:textId="77777777" w:rsidR="00640DE7" w:rsidRPr="00B23E8F" w:rsidRDefault="00640DE7" w:rsidP="00935EB1">
            <w:pPr>
              <w:rPr>
                <w:rFonts w:ascii="Calibri" w:hAnsi="Calibri" w:cs="Calibri"/>
              </w:rPr>
            </w:pPr>
          </w:p>
        </w:tc>
        <w:tc>
          <w:tcPr>
            <w:tcW w:w="1080" w:type="dxa"/>
            <w:tcBorders>
              <w:top w:val="single" w:sz="2" w:space="0" w:color="auto"/>
              <w:left w:val="single" w:sz="2" w:space="0" w:color="auto"/>
              <w:bottom w:val="single" w:sz="2" w:space="0" w:color="auto"/>
              <w:right w:val="single" w:sz="2" w:space="0" w:color="auto"/>
            </w:tcBorders>
          </w:tcPr>
          <w:p w14:paraId="4C1F99B0" w14:textId="77777777" w:rsidR="00640DE7" w:rsidRPr="00B23E8F" w:rsidRDefault="00640DE7" w:rsidP="00935EB1">
            <w:pPr>
              <w:rPr>
                <w:rFonts w:ascii="Calibri" w:hAnsi="Calibri" w:cs="Calibri"/>
              </w:rPr>
            </w:pPr>
          </w:p>
        </w:tc>
        <w:tc>
          <w:tcPr>
            <w:tcW w:w="1440" w:type="dxa"/>
            <w:tcBorders>
              <w:top w:val="single" w:sz="2" w:space="0" w:color="auto"/>
              <w:left w:val="single" w:sz="2" w:space="0" w:color="auto"/>
              <w:bottom w:val="single" w:sz="2" w:space="0" w:color="auto"/>
              <w:right w:val="single" w:sz="2" w:space="0" w:color="auto"/>
            </w:tcBorders>
          </w:tcPr>
          <w:p w14:paraId="7357CB1A" w14:textId="77777777" w:rsidR="00640DE7" w:rsidRPr="00B23E8F" w:rsidRDefault="00640DE7" w:rsidP="00935EB1">
            <w:pPr>
              <w:jc w:val="center"/>
              <w:rPr>
                <w:rFonts w:ascii="Calibri" w:hAnsi="Calibri" w:cs="Calibri"/>
              </w:rPr>
            </w:pPr>
          </w:p>
        </w:tc>
        <w:tc>
          <w:tcPr>
            <w:tcW w:w="1710" w:type="dxa"/>
            <w:tcBorders>
              <w:top w:val="single" w:sz="2" w:space="0" w:color="auto"/>
              <w:left w:val="single" w:sz="2" w:space="0" w:color="auto"/>
              <w:bottom w:val="single" w:sz="2" w:space="0" w:color="auto"/>
              <w:right w:val="single" w:sz="2" w:space="0" w:color="auto"/>
            </w:tcBorders>
          </w:tcPr>
          <w:p w14:paraId="0A17A04E" w14:textId="77777777" w:rsidR="00640DE7" w:rsidRPr="00B23E8F" w:rsidRDefault="00640DE7" w:rsidP="00935EB1">
            <w:pPr>
              <w:rPr>
                <w:rFonts w:ascii="Calibri" w:hAnsi="Calibri" w:cs="Calibri"/>
              </w:rPr>
            </w:pPr>
            <w:r>
              <w:t>Teléfono de la persona</w:t>
            </w:r>
          </w:p>
        </w:tc>
      </w:tr>
    </w:tbl>
    <w:p w14:paraId="0C9D9C40" w14:textId="78BFC7A9" w:rsidR="00640DE7" w:rsidRDefault="00640DE7" w:rsidP="00B23E8F">
      <w:pPr>
        <w:rPr>
          <w:rFonts w:ascii="Calibri" w:hAnsi="Calibri" w:cs="Calibri"/>
        </w:rPr>
      </w:pPr>
    </w:p>
    <w:p w14:paraId="705B9F0B" w14:textId="77777777" w:rsidR="00640DE7" w:rsidRPr="00B23E8F" w:rsidRDefault="00640DE7"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proofErr w:type="spellStart"/>
            <w:r w:rsidRPr="00B23E8F">
              <w:rPr>
                <w:rFonts w:ascii="Calibri" w:hAnsi="Calibri" w:cs="Calibri"/>
                <w:b/>
                <w:bCs/>
                <w:lang w:val="en-US"/>
              </w:rPr>
              <w:t>Asocia</w:t>
            </w:r>
            <w:proofErr w:type="spellEnd"/>
            <w:r w:rsidRPr="00B23E8F">
              <w:rPr>
                <w:rFonts w:ascii="Calibri" w:hAnsi="Calibri" w:cs="Calibri"/>
                <w:b/>
                <w:bCs/>
              </w:rPr>
              <w:t>c</w:t>
            </w:r>
            <w:proofErr w:type="spellStart"/>
            <w:r w:rsidRPr="00B23E8F">
              <w:rPr>
                <w:rFonts w:ascii="Calibri" w:hAnsi="Calibri" w:cs="Calibri"/>
                <w:b/>
                <w:bCs/>
                <w:lang w:val="en-US"/>
              </w:rPr>
              <w:t>i</w:t>
            </w:r>
            <w:proofErr w:type="spellEnd"/>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Ttulo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115B7B95" w14:textId="77777777" w:rsidR="00E559A9" w:rsidRDefault="00E559A9" w:rsidP="00C67250">
      <w:pPr>
        <w:ind w:left="720"/>
        <w:jc w:val="both"/>
        <w:rPr>
          <w:rFonts w:ascii="Calibri" w:hAnsi="Calibri" w:cs="Book Antiqua"/>
          <w:i/>
          <w:color w:val="595959"/>
        </w:rPr>
      </w:pPr>
    </w:p>
    <w:p w14:paraId="1C0E0D04" w14:textId="77777777" w:rsidR="00E559A9" w:rsidRDefault="00E559A9" w:rsidP="00C67250">
      <w:pPr>
        <w:ind w:left="720"/>
        <w:jc w:val="both"/>
        <w:rPr>
          <w:rFonts w:ascii="Calibri" w:hAnsi="Calibri" w:cs="Book Antiqua"/>
          <w:i/>
          <w:color w:val="595959"/>
        </w:rPr>
      </w:pPr>
    </w:p>
    <w:p w14:paraId="0186D1CB" w14:textId="77777777" w:rsidR="00E559A9" w:rsidRDefault="00E559A9" w:rsidP="00C67250">
      <w:pPr>
        <w:ind w:left="720"/>
        <w:jc w:val="both"/>
        <w:rPr>
          <w:rFonts w:ascii="Calibri" w:hAnsi="Calibri" w:cs="Book Antiqua"/>
          <w:i/>
          <w:color w:val="595959"/>
        </w:rPr>
      </w:pPr>
    </w:p>
    <w:p w14:paraId="09AC01F4" w14:textId="77777777" w:rsidR="00E559A9" w:rsidRDefault="00E559A9" w:rsidP="00C67250">
      <w:pPr>
        <w:ind w:left="720"/>
        <w:jc w:val="both"/>
        <w:rPr>
          <w:rFonts w:ascii="Calibri" w:hAnsi="Calibri" w:cs="Book Antiqua"/>
          <w:i/>
          <w:color w:val="595959"/>
        </w:rPr>
      </w:pPr>
    </w:p>
    <w:p w14:paraId="3202C852" w14:textId="2C2B06AE" w:rsidR="00C67250" w:rsidRDefault="00E559A9" w:rsidP="00C67250">
      <w:pPr>
        <w:ind w:left="720"/>
        <w:jc w:val="both"/>
        <w:rPr>
          <w:rFonts w:ascii="Calibri" w:hAnsi="Calibri" w:cs="Book Antiqua"/>
          <w:i/>
          <w:color w:val="595959"/>
        </w:rPr>
      </w:pPr>
      <w:r>
        <w:rPr>
          <w:rFonts w:ascii="Calibri" w:hAnsi="Calibri" w:cs="Book Antiqua"/>
          <w:i/>
          <w:noProof/>
          <w:color w:val="595959"/>
        </w:rPr>
        <w:drawing>
          <wp:anchor distT="0" distB="0" distL="114300" distR="114300" simplePos="0" relativeHeight="251662336" behindDoc="0" locked="0" layoutInCell="1" allowOverlap="1" wp14:anchorId="09BEEFB4" wp14:editId="7D70BEF8">
            <wp:simplePos x="0" y="0"/>
            <wp:positionH relativeFrom="margin">
              <wp:align>right</wp:align>
            </wp:positionH>
            <wp:positionV relativeFrom="paragraph">
              <wp:posOffset>0</wp:posOffset>
            </wp:positionV>
            <wp:extent cx="6120130" cy="2750820"/>
            <wp:effectExtent l="0" t="0" r="0" b="0"/>
            <wp:wrapSquare wrapText="bothSides"/>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20130" cy="2750820"/>
                    </a:xfrm>
                    <a:prstGeom prst="rect">
                      <a:avLst/>
                    </a:prstGeom>
                  </pic:spPr>
                </pic:pic>
              </a:graphicData>
            </a:graphic>
          </wp:anchor>
        </w:drawing>
      </w: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Ttulo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w:t>
      </w:r>
      <w:proofErr w:type="spellStart"/>
      <w:r>
        <w:rPr>
          <w:rFonts w:ascii="Calibri" w:hAnsi="Calibri" w:cs="Book Antiqua"/>
          <w:i/>
        </w:rPr>
        <w:t>Ram</w:t>
      </w:r>
      <w:proofErr w:type="spellEnd"/>
      <w:r>
        <w:rPr>
          <w:rFonts w:ascii="Calibri" w:hAnsi="Calibri" w:cs="Book Antiqua"/>
          <w:i/>
        </w:rPr>
        <w:t xml:space="preserve">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Ttulo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6"/>
      <w:footerReference w:type="default" r:id="rId67"/>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63313C" w14:textId="77777777" w:rsidR="00C83E7D" w:rsidRDefault="00C83E7D">
      <w:r>
        <w:separator/>
      </w:r>
    </w:p>
  </w:endnote>
  <w:endnote w:type="continuationSeparator" w:id="0">
    <w:p w14:paraId="0922228E" w14:textId="77777777" w:rsidR="00C83E7D" w:rsidRDefault="00C83E7D">
      <w:r>
        <w:continuationSeparator/>
      </w:r>
    </w:p>
  </w:endnote>
  <w:endnote w:type="continuationNotice" w:id="1">
    <w:p w14:paraId="3F7BCDE1" w14:textId="77777777" w:rsidR="00C83E7D" w:rsidRDefault="00C83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61732A" w:rsidRDefault="0061732A">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4E06BF7"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6FB12972" w14:textId="77777777" w:rsidR="0061732A" w:rsidRPr="003C470A" w:rsidRDefault="0061732A">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7A8FDDD7" w14:textId="77777777" w:rsidR="0061732A" w:rsidRPr="003C470A" w:rsidRDefault="0061732A">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89E3AA" w14:textId="77777777" w:rsidR="00C83E7D" w:rsidRDefault="00C83E7D">
      <w:r>
        <w:separator/>
      </w:r>
    </w:p>
  </w:footnote>
  <w:footnote w:type="continuationSeparator" w:id="0">
    <w:p w14:paraId="0C63DCEB" w14:textId="77777777" w:rsidR="00C83E7D" w:rsidRDefault="00C83E7D">
      <w:r>
        <w:continuationSeparator/>
      </w:r>
    </w:p>
  </w:footnote>
  <w:footnote w:type="continuationNotice" w:id="1">
    <w:p w14:paraId="2F02C191" w14:textId="77777777" w:rsidR="00C83E7D" w:rsidRDefault="00C83E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61732A" w:rsidRDefault="0061732A" w:rsidP="006C50A0">
    <w:pPr>
      <w:pStyle w:val="Encabezado"/>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15D7EE0B">
      <w:rPr>
        <w:rFonts w:ascii="Calibri" w:hAnsi="Calibri"/>
        <w:b/>
        <w:bCs/>
        <w:sz w:val="20"/>
        <w:szCs w:val="20"/>
      </w:rPr>
      <w:t>Proyecto</w:t>
    </w:r>
    <w:r w:rsidRPr="003C470A">
      <w:rPr>
        <w:rFonts w:ascii="Calibri" w:hAnsi="Calibri"/>
        <w:sz w:val="20"/>
        <w:szCs w:val="20"/>
      </w:rPr>
      <w:t>:</w:t>
    </w:r>
    <w:r>
      <w:rPr>
        <w:rFonts w:ascii="Calibri" w:hAnsi="Calibri"/>
        <w:sz w:val="20"/>
        <w:szCs w:val="20"/>
      </w:rPr>
      <w:t xml:space="preserve"> </w:t>
    </w:r>
    <w:r w:rsidRPr="00E94AD0">
      <w:rPr>
        <w:rFonts w:ascii="Calibri" w:hAnsi="Calibri"/>
        <w:sz w:val="20"/>
        <w:szCs w:val="20"/>
      </w:rPr>
      <w:t xml:space="preserve">GESTIÓN </w:t>
    </w:r>
    <w:r>
      <w:rPr>
        <w:rFonts w:ascii="Calibri" w:hAnsi="Calibri"/>
        <w:sz w:val="20"/>
        <w:szCs w:val="20"/>
      </w:rPr>
      <w:t>D</w:t>
    </w:r>
    <w:r w:rsidRPr="00E94AD0">
      <w:rPr>
        <w:rFonts w:ascii="Calibri" w:hAnsi="Calibri"/>
        <w:sz w:val="20"/>
        <w:szCs w:val="20"/>
      </w:rPr>
      <w:t>E LA EMPRESA DE RECAUDACIÓN</w:t>
    </w:r>
  </w:p>
  <w:p w14:paraId="1DD75309" w14:textId="6F5CDEE1" w:rsidR="0061732A" w:rsidRPr="003C470A" w:rsidRDefault="0061732A"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5.0   </w:t>
    </w:r>
    <w:r w:rsidRPr="003C470A">
      <w:rPr>
        <w:rFonts w:ascii="Calibri" w:hAnsi="Calibri"/>
        <w:b/>
        <w:sz w:val="20"/>
        <w:szCs w:val="20"/>
      </w:rPr>
      <w:t>Cliente</w:t>
    </w:r>
    <w:r>
      <w:rPr>
        <w:rFonts w:ascii="Calibri" w:hAnsi="Calibri"/>
        <w:sz w:val="20"/>
        <w:szCs w:val="20"/>
      </w:rPr>
      <w:t>: COBROS S.A.</w:t>
    </w:r>
  </w:p>
  <w:p w14:paraId="68994C8B" w14:textId="2970CB1C" w:rsidR="0061732A" w:rsidRDefault="0061732A">
    <w:pPr>
      <w:pStyle w:val="Encabezado"/>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9F43A95"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Ttulo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Ttulo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Ttulo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22B1"/>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240E"/>
    <w:rsid w:val="00075B4B"/>
    <w:rsid w:val="000761A0"/>
    <w:rsid w:val="000766A4"/>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1724F"/>
    <w:rsid w:val="0012077D"/>
    <w:rsid w:val="00121821"/>
    <w:rsid w:val="00124863"/>
    <w:rsid w:val="001324E3"/>
    <w:rsid w:val="00132A71"/>
    <w:rsid w:val="00132A9E"/>
    <w:rsid w:val="00134A54"/>
    <w:rsid w:val="00141824"/>
    <w:rsid w:val="00141F0D"/>
    <w:rsid w:val="0014315D"/>
    <w:rsid w:val="0014590F"/>
    <w:rsid w:val="001511D7"/>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5D79"/>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2591"/>
    <w:rsid w:val="00323516"/>
    <w:rsid w:val="0032504B"/>
    <w:rsid w:val="00327FBB"/>
    <w:rsid w:val="00331FF3"/>
    <w:rsid w:val="00332ADB"/>
    <w:rsid w:val="00335266"/>
    <w:rsid w:val="00335E31"/>
    <w:rsid w:val="003364B1"/>
    <w:rsid w:val="00337CBB"/>
    <w:rsid w:val="00337DD2"/>
    <w:rsid w:val="00353A37"/>
    <w:rsid w:val="00370B1F"/>
    <w:rsid w:val="0037640B"/>
    <w:rsid w:val="00377224"/>
    <w:rsid w:val="0037754B"/>
    <w:rsid w:val="00382512"/>
    <w:rsid w:val="003828C0"/>
    <w:rsid w:val="00383A49"/>
    <w:rsid w:val="003851CD"/>
    <w:rsid w:val="00387DB6"/>
    <w:rsid w:val="0039437F"/>
    <w:rsid w:val="0039456E"/>
    <w:rsid w:val="003A17A5"/>
    <w:rsid w:val="003A2B3D"/>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63A"/>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0911"/>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B4D"/>
    <w:rsid w:val="005E1D4A"/>
    <w:rsid w:val="005E54CB"/>
    <w:rsid w:val="005F6B04"/>
    <w:rsid w:val="00600BFC"/>
    <w:rsid w:val="0060186C"/>
    <w:rsid w:val="00603A6D"/>
    <w:rsid w:val="00605082"/>
    <w:rsid w:val="00607DE9"/>
    <w:rsid w:val="00615203"/>
    <w:rsid w:val="006155D2"/>
    <w:rsid w:val="0061732A"/>
    <w:rsid w:val="00623B1F"/>
    <w:rsid w:val="00625445"/>
    <w:rsid w:val="00626A0E"/>
    <w:rsid w:val="006279F0"/>
    <w:rsid w:val="0063214F"/>
    <w:rsid w:val="00633C05"/>
    <w:rsid w:val="00635D0B"/>
    <w:rsid w:val="00640DE7"/>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5ACA"/>
    <w:rsid w:val="00676295"/>
    <w:rsid w:val="006763F2"/>
    <w:rsid w:val="0068191E"/>
    <w:rsid w:val="00681C7B"/>
    <w:rsid w:val="00686FAF"/>
    <w:rsid w:val="006907C1"/>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6249C"/>
    <w:rsid w:val="00773684"/>
    <w:rsid w:val="00777409"/>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1741"/>
    <w:rsid w:val="007D469C"/>
    <w:rsid w:val="007D67C1"/>
    <w:rsid w:val="007D70CE"/>
    <w:rsid w:val="007D7AD3"/>
    <w:rsid w:val="007E60AB"/>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67416"/>
    <w:rsid w:val="00870733"/>
    <w:rsid w:val="00870D3C"/>
    <w:rsid w:val="008749A2"/>
    <w:rsid w:val="00877EED"/>
    <w:rsid w:val="00880524"/>
    <w:rsid w:val="00884CAD"/>
    <w:rsid w:val="008A2660"/>
    <w:rsid w:val="008A3A31"/>
    <w:rsid w:val="008A77CE"/>
    <w:rsid w:val="008B21FC"/>
    <w:rsid w:val="008B2B05"/>
    <w:rsid w:val="008B6ECC"/>
    <w:rsid w:val="008C2AB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2DF6"/>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A65FD"/>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44B0"/>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97DE3"/>
    <w:rsid w:val="00AA1927"/>
    <w:rsid w:val="00AA2B17"/>
    <w:rsid w:val="00AA7836"/>
    <w:rsid w:val="00AC0BDF"/>
    <w:rsid w:val="00AC1881"/>
    <w:rsid w:val="00AC32B5"/>
    <w:rsid w:val="00AC462F"/>
    <w:rsid w:val="00AD0217"/>
    <w:rsid w:val="00AD4FD8"/>
    <w:rsid w:val="00AD5B7F"/>
    <w:rsid w:val="00AD5FE0"/>
    <w:rsid w:val="00AD67AC"/>
    <w:rsid w:val="00AE2306"/>
    <w:rsid w:val="00AE62C0"/>
    <w:rsid w:val="00B0146C"/>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5FCA"/>
    <w:rsid w:val="00C279A5"/>
    <w:rsid w:val="00C27EC0"/>
    <w:rsid w:val="00C332CC"/>
    <w:rsid w:val="00C46562"/>
    <w:rsid w:val="00C46BA2"/>
    <w:rsid w:val="00C472E7"/>
    <w:rsid w:val="00C505C2"/>
    <w:rsid w:val="00C514B7"/>
    <w:rsid w:val="00C57178"/>
    <w:rsid w:val="00C57595"/>
    <w:rsid w:val="00C608C0"/>
    <w:rsid w:val="00C60DCC"/>
    <w:rsid w:val="00C61813"/>
    <w:rsid w:val="00C61C27"/>
    <w:rsid w:val="00C63B1D"/>
    <w:rsid w:val="00C6684F"/>
    <w:rsid w:val="00C67250"/>
    <w:rsid w:val="00C71070"/>
    <w:rsid w:val="00C73330"/>
    <w:rsid w:val="00C83E7D"/>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E0F3E"/>
    <w:rsid w:val="00CE3C75"/>
    <w:rsid w:val="00CE4F68"/>
    <w:rsid w:val="00CE668B"/>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13B3"/>
    <w:rsid w:val="00DD2642"/>
    <w:rsid w:val="00DD70AC"/>
    <w:rsid w:val="00DD749B"/>
    <w:rsid w:val="00DE0A1C"/>
    <w:rsid w:val="00DE2472"/>
    <w:rsid w:val="00DE2736"/>
    <w:rsid w:val="00DE5EB2"/>
    <w:rsid w:val="00DE6621"/>
    <w:rsid w:val="00DE708A"/>
    <w:rsid w:val="00DF0083"/>
    <w:rsid w:val="00DF6841"/>
    <w:rsid w:val="00E008E3"/>
    <w:rsid w:val="00E042B6"/>
    <w:rsid w:val="00E0613B"/>
    <w:rsid w:val="00E07736"/>
    <w:rsid w:val="00E1253C"/>
    <w:rsid w:val="00E16C37"/>
    <w:rsid w:val="00E27755"/>
    <w:rsid w:val="00E34041"/>
    <w:rsid w:val="00E3446B"/>
    <w:rsid w:val="00E401FB"/>
    <w:rsid w:val="00E4055B"/>
    <w:rsid w:val="00E41218"/>
    <w:rsid w:val="00E41961"/>
    <w:rsid w:val="00E41F22"/>
    <w:rsid w:val="00E447EB"/>
    <w:rsid w:val="00E4490E"/>
    <w:rsid w:val="00E449D7"/>
    <w:rsid w:val="00E4754E"/>
    <w:rsid w:val="00E47694"/>
    <w:rsid w:val="00E55128"/>
    <w:rsid w:val="00E559A9"/>
    <w:rsid w:val="00E60099"/>
    <w:rsid w:val="00E61676"/>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A5395"/>
    <w:rsid w:val="00EB1686"/>
    <w:rsid w:val="00EB18BE"/>
    <w:rsid w:val="00EB21CC"/>
    <w:rsid w:val="00EB2ECA"/>
    <w:rsid w:val="00EB4DAA"/>
    <w:rsid w:val="00EC0C16"/>
    <w:rsid w:val="00EC36B5"/>
    <w:rsid w:val="00EC3AF4"/>
    <w:rsid w:val="00EC5BC3"/>
    <w:rsid w:val="00EC653F"/>
    <w:rsid w:val="00ED3A66"/>
    <w:rsid w:val="00EE09D3"/>
    <w:rsid w:val="00EE642E"/>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4FBC9269-CD44-47C4-AA32-CDD7945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Refdecomentario">
    <w:name w:val="annotation reference"/>
    <w:basedOn w:val="Fuentedeprrafopredeter"/>
    <w:uiPriority w:val="99"/>
    <w:semiHidden/>
    <w:unhideWhenUsed/>
    <w:rsid w:val="00134A54"/>
    <w:rPr>
      <w:sz w:val="16"/>
      <w:szCs w:val="16"/>
    </w:rPr>
  </w:style>
  <w:style w:type="paragraph" w:styleId="Textocomentario">
    <w:name w:val="annotation text"/>
    <w:basedOn w:val="Normal"/>
    <w:link w:val="TextocomentarioCar"/>
    <w:uiPriority w:val="99"/>
    <w:semiHidden/>
    <w:unhideWhenUsed/>
    <w:rsid w:val="00134A54"/>
    <w:pPr>
      <w:jc w:val="both"/>
    </w:pPr>
    <w:rPr>
      <w:sz w:val="20"/>
      <w:szCs w:val="20"/>
    </w:rPr>
  </w:style>
  <w:style w:type="character" w:customStyle="1" w:styleId="TextocomentarioCar">
    <w:name w:val="Texto comentario Car"/>
    <w:basedOn w:val="Fuentedeprrafopredeter"/>
    <w:link w:val="Textocomentario"/>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3.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195</TotalTime>
  <Pages>70</Pages>
  <Words>8925</Words>
  <Characters>49089</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57899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dc:description/>
  <cp:lastModifiedBy>Tatiana Andrea Mite Solano</cp:lastModifiedBy>
  <cp:revision>19</cp:revision>
  <cp:lastPrinted>1900-01-01T05:00:00Z</cp:lastPrinted>
  <dcterms:created xsi:type="dcterms:W3CDTF">2021-02-24T23:49:00Z</dcterms:created>
  <dcterms:modified xsi:type="dcterms:W3CDTF">2021-02-25T18:08:00Z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