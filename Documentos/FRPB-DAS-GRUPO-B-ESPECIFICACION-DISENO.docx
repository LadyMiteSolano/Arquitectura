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3C62C2">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3C62C2">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3C62C2">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3C62C2">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3C62C2">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3C62C2">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3C62C2">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3C62C2">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3C62C2">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3C62C2">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3C62C2">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3C62C2">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3C62C2">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3C62C2">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3C62C2">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3C62C2">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3C62C2">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0">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1">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2">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realizara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5D27F68"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proofErr w:type="spellStart"/>
            <w:r>
              <w:rPr>
                <w:rFonts w:ascii="Calibri" w:eastAsia="Arial Unicode MS" w:hAnsi="Calibri" w:cs="Calibri"/>
                <w:i/>
              </w:rPr>
              <w:t>automatico</w:t>
            </w:r>
            <w:proofErr w:type="spellEnd"/>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3">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4">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8">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9">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2">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3">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5">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7">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1">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w:t>
            </w:r>
            <w:r>
              <w:t>l servicio</w:t>
            </w:r>
            <w:r>
              <w:t xml:space="preserve"> </w:t>
            </w:r>
            <w:r>
              <w:t>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proofErr w:type="spellStart"/>
            <w:r>
              <w:rPr>
                <w:rFonts w:ascii="Calibri" w:hAnsi="Calibri" w:cs="Calibri"/>
              </w:rPr>
              <w:t>Servicio_</w:t>
            </w:r>
            <w:r w:rsidR="00E667EA">
              <w:rPr>
                <w:rFonts w:ascii="Calibri" w:hAnsi="Calibri" w:cs="Calibri"/>
              </w:rPr>
              <w:t>municipal_</w:t>
            </w:r>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 xml:space="preserve">Identificador </w:t>
            </w:r>
            <w:r>
              <w:t>foráneo de</w:t>
            </w:r>
            <w:r>
              <w:t xml:space="preserv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proofErr w:type="spellStart"/>
            <w:r>
              <w:rPr>
                <w:rFonts w:ascii="Calibri" w:hAnsi="Calibri" w:cs="Calibri"/>
              </w:rPr>
              <w:t>Id_vehículo</w:t>
            </w:r>
            <w:proofErr w:type="spellEnd"/>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r>
              <w:rPr>
                <w:rFonts w:ascii="Calibri" w:hAnsi="Calibri" w:cs="Calibri"/>
                <w:b/>
                <w:bCs/>
                <w:lang w:val="en-US"/>
              </w:rPr>
              <w:t>Descripción</w:t>
            </w:r>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proofErr w:type="spellStart"/>
            <w:r>
              <w:rPr>
                <w:rFonts w:ascii="Calibri" w:hAnsi="Calibri" w:cs="Calibri"/>
              </w:rPr>
              <w:t>Id_</w:t>
            </w:r>
            <w:r w:rsidR="005A0D01">
              <w:rPr>
                <w:rFonts w:ascii="Calibri" w:hAnsi="Calibri" w:cs="Calibri"/>
              </w:rPr>
              <w:t>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935EB1">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935EB1">
            <w:pPr>
              <w:rPr>
                <w:rFonts w:ascii="Calibri" w:hAnsi="Calibri" w:cs="Calibri"/>
                <w:lang w:val="en-US"/>
              </w:rPr>
            </w:pPr>
            <w:proofErr w:type="spellStart"/>
            <w:r>
              <w:rPr>
                <w:rFonts w:ascii="Calibri" w:hAnsi="Calibri" w:cs="Calibri"/>
              </w:rPr>
              <w:t>Id_administrador</w:t>
            </w:r>
            <w:proofErr w:type="spellEnd"/>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935EB1">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935EB1">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Descripción</w:t>
            </w:r>
          </w:p>
        </w:tc>
      </w:tr>
      <w:tr w:rsidR="00C85E4D" w:rsidRPr="00B23E8F" w14:paraId="6CE32ADE"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935EB1">
            <w:pPr>
              <w:rPr>
                <w:rFonts w:ascii="Calibri" w:hAnsi="Calibri" w:cs="Calibri"/>
              </w:rPr>
            </w:pPr>
            <w:proofErr w:type="spellStart"/>
            <w:r>
              <w:rPr>
                <w:rFonts w:ascii="Calibri" w:hAnsi="Calibri" w:cs="Calibri"/>
              </w:rPr>
              <w:t>Id_</w:t>
            </w:r>
            <w:r>
              <w:rPr>
                <w:rFonts w:ascii="Calibri" w:hAnsi="Calibri" w:cs="Calibri"/>
              </w:rPr>
              <w:t>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935EB1">
            <w:pPr>
              <w:rPr>
                <w:rFonts w:ascii="Calibri" w:hAnsi="Calibri" w:cs="Calibri"/>
              </w:rPr>
            </w:pPr>
            <w:r>
              <w:rPr>
                <w:rFonts w:ascii="Calibri" w:hAnsi="Calibri" w:cs="Calibri"/>
              </w:rPr>
              <w:t xml:space="preserve">Identificador del </w:t>
            </w:r>
            <w:r>
              <w:rPr>
                <w:rFonts w:ascii="Calibri" w:hAnsi="Calibri" w:cs="Calibri"/>
              </w:rPr>
              <w:t>funcionario</w:t>
            </w:r>
            <w:r>
              <w:rPr>
                <w:rFonts w:ascii="Calibri" w:hAnsi="Calibri" w:cs="Calibri"/>
              </w:rPr>
              <w:t xml:space="preserve"> </w:t>
            </w:r>
          </w:p>
        </w:tc>
      </w:tr>
      <w:tr w:rsidR="00C85E4D" w:rsidRPr="00B23E8F" w14:paraId="37D5133B"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935EB1">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935EB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935EB1">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935EB1">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proofErr w:type="spellStart"/>
            <w:r>
              <w:rPr>
                <w:rFonts w:ascii="Calibri" w:hAnsi="Calibri" w:cs="Calibri"/>
              </w:rPr>
              <w:t>Id_administrador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935EB1">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935EB1">
            <w:pPr>
              <w:rPr>
                <w:rFonts w:ascii="Calibri" w:hAnsi="Calibri" w:cs="Calibri"/>
                <w:lang w:val="en-US"/>
              </w:rPr>
            </w:pPr>
            <w:proofErr w:type="spellStart"/>
            <w:r>
              <w:rPr>
                <w:rFonts w:ascii="Calibri" w:hAnsi="Calibri" w:cs="Calibri"/>
              </w:rPr>
              <w:t>Id_</w:t>
            </w:r>
            <w:r>
              <w:rPr>
                <w:rFonts w:ascii="Calibri" w:hAnsi="Calibri" w:cs="Calibri"/>
              </w:rPr>
              <w:t>funcionario</w:t>
            </w:r>
            <w:proofErr w:type="spellEnd"/>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935EB1">
            <w:pPr>
              <w:rPr>
                <w:rFonts w:ascii="Calibri" w:hAnsi="Calibri" w:cs="Calibri"/>
                <w:lang w:val="en-US"/>
              </w:rPr>
            </w:pPr>
            <w:proofErr w:type="spellStart"/>
            <w:r>
              <w:rPr>
                <w:rFonts w:ascii="Calibri" w:hAnsi="Calibri" w:cs="Calibri"/>
                <w:lang w:val="en-US"/>
              </w:rPr>
              <w:t>Id_administrador</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6059B00A" w14:textId="375C0B65" w:rsidR="00C85E4D" w:rsidRPr="00B23E8F" w:rsidRDefault="000F0575" w:rsidP="00935EB1">
            <w:pPr>
              <w:jc w:val="both"/>
              <w:rPr>
                <w:rFonts w:ascii="Calibri" w:hAnsi="Calibri" w:cs="Calibri"/>
              </w:rPr>
            </w:pPr>
            <w:r>
              <w:rPr>
                <w:rFonts w:ascii="Calibri" w:hAnsi="Calibri" w:cs="Calibri"/>
              </w:rPr>
              <w:t>el funcionario se relaciona con el administrador que es una clave foránea y con la entidad persona que también es foránea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935EB1">
            <w:pPr>
              <w:jc w:val="center"/>
              <w:rPr>
                <w:rFonts w:ascii="Calibri" w:hAnsi="Calibri" w:cs="Calibri"/>
                <w:b/>
                <w:bCs/>
                <w:lang w:val="en-US"/>
              </w:rPr>
            </w:pPr>
            <w:r>
              <w:rPr>
                <w:rFonts w:ascii="Calibri" w:hAnsi="Calibri" w:cs="Calibri"/>
                <w:b/>
                <w:bCs/>
                <w:lang w:val="en-US"/>
              </w:rPr>
              <w:t>Descripción</w:t>
            </w:r>
          </w:p>
        </w:tc>
      </w:tr>
      <w:tr w:rsidR="00B145DC" w:rsidRPr="00B23E8F" w14:paraId="625916A0"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935EB1">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935EB1">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935EB1">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935EB1">
            <w:pPr>
              <w:rPr>
                <w:rFonts w:ascii="Calibri" w:hAnsi="Calibri" w:cs="Calibri"/>
              </w:rPr>
            </w:pPr>
            <w:r>
              <w:rPr>
                <w:rFonts w:ascii="Calibri" w:hAnsi="Calibri" w:cs="Calibri"/>
              </w:rPr>
              <w:t>identificador de</w:t>
            </w:r>
            <w:r>
              <w:rPr>
                <w:rFonts w:ascii="Calibri" w:hAnsi="Calibri" w:cs="Calibri"/>
              </w:rPr>
              <w:t>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935EB1">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935EB1">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935EB1">
            <w:pPr>
              <w:rPr>
                <w:rFonts w:ascii="Calibri" w:hAnsi="Calibri" w:cs="Calibri"/>
                <w:lang w:val="en-US"/>
              </w:rPr>
            </w:pPr>
            <w:proofErr w:type="spellStart"/>
            <w:r>
              <w:rPr>
                <w:rFonts w:ascii="Calibri" w:hAnsi="Calibri" w:cs="Calibri"/>
                <w:lang w:val="en-US"/>
              </w:rPr>
              <w:t>Id_funcionario</w:t>
            </w:r>
            <w:proofErr w:type="spellEnd"/>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935EB1">
            <w:pPr>
              <w:jc w:val="center"/>
              <w:rPr>
                <w:rFonts w:ascii="Calibri" w:hAnsi="Calibri" w:cs="Calibri"/>
                <w:b/>
                <w:bCs/>
                <w:lang w:val="en-US"/>
              </w:rPr>
            </w:pPr>
            <w:r>
              <w:rPr>
                <w:rFonts w:ascii="Calibri" w:hAnsi="Calibri" w:cs="Calibri"/>
                <w:b/>
                <w:bCs/>
                <w:lang w:val="en-US"/>
              </w:rPr>
              <w:t>Descripción</w:t>
            </w:r>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935EB1">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935EB1">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935EB1">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935EB1">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935EB1">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935EB1">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935EB1">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935EB1">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935EB1">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935EB1">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935EB1">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935EB1">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935EB1">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935EB1">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935EB1">
            <w:pPr>
              <w:rPr>
                <w:rFonts w:ascii="Calibri" w:hAnsi="Calibri" w:cs="Calibri"/>
              </w:rPr>
            </w:pPr>
            <w:proofErr w:type="spellStart"/>
            <w:r>
              <w:rPr>
                <w:rFonts w:ascii="Calibri" w:hAnsi="Calibri" w:cs="Calibri"/>
              </w:rPr>
              <w:t>Servicio_municipal</w:t>
            </w:r>
            <w:r>
              <w:rPr>
                <w:rFonts w:ascii="Calibri" w:hAnsi="Calibri" w:cs="Calibri"/>
              </w:rPr>
              <w:t>_funcionario</w:t>
            </w:r>
            <w:r>
              <w:rPr>
                <w:rFonts w:ascii="Calibri" w:hAnsi="Calibri" w:cs="Calibri"/>
              </w:rPr>
              <w:t>_</w:t>
            </w:r>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935EB1">
            <w:pPr>
              <w:rPr>
                <w:rFonts w:ascii="Calibri" w:hAnsi="Calibri" w:cs="Calibri"/>
              </w:rPr>
            </w:pPr>
            <w:r>
              <w:t>Identificador foráneo de servicio municipal</w:t>
            </w:r>
            <w:r>
              <w:t xml:space="preserve">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935EB1">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935EB1">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3CD8DB26" w:rsidR="00134CDA" w:rsidRPr="00B23E8F" w:rsidRDefault="00134CDA" w:rsidP="00935EB1">
            <w:pPr>
              <w:rPr>
                <w:rFonts w:ascii="Calibri" w:hAnsi="Calibri" w:cs="Calibri"/>
                <w:lang w:val="en-US"/>
              </w:rPr>
            </w:pPr>
            <w:proofErr w:type="spellStart"/>
            <w:r>
              <w:rPr>
                <w:rFonts w:ascii="Calibri" w:hAnsi="Calibri" w:cs="Calibri"/>
                <w:lang w:val="en-US"/>
              </w:rPr>
              <w:t>Id_</w:t>
            </w:r>
            <w:r w:rsidR="003C3847">
              <w:rPr>
                <w:rFonts w:ascii="Calibri" w:hAnsi="Calibri" w:cs="Calibri"/>
                <w:lang w:val="en-US"/>
              </w:rPr>
              <w:t>vehículo</w:t>
            </w:r>
            <w:proofErr w:type="spellEnd"/>
            <w:r w:rsidR="003C3847">
              <w:rPr>
                <w:rFonts w:ascii="Calibri" w:hAnsi="Calibri" w:cs="Calibri"/>
                <w:lang w:val="en-US"/>
              </w:rPr>
              <w:t xml:space="preserve">, </w:t>
            </w:r>
            <w:proofErr w:type="spellStart"/>
            <w:r w:rsidR="003C3847">
              <w:rPr>
                <w:rFonts w:ascii="Calibri" w:hAnsi="Calibri" w:cs="Calibri"/>
                <w:lang w:val="en-US"/>
              </w:rPr>
              <w:t>id_funcionario</w:t>
            </w:r>
            <w:proofErr w:type="spellEnd"/>
            <w:r w:rsidR="003C3847">
              <w:rPr>
                <w:rFonts w:ascii="Calibri" w:hAnsi="Calibri" w:cs="Calibri"/>
                <w:lang w:val="en-US"/>
              </w:rPr>
              <w:t xml:space="preserve">, </w:t>
            </w:r>
          </w:p>
        </w:tc>
        <w:tc>
          <w:tcPr>
            <w:tcW w:w="3784" w:type="dxa"/>
            <w:tcBorders>
              <w:top w:val="single" w:sz="2" w:space="0" w:color="auto"/>
              <w:left w:val="single" w:sz="2" w:space="0" w:color="auto"/>
              <w:bottom w:val="single" w:sz="2" w:space="0" w:color="auto"/>
              <w:right w:val="single" w:sz="2" w:space="0" w:color="auto"/>
            </w:tcBorders>
          </w:tcPr>
          <w:p w14:paraId="507D7FB8" w14:textId="77777777" w:rsidR="00134CDA" w:rsidRPr="00B23E8F" w:rsidRDefault="00134CDA"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9708D9C" w14:textId="77777777" w:rsidR="00134CDA" w:rsidRDefault="00134CDA"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935EB1">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935EB1">
            <w:pPr>
              <w:jc w:val="center"/>
              <w:rPr>
                <w:rFonts w:ascii="Calibri" w:hAnsi="Calibri" w:cs="Calibri"/>
                <w:b/>
                <w:bCs/>
                <w:lang w:val="en-US"/>
              </w:rPr>
            </w:pPr>
            <w:r>
              <w:rPr>
                <w:rFonts w:ascii="Calibri" w:hAnsi="Calibri" w:cs="Calibri"/>
                <w:b/>
                <w:bCs/>
                <w:lang w:val="en-US"/>
              </w:rPr>
              <w:t>Descripción</w:t>
            </w:r>
          </w:p>
        </w:tc>
      </w:tr>
      <w:tr w:rsidR="00575474" w:rsidRPr="00B23E8F" w14:paraId="6C4038A1" w14:textId="77777777" w:rsidTr="00935EB1">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6102B2D" w:rsidR="00575474" w:rsidRPr="00B23E8F" w:rsidRDefault="00575474" w:rsidP="00935EB1">
            <w:pPr>
              <w:rPr>
                <w:rFonts w:ascii="Calibri" w:hAnsi="Calibri" w:cs="Calibri"/>
              </w:rPr>
            </w:pPr>
            <w:proofErr w:type="spellStart"/>
            <w:r>
              <w:rPr>
                <w:rFonts w:ascii="Calibri" w:hAnsi="Calibri" w:cs="Calibri"/>
              </w:rPr>
              <w:t>Id_factura</w:t>
            </w:r>
            <w:proofErr w:type="spellEnd"/>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935EB1">
            <w:pPr>
              <w:rPr>
                <w:rFonts w:ascii="Calibri" w:hAnsi="Calibri" w:cs="Calibri"/>
              </w:rPr>
            </w:pPr>
            <w:r>
              <w:rPr>
                <w:rFonts w:ascii="Calibri" w:hAnsi="Calibri" w:cs="Calibri"/>
              </w:rPr>
              <w:t>Identificador de la factura</w:t>
            </w:r>
          </w:p>
        </w:tc>
      </w:tr>
      <w:tr w:rsidR="00575474" w:rsidRPr="00B23E8F" w14:paraId="2701645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935EB1">
            <w:pPr>
              <w:rPr>
                <w:rFonts w:ascii="Calibri" w:hAnsi="Calibri" w:cs="Calibri"/>
              </w:rPr>
            </w:pPr>
            <w:proofErr w:type="spellStart"/>
            <w:r>
              <w:rPr>
                <w:rFonts w:ascii="Calibri" w:hAnsi="Calibri" w:cs="Calibri"/>
              </w:rPr>
              <w:t>Fecha_fact</w:t>
            </w:r>
            <w:proofErr w:type="spellEnd"/>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935EB1">
            <w:pPr>
              <w:rPr>
                <w:rFonts w:ascii="Calibri" w:hAnsi="Calibri" w:cs="Calibri"/>
              </w:rPr>
            </w:pPr>
            <w:r>
              <w:rPr>
                <w:rFonts w:ascii="Calibri" w:hAnsi="Calibri" w:cs="Calibri"/>
              </w:rPr>
              <w:t>Fecha de emisión de factura</w:t>
            </w:r>
          </w:p>
        </w:tc>
      </w:tr>
      <w:tr w:rsidR="00575474" w:rsidRPr="00B23E8F" w14:paraId="170A6A0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935EB1">
            <w:pPr>
              <w:jc w:val="center"/>
              <w:rPr>
                <w:rFonts w:ascii="Calibri" w:hAnsi="Calibri" w:cs="Calibri"/>
              </w:rPr>
            </w:pPr>
            <w:r>
              <w:rPr>
                <w:rFonts w:ascii="Calibri" w:hAnsi="Calibri" w:cs="Calibri"/>
              </w:rPr>
              <w:t>4</w:t>
            </w:r>
            <w:r>
              <w:rPr>
                <w:rFonts w:ascii="Calibri" w:hAnsi="Calibri" w:cs="Calibri"/>
              </w:rPr>
              <w:t>0</w:t>
            </w:r>
          </w:p>
        </w:tc>
        <w:tc>
          <w:tcPr>
            <w:tcW w:w="1980" w:type="dxa"/>
            <w:tcBorders>
              <w:top w:val="single" w:sz="2" w:space="0" w:color="auto"/>
              <w:left w:val="single" w:sz="2" w:space="0" w:color="auto"/>
              <w:bottom w:val="single" w:sz="2" w:space="0" w:color="auto"/>
              <w:right w:val="single" w:sz="2" w:space="0" w:color="auto"/>
            </w:tcBorders>
          </w:tcPr>
          <w:p w14:paraId="1BEE10E2" w14:textId="2A0F4CAA" w:rsidR="00575474" w:rsidRDefault="00575474" w:rsidP="00935EB1">
            <w:pPr>
              <w:rPr>
                <w:rFonts w:ascii="Calibri" w:hAnsi="Calibri" w:cs="Calibri"/>
              </w:rPr>
            </w:pPr>
            <w:r>
              <w:rPr>
                <w:rFonts w:ascii="Calibri" w:hAnsi="Calibri" w:cs="Calibri"/>
              </w:rPr>
              <w:t xml:space="preserve">Campo en </w:t>
            </w:r>
            <w:r>
              <w:rPr>
                <w:rFonts w:ascii="Calibri" w:hAnsi="Calibri" w:cs="Calibri"/>
              </w:rPr>
              <w:t xml:space="preserve">el que s </w:t>
            </w:r>
            <w:proofErr w:type="spellStart"/>
            <w:r>
              <w:rPr>
                <w:rFonts w:ascii="Calibri" w:hAnsi="Calibri" w:cs="Calibri"/>
              </w:rPr>
              <w:t>epuede</w:t>
            </w:r>
            <w:proofErr w:type="spellEnd"/>
            <w:r>
              <w:rPr>
                <w:rFonts w:ascii="Calibri" w:hAnsi="Calibri" w:cs="Calibri"/>
              </w:rPr>
              <w:t xml:space="preserve"> agregar una breve descripción de la transacción</w:t>
            </w:r>
          </w:p>
        </w:tc>
      </w:tr>
      <w:tr w:rsidR="00575474" w:rsidRPr="00B23E8F" w14:paraId="4DFD490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935EB1">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935EB1">
            <w:pPr>
              <w:rPr>
                <w:rFonts w:ascii="Calibri" w:hAnsi="Calibri" w:cs="Calibri"/>
              </w:rPr>
            </w:pPr>
            <w:proofErr w:type="spellStart"/>
            <w:r>
              <w:rPr>
                <w:rFonts w:ascii="Calibri" w:hAnsi="Calibri" w:cs="Calibri"/>
              </w:rPr>
              <w:t>Servicio_municipal_funcionario_id_funcionario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935EB1">
            <w:pPr>
              <w:rPr>
                <w:rFonts w:ascii="Calibri" w:hAnsi="Calibri" w:cs="Calibri"/>
              </w:rPr>
            </w:pPr>
            <w:r>
              <w:t>Identificador foráneo de servicio municipal y funcionario</w:t>
            </w:r>
          </w:p>
        </w:tc>
      </w:tr>
      <w:tr w:rsidR="00575474" w:rsidRPr="00B23E8F" w14:paraId="711A7F8D"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935EB1">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935EB1">
            <w:pPr>
              <w:rPr>
                <w:rFonts w:ascii="Calibri" w:hAnsi="Calibri" w:cs="Calibri"/>
              </w:rPr>
            </w:pPr>
            <w:r>
              <w:rPr>
                <w:rFonts w:ascii="Calibri" w:hAnsi="Calibri" w:cs="Calibri"/>
              </w:rPr>
              <w:t>Valor a pagar</w:t>
            </w:r>
          </w:p>
        </w:tc>
      </w:tr>
      <w:tr w:rsidR="00575474" w:rsidRPr="00B23E8F" w14:paraId="7B0659CE"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935EB1">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935EB1">
            <w:pPr>
              <w:rPr>
                <w:rFonts w:ascii="Calibri" w:hAnsi="Calibri" w:cs="Calibri"/>
              </w:rPr>
            </w:pPr>
            <w:r>
              <w:rPr>
                <w:rFonts w:ascii="Calibri" w:hAnsi="Calibri" w:cs="Calibri"/>
              </w:rPr>
              <w:t>Identificador del propietario</w:t>
            </w:r>
          </w:p>
        </w:tc>
      </w:tr>
      <w:tr w:rsidR="00575474" w:rsidRPr="00B23E8F" w14:paraId="38435283"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935EB1">
            <w:r>
              <w:t>Fecha del servicio</w:t>
            </w:r>
          </w:p>
        </w:tc>
      </w:tr>
      <w:tr w:rsidR="00575474" w:rsidRPr="00B23E8F" w14:paraId="724261F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935EB1">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935EB1">
            <w:r>
              <w:t xml:space="preserve">Identificador del </w:t>
            </w:r>
            <w:r>
              <w:t>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935EB1">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935EB1">
            <w:pPr>
              <w:rPr>
                <w:rFonts w:ascii="Calibri" w:hAnsi="Calibri" w:cs="Calibri"/>
                <w:lang w:val="en-US"/>
              </w:rPr>
            </w:pPr>
            <w:proofErr w:type="spellStart"/>
            <w:r>
              <w:rPr>
                <w:rFonts w:ascii="Calibri" w:hAnsi="Calibri" w:cs="Calibri"/>
              </w:rPr>
              <w:t>Id_factura</w:t>
            </w:r>
            <w:proofErr w:type="spellEnd"/>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935EB1">
            <w:pPr>
              <w:rPr>
                <w:rFonts w:ascii="Calibri" w:hAnsi="Calibri" w:cs="Calibri"/>
                <w:lang w:val="es-US"/>
              </w:rPr>
            </w:pPr>
            <w:r w:rsidRPr="00134CDA">
              <w:rPr>
                <w:rFonts w:ascii="Calibri" w:hAnsi="Calibri" w:cs="Calibri"/>
                <w:lang w:val="es-US"/>
              </w:rPr>
              <w:t xml:space="preserve">Valor, </w:t>
            </w:r>
            <w:proofErr w:type="spellStart"/>
            <w:r w:rsidRPr="00134CDA">
              <w:rPr>
                <w:rFonts w:ascii="Calibri" w:hAnsi="Calibri" w:cs="Calibri"/>
                <w:lang w:val="es-US"/>
              </w:rPr>
              <w:t>id_vehículo</w:t>
            </w:r>
            <w:proofErr w:type="spellEnd"/>
            <w:r w:rsidRPr="00134CDA">
              <w:rPr>
                <w:rFonts w:ascii="Calibri" w:hAnsi="Calibri" w:cs="Calibri"/>
                <w:lang w:val="es-US"/>
              </w:rPr>
              <w:t>,</w:t>
            </w:r>
            <w:r>
              <w:rPr>
                <w:rFonts w:ascii="Calibri" w:hAnsi="Calibri" w:cs="Calibri"/>
                <w:lang w:val="es-US"/>
              </w:rPr>
              <w:t xml:space="preserve"> </w:t>
            </w:r>
            <w:proofErr w:type="spellStart"/>
            <w:r w:rsidRPr="00134CDA">
              <w:rPr>
                <w:rFonts w:ascii="Calibri" w:hAnsi="Calibri" w:cs="Calibri"/>
                <w:lang w:val="es-US"/>
              </w:rPr>
              <w:t>id_f</w:t>
            </w:r>
            <w:r>
              <w:rPr>
                <w:rFonts w:ascii="Calibri" w:hAnsi="Calibri" w:cs="Calibri"/>
                <w:lang w:val="es-US"/>
              </w:rPr>
              <w:t>uncionario</w:t>
            </w:r>
            <w:proofErr w:type="spellEnd"/>
            <w:r>
              <w:rPr>
                <w:rFonts w:ascii="Calibri" w:hAnsi="Calibri" w:cs="Calibri"/>
                <w:lang w:val="es-US"/>
              </w:rPr>
              <w:t>,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935EB1">
            <w:pPr>
              <w:jc w:val="both"/>
              <w:rPr>
                <w:rFonts w:ascii="Calibri" w:hAnsi="Calibri" w:cs="Calibri"/>
              </w:rPr>
            </w:pPr>
            <w:r>
              <w:rPr>
                <w:rFonts w:ascii="Calibri" w:hAnsi="Calibri" w:cs="Calibri"/>
              </w:rPr>
              <w:t xml:space="preserve">Esta entidad tiene relación con </w:t>
            </w:r>
            <w:r>
              <w:rPr>
                <w:rFonts w:ascii="Calibri" w:hAnsi="Calibri" w:cs="Calibri"/>
              </w:rPr>
              <w:t>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lastRenderedPageBreak/>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115B7B95" w14:textId="77777777" w:rsidR="00E559A9" w:rsidRDefault="00E559A9" w:rsidP="00C67250">
      <w:pPr>
        <w:ind w:left="720"/>
        <w:jc w:val="both"/>
        <w:rPr>
          <w:rFonts w:ascii="Calibri" w:hAnsi="Calibri" w:cs="Book Antiqua"/>
          <w:i/>
          <w:color w:val="595959"/>
        </w:rPr>
      </w:pPr>
    </w:p>
    <w:p w14:paraId="1C0E0D04" w14:textId="77777777" w:rsidR="00E559A9" w:rsidRDefault="00E559A9" w:rsidP="00C67250">
      <w:pPr>
        <w:ind w:left="720"/>
        <w:jc w:val="both"/>
        <w:rPr>
          <w:rFonts w:ascii="Calibri" w:hAnsi="Calibri" w:cs="Book Antiqua"/>
          <w:i/>
          <w:color w:val="595959"/>
        </w:rPr>
      </w:pPr>
    </w:p>
    <w:p w14:paraId="0186D1CB" w14:textId="77777777" w:rsidR="00E559A9" w:rsidRDefault="00E559A9" w:rsidP="00C67250">
      <w:pPr>
        <w:ind w:left="720"/>
        <w:jc w:val="both"/>
        <w:rPr>
          <w:rFonts w:ascii="Calibri" w:hAnsi="Calibri" w:cs="Book Antiqua"/>
          <w:i/>
          <w:color w:val="595959"/>
        </w:rPr>
      </w:pPr>
    </w:p>
    <w:p w14:paraId="09AC01F4" w14:textId="77777777" w:rsidR="00E559A9" w:rsidRDefault="00E559A9" w:rsidP="00C67250">
      <w:pPr>
        <w:ind w:left="720"/>
        <w:jc w:val="both"/>
        <w:rPr>
          <w:rFonts w:ascii="Calibri" w:hAnsi="Calibri" w:cs="Book Antiqua"/>
          <w:i/>
          <w:color w:val="595959"/>
        </w:rPr>
      </w:pPr>
    </w:p>
    <w:p w14:paraId="3202C852" w14:textId="37284856" w:rsidR="00C67250" w:rsidRDefault="00E50138" w:rsidP="00C67250">
      <w:pPr>
        <w:ind w:left="720"/>
        <w:jc w:val="both"/>
        <w:rPr>
          <w:rFonts w:ascii="Calibri" w:hAnsi="Calibri" w:cs="Book Antiqua"/>
          <w:i/>
          <w:color w:val="595959"/>
        </w:rPr>
      </w:pPr>
      <w:r>
        <w:rPr>
          <w:noProof/>
        </w:rPr>
        <w:drawing>
          <wp:inline distT="0" distB="0" distL="0" distR="0" wp14:anchorId="5A0D6C91" wp14:editId="10D8486E">
            <wp:extent cx="6120130" cy="2750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20130" cy="2750820"/>
                    </a:xfrm>
                    <a:prstGeom prst="rect">
                      <a:avLst/>
                    </a:prstGeom>
                    <a:noFill/>
                    <a:ln>
                      <a:noFill/>
                    </a:ln>
                  </pic:spPr>
                </pic:pic>
              </a:graphicData>
            </a:graphic>
          </wp:inline>
        </w:drawing>
      </w: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7"/>
      <w:footerReference w:type="default" r:id="rId6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78BED" w14:textId="77777777" w:rsidR="004201F4" w:rsidRDefault="004201F4">
      <w:r>
        <w:separator/>
      </w:r>
    </w:p>
  </w:endnote>
  <w:endnote w:type="continuationSeparator" w:id="0">
    <w:p w14:paraId="7842E9BC" w14:textId="77777777" w:rsidR="004201F4" w:rsidRDefault="004201F4">
      <w:r>
        <w:continuationSeparator/>
      </w:r>
    </w:p>
  </w:endnote>
  <w:endnote w:type="continuationNotice" w:id="1">
    <w:p w14:paraId="3DBAFDCD" w14:textId="77777777" w:rsidR="004201F4" w:rsidRDefault="00420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3C62C2" w:rsidRDefault="003C62C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3C62C2" w:rsidRPr="003C470A" w:rsidRDefault="003C62C2">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3C62C2" w:rsidRPr="003C470A" w:rsidRDefault="003C62C2">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4147B" w14:textId="77777777" w:rsidR="004201F4" w:rsidRDefault="004201F4">
      <w:r>
        <w:separator/>
      </w:r>
    </w:p>
  </w:footnote>
  <w:footnote w:type="continuationSeparator" w:id="0">
    <w:p w14:paraId="154E38A8" w14:textId="77777777" w:rsidR="004201F4" w:rsidRDefault="004201F4">
      <w:r>
        <w:continuationSeparator/>
      </w:r>
    </w:p>
  </w:footnote>
  <w:footnote w:type="continuationNotice" w:id="1">
    <w:p w14:paraId="5774B573" w14:textId="77777777" w:rsidR="004201F4" w:rsidRDefault="004201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3C62C2" w:rsidRDefault="003C62C2"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3C62C2" w:rsidRPr="003C470A" w:rsidRDefault="003C62C2"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3C62C2" w:rsidRDefault="003C62C2">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201F4"/>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E2F326-1F81-48AD-B152-FBFB299CF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305</TotalTime>
  <Pages>73</Pages>
  <Words>9467</Words>
  <Characters>52070</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61415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35</cp:revision>
  <cp:lastPrinted>1900-01-01T05:00:00Z</cp:lastPrinted>
  <dcterms:created xsi:type="dcterms:W3CDTF">2021-02-24T23:49:00Z</dcterms:created>
  <dcterms:modified xsi:type="dcterms:W3CDTF">2021-02-25T20:06:00Z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