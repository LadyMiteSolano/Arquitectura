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61732A">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61732A">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61732A">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61732A">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61732A">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61732A">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61732A">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61732A">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61732A">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61732A">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61732A">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61732A">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61732A">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61732A">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61732A">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61732A">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61732A">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8">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9">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0">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1">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proofErr w:type="gramStart"/>
      <w:r>
        <w:rPr>
          <w:rFonts w:asciiTheme="minorHAnsi" w:hAnsiTheme="minorHAnsi" w:cstheme="minorBidi"/>
          <w:i/>
        </w:rPr>
        <w:t>realizara</w:t>
      </w:r>
      <w:proofErr w:type="gramEnd"/>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5D27F68"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proofErr w:type="spellStart"/>
            <w:r>
              <w:rPr>
                <w:rFonts w:ascii="Calibri" w:eastAsia="Arial Unicode MS" w:hAnsi="Calibri" w:cs="Calibri"/>
                <w:i/>
              </w:rPr>
              <w:t>automatico</w:t>
            </w:r>
            <w:proofErr w:type="spellEnd"/>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2">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3">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7">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8">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9">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0">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1">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2">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3">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4">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6">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7">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0">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3">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5"/>
      <w:footerReference w:type="default" r:id="rId66"/>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1A561" w14:textId="77777777" w:rsidR="00FC0758" w:rsidRDefault="00FC0758">
      <w:r>
        <w:separator/>
      </w:r>
    </w:p>
  </w:endnote>
  <w:endnote w:type="continuationSeparator" w:id="0">
    <w:p w14:paraId="2A3212BB" w14:textId="77777777" w:rsidR="00FC0758" w:rsidRDefault="00FC0758">
      <w:r>
        <w:continuationSeparator/>
      </w:r>
    </w:p>
  </w:endnote>
  <w:endnote w:type="continuationNotice" w:id="1">
    <w:p w14:paraId="0E4F0E58" w14:textId="77777777" w:rsidR="00FC0758" w:rsidRDefault="00FC0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61732A" w:rsidRDefault="0061732A">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61732A" w:rsidRPr="003C470A" w:rsidRDefault="006173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61732A" w:rsidRPr="003C470A" w:rsidRDefault="006173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EE63A" w14:textId="77777777" w:rsidR="00FC0758" w:rsidRDefault="00FC0758">
      <w:r>
        <w:separator/>
      </w:r>
    </w:p>
  </w:footnote>
  <w:footnote w:type="continuationSeparator" w:id="0">
    <w:p w14:paraId="4046D91B" w14:textId="77777777" w:rsidR="00FC0758" w:rsidRDefault="00FC0758">
      <w:r>
        <w:continuationSeparator/>
      </w:r>
    </w:p>
  </w:footnote>
  <w:footnote w:type="continuationNotice" w:id="1">
    <w:p w14:paraId="1F5E6101" w14:textId="77777777" w:rsidR="00FC0758" w:rsidRDefault="00FC07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61732A" w:rsidRDefault="0061732A"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61732A" w:rsidRPr="003C470A" w:rsidRDefault="006173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61732A" w:rsidRDefault="0061732A">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5128"/>
    <w:rsid w:val="00E60099"/>
    <w:rsid w:val="00E61676"/>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0758"/>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40</TotalTime>
  <Pages>69</Pages>
  <Words>8832</Words>
  <Characters>48579</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57297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3</cp:revision>
  <cp:lastPrinted>1900-01-01T05:00:00Z</cp:lastPrinted>
  <dcterms:created xsi:type="dcterms:W3CDTF">2021-02-24T23:49:00Z</dcterms:created>
  <dcterms:modified xsi:type="dcterms:W3CDTF">2021-02-25T15:28:00Z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