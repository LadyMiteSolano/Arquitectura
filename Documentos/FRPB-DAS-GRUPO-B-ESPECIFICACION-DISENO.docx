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 xml:space="preserve">(Plantilla compilada por </w:t>
      </w:r>
      <w:proofErr w:type="spellStart"/>
      <w:r>
        <w:t>Ph.D</w:t>
      </w:r>
      <w:proofErr w:type="spellEnd"/>
      <w:r>
        <w:t>.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76249C">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76249C">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76249C">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76249C">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76249C">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76249C">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76249C">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76249C">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76249C">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76249C">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76249C">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76249C">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76249C">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76249C">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76249C">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76249C">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76249C">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76249C">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76249C">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76249C">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76249C">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76249C">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76249C">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76249C">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w:t>
            </w:r>
            <w:proofErr w:type="spellStart"/>
            <w:r w:rsidR="00E27755" w:rsidRPr="008C2ABB">
              <w:rPr>
                <w:rFonts w:ascii="Calibri" w:hAnsi="Calibri" w:cs="Book Antiqua"/>
                <w:color w:val="000000" w:themeColor="text1"/>
              </w:rPr>
              <w:t>Stakeholder</w:t>
            </w:r>
            <w:proofErr w:type="spellEnd"/>
            <w:r w:rsidR="00E27755"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xml:space="preserve">, establecer la comunicación con os </w:t>
            </w:r>
            <w:proofErr w:type="spellStart"/>
            <w:r w:rsidR="005050A3" w:rsidRPr="008C2ABB">
              <w:rPr>
                <w:rFonts w:ascii="Calibri" w:hAnsi="Calibri" w:cs="Book Antiqua"/>
                <w:color w:val="000000" w:themeColor="text1"/>
              </w:rPr>
              <w:t>Stakeholder</w:t>
            </w:r>
            <w:proofErr w:type="spellEnd"/>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Prrafodelista"/>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proofErr w:type="spellStart"/>
            <w:r w:rsidRPr="00DD5B1D">
              <w:rPr>
                <w:rFonts w:ascii="Calibri" w:hAnsi="Calibri" w:cs="Book Antiqua"/>
                <w:b/>
                <w:color w:val="000000"/>
              </w:rPr>
              <w:t>Stakeholder</w:t>
            </w:r>
            <w:proofErr w:type="spellEnd"/>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73FEEE37" w14:textId="77777777" w:rsidR="00670299" w:rsidRDefault="00670299" w:rsidP="00670299">
      <w:pPr>
        <w:pStyle w:val="Ttulo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Prrafodelista"/>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Prrafodelista"/>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proofErr w:type="spellStart"/>
      <w:r w:rsidR="00134A54" w:rsidRPr="007A0C7C">
        <w:rPr>
          <w:rFonts w:ascii="Calibri" w:hAnsi="Calibri" w:cs="Book Antiqua"/>
          <w:b/>
          <w:bCs/>
          <w:i/>
          <w:iCs/>
        </w:rPr>
        <w:t>Billin</w:t>
      </w:r>
      <w:proofErr w:type="spellEnd"/>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Ttulo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2AD9EE06" w14:textId="2F9E29B7" w:rsidR="00377224" w:rsidRDefault="00A2466D" w:rsidP="00D33B7F">
      <w:pPr>
        <w:pStyle w:val="Ttulo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30316062" w14:textId="15A4D22E" w:rsidR="0079012C" w:rsidRDefault="00442139" w:rsidP="00D33B7F">
      <w:pPr>
        <w:pStyle w:val="Ttulo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3C21F3">
      <w:pPr>
        <w:pStyle w:val="Prrafodelista"/>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7F299A">
      <w:pPr>
        <w:pStyle w:val="Prrafodelista"/>
        <w:numPr>
          <w:ilvl w:val="0"/>
          <w:numId w:val="25"/>
        </w:numPr>
        <w:rPr>
          <w:rFonts w:asciiTheme="minorHAnsi" w:hAnsiTheme="minorHAnsi" w:cstheme="minorHAnsi"/>
          <w:vanish/>
        </w:rPr>
      </w:pPr>
    </w:p>
    <w:p w14:paraId="0748D35E" w14:textId="77777777" w:rsidR="007F299A" w:rsidRPr="007F299A" w:rsidRDefault="007F299A" w:rsidP="007F299A">
      <w:pPr>
        <w:pStyle w:val="Prrafodelista"/>
        <w:numPr>
          <w:ilvl w:val="3"/>
          <w:numId w:val="25"/>
        </w:numPr>
        <w:rPr>
          <w:rFonts w:asciiTheme="minorHAnsi" w:hAnsiTheme="minorHAnsi" w:cstheme="minorHAnsi"/>
          <w:vanish/>
        </w:rPr>
      </w:pPr>
    </w:p>
    <w:p w14:paraId="5590C878" w14:textId="77777777" w:rsidR="007F299A" w:rsidRPr="007F299A" w:rsidRDefault="007F299A" w:rsidP="007F299A">
      <w:pPr>
        <w:pStyle w:val="Prrafodelista"/>
        <w:numPr>
          <w:ilvl w:val="3"/>
          <w:numId w:val="25"/>
        </w:numPr>
        <w:rPr>
          <w:rFonts w:asciiTheme="minorHAnsi" w:hAnsiTheme="minorHAnsi" w:cstheme="minorHAnsi"/>
          <w:vanish/>
        </w:rPr>
      </w:pPr>
    </w:p>
    <w:p w14:paraId="563ABADA" w14:textId="77777777" w:rsidR="007F299A" w:rsidRPr="007F299A" w:rsidRDefault="007F299A" w:rsidP="007F299A">
      <w:pPr>
        <w:pStyle w:val="Prrafodelista"/>
        <w:numPr>
          <w:ilvl w:val="3"/>
          <w:numId w:val="25"/>
        </w:numPr>
        <w:rPr>
          <w:rFonts w:asciiTheme="minorHAnsi" w:hAnsiTheme="minorHAnsi" w:cstheme="minorHAnsi"/>
          <w:vanish/>
        </w:rPr>
      </w:pPr>
    </w:p>
    <w:p w14:paraId="15611C4D" w14:textId="77777777" w:rsidR="007F299A" w:rsidRPr="007F299A" w:rsidRDefault="007F299A" w:rsidP="007F299A">
      <w:pPr>
        <w:pStyle w:val="Prrafodelista"/>
        <w:numPr>
          <w:ilvl w:val="3"/>
          <w:numId w:val="25"/>
        </w:numPr>
        <w:rPr>
          <w:rFonts w:asciiTheme="minorHAnsi" w:hAnsiTheme="minorHAnsi" w:cstheme="minorHAnsi"/>
          <w:vanish/>
        </w:rPr>
      </w:pPr>
    </w:p>
    <w:p w14:paraId="6D2F9810" w14:textId="77777777" w:rsidR="007F299A" w:rsidRPr="007F299A" w:rsidRDefault="007F299A" w:rsidP="007F299A">
      <w:pPr>
        <w:pStyle w:val="Prrafodelista"/>
        <w:numPr>
          <w:ilvl w:val="3"/>
          <w:numId w:val="25"/>
        </w:numPr>
        <w:rPr>
          <w:rFonts w:asciiTheme="minorHAnsi" w:hAnsiTheme="minorHAnsi" w:cstheme="minorHAnsi"/>
          <w:vanish/>
        </w:rPr>
      </w:pPr>
    </w:p>
    <w:p w14:paraId="5C87575B" w14:textId="498778BC" w:rsidR="00732283"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Prrafodelista"/>
        <w:numPr>
          <w:ilvl w:val="2"/>
          <w:numId w:val="25"/>
        </w:numPr>
        <w:rPr>
          <w:rFonts w:asciiTheme="minorHAnsi" w:hAnsiTheme="minorHAnsi" w:cstheme="minorBidi"/>
          <w:vanish/>
        </w:rPr>
      </w:pPr>
    </w:p>
    <w:p w14:paraId="4A974463" w14:textId="71942E54" w:rsidR="000E50B8" w:rsidRPr="000E50B8" w:rsidRDefault="00994E1A" w:rsidP="00DE6621">
      <w:pPr>
        <w:pStyle w:val="Prrafodelista"/>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Prrafodelista"/>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Prrafodelista"/>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Prrafodelista"/>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Ttulo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Prrafodelista"/>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Prrafodelista"/>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Prrafodelista"/>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Prrafodelista"/>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Ttulo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756D8367" w14:textId="77777777" w:rsidR="00A2466D" w:rsidRPr="00A2466D" w:rsidRDefault="00A2466D" w:rsidP="00D33B7F">
      <w:pPr>
        <w:pStyle w:val="Ttulo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2D01EDDC" w14:textId="77777777" w:rsidR="00293225" w:rsidRPr="00293225" w:rsidRDefault="005A795A" w:rsidP="00D33B7F">
      <w:pPr>
        <w:pStyle w:val="Prrafodelista"/>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Prrafodelista"/>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Prrafodelista"/>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Prrafodelista"/>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Ttulo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Ttulo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26065697" w14:textId="6F7A9FD9" w:rsidR="00F316B3" w:rsidRDefault="00F316B3" w:rsidP="00D33B7F">
      <w:pPr>
        <w:pStyle w:val="Ttulo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Ttulo3"/>
        <w:numPr>
          <w:ilvl w:val="3"/>
          <w:numId w:val="19"/>
        </w:numPr>
        <w:ind w:left="2694"/>
        <w:rPr>
          <w:rFonts w:ascii="Calibri" w:hAnsi="Calibri" w:cs="Calibri"/>
          <w:bCs w:val="0"/>
          <w:sz w:val="24"/>
          <w:szCs w:val="24"/>
        </w:rPr>
      </w:pPr>
      <w:proofErr w:type="spellStart"/>
      <w:r w:rsidRPr="000D0188">
        <w:rPr>
          <w:rFonts w:ascii="Calibri" w:hAnsi="Calibri" w:cs="Calibri"/>
          <w:bCs w:val="0"/>
          <w:sz w:val="24"/>
          <w:szCs w:val="24"/>
        </w:rPr>
        <w:t>Dependibilidad</w:t>
      </w:r>
      <w:proofErr w:type="spellEnd"/>
    </w:p>
    <w:p w14:paraId="2A128ED2" w14:textId="77777777" w:rsidR="006B533B" w:rsidRDefault="006B533B" w:rsidP="006B533B"/>
    <w:p w14:paraId="52D0C306"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Ttulo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Ttulo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Prrafodelista"/>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Ttulo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37E22971" w14:textId="77777777" w:rsidR="00A3332F" w:rsidRDefault="00A3332F" w:rsidP="00D33B7F">
      <w:pPr>
        <w:pStyle w:val="Ttulo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A5CA951" w14:textId="77777777" w:rsidR="00F305B8" w:rsidRPr="002D4328" w:rsidRDefault="00F305B8" w:rsidP="00D33B7F">
      <w:pPr>
        <w:pStyle w:val="Ttulo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Número</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Responsabilidades</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Prrafodelista"/>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Prrafodelista"/>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Prrafodelista"/>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Prrafodelista"/>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Prrafodelista"/>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Prrafodelista"/>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proofErr w:type="spellStart"/>
            <w:r w:rsidRPr="5F4A329C">
              <w:rPr>
                <w:rFonts w:ascii="Calibri" w:hAnsi="Calibri" w:cs="Calibri"/>
                <w:i/>
                <w:iCs/>
                <w:lang w:val="en-US"/>
              </w:rPr>
              <w:t>Número</w:t>
            </w:r>
            <w:proofErr w:type="spellEnd"/>
            <w:r w:rsidRPr="5F4A329C">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Responsabilidades</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Prrafodelista"/>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Ttulo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5848C62D" w14:textId="7BBB253A"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48E12BD"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 xml:space="preserve">Caso de Uso </w:t>
      </w:r>
      <w:r w:rsidR="0076249C">
        <w:rPr>
          <w:rFonts w:ascii="Calibri" w:hAnsi="Calibri" w:cs="Calibri"/>
          <w:sz w:val="24"/>
          <w:szCs w:val="24"/>
        </w:rPr>
        <w:t>11</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5ED704F9" w:rsidR="14567209" w:rsidRDefault="009A65FD" w:rsidP="15D7EE0B">
      <w:r>
        <w:rPr>
          <w:noProof/>
        </w:rPr>
        <w:drawing>
          <wp:inline distT="0" distB="0" distL="0" distR="0" wp14:anchorId="79E6A017" wp14:editId="58A5F01C">
            <wp:extent cx="6120130" cy="3141345"/>
            <wp:effectExtent l="0" t="0" r="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61A4426B" w14:textId="48197B07"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 xml:space="preserve">Caso de Uso </w:t>
      </w:r>
      <w:r w:rsidR="0076249C">
        <w:rPr>
          <w:rFonts w:ascii="Calibri" w:hAnsi="Calibri" w:cs="Calibri"/>
          <w:sz w:val="24"/>
          <w:szCs w:val="24"/>
        </w:rPr>
        <w:t>12</w:t>
      </w:r>
      <w:r w:rsidR="004B3EFC" w:rsidRPr="15D7EE0B">
        <w:rPr>
          <w:rFonts w:ascii="Calibri" w:hAnsi="Calibri" w:cs="Calibri"/>
          <w:sz w:val="24"/>
          <w:szCs w:val="24"/>
        </w:rPr>
        <w:t xml:space="preserve"> Actualización de datos y pago por tarjeta</w:t>
      </w:r>
    </w:p>
    <w:p w14:paraId="7E50C875" w14:textId="775E949C" w:rsidR="004B3EFC" w:rsidRDefault="0076249C" w:rsidP="15D7EE0B">
      <w:pPr>
        <w:jc w:val="center"/>
      </w:pPr>
      <w:r>
        <w:rPr>
          <w:noProof/>
        </w:rPr>
        <w:drawing>
          <wp:inline distT="0" distB="0" distL="0" distR="0" wp14:anchorId="484C4C89" wp14:editId="3CD4C950">
            <wp:extent cx="6120130" cy="24663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14:paraId="62D47471" w14:textId="10113C9B" w:rsidR="00D04D48" w:rsidRDefault="00D04D48" w:rsidP="004B3EFC"/>
    <w:p w14:paraId="63FD80A1" w14:textId="16CD1469"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29F08057" w:rsidR="0046166A" w:rsidRDefault="00A21889" w:rsidP="00D33B7F">
      <w:pPr>
        <w:pStyle w:val="Ttulo3"/>
        <w:numPr>
          <w:ilvl w:val="3"/>
          <w:numId w:val="19"/>
        </w:numPr>
        <w:ind w:firstLine="403"/>
        <w:rPr>
          <w:rFonts w:ascii="Calibri" w:hAnsi="Calibri" w:cs="Calibri"/>
          <w:sz w:val="24"/>
          <w:szCs w:val="24"/>
        </w:rPr>
      </w:pPr>
      <w:r w:rsidRPr="0CACFCAB">
        <w:rPr>
          <w:rFonts w:ascii="Calibri" w:hAnsi="Calibri" w:cs="Calibri"/>
          <w:sz w:val="24"/>
          <w:szCs w:val="24"/>
        </w:rPr>
        <w:lastRenderedPageBreak/>
        <w:t xml:space="preserve">Caso de Uso </w:t>
      </w:r>
      <w:r w:rsidR="0076249C">
        <w:rPr>
          <w:rFonts w:ascii="Calibri" w:hAnsi="Calibri" w:cs="Calibri"/>
          <w:sz w:val="24"/>
          <w:szCs w:val="24"/>
        </w:rPr>
        <w:t>13</w:t>
      </w:r>
      <w:r w:rsidR="004E3C48" w:rsidRPr="0CACFCAB">
        <w:rPr>
          <w:rFonts w:ascii="Calibri" w:hAnsi="Calibri" w:cs="Calibri"/>
          <w:sz w:val="24"/>
          <w:szCs w:val="24"/>
        </w:rPr>
        <w:t xml:space="preserve"> Realizar Pago de impuesto</w:t>
      </w:r>
    </w:p>
    <w:p w14:paraId="189DE202" w14:textId="17221E61" w:rsidR="00600BFC" w:rsidRDefault="0076249C" w:rsidP="15D7EE0B">
      <w:pPr>
        <w:jc w:val="center"/>
      </w:pPr>
      <w:r>
        <w:rPr>
          <w:noProof/>
        </w:rPr>
        <w:drawing>
          <wp:inline distT="0" distB="0" distL="0" distR="0" wp14:anchorId="7E446E3E" wp14:editId="6829AD2F">
            <wp:extent cx="6120130" cy="188341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12F42D35" w14:textId="7FE074F8" w:rsidR="0076249C" w:rsidRDefault="0076249C" w:rsidP="15D7EE0B">
      <w:pPr>
        <w:jc w:val="center"/>
      </w:pPr>
    </w:p>
    <w:p w14:paraId="4DF20EC2" w14:textId="473DCA19" w:rsidR="0076249C" w:rsidRPr="0076249C" w:rsidRDefault="0076249C" w:rsidP="0076249C">
      <w:pPr>
        <w:pStyle w:val="Prrafodelista"/>
        <w:numPr>
          <w:ilvl w:val="3"/>
          <w:numId w:val="19"/>
        </w:numPr>
        <w:jc w:val="center"/>
        <w:rPr>
          <w:rFonts w:ascii="Calibri" w:hAnsi="Calibri" w:cs="Calibri"/>
          <w:b/>
          <w:bCs/>
          <w:lang w:eastAsia="ar-SA"/>
        </w:rPr>
      </w:pPr>
      <w:r w:rsidRPr="0076249C">
        <w:rPr>
          <w:rFonts w:ascii="Calibri" w:hAnsi="Calibri" w:cs="Calibri"/>
          <w:b/>
          <w:bCs/>
          <w:lang w:eastAsia="ar-SA"/>
        </w:rPr>
        <w:t>Caso de Uso 14 Actualización de datos y pago por tarjeta</w:t>
      </w:r>
    </w:p>
    <w:p w14:paraId="1209855D" w14:textId="60F440F5" w:rsidR="0076249C" w:rsidRPr="00600BFC" w:rsidRDefault="0076249C" w:rsidP="0076249C">
      <w:pPr>
        <w:pStyle w:val="Prrafodelista"/>
        <w:ind w:left="2520"/>
      </w:pPr>
      <w:r>
        <w:rPr>
          <w:noProof/>
        </w:rPr>
        <w:drawing>
          <wp:anchor distT="0" distB="0" distL="114300" distR="114300" simplePos="0" relativeHeight="251658240" behindDoc="1" locked="0" layoutInCell="1" allowOverlap="1" wp14:anchorId="00213CA4" wp14:editId="156CE261">
            <wp:simplePos x="0" y="0"/>
            <wp:positionH relativeFrom="margin">
              <wp:align>left</wp:align>
            </wp:positionH>
            <wp:positionV relativeFrom="paragraph">
              <wp:posOffset>331560</wp:posOffset>
            </wp:positionV>
            <wp:extent cx="6120130" cy="5579745"/>
            <wp:effectExtent l="0" t="0" r="0" b="1905"/>
            <wp:wrapTight wrapText="bothSides">
              <wp:wrapPolygon edited="0">
                <wp:start x="0" y="0"/>
                <wp:lineTo x="0" y="21534"/>
                <wp:lineTo x="21515" y="21534"/>
                <wp:lineTo x="21515"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5579745"/>
                    </a:xfrm>
                    <a:prstGeom prst="rect">
                      <a:avLst/>
                    </a:prstGeom>
                  </pic:spPr>
                </pic:pic>
              </a:graphicData>
            </a:graphic>
          </wp:anchor>
        </w:drawing>
      </w:r>
    </w:p>
    <w:p w14:paraId="2B58B6CE" w14:textId="33EFB1D0" w:rsidR="0076249C" w:rsidRDefault="0076249C" w:rsidP="00D33B7F">
      <w:pPr>
        <w:pStyle w:val="Ttulo3"/>
        <w:numPr>
          <w:ilvl w:val="3"/>
          <w:numId w:val="19"/>
        </w:numPr>
        <w:ind w:firstLine="403"/>
        <w:rPr>
          <w:rFonts w:ascii="Calibri" w:hAnsi="Calibri" w:cs="Calibri"/>
          <w:sz w:val="24"/>
          <w:szCs w:val="24"/>
        </w:rPr>
      </w:pPr>
      <w:r w:rsidRPr="0076249C">
        <w:rPr>
          <w:rFonts w:ascii="Calibri" w:hAnsi="Calibri" w:cs="Calibri"/>
          <w:sz w:val="24"/>
          <w:szCs w:val="24"/>
        </w:rPr>
        <w:lastRenderedPageBreak/>
        <w:t>Caso de Uso 15</w:t>
      </w:r>
      <w:r>
        <w:rPr>
          <w:rFonts w:ascii="Calibri" w:hAnsi="Calibri" w:cs="Calibri"/>
          <w:sz w:val="24"/>
          <w:szCs w:val="24"/>
        </w:rPr>
        <w:t xml:space="preserve"> Realizar </w:t>
      </w:r>
      <w:r w:rsidR="0012077D">
        <w:rPr>
          <w:rFonts w:ascii="Calibri" w:hAnsi="Calibri" w:cs="Calibri"/>
          <w:sz w:val="24"/>
          <w:szCs w:val="24"/>
        </w:rPr>
        <w:t>pago de impuesto</w:t>
      </w:r>
    </w:p>
    <w:p w14:paraId="5C12781A" w14:textId="62125804" w:rsidR="0076249C" w:rsidRPr="0076249C" w:rsidRDefault="0076249C" w:rsidP="0076249C">
      <w:r>
        <w:rPr>
          <w:noProof/>
        </w:rPr>
        <w:drawing>
          <wp:inline distT="0" distB="0" distL="0" distR="0" wp14:anchorId="74C785D0" wp14:editId="4F250931">
            <wp:extent cx="6120130" cy="2018030"/>
            <wp:effectExtent l="0" t="0" r="0" b="127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inline>
        </w:drawing>
      </w:r>
    </w:p>
    <w:p w14:paraId="22C8A5BD" w14:textId="287F0111"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8">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9">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30">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31">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Ttulo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245283A6" w:rsidR="00313369" w:rsidRPr="00CF6119" w:rsidRDefault="00EA5395" w:rsidP="001916DA">
            <w:pPr>
              <w:spacing w:line="259" w:lineRule="auto"/>
              <w:jc w:val="center"/>
              <w:rPr>
                <w:color w:val="000000" w:themeColor="text1"/>
              </w:rPr>
            </w:pPr>
            <w:r>
              <w:rPr>
                <w:color w:val="000000" w:themeColor="text1"/>
              </w:rPr>
              <w:t>5.1.2.6.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12077D" w:rsidRPr="005F1767" w14:paraId="7F205902" w14:textId="77777777" w:rsidTr="001916DA">
        <w:trPr>
          <w:trHeight w:val="1143"/>
          <w:jc w:val="center"/>
        </w:trPr>
        <w:tc>
          <w:tcPr>
            <w:tcW w:w="1000" w:type="pct"/>
          </w:tcPr>
          <w:p w14:paraId="19603C72" w14:textId="41E90ADC" w:rsidR="0012077D" w:rsidRPr="7AB21F69" w:rsidRDefault="00EA5395" w:rsidP="001916DA">
            <w:pPr>
              <w:spacing w:line="259" w:lineRule="auto"/>
              <w:jc w:val="center"/>
              <w:rPr>
                <w:color w:val="000000" w:themeColor="text1"/>
              </w:rPr>
            </w:pPr>
            <w:r>
              <w:rPr>
                <w:color w:val="000000" w:themeColor="text1"/>
              </w:rPr>
              <w:t>5.1.2.7.</w:t>
            </w:r>
          </w:p>
        </w:tc>
        <w:tc>
          <w:tcPr>
            <w:tcW w:w="1000" w:type="pct"/>
          </w:tcPr>
          <w:p w14:paraId="1BFBABAC" w14:textId="57EF30E1" w:rsidR="0012077D" w:rsidRPr="7AB21F69" w:rsidRDefault="0012077D" w:rsidP="001916DA">
            <w:pPr>
              <w:spacing w:line="259" w:lineRule="auto"/>
              <w:jc w:val="center"/>
              <w:rPr>
                <w:color w:val="000000" w:themeColor="text1"/>
              </w:rPr>
            </w:pPr>
            <w:r>
              <w:rPr>
                <w:color w:val="000000" w:themeColor="text1"/>
              </w:rPr>
              <w:t>Verificar pagos y Actualizar datos</w:t>
            </w:r>
          </w:p>
        </w:tc>
        <w:tc>
          <w:tcPr>
            <w:tcW w:w="1000" w:type="pct"/>
          </w:tcPr>
          <w:p w14:paraId="20F59930" w14:textId="110218B9" w:rsidR="0012077D" w:rsidRPr="7AB21F69" w:rsidRDefault="0012077D" w:rsidP="001916DA">
            <w:pPr>
              <w:jc w:val="center"/>
            </w:pPr>
            <w:r>
              <w:t>Baja</w:t>
            </w:r>
          </w:p>
        </w:tc>
        <w:tc>
          <w:tcPr>
            <w:tcW w:w="1000" w:type="pct"/>
          </w:tcPr>
          <w:p w14:paraId="090286A8" w14:textId="1C1B99FA" w:rsidR="0012077D" w:rsidRPr="7AB21F69" w:rsidRDefault="0012077D" w:rsidP="001916DA">
            <w:pPr>
              <w:spacing w:line="259" w:lineRule="auto"/>
              <w:jc w:val="center"/>
              <w:rPr>
                <w:color w:val="000000" w:themeColor="text1"/>
              </w:rPr>
            </w:pPr>
            <w:r>
              <w:rPr>
                <w:color w:val="000000" w:themeColor="text1"/>
              </w:rPr>
              <w:t>Media</w:t>
            </w:r>
          </w:p>
        </w:tc>
        <w:tc>
          <w:tcPr>
            <w:tcW w:w="1000" w:type="pct"/>
          </w:tcPr>
          <w:p w14:paraId="40F481B2" w14:textId="727F1785" w:rsidR="0012077D" w:rsidRPr="7AB21F69" w:rsidRDefault="0012077D" w:rsidP="001916DA">
            <w:pPr>
              <w:jc w:val="center"/>
              <w:rPr>
                <w:color w:val="000000" w:themeColor="text1"/>
              </w:rPr>
            </w:pPr>
            <w:r>
              <w:rPr>
                <w:color w:val="000000" w:themeColor="text1"/>
              </w:rPr>
              <w:t>Alta</w:t>
            </w:r>
          </w:p>
        </w:tc>
      </w:tr>
      <w:tr w:rsidR="0012077D" w:rsidRPr="005F1767" w14:paraId="32AEF595" w14:textId="77777777" w:rsidTr="001916DA">
        <w:trPr>
          <w:trHeight w:val="1143"/>
          <w:jc w:val="center"/>
        </w:trPr>
        <w:tc>
          <w:tcPr>
            <w:tcW w:w="1000" w:type="pct"/>
          </w:tcPr>
          <w:p w14:paraId="69D01D9F" w14:textId="0BE80D1A" w:rsidR="0012077D" w:rsidRDefault="00EA5395" w:rsidP="001916DA">
            <w:pPr>
              <w:spacing w:line="259" w:lineRule="auto"/>
              <w:jc w:val="center"/>
              <w:rPr>
                <w:color w:val="000000" w:themeColor="text1"/>
              </w:rPr>
            </w:pPr>
            <w:r>
              <w:rPr>
                <w:color w:val="000000" w:themeColor="text1"/>
              </w:rPr>
              <w:t>5.1.2.</w:t>
            </w:r>
            <w:r>
              <w:rPr>
                <w:color w:val="000000" w:themeColor="text1"/>
              </w:rPr>
              <w:t>8</w:t>
            </w:r>
            <w:r>
              <w:rPr>
                <w:color w:val="000000" w:themeColor="text1"/>
              </w:rPr>
              <w:t>.</w:t>
            </w:r>
          </w:p>
        </w:tc>
        <w:tc>
          <w:tcPr>
            <w:tcW w:w="1000" w:type="pct"/>
          </w:tcPr>
          <w:p w14:paraId="700D443C" w14:textId="74A13827" w:rsidR="0012077D" w:rsidRDefault="0012077D" w:rsidP="001916DA">
            <w:pPr>
              <w:spacing w:line="259" w:lineRule="auto"/>
              <w:jc w:val="center"/>
              <w:rPr>
                <w:color w:val="000000" w:themeColor="text1"/>
              </w:rPr>
            </w:pPr>
            <w:r>
              <w:rPr>
                <w:color w:val="000000" w:themeColor="text1"/>
              </w:rPr>
              <w:t>Pago por tarjeta</w:t>
            </w:r>
          </w:p>
        </w:tc>
        <w:tc>
          <w:tcPr>
            <w:tcW w:w="1000" w:type="pct"/>
          </w:tcPr>
          <w:p w14:paraId="47FFAC14" w14:textId="32994048" w:rsidR="0012077D" w:rsidRDefault="0012077D" w:rsidP="001916DA">
            <w:pPr>
              <w:jc w:val="center"/>
            </w:pPr>
            <w:r>
              <w:t>Media</w:t>
            </w:r>
          </w:p>
        </w:tc>
        <w:tc>
          <w:tcPr>
            <w:tcW w:w="1000" w:type="pct"/>
          </w:tcPr>
          <w:p w14:paraId="367965E4" w14:textId="36E08845" w:rsidR="0012077D" w:rsidRDefault="0012077D" w:rsidP="001916DA">
            <w:pPr>
              <w:spacing w:line="259" w:lineRule="auto"/>
              <w:jc w:val="center"/>
              <w:rPr>
                <w:color w:val="000000" w:themeColor="text1"/>
              </w:rPr>
            </w:pPr>
            <w:r>
              <w:rPr>
                <w:color w:val="000000" w:themeColor="text1"/>
              </w:rPr>
              <w:t>Media</w:t>
            </w:r>
          </w:p>
        </w:tc>
        <w:tc>
          <w:tcPr>
            <w:tcW w:w="1000" w:type="pct"/>
          </w:tcPr>
          <w:p w14:paraId="6A46A182" w14:textId="41C6D9D4" w:rsidR="0012077D" w:rsidRDefault="0012077D" w:rsidP="001916DA">
            <w:pPr>
              <w:jc w:val="center"/>
              <w:rPr>
                <w:color w:val="000000" w:themeColor="text1"/>
              </w:rPr>
            </w:pPr>
            <w:r>
              <w:rPr>
                <w:color w:val="000000" w:themeColor="text1"/>
              </w:rPr>
              <w:t>Media</w:t>
            </w:r>
          </w:p>
        </w:tc>
      </w:tr>
      <w:tr w:rsidR="00313369" w:rsidRPr="005F1767" w14:paraId="4C612BE3" w14:textId="77777777" w:rsidTr="001916DA">
        <w:trPr>
          <w:trHeight w:val="1169"/>
          <w:jc w:val="center"/>
        </w:trPr>
        <w:tc>
          <w:tcPr>
            <w:tcW w:w="1000" w:type="pct"/>
          </w:tcPr>
          <w:p w14:paraId="34BDA63C" w14:textId="4DD32ECB" w:rsidR="00313369" w:rsidRPr="00CF6119" w:rsidRDefault="00EA5395" w:rsidP="001916DA">
            <w:pPr>
              <w:spacing w:line="259" w:lineRule="auto"/>
              <w:jc w:val="center"/>
              <w:rPr>
                <w:color w:val="000000" w:themeColor="text1"/>
              </w:rPr>
            </w:pPr>
            <w:r>
              <w:rPr>
                <w:color w:val="000000" w:themeColor="text1"/>
              </w:rPr>
              <w:t>5.1.2.</w:t>
            </w:r>
            <w:r>
              <w:rPr>
                <w:color w:val="000000" w:themeColor="text1"/>
              </w:rPr>
              <w:t>9</w:t>
            </w:r>
            <w:r>
              <w:rPr>
                <w:color w:val="000000" w:themeColor="text1"/>
              </w:rPr>
              <w:t>.</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20A3586F" w:rsidR="00313369" w:rsidRPr="00CF6119" w:rsidRDefault="00EA5395" w:rsidP="001916DA">
            <w:pPr>
              <w:spacing w:line="259" w:lineRule="auto"/>
              <w:jc w:val="center"/>
              <w:rPr>
                <w:color w:val="000000" w:themeColor="text1"/>
              </w:rPr>
            </w:pPr>
            <w:r>
              <w:rPr>
                <w:color w:val="000000" w:themeColor="text1"/>
              </w:rPr>
              <w:t>5.1.2.</w:t>
            </w:r>
            <w:r>
              <w:rPr>
                <w:color w:val="000000" w:themeColor="text1"/>
              </w:rPr>
              <w:t>10</w:t>
            </w:r>
            <w:r>
              <w:rPr>
                <w:color w:val="000000" w:themeColor="text1"/>
              </w:rPr>
              <w:t>.</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lastRenderedPageBreak/>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Ttulo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3791E658"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w:t>
      </w:r>
      <w:r w:rsidR="00EE642E">
        <w:rPr>
          <w:rFonts w:asciiTheme="minorHAnsi" w:hAnsiTheme="minorHAnsi" w:cstheme="minorBidi"/>
          <w:b/>
          <w:bCs/>
          <w:i/>
        </w:rPr>
        <w:t>11</w:t>
      </w:r>
      <w:r w:rsidRPr="001916DA">
        <w:rPr>
          <w:rFonts w:asciiTheme="minorHAnsi" w:hAnsiTheme="minorHAnsi" w:cstheme="minorBidi"/>
          <w:b/>
          <w:bCs/>
          <w:i/>
        </w:rPr>
        <w:t xml:space="preserve">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7543A726" w14:textId="353863CD" w:rsidR="00EE642E" w:rsidRDefault="00EE642E" w:rsidP="00EE642E">
      <w:pPr>
        <w:spacing w:line="259" w:lineRule="auto"/>
        <w:ind w:left="1134"/>
        <w:rPr>
          <w:rFonts w:ascii="Calibri" w:hAnsi="Calibri" w:cs="Book Antiqua"/>
          <w:b/>
          <w:bCs/>
          <w:i/>
          <w:color w:val="000000" w:themeColor="text1"/>
        </w:rPr>
      </w:pPr>
      <w:r w:rsidRPr="001916DA">
        <w:rPr>
          <w:rFonts w:asciiTheme="minorHAnsi" w:hAnsiTheme="minorHAnsi" w:cstheme="minorBidi"/>
          <w:b/>
          <w:bCs/>
          <w:i/>
        </w:rPr>
        <w:lastRenderedPageBreak/>
        <w:t>CU</w:t>
      </w:r>
      <w:r>
        <w:rPr>
          <w:rFonts w:asciiTheme="minorHAnsi" w:hAnsiTheme="minorHAnsi" w:cstheme="minorBidi"/>
          <w:b/>
          <w:bCs/>
          <w:i/>
        </w:rPr>
        <w:t xml:space="preserve">12 </w:t>
      </w:r>
      <w:r w:rsidRPr="001916DA">
        <w:rPr>
          <w:rFonts w:asciiTheme="minorHAnsi" w:hAnsiTheme="minorHAnsi" w:cstheme="minorBidi"/>
          <w:b/>
          <w:bCs/>
          <w:i/>
        </w:rPr>
        <w:t xml:space="preserve"> </w:t>
      </w:r>
      <w:r>
        <w:rPr>
          <w:rFonts w:ascii="Calibri" w:hAnsi="Calibri" w:cs="Book Antiqua"/>
          <w:b/>
          <w:bCs/>
          <w:i/>
          <w:color w:val="000000" w:themeColor="text1"/>
        </w:rPr>
        <w:t>Verificar pagos y actualizar datos</w:t>
      </w:r>
    </w:p>
    <w:p w14:paraId="4F597561" w14:textId="6EA29B16" w:rsidR="00EE642E" w:rsidRDefault="00EE642E" w:rsidP="00EE642E">
      <w:pPr>
        <w:spacing w:line="259" w:lineRule="auto"/>
        <w:ind w:left="1134"/>
        <w:rPr>
          <w:rFonts w:asciiTheme="minorHAnsi" w:hAnsiTheme="minorHAnsi" w:cstheme="minorBidi"/>
          <w:i/>
        </w:rPr>
      </w:pPr>
      <w:r w:rsidRPr="00CE668B">
        <w:rPr>
          <w:rFonts w:asciiTheme="minorHAnsi" w:hAnsiTheme="minorHAnsi" w:cstheme="minorBidi"/>
          <w:i/>
        </w:rPr>
        <w:t xml:space="preserve">La verificación de datos la realiza el funcionario mediante su base de datos el cual dirá si </w:t>
      </w:r>
      <w:r w:rsidR="00CE668B" w:rsidRPr="00CE668B">
        <w:rPr>
          <w:rFonts w:asciiTheme="minorHAnsi" w:hAnsiTheme="minorHAnsi" w:cstheme="minorBidi"/>
          <w:i/>
        </w:rPr>
        <w:t>ha o no realizado el pago, si lo ha realizado entonces sus datos pueden actualizase el que estará compuesto de Ci, nombres, apellidos, dirección, teléfono.</w:t>
      </w:r>
    </w:p>
    <w:p w14:paraId="6F249F8A" w14:textId="77777777" w:rsidR="00CE668B" w:rsidRDefault="00CE668B" w:rsidP="00EE642E">
      <w:pPr>
        <w:spacing w:line="259" w:lineRule="auto"/>
        <w:ind w:left="1134"/>
        <w:rPr>
          <w:rFonts w:asciiTheme="minorHAnsi" w:hAnsiTheme="minorHAnsi" w:cstheme="minorBidi"/>
          <w:i/>
        </w:rPr>
      </w:pPr>
    </w:p>
    <w:p w14:paraId="2BEA1F60" w14:textId="42B461A6" w:rsidR="00CE668B" w:rsidRDefault="00CE668B" w:rsidP="00CE668B">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Pr>
          <w:rFonts w:asciiTheme="minorHAnsi" w:hAnsiTheme="minorHAnsi" w:cstheme="minorBidi"/>
          <w:b/>
          <w:bCs/>
          <w:i/>
        </w:rPr>
        <w:t xml:space="preserve">13 </w:t>
      </w:r>
      <w:r w:rsidRPr="001916DA">
        <w:rPr>
          <w:rFonts w:asciiTheme="minorHAnsi" w:hAnsiTheme="minorHAnsi" w:cstheme="minorBidi"/>
          <w:b/>
          <w:bCs/>
          <w:i/>
        </w:rPr>
        <w:t xml:space="preserve"> </w:t>
      </w:r>
      <w:r>
        <w:rPr>
          <w:rFonts w:ascii="Calibri" w:hAnsi="Calibri" w:cs="Book Antiqua"/>
          <w:b/>
          <w:bCs/>
          <w:i/>
          <w:color w:val="000000" w:themeColor="text1"/>
        </w:rPr>
        <w:t>Pago por tarjeta</w:t>
      </w:r>
    </w:p>
    <w:p w14:paraId="7D7FD3B7" w14:textId="61DCA540" w:rsidR="00CE668B" w:rsidRPr="00CE668B" w:rsidRDefault="00CE668B" w:rsidP="00CE668B">
      <w:pPr>
        <w:spacing w:line="259" w:lineRule="auto"/>
        <w:ind w:left="1134"/>
        <w:rPr>
          <w:rFonts w:asciiTheme="minorHAnsi" w:hAnsiTheme="minorHAnsi" w:cstheme="minorBidi"/>
          <w:i/>
        </w:rPr>
      </w:pPr>
      <w:r>
        <w:rPr>
          <w:rFonts w:asciiTheme="minorHAnsi" w:hAnsiTheme="minorHAnsi" w:cstheme="minorBidi"/>
          <w:i/>
        </w:rPr>
        <w:t xml:space="preserve">Este proceso se realiza para ver si el propietario puede o no pagar con tarjeta, si el propietario tiene crédito entonces puede pagar por tarjeta y el pago se </w:t>
      </w:r>
      <w:proofErr w:type="gramStart"/>
      <w:r>
        <w:rPr>
          <w:rFonts w:asciiTheme="minorHAnsi" w:hAnsiTheme="minorHAnsi" w:cstheme="minorBidi"/>
          <w:i/>
        </w:rPr>
        <w:t>realizara</w:t>
      </w:r>
      <w:proofErr w:type="gramEnd"/>
      <w:r>
        <w:rPr>
          <w:rFonts w:asciiTheme="minorHAnsi" w:hAnsiTheme="minorHAnsi" w:cstheme="minorBidi"/>
          <w:i/>
        </w:rPr>
        <w:t xml:space="preserve"> </w:t>
      </w:r>
      <w:r w:rsidR="00A644B0">
        <w:rPr>
          <w:rFonts w:asciiTheme="minorHAnsi" w:hAnsiTheme="minorHAnsi" w:cstheme="minorBidi"/>
          <w:i/>
        </w:rPr>
        <w:t>automáticamente</w:t>
      </w:r>
      <w:r>
        <w:rPr>
          <w:rFonts w:asciiTheme="minorHAnsi" w:hAnsiTheme="minorHAnsi" w:cstheme="minorBidi"/>
          <w:i/>
        </w:rPr>
        <w:t xml:space="preserve"> caso contrario debe acercarse a cancelar en ventanilla.</w:t>
      </w:r>
    </w:p>
    <w:p w14:paraId="0D4D2696" w14:textId="77777777" w:rsidR="00046120" w:rsidRPr="001916DA" w:rsidRDefault="00046120" w:rsidP="00046120">
      <w:pPr>
        <w:ind w:left="1134"/>
        <w:rPr>
          <w:rFonts w:ascii="Calibri" w:hAnsi="Calibri" w:cs="Book Antiqua"/>
          <w:i/>
          <w:color w:val="0000FF"/>
        </w:rPr>
      </w:pPr>
    </w:p>
    <w:p w14:paraId="63CDFD9D" w14:textId="021BB8EE"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CU</w:t>
      </w:r>
      <w:r w:rsidR="00CE668B">
        <w:rPr>
          <w:rFonts w:asciiTheme="minorHAnsi" w:hAnsiTheme="minorHAnsi" w:cstheme="minorBidi"/>
          <w:b/>
          <w:bCs/>
          <w:i/>
        </w:rPr>
        <w:t>14</w:t>
      </w:r>
      <w:r w:rsidRPr="001916DA">
        <w:rPr>
          <w:rFonts w:asciiTheme="minorHAnsi" w:hAnsiTheme="minorHAnsi" w:cstheme="minorBidi"/>
          <w:b/>
          <w:bCs/>
          <w:i/>
        </w:rPr>
        <w:t xml:space="preserve">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67603ED2"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w:t>
      </w:r>
      <w:r w:rsidR="00CE668B">
        <w:rPr>
          <w:rFonts w:asciiTheme="minorHAnsi" w:hAnsiTheme="minorHAnsi" w:cstheme="minorBidi"/>
          <w:b/>
          <w:bCs/>
          <w:i/>
        </w:rPr>
        <w:t>15</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Prrafodelista"/>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lastRenderedPageBreak/>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lastRenderedPageBreak/>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Prrafodelista"/>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Prrafodelista"/>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Prrafodelista"/>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lastRenderedPageBreak/>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Prrafodelista"/>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lastRenderedPageBreak/>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Prrafodelista"/>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Prrafodelista"/>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Prrafodelista"/>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lastRenderedPageBreak/>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Prrafodelista"/>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Prrafodelista"/>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Prrafodelista"/>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lastRenderedPageBreak/>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Prrafodelista"/>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Prrafodelista"/>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lastRenderedPageBreak/>
              <w:t>PROTOTIPO EXPLORATORIO</w:t>
            </w:r>
          </w:p>
          <w:p w14:paraId="30F23690"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310ED52F" w:rsidR="005C2656" w:rsidRPr="008C2474" w:rsidRDefault="00DD13B3" w:rsidP="00075B4B">
            <w:pPr>
              <w:rPr>
                <w:rFonts w:ascii="Calibri" w:hAnsi="Calibri" w:cs="Calibri"/>
                <w:b/>
              </w:rPr>
            </w:pPr>
            <w:r>
              <w:rPr>
                <w:rFonts w:ascii="Calibri" w:hAnsi="Calibri" w:cs="Calibri"/>
                <w:b/>
                <w:bCs/>
              </w:rPr>
              <w:t xml:space="preserve">5.1.2.6. </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5D456363"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4.1.1</w:t>
            </w:r>
            <w:r w:rsidR="00DD13B3">
              <w:rPr>
                <w:rFonts w:ascii="Calibri" w:eastAsia="Arial Unicode MS" w:hAnsi="Calibri" w:cs="Calibri"/>
                <w:i/>
              </w:rPr>
              <w:t>.1.</w:t>
            </w:r>
            <w:r w:rsidRPr="008C2474">
              <w:rPr>
                <w:rFonts w:ascii="Calibri" w:eastAsia="Arial Unicode MS" w:hAnsi="Calibri" w:cs="Calibri"/>
                <w:i/>
              </w:rPr>
              <w:t xml:space="preserve">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Prrafodelista"/>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6037F4AB" w14:textId="1457BAB9" w:rsidR="005C2656" w:rsidRPr="00FF3754" w:rsidRDefault="005C2656" w:rsidP="00E447EB">
            <w:pPr>
              <w:pStyle w:val="Prrafodelista"/>
              <w:spacing w:line="240" w:lineRule="atLeast"/>
              <w:ind w:left="360"/>
              <w:jc w:val="both"/>
              <w:rPr>
                <w:i/>
                <w:color w:val="000000" w:themeColor="text1"/>
                <w:lang w:val="es-CO" w:eastAsia="en-US"/>
              </w:rPr>
            </w:pPr>
          </w:p>
        </w:tc>
      </w:tr>
      <w:tr w:rsidR="005C2656" w14:paraId="199E6162" w14:textId="77777777" w:rsidTr="004138F2">
        <w:trPr>
          <w:trHeight w:val="332"/>
        </w:trPr>
        <w:tc>
          <w:tcPr>
            <w:tcW w:w="9236" w:type="dxa"/>
            <w:gridSpan w:val="4"/>
          </w:tcPr>
          <w:p w14:paraId="4E687D5E" w14:textId="04A2FA57" w:rsidR="005C2656" w:rsidRPr="00FF3754" w:rsidRDefault="005C2656" w:rsidP="00E447EB">
            <w:pPr>
              <w:pStyle w:val="Prrafodelista"/>
              <w:spacing w:line="240" w:lineRule="atLeast"/>
              <w:ind w:left="360"/>
              <w:jc w:val="both"/>
              <w:rPr>
                <w:rFonts w:eastAsia="Arial Unicode MS"/>
                <w:i/>
                <w:color w:val="000000" w:themeColor="text1"/>
              </w:rPr>
            </w:pPr>
          </w:p>
        </w:tc>
      </w:tr>
      <w:tr w:rsidR="005C2656" w14:paraId="7CE9D985" w14:textId="77777777" w:rsidTr="00E447EB">
        <w:trPr>
          <w:trHeight w:val="368"/>
        </w:trPr>
        <w:tc>
          <w:tcPr>
            <w:tcW w:w="9236" w:type="dxa"/>
            <w:gridSpan w:val="4"/>
          </w:tcPr>
          <w:p w14:paraId="31B4B754" w14:textId="7B6A98BE" w:rsidR="005C2656" w:rsidRPr="00E447EB" w:rsidRDefault="005C2656" w:rsidP="00E447EB">
            <w:pPr>
              <w:spacing w:line="240" w:lineRule="atLeast"/>
              <w:jc w:val="both"/>
              <w:rPr>
                <w:i/>
                <w:color w:val="000000" w:themeColor="text1"/>
              </w:rPr>
            </w:pPr>
          </w:p>
        </w:tc>
      </w:tr>
      <w:tr w:rsidR="005C2656" w14:paraId="0E8F3843" w14:textId="77777777" w:rsidTr="00E447EB">
        <w:trPr>
          <w:trHeight w:val="341"/>
        </w:trPr>
        <w:tc>
          <w:tcPr>
            <w:tcW w:w="9236" w:type="dxa"/>
            <w:gridSpan w:val="4"/>
          </w:tcPr>
          <w:p w14:paraId="3056D752" w14:textId="6B7ABC97" w:rsidR="005C2656" w:rsidRPr="00E447EB" w:rsidRDefault="005C2656" w:rsidP="00E447EB">
            <w:pPr>
              <w:spacing w:line="240" w:lineRule="atLeast"/>
              <w:jc w:val="both"/>
              <w:rPr>
                <w:i/>
                <w:color w:val="000000" w:themeColor="text1"/>
              </w:rPr>
            </w:pPr>
          </w:p>
        </w:tc>
      </w:tr>
    </w:tbl>
    <w:p w14:paraId="391F8199" w14:textId="10332EDC"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AC32B5" w14:paraId="1217D4C2" w14:textId="77777777" w:rsidTr="009139D4">
        <w:tc>
          <w:tcPr>
            <w:tcW w:w="4366" w:type="dxa"/>
            <w:gridSpan w:val="2"/>
            <w:shd w:val="clear" w:color="auto" w:fill="D9D9D9" w:themeFill="background1" w:themeFillShade="D9"/>
          </w:tcPr>
          <w:p w14:paraId="6AEA073A" w14:textId="77777777" w:rsidR="00AC32B5" w:rsidRDefault="00AC32B5" w:rsidP="009139D4">
            <w:pPr>
              <w:rPr>
                <w:rFonts w:ascii="Calibri" w:hAnsi="Calibri" w:cs="Calibri"/>
                <w:b/>
                <w:bCs/>
              </w:rPr>
            </w:pPr>
            <w:r w:rsidRPr="5927C4FB">
              <w:rPr>
                <w:rFonts w:ascii="Calibri" w:hAnsi="Calibri" w:cs="Calibri"/>
                <w:b/>
                <w:bCs/>
              </w:rPr>
              <w:t>IDENTIFICADOR CASO DE USO:</w:t>
            </w:r>
          </w:p>
          <w:p w14:paraId="2F242E30" w14:textId="5503002D" w:rsidR="00AC32B5" w:rsidRPr="008C2474" w:rsidRDefault="00322591" w:rsidP="009139D4">
            <w:pPr>
              <w:rPr>
                <w:rFonts w:ascii="Calibri" w:eastAsia="Arial Unicode MS" w:hAnsi="Calibri" w:cs="Calibri"/>
                <w:b/>
                <w:i/>
              </w:rPr>
            </w:pPr>
            <w:r>
              <w:rPr>
                <w:rFonts w:ascii="Calibri" w:eastAsia="Arial Unicode MS" w:hAnsi="Calibri" w:cs="Calibri"/>
                <w:b/>
                <w:i/>
              </w:rPr>
              <w:t>5.1.2.</w:t>
            </w:r>
            <w:r w:rsidR="000122B1">
              <w:rPr>
                <w:rFonts w:ascii="Calibri" w:eastAsia="Arial Unicode MS" w:hAnsi="Calibri" w:cs="Calibri"/>
                <w:b/>
                <w:i/>
              </w:rPr>
              <w:t>7.</w:t>
            </w:r>
          </w:p>
        </w:tc>
        <w:tc>
          <w:tcPr>
            <w:tcW w:w="4870" w:type="dxa"/>
            <w:gridSpan w:val="2"/>
            <w:shd w:val="clear" w:color="auto" w:fill="D9D9D9" w:themeFill="background1" w:themeFillShade="D9"/>
          </w:tcPr>
          <w:p w14:paraId="1A0CB37E" w14:textId="77777777" w:rsidR="00AC32B5" w:rsidRDefault="00AC32B5" w:rsidP="009139D4">
            <w:pPr>
              <w:rPr>
                <w:rFonts w:ascii="Calibri" w:hAnsi="Calibri" w:cs="Calibri"/>
                <w:b/>
                <w:bCs/>
              </w:rPr>
            </w:pPr>
            <w:r w:rsidRPr="5927C4FB">
              <w:rPr>
                <w:rFonts w:ascii="Calibri" w:hAnsi="Calibri" w:cs="Calibri"/>
                <w:b/>
                <w:bCs/>
              </w:rPr>
              <w:t>NOMBRE:</w:t>
            </w:r>
          </w:p>
          <w:p w14:paraId="744EAA42" w14:textId="15AF516E" w:rsidR="00AC32B5" w:rsidRPr="008C2474" w:rsidRDefault="00AC32B5" w:rsidP="009139D4">
            <w:pPr>
              <w:spacing w:line="259" w:lineRule="auto"/>
              <w:rPr>
                <w:rFonts w:ascii="Calibri" w:eastAsia="Arial Unicode MS" w:hAnsi="Calibri" w:cs="Calibri"/>
              </w:rPr>
            </w:pPr>
            <w:r w:rsidRPr="008C2474">
              <w:rPr>
                <w:rFonts w:ascii="Calibri" w:eastAsia="Arial Unicode MS" w:hAnsi="Calibri" w:cs="Calibri"/>
              </w:rPr>
              <w:t xml:space="preserve"> </w:t>
            </w:r>
            <w:r w:rsidR="00322591">
              <w:rPr>
                <w:rFonts w:ascii="Calibri" w:eastAsia="Arial Unicode MS" w:hAnsi="Calibri" w:cs="Calibri"/>
              </w:rPr>
              <w:t xml:space="preserve">Verificar pagos y </w:t>
            </w:r>
            <w:r w:rsidRPr="008C2474">
              <w:rPr>
                <w:rFonts w:ascii="Calibri" w:eastAsia="Arial Unicode MS" w:hAnsi="Calibri" w:cs="Calibri"/>
              </w:rPr>
              <w:t>Actualiza</w:t>
            </w:r>
            <w:r w:rsidR="00322591">
              <w:rPr>
                <w:rFonts w:ascii="Calibri" w:eastAsia="Arial Unicode MS" w:hAnsi="Calibri" w:cs="Calibri"/>
              </w:rPr>
              <w:t>r</w:t>
            </w:r>
            <w:r w:rsidRPr="008C2474">
              <w:rPr>
                <w:rFonts w:ascii="Calibri" w:eastAsia="Arial Unicode MS" w:hAnsi="Calibri" w:cs="Calibri"/>
              </w:rPr>
              <w:t xml:space="preserve"> datos </w:t>
            </w:r>
          </w:p>
          <w:p w14:paraId="08E69CBE" w14:textId="77777777" w:rsidR="00AC32B5" w:rsidRPr="008C2474" w:rsidRDefault="00AC32B5" w:rsidP="009139D4">
            <w:pPr>
              <w:spacing w:line="259" w:lineRule="auto"/>
              <w:rPr>
                <w:rFonts w:ascii="Calibri" w:eastAsia="Arial Unicode MS" w:hAnsi="Calibri" w:cs="Calibri"/>
              </w:rPr>
            </w:pPr>
          </w:p>
        </w:tc>
      </w:tr>
      <w:tr w:rsidR="00AC32B5" w14:paraId="2374522F" w14:textId="77777777" w:rsidTr="009139D4">
        <w:tc>
          <w:tcPr>
            <w:tcW w:w="6168" w:type="dxa"/>
            <w:gridSpan w:val="3"/>
          </w:tcPr>
          <w:p w14:paraId="3749BEA4" w14:textId="77777777" w:rsidR="00AC32B5" w:rsidRDefault="00AC32B5" w:rsidP="009139D4">
            <w:pPr>
              <w:rPr>
                <w:rFonts w:ascii="Calibri" w:hAnsi="Calibri" w:cs="Calibri"/>
                <w:b/>
                <w:bCs/>
              </w:rPr>
            </w:pPr>
            <w:r w:rsidRPr="5927C4FB">
              <w:rPr>
                <w:rFonts w:ascii="Calibri" w:hAnsi="Calibri" w:cs="Calibri"/>
                <w:b/>
                <w:bCs/>
              </w:rPr>
              <w:t>COMPLEJIDAD:</w:t>
            </w:r>
          </w:p>
          <w:p w14:paraId="23235AD8" w14:textId="77777777" w:rsidR="00AC32B5" w:rsidRDefault="00AC32B5" w:rsidP="009139D4">
            <w:pPr>
              <w:spacing w:line="259" w:lineRule="auto"/>
            </w:pPr>
            <w:r w:rsidRPr="008C2474">
              <w:rPr>
                <w:rFonts w:ascii="Calibri" w:hAnsi="Calibri" w:cs="Calibri"/>
              </w:rPr>
              <w:t>Alta</w:t>
            </w:r>
          </w:p>
        </w:tc>
        <w:tc>
          <w:tcPr>
            <w:tcW w:w="3068" w:type="dxa"/>
          </w:tcPr>
          <w:p w14:paraId="1E60CBF7" w14:textId="77777777" w:rsidR="00AC32B5" w:rsidRDefault="00AC32B5" w:rsidP="009139D4">
            <w:pPr>
              <w:rPr>
                <w:rFonts w:ascii="Calibri" w:hAnsi="Calibri" w:cs="Calibri"/>
                <w:b/>
                <w:bCs/>
              </w:rPr>
            </w:pPr>
            <w:r w:rsidRPr="5927C4FB">
              <w:rPr>
                <w:rFonts w:ascii="Calibri" w:hAnsi="Calibri" w:cs="Calibri"/>
                <w:b/>
                <w:bCs/>
              </w:rPr>
              <w:t>PRIORIDAD:</w:t>
            </w:r>
          </w:p>
          <w:p w14:paraId="027D7EC1" w14:textId="77777777" w:rsidR="00AC32B5" w:rsidRPr="008C2474" w:rsidRDefault="00AC32B5" w:rsidP="009139D4">
            <w:pPr>
              <w:spacing w:line="259" w:lineRule="auto"/>
              <w:rPr>
                <w:rFonts w:asciiTheme="minorHAnsi" w:hAnsiTheme="minorHAnsi" w:cstheme="minorBidi"/>
              </w:rPr>
            </w:pPr>
            <w:r w:rsidRPr="008C2474">
              <w:rPr>
                <w:rFonts w:asciiTheme="minorHAnsi" w:hAnsiTheme="minorHAnsi" w:cstheme="minorBidi"/>
              </w:rPr>
              <w:t>Alta</w:t>
            </w:r>
          </w:p>
        </w:tc>
      </w:tr>
      <w:tr w:rsidR="00AC32B5" w14:paraId="73838354" w14:textId="77777777" w:rsidTr="009139D4">
        <w:tc>
          <w:tcPr>
            <w:tcW w:w="9236" w:type="dxa"/>
            <w:gridSpan w:val="4"/>
          </w:tcPr>
          <w:p w14:paraId="52D45E49" w14:textId="77777777" w:rsidR="001511D7" w:rsidRDefault="00AC32B5" w:rsidP="001511D7">
            <w:pPr>
              <w:rPr>
                <w:rFonts w:ascii="Calibri" w:hAnsi="Calibri" w:cs="Calibri"/>
                <w:b/>
                <w:bCs/>
              </w:rPr>
            </w:pPr>
            <w:r w:rsidRPr="5927C4FB">
              <w:rPr>
                <w:rFonts w:ascii="Calibri" w:hAnsi="Calibri" w:cs="Calibri"/>
                <w:b/>
                <w:bCs/>
              </w:rPr>
              <w:t>REQUERIMIENTO FUNCIONAL ASOCIADO:</w:t>
            </w:r>
          </w:p>
          <w:p w14:paraId="48A4C0C1" w14:textId="64458907" w:rsidR="00AC32B5" w:rsidRPr="001511D7" w:rsidRDefault="00AC32B5" w:rsidP="001511D7">
            <w:pPr>
              <w:rPr>
                <w:rFonts w:ascii="Calibri" w:hAnsi="Calibri" w:cs="Calibri"/>
                <w:b/>
                <w:bCs/>
              </w:rPr>
            </w:pPr>
            <w:r w:rsidRPr="008C2474">
              <w:rPr>
                <w:rFonts w:ascii="Calibri" w:eastAsia="Arial Unicode MS" w:hAnsi="Calibri" w:cs="Calibri"/>
                <w:i/>
              </w:rPr>
              <w:t>4.1.1</w:t>
            </w:r>
            <w:r w:rsidR="001511D7">
              <w:rPr>
                <w:rFonts w:ascii="Calibri" w:eastAsia="Arial Unicode MS" w:hAnsi="Calibri" w:cs="Calibri"/>
                <w:i/>
              </w:rPr>
              <w:t>.2.</w:t>
            </w:r>
            <w:r w:rsidRPr="008C2474">
              <w:rPr>
                <w:rFonts w:ascii="Calibri" w:eastAsia="Arial Unicode MS" w:hAnsi="Calibri" w:cs="Calibri"/>
                <w:i/>
              </w:rPr>
              <w:t xml:space="preserve"> Recaudación de impuestos</w:t>
            </w:r>
          </w:p>
        </w:tc>
      </w:tr>
      <w:tr w:rsidR="00AC32B5" w14:paraId="3D156224" w14:textId="77777777" w:rsidTr="009139D4">
        <w:tc>
          <w:tcPr>
            <w:tcW w:w="9236" w:type="dxa"/>
            <w:gridSpan w:val="4"/>
          </w:tcPr>
          <w:p w14:paraId="175217D7" w14:textId="77777777" w:rsidR="00AC32B5" w:rsidRDefault="00AC32B5" w:rsidP="009139D4">
            <w:pPr>
              <w:rPr>
                <w:rFonts w:ascii="Calibri" w:hAnsi="Calibri" w:cs="Calibri"/>
                <w:b/>
                <w:bCs/>
              </w:rPr>
            </w:pPr>
            <w:r w:rsidRPr="5927C4FB">
              <w:rPr>
                <w:rFonts w:ascii="Calibri" w:hAnsi="Calibri" w:cs="Calibri"/>
                <w:b/>
                <w:bCs/>
              </w:rPr>
              <w:t>ACTORES:</w:t>
            </w:r>
          </w:p>
          <w:p w14:paraId="4369635B" w14:textId="609AB0EC" w:rsidR="00AC32B5" w:rsidRPr="008C2474" w:rsidRDefault="00AC32B5" w:rsidP="009139D4">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p>
        </w:tc>
      </w:tr>
      <w:tr w:rsidR="00AC32B5" w14:paraId="0B0FEF0A" w14:textId="77777777" w:rsidTr="009139D4">
        <w:tc>
          <w:tcPr>
            <w:tcW w:w="9236" w:type="dxa"/>
            <w:gridSpan w:val="4"/>
          </w:tcPr>
          <w:p w14:paraId="7862CEE0" w14:textId="77777777" w:rsidR="00AC32B5" w:rsidRDefault="00AC32B5" w:rsidP="009139D4">
            <w:pPr>
              <w:rPr>
                <w:rFonts w:ascii="Calibri" w:hAnsi="Calibri" w:cs="Calibri"/>
                <w:b/>
                <w:bCs/>
              </w:rPr>
            </w:pPr>
            <w:r w:rsidRPr="5927C4FB">
              <w:rPr>
                <w:rFonts w:ascii="Calibri" w:hAnsi="Calibri" w:cs="Calibri"/>
                <w:b/>
                <w:bCs/>
              </w:rPr>
              <w:t>CASOS DE USO ASOCIADOS:</w:t>
            </w:r>
          </w:p>
          <w:p w14:paraId="01A75260" w14:textId="77777777" w:rsidR="00AC32B5" w:rsidRPr="00FF3754" w:rsidRDefault="00AC32B5" w:rsidP="009139D4">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AC32B5" w14:paraId="1F17915D" w14:textId="77777777" w:rsidTr="009139D4">
        <w:tc>
          <w:tcPr>
            <w:tcW w:w="9236" w:type="dxa"/>
            <w:gridSpan w:val="4"/>
          </w:tcPr>
          <w:p w14:paraId="7D521504" w14:textId="77777777" w:rsidR="00AC32B5" w:rsidRPr="008C2474" w:rsidRDefault="00AC32B5" w:rsidP="009139D4">
            <w:pPr>
              <w:rPr>
                <w:rFonts w:ascii="Calibri" w:hAnsi="Calibri" w:cs="Calibri"/>
                <w:lang w:eastAsia="es-ES"/>
              </w:rPr>
            </w:pPr>
            <w:r w:rsidRPr="5927C4FB">
              <w:rPr>
                <w:rFonts w:ascii="Calibri" w:hAnsi="Calibri" w:cs="Calibri"/>
                <w:b/>
                <w:bCs/>
              </w:rPr>
              <w:t>DESCRIPCIÓN:</w:t>
            </w:r>
          </w:p>
          <w:p w14:paraId="50FD439C" w14:textId="29824360" w:rsidR="00AC32B5" w:rsidRPr="008C2474" w:rsidRDefault="00AC32B5" w:rsidP="009139D4">
            <w:pPr>
              <w:rPr>
                <w:rFonts w:ascii="Calibri" w:eastAsia="Arial Unicode MS" w:hAnsi="Calibri" w:cs="Calibri"/>
                <w:i/>
              </w:rPr>
            </w:pPr>
            <w:r w:rsidRPr="008C2474">
              <w:rPr>
                <w:rFonts w:ascii="Calibri" w:eastAsia="Arial Unicode MS" w:hAnsi="Calibri" w:cs="Calibri"/>
                <w:i/>
              </w:rPr>
              <w:t xml:space="preserve">El sistema permitirá actualizar los datos cuando el sistema verifique no tenga deuda </w:t>
            </w:r>
          </w:p>
        </w:tc>
      </w:tr>
      <w:tr w:rsidR="00AC32B5" w14:paraId="2ABC20E9" w14:textId="77777777" w:rsidTr="009139D4">
        <w:tc>
          <w:tcPr>
            <w:tcW w:w="9236" w:type="dxa"/>
            <w:gridSpan w:val="4"/>
            <w:tcBorders>
              <w:bottom w:val="single" w:sz="4" w:space="0" w:color="auto"/>
            </w:tcBorders>
          </w:tcPr>
          <w:p w14:paraId="66306085" w14:textId="77777777" w:rsidR="00AC32B5" w:rsidRDefault="00AC32B5" w:rsidP="009139D4">
            <w:pPr>
              <w:rPr>
                <w:rFonts w:ascii="Calibri" w:hAnsi="Calibri" w:cs="Calibri"/>
                <w:b/>
                <w:bCs/>
              </w:rPr>
            </w:pPr>
            <w:r w:rsidRPr="5927C4FB">
              <w:rPr>
                <w:rFonts w:ascii="Calibri" w:hAnsi="Calibri" w:cs="Calibri"/>
                <w:b/>
                <w:bCs/>
              </w:rPr>
              <w:t>NOTAS:</w:t>
            </w:r>
          </w:p>
          <w:p w14:paraId="68F3AFF2" w14:textId="77777777" w:rsidR="00AC32B5" w:rsidRPr="008C2474" w:rsidRDefault="00AC32B5" w:rsidP="009139D4">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7B1CAC0" w14:textId="055F7419" w:rsidR="00AC32B5" w:rsidRPr="008C2474" w:rsidRDefault="00AC32B5" w:rsidP="001511D7">
            <w:pPr>
              <w:pStyle w:val="Prrafodelista"/>
              <w:spacing w:line="259" w:lineRule="auto"/>
              <w:jc w:val="both"/>
              <w:rPr>
                <w:rFonts w:ascii="Calibri" w:eastAsia="Calibri" w:hAnsi="Calibri" w:cs="Calibri"/>
                <w:i/>
              </w:rPr>
            </w:pPr>
          </w:p>
        </w:tc>
      </w:tr>
      <w:tr w:rsidR="00AC32B5" w14:paraId="62402DBA" w14:textId="77777777" w:rsidTr="009139D4">
        <w:trPr>
          <w:trHeight w:val="345"/>
        </w:trPr>
        <w:tc>
          <w:tcPr>
            <w:tcW w:w="9236" w:type="dxa"/>
            <w:gridSpan w:val="4"/>
            <w:tcBorders>
              <w:bottom w:val="single" w:sz="4" w:space="0" w:color="auto"/>
            </w:tcBorders>
            <w:shd w:val="clear" w:color="auto" w:fill="D9D9D9" w:themeFill="background1" w:themeFillShade="D9"/>
          </w:tcPr>
          <w:p w14:paraId="0E475979" w14:textId="77777777" w:rsidR="00AC32B5" w:rsidRDefault="00AC32B5" w:rsidP="009139D4">
            <w:pPr>
              <w:rPr>
                <w:rFonts w:ascii="Calibri" w:hAnsi="Calibri" w:cs="Calibri"/>
                <w:b/>
                <w:bCs/>
              </w:rPr>
            </w:pPr>
            <w:r w:rsidRPr="5927C4FB">
              <w:rPr>
                <w:rFonts w:ascii="Calibri" w:hAnsi="Calibri" w:cs="Calibri"/>
                <w:b/>
                <w:bCs/>
              </w:rPr>
              <w:t xml:space="preserve">ESCENARIOS: </w:t>
            </w:r>
          </w:p>
        </w:tc>
      </w:tr>
      <w:tr w:rsidR="00AC32B5" w14:paraId="477119CB" w14:textId="77777777" w:rsidTr="009139D4">
        <w:trPr>
          <w:trHeight w:val="1674"/>
        </w:trPr>
        <w:tc>
          <w:tcPr>
            <w:tcW w:w="1129" w:type="dxa"/>
            <w:tcBorders>
              <w:bottom w:val="single" w:sz="4" w:space="0" w:color="auto"/>
            </w:tcBorders>
          </w:tcPr>
          <w:p w14:paraId="5327304E" w14:textId="77777777" w:rsidR="00AC32B5" w:rsidRPr="008C2474" w:rsidRDefault="00AC32B5" w:rsidP="009139D4">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21750438" w14:textId="77777777" w:rsidR="00AC32B5" w:rsidRPr="008C2474" w:rsidRDefault="00AC32B5" w:rsidP="009139D4">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212F90B1" w14:textId="77777777" w:rsidR="00AC32B5" w:rsidRPr="008C2474" w:rsidRDefault="00AC32B5" w:rsidP="009139D4">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38CEA08E" w14:textId="77777777" w:rsidR="00AC32B5" w:rsidRPr="008C2474" w:rsidRDefault="00AC32B5" w:rsidP="009139D4">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0DCD63E3" w14:textId="77777777" w:rsidR="00AC32B5" w:rsidRPr="008C2474" w:rsidRDefault="00AC32B5" w:rsidP="009139D4">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C19B56" w14:textId="4FCD27CD" w:rsidR="00AC32B5" w:rsidRPr="008C2474" w:rsidRDefault="00AC32B5" w:rsidP="009139D4">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AC32B5" w14:paraId="1BEC3878" w14:textId="77777777" w:rsidTr="009139D4">
        <w:trPr>
          <w:trHeight w:val="1674"/>
        </w:trPr>
        <w:tc>
          <w:tcPr>
            <w:tcW w:w="1129" w:type="dxa"/>
            <w:tcBorders>
              <w:bottom w:val="single" w:sz="4" w:space="0" w:color="auto"/>
            </w:tcBorders>
          </w:tcPr>
          <w:p w14:paraId="58F75BA2" w14:textId="77777777" w:rsidR="00AC32B5" w:rsidRPr="008C2474" w:rsidRDefault="00AC32B5" w:rsidP="009139D4">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24833C5B" w14:textId="77777777" w:rsidR="00AC32B5" w:rsidRDefault="00AC32B5" w:rsidP="009139D4">
            <w:pPr>
              <w:rPr>
                <w:rFonts w:ascii="Calibri" w:eastAsia="Arial Unicode MS" w:hAnsi="Calibri" w:cs="Calibri"/>
              </w:rPr>
            </w:pPr>
          </w:p>
        </w:tc>
        <w:tc>
          <w:tcPr>
            <w:tcW w:w="8107" w:type="dxa"/>
            <w:gridSpan w:val="3"/>
            <w:tcBorders>
              <w:bottom w:val="single" w:sz="4" w:space="0" w:color="auto"/>
            </w:tcBorders>
          </w:tcPr>
          <w:p w14:paraId="59AF351E" w14:textId="0C21CEE9" w:rsidR="00AC32B5" w:rsidRPr="008C2474" w:rsidRDefault="00AC32B5" w:rsidP="009139D4">
            <w:pPr>
              <w:spacing w:line="259" w:lineRule="auto"/>
              <w:rPr>
                <w:rFonts w:ascii="Calibri" w:eastAsia="Arial Unicode MS" w:hAnsi="Calibri" w:cs="Calibri"/>
                <w:i/>
              </w:rPr>
            </w:pPr>
            <w:r w:rsidRPr="5927C4FB">
              <w:rPr>
                <w:rFonts w:ascii="Calibri" w:hAnsi="Calibri" w:cs="Calibri"/>
                <w:b/>
                <w:bCs/>
              </w:rPr>
              <w:t xml:space="preserve">DESCRIPCIÓN: </w:t>
            </w:r>
            <w:r w:rsidR="001511D7" w:rsidRPr="008C2474">
              <w:rPr>
                <w:rFonts w:ascii="Calibri" w:eastAsia="Arial Unicode MS" w:hAnsi="Calibri" w:cs="Calibri"/>
                <w:i/>
              </w:rPr>
              <w:t>El sistema verificara pagos cancelado para actualizar datos</w:t>
            </w:r>
          </w:p>
          <w:p w14:paraId="3195935F" w14:textId="77777777" w:rsidR="00AC32B5" w:rsidRPr="008C2474" w:rsidRDefault="00AC32B5" w:rsidP="009139D4">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699896B" w14:textId="77777777"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8A5430F" w14:textId="77777777" w:rsidR="00AC32B5" w:rsidRPr="008C2474" w:rsidRDefault="00AC32B5" w:rsidP="009139D4">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46BDCE" w14:textId="2B8B144D" w:rsidR="00AC32B5" w:rsidRPr="008C2474" w:rsidRDefault="001511D7" w:rsidP="009139D4">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1511D7" w14:paraId="14982F62" w14:textId="77777777" w:rsidTr="009139D4">
        <w:trPr>
          <w:trHeight w:val="1674"/>
        </w:trPr>
        <w:tc>
          <w:tcPr>
            <w:tcW w:w="1129" w:type="dxa"/>
            <w:tcBorders>
              <w:bottom w:val="single" w:sz="4" w:space="0" w:color="auto"/>
            </w:tcBorders>
          </w:tcPr>
          <w:p w14:paraId="2A91974D" w14:textId="1F03D719" w:rsidR="001511D7" w:rsidRPr="008C2474" w:rsidRDefault="001511D7" w:rsidP="001511D7">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C7C901D" w14:textId="77777777" w:rsidR="001511D7" w:rsidRPr="5927C4FB" w:rsidRDefault="001511D7" w:rsidP="009139D4">
            <w:pPr>
              <w:rPr>
                <w:rFonts w:ascii="Calibri" w:eastAsia="Arial Unicode MS" w:hAnsi="Calibri" w:cs="Calibri"/>
              </w:rPr>
            </w:pPr>
          </w:p>
        </w:tc>
        <w:tc>
          <w:tcPr>
            <w:tcW w:w="8107" w:type="dxa"/>
            <w:gridSpan w:val="3"/>
            <w:tcBorders>
              <w:bottom w:val="single" w:sz="4" w:space="0" w:color="auto"/>
            </w:tcBorders>
          </w:tcPr>
          <w:p w14:paraId="4BBA6066" w14:textId="13A25E6C"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Pr>
                <w:rFonts w:ascii="Calibri" w:eastAsia="Arial Unicode MS" w:hAnsi="Calibri" w:cs="Calibri"/>
                <w:i/>
              </w:rPr>
              <w:t xml:space="preserve">Notificará al propietario </w:t>
            </w:r>
            <w:r w:rsidR="0007240E">
              <w:rPr>
                <w:rFonts w:ascii="Calibri" w:eastAsia="Arial Unicode MS" w:hAnsi="Calibri" w:cs="Calibri"/>
                <w:i/>
              </w:rPr>
              <w:t>si realizo su pago</w:t>
            </w:r>
          </w:p>
          <w:p w14:paraId="48110358" w14:textId="77777777" w:rsidR="001511D7" w:rsidRPr="008C2474" w:rsidRDefault="001511D7" w:rsidP="001511D7">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FBA1C16" w14:textId="44BB15F9"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sidR="0007240E">
              <w:rPr>
                <w:rFonts w:ascii="Calibri" w:eastAsia="Arial Unicode MS" w:hAnsi="Calibri" w:cs="Calibri"/>
                <w:i/>
              </w:rPr>
              <w:t>realizo</w:t>
            </w:r>
            <w:r w:rsidRPr="008C2474">
              <w:rPr>
                <w:rFonts w:ascii="Calibri" w:eastAsia="Arial Unicode MS" w:hAnsi="Calibri" w:cs="Calibri"/>
                <w:i/>
              </w:rPr>
              <w:t xml:space="preserve"> su</w:t>
            </w:r>
            <w:r w:rsidR="0007240E">
              <w:rPr>
                <w:rFonts w:ascii="Calibri" w:eastAsia="Arial Unicode MS" w:hAnsi="Calibri" w:cs="Calibri"/>
                <w:i/>
              </w:rPr>
              <w:t xml:space="preserve"> </w:t>
            </w:r>
            <w:r w:rsidRPr="008C2474">
              <w:rPr>
                <w:rFonts w:ascii="Calibri" w:eastAsia="Arial Unicode MS" w:hAnsi="Calibri" w:cs="Calibri"/>
                <w:i/>
              </w:rPr>
              <w:t>pago</w:t>
            </w:r>
            <w:r w:rsidR="0007240E">
              <w:rPr>
                <w:rFonts w:ascii="Calibri" w:eastAsia="Arial Unicode MS" w:hAnsi="Calibri" w:cs="Calibri"/>
                <w:i/>
              </w:rPr>
              <w:t xml:space="preserve"> exitosamente</w:t>
            </w:r>
          </w:p>
          <w:p w14:paraId="31D45F05" w14:textId="77777777"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1B19470" w14:textId="62DE45ED" w:rsidR="001511D7" w:rsidRPr="5927C4FB" w:rsidRDefault="001511D7" w:rsidP="001511D7">
            <w:pPr>
              <w:spacing w:line="259" w:lineRule="auto"/>
              <w:rPr>
                <w:rFonts w:ascii="Calibri" w:hAnsi="Calibri" w:cs="Calibri"/>
                <w:b/>
                <w:bCs/>
              </w:rPr>
            </w:pPr>
            <w:r w:rsidRPr="008C2474">
              <w:rPr>
                <w:rFonts w:ascii="Calibri" w:eastAsia="Arial Unicode MS" w:hAnsi="Calibri" w:cs="Calibri"/>
                <w:i/>
              </w:rPr>
              <w:t>El sistema</w:t>
            </w:r>
            <w:r w:rsidR="0007240E">
              <w:rPr>
                <w:rFonts w:ascii="Calibri" w:eastAsia="Arial Unicode MS" w:hAnsi="Calibri" w:cs="Calibri"/>
                <w:i/>
              </w:rPr>
              <w:t xml:space="preserve"> </w:t>
            </w:r>
            <w:r w:rsidRPr="008C2474">
              <w:rPr>
                <w:rFonts w:ascii="Calibri" w:eastAsia="Arial Unicode MS" w:hAnsi="Calibri" w:cs="Calibri"/>
                <w:i/>
              </w:rPr>
              <w:t xml:space="preserve">actualizará los datos </w:t>
            </w:r>
          </w:p>
        </w:tc>
      </w:tr>
      <w:tr w:rsidR="00AC32B5" w14:paraId="1C5576D8" w14:textId="77777777" w:rsidTr="009139D4">
        <w:trPr>
          <w:trHeight w:val="465"/>
        </w:trPr>
        <w:tc>
          <w:tcPr>
            <w:tcW w:w="9236" w:type="dxa"/>
            <w:gridSpan w:val="4"/>
          </w:tcPr>
          <w:p w14:paraId="503F02A6" w14:textId="01A11BFF" w:rsidR="00AC32B5" w:rsidRPr="00FF3754" w:rsidRDefault="00AC32B5" w:rsidP="00335E31">
            <w:pPr>
              <w:pStyle w:val="Prrafodelista"/>
              <w:spacing w:line="240" w:lineRule="atLeast"/>
              <w:ind w:left="360"/>
              <w:jc w:val="both"/>
              <w:rPr>
                <w:i/>
                <w:iCs/>
                <w:color w:val="000000" w:themeColor="text1"/>
                <w:lang w:val="es-CO" w:eastAsia="en-US"/>
              </w:rPr>
            </w:pPr>
          </w:p>
        </w:tc>
      </w:tr>
      <w:tr w:rsidR="00AC32B5" w14:paraId="13CFAFA0" w14:textId="77777777" w:rsidTr="00335E31">
        <w:trPr>
          <w:trHeight w:val="449"/>
        </w:trPr>
        <w:tc>
          <w:tcPr>
            <w:tcW w:w="9236" w:type="dxa"/>
            <w:gridSpan w:val="4"/>
          </w:tcPr>
          <w:p w14:paraId="0E2DF2FE" w14:textId="58C7BCC1" w:rsidR="00AC32B5" w:rsidRPr="00335E31" w:rsidRDefault="00AC32B5" w:rsidP="00335E31">
            <w:pPr>
              <w:spacing w:line="240" w:lineRule="atLeast"/>
              <w:jc w:val="both"/>
              <w:rPr>
                <w:i/>
                <w:iCs/>
                <w:color w:val="000000" w:themeColor="text1"/>
              </w:rPr>
            </w:pPr>
          </w:p>
        </w:tc>
      </w:tr>
      <w:tr w:rsidR="00AC32B5" w14:paraId="00AD756C" w14:textId="77777777" w:rsidTr="00335E31">
        <w:trPr>
          <w:trHeight w:val="359"/>
        </w:trPr>
        <w:tc>
          <w:tcPr>
            <w:tcW w:w="9236" w:type="dxa"/>
            <w:gridSpan w:val="4"/>
          </w:tcPr>
          <w:p w14:paraId="5E4B0FE4" w14:textId="1838DECA" w:rsidR="00AC32B5" w:rsidRPr="00FF3754" w:rsidRDefault="00AC32B5" w:rsidP="00335E31">
            <w:pPr>
              <w:pStyle w:val="Prrafodelista"/>
              <w:spacing w:line="240" w:lineRule="atLeast"/>
              <w:ind w:left="360"/>
              <w:jc w:val="both"/>
              <w:rPr>
                <w:i/>
                <w:iCs/>
                <w:color w:val="000000" w:themeColor="text1"/>
              </w:rPr>
            </w:pPr>
          </w:p>
        </w:tc>
      </w:tr>
      <w:tr w:rsidR="00AC32B5" w14:paraId="220DCF5C" w14:textId="77777777" w:rsidTr="00335E31">
        <w:trPr>
          <w:trHeight w:val="422"/>
        </w:trPr>
        <w:tc>
          <w:tcPr>
            <w:tcW w:w="9236" w:type="dxa"/>
            <w:gridSpan w:val="4"/>
          </w:tcPr>
          <w:p w14:paraId="22B5586B" w14:textId="7F9C20C3" w:rsidR="00AC32B5" w:rsidRPr="00335E31" w:rsidRDefault="00AC32B5" w:rsidP="00335E31">
            <w:pPr>
              <w:spacing w:line="240" w:lineRule="atLeast"/>
              <w:jc w:val="both"/>
              <w:rPr>
                <w:i/>
                <w:iCs/>
                <w:color w:val="000000" w:themeColor="text1"/>
              </w:rPr>
            </w:pPr>
          </w:p>
        </w:tc>
      </w:tr>
    </w:tbl>
    <w:p w14:paraId="620B3444" w14:textId="703009A3" w:rsidR="005C2656" w:rsidRDefault="005C2656" w:rsidP="00AC32B5">
      <w:pPr>
        <w:rPr>
          <w:rFonts w:ascii="Calibri" w:hAnsi="Calibri" w:cs="Book Antiqua"/>
          <w:b/>
          <w:spacing w:val="20"/>
        </w:rPr>
      </w:pPr>
    </w:p>
    <w:p w14:paraId="77AC0B5B" w14:textId="466EF02C" w:rsidR="00AC32B5" w:rsidRDefault="00AC32B5"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122B1" w14:paraId="4AAA4BA4" w14:textId="77777777" w:rsidTr="009139D4">
        <w:tc>
          <w:tcPr>
            <w:tcW w:w="4366" w:type="dxa"/>
            <w:gridSpan w:val="2"/>
            <w:shd w:val="clear" w:color="auto" w:fill="D9D9D9" w:themeFill="background1" w:themeFillShade="D9"/>
          </w:tcPr>
          <w:p w14:paraId="66B74BCB" w14:textId="77777777" w:rsidR="000122B1" w:rsidRDefault="000122B1" w:rsidP="009139D4">
            <w:pPr>
              <w:rPr>
                <w:rFonts w:ascii="Calibri" w:hAnsi="Calibri" w:cs="Calibri"/>
                <w:b/>
                <w:bCs/>
              </w:rPr>
            </w:pPr>
            <w:r w:rsidRPr="5927C4FB">
              <w:rPr>
                <w:rFonts w:ascii="Calibri" w:hAnsi="Calibri" w:cs="Calibri"/>
                <w:b/>
                <w:bCs/>
              </w:rPr>
              <w:t>IDENTIFICADOR CASO DE USO:</w:t>
            </w:r>
          </w:p>
          <w:p w14:paraId="20E38C1E" w14:textId="0B02CC2B" w:rsidR="000122B1" w:rsidRPr="008C2474" w:rsidRDefault="000122B1" w:rsidP="009139D4">
            <w:pPr>
              <w:rPr>
                <w:rFonts w:ascii="Calibri" w:eastAsia="Arial Unicode MS" w:hAnsi="Calibri" w:cs="Calibri"/>
                <w:b/>
                <w:i/>
              </w:rPr>
            </w:pPr>
            <w:r>
              <w:rPr>
                <w:rFonts w:ascii="Calibri" w:eastAsia="Arial Unicode MS" w:hAnsi="Calibri" w:cs="Calibri"/>
                <w:b/>
                <w:i/>
              </w:rPr>
              <w:t>5.1.2.</w:t>
            </w:r>
            <w:r>
              <w:rPr>
                <w:rFonts w:ascii="Calibri" w:eastAsia="Arial Unicode MS" w:hAnsi="Calibri" w:cs="Calibri"/>
                <w:b/>
                <w:i/>
              </w:rPr>
              <w:t>8</w:t>
            </w:r>
            <w:r>
              <w:rPr>
                <w:rFonts w:ascii="Calibri" w:eastAsia="Arial Unicode MS" w:hAnsi="Calibri" w:cs="Calibri"/>
                <w:b/>
                <w:i/>
              </w:rPr>
              <w:t>.</w:t>
            </w:r>
          </w:p>
        </w:tc>
        <w:tc>
          <w:tcPr>
            <w:tcW w:w="4870" w:type="dxa"/>
            <w:gridSpan w:val="2"/>
            <w:shd w:val="clear" w:color="auto" w:fill="D9D9D9" w:themeFill="background1" w:themeFillShade="D9"/>
          </w:tcPr>
          <w:p w14:paraId="54832321" w14:textId="77777777" w:rsidR="000122B1" w:rsidRDefault="000122B1" w:rsidP="009139D4">
            <w:pPr>
              <w:rPr>
                <w:rFonts w:ascii="Calibri" w:hAnsi="Calibri" w:cs="Calibri"/>
                <w:b/>
                <w:bCs/>
              </w:rPr>
            </w:pPr>
            <w:r w:rsidRPr="5927C4FB">
              <w:rPr>
                <w:rFonts w:ascii="Calibri" w:hAnsi="Calibri" w:cs="Calibri"/>
                <w:b/>
                <w:bCs/>
              </w:rPr>
              <w:t>NOMBRE:</w:t>
            </w:r>
          </w:p>
          <w:p w14:paraId="45E786B9" w14:textId="29A6EBEC" w:rsidR="000122B1" w:rsidRPr="008C2474" w:rsidRDefault="000122B1" w:rsidP="009139D4">
            <w:pPr>
              <w:spacing w:line="259" w:lineRule="auto"/>
              <w:rPr>
                <w:rFonts w:ascii="Calibri" w:eastAsia="Arial Unicode MS" w:hAnsi="Calibri" w:cs="Calibri"/>
              </w:rPr>
            </w:pPr>
            <w:r w:rsidRPr="008C2474">
              <w:rPr>
                <w:rFonts w:ascii="Calibri" w:eastAsia="Arial Unicode MS" w:hAnsi="Calibri" w:cs="Calibri"/>
              </w:rPr>
              <w:t xml:space="preserve"> </w:t>
            </w:r>
            <w:r>
              <w:rPr>
                <w:rFonts w:ascii="Calibri" w:eastAsia="Arial Unicode MS" w:hAnsi="Calibri" w:cs="Calibri"/>
              </w:rPr>
              <w:t>Pago por tarjeta</w:t>
            </w:r>
            <w:r w:rsidRPr="008C2474">
              <w:rPr>
                <w:rFonts w:ascii="Calibri" w:eastAsia="Arial Unicode MS" w:hAnsi="Calibri" w:cs="Calibri"/>
              </w:rPr>
              <w:t xml:space="preserve"> </w:t>
            </w:r>
          </w:p>
          <w:p w14:paraId="5E2849F6" w14:textId="77777777" w:rsidR="000122B1" w:rsidRPr="008C2474" w:rsidRDefault="000122B1" w:rsidP="009139D4">
            <w:pPr>
              <w:spacing w:line="259" w:lineRule="auto"/>
              <w:rPr>
                <w:rFonts w:ascii="Calibri" w:eastAsia="Arial Unicode MS" w:hAnsi="Calibri" w:cs="Calibri"/>
              </w:rPr>
            </w:pPr>
          </w:p>
        </w:tc>
      </w:tr>
      <w:tr w:rsidR="000122B1" w14:paraId="27EEED19" w14:textId="77777777" w:rsidTr="009139D4">
        <w:tc>
          <w:tcPr>
            <w:tcW w:w="6168" w:type="dxa"/>
            <w:gridSpan w:val="3"/>
          </w:tcPr>
          <w:p w14:paraId="0224B44A" w14:textId="77777777" w:rsidR="000122B1" w:rsidRDefault="000122B1" w:rsidP="009139D4">
            <w:pPr>
              <w:rPr>
                <w:rFonts w:ascii="Calibri" w:hAnsi="Calibri" w:cs="Calibri"/>
                <w:b/>
                <w:bCs/>
              </w:rPr>
            </w:pPr>
            <w:r w:rsidRPr="5927C4FB">
              <w:rPr>
                <w:rFonts w:ascii="Calibri" w:hAnsi="Calibri" w:cs="Calibri"/>
                <w:b/>
                <w:bCs/>
              </w:rPr>
              <w:t>COMPLEJIDAD:</w:t>
            </w:r>
          </w:p>
          <w:p w14:paraId="552528F6" w14:textId="77777777" w:rsidR="000122B1" w:rsidRDefault="000122B1" w:rsidP="009139D4">
            <w:pPr>
              <w:spacing w:line="259" w:lineRule="auto"/>
            </w:pPr>
            <w:r w:rsidRPr="008C2474">
              <w:rPr>
                <w:rFonts w:ascii="Calibri" w:hAnsi="Calibri" w:cs="Calibri"/>
              </w:rPr>
              <w:t>Alta</w:t>
            </w:r>
          </w:p>
        </w:tc>
        <w:tc>
          <w:tcPr>
            <w:tcW w:w="3068" w:type="dxa"/>
          </w:tcPr>
          <w:p w14:paraId="0DA15A69" w14:textId="77777777" w:rsidR="000122B1" w:rsidRDefault="000122B1" w:rsidP="009139D4">
            <w:pPr>
              <w:rPr>
                <w:rFonts w:ascii="Calibri" w:hAnsi="Calibri" w:cs="Calibri"/>
                <w:b/>
                <w:bCs/>
              </w:rPr>
            </w:pPr>
            <w:r w:rsidRPr="5927C4FB">
              <w:rPr>
                <w:rFonts w:ascii="Calibri" w:hAnsi="Calibri" w:cs="Calibri"/>
                <w:b/>
                <w:bCs/>
              </w:rPr>
              <w:t>PRIORIDAD:</w:t>
            </w:r>
          </w:p>
          <w:p w14:paraId="02162DFD" w14:textId="77777777" w:rsidR="000122B1" w:rsidRPr="008C2474" w:rsidRDefault="000122B1" w:rsidP="009139D4">
            <w:pPr>
              <w:spacing w:line="259" w:lineRule="auto"/>
              <w:rPr>
                <w:rFonts w:asciiTheme="minorHAnsi" w:hAnsiTheme="minorHAnsi" w:cstheme="minorBidi"/>
              </w:rPr>
            </w:pPr>
            <w:r w:rsidRPr="008C2474">
              <w:rPr>
                <w:rFonts w:asciiTheme="minorHAnsi" w:hAnsiTheme="minorHAnsi" w:cstheme="minorBidi"/>
              </w:rPr>
              <w:t>Alta</w:t>
            </w:r>
          </w:p>
        </w:tc>
      </w:tr>
      <w:tr w:rsidR="000122B1" w14:paraId="706A02AF" w14:textId="77777777" w:rsidTr="009139D4">
        <w:tc>
          <w:tcPr>
            <w:tcW w:w="9236" w:type="dxa"/>
            <w:gridSpan w:val="4"/>
          </w:tcPr>
          <w:p w14:paraId="140A95AE" w14:textId="77777777" w:rsidR="000122B1" w:rsidRDefault="000122B1" w:rsidP="009139D4">
            <w:pPr>
              <w:rPr>
                <w:rFonts w:ascii="Calibri" w:hAnsi="Calibri" w:cs="Calibri"/>
                <w:b/>
                <w:bCs/>
              </w:rPr>
            </w:pPr>
            <w:r w:rsidRPr="5927C4FB">
              <w:rPr>
                <w:rFonts w:ascii="Calibri" w:hAnsi="Calibri" w:cs="Calibri"/>
                <w:b/>
                <w:bCs/>
              </w:rPr>
              <w:t>REQUERIMIENTO FUNCIONAL ASOCIADO:</w:t>
            </w:r>
          </w:p>
          <w:p w14:paraId="751CE42A" w14:textId="67D45D48" w:rsidR="000122B1" w:rsidRPr="001511D7" w:rsidRDefault="000122B1" w:rsidP="009139D4">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Pr>
                <w:rFonts w:ascii="Calibri" w:eastAsia="Arial Unicode MS" w:hAnsi="Calibri" w:cs="Calibri"/>
                <w:i/>
              </w:rPr>
              <w:t>3</w:t>
            </w:r>
            <w:r>
              <w:rPr>
                <w:rFonts w:ascii="Calibri" w:eastAsia="Arial Unicode MS" w:hAnsi="Calibri" w:cs="Calibri"/>
                <w:i/>
              </w:rPr>
              <w:t>.</w:t>
            </w:r>
            <w:r w:rsidRPr="008C2474">
              <w:rPr>
                <w:rFonts w:ascii="Calibri" w:eastAsia="Arial Unicode MS" w:hAnsi="Calibri" w:cs="Calibri"/>
                <w:i/>
              </w:rPr>
              <w:t xml:space="preserve"> Recaudación de impuestos</w:t>
            </w:r>
          </w:p>
        </w:tc>
      </w:tr>
      <w:tr w:rsidR="000122B1" w14:paraId="62E704CD" w14:textId="77777777" w:rsidTr="009139D4">
        <w:tc>
          <w:tcPr>
            <w:tcW w:w="9236" w:type="dxa"/>
            <w:gridSpan w:val="4"/>
          </w:tcPr>
          <w:p w14:paraId="2DF5F547" w14:textId="77777777" w:rsidR="000122B1" w:rsidRDefault="000122B1" w:rsidP="009139D4">
            <w:pPr>
              <w:rPr>
                <w:rFonts w:ascii="Calibri" w:hAnsi="Calibri" w:cs="Calibri"/>
                <w:b/>
                <w:bCs/>
              </w:rPr>
            </w:pPr>
            <w:r w:rsidRPr="5927C4FB">
              <w:rPr>
                <w:rFonts w:ascii="Calibri" w:hAnsi="Calibri" w:cs="Calibri"/>
                <w:b/>
                <w:bCs/>
              </w:rPr>
              <w:t>ACTORES:</w:t>
            </w:r>
          </w:p>
          <w:p w14:paraId="4FCF6874" w14:textId="0588CE5F" w:rsidR="000122B1" w:rsidRPr="008C2474" w:rsidRDefault="000122B1" w:rsidP="009139D4">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4</w:t>
            </w:r>
            <w:r w:rsidRPr="73FDAE8C">
              <w:rPr>
                <w:rFonts w:ascii="Calibri" w:eastAsia="Arial Unicode MS" w:hAnsi="Calibri" w:cs="Calibri"/>
                <w:i/>
                <w:iCs/>
              </w:rPr>
              <w:t xml:space="preserve"> </w:t>
            </w:r>
            <w:r>
              <w:rPr>
                <w:rFonts w:ascii="Calibri" w:eastAsia="Arial Unicode MS" w:hAnsi="Calibri" w:cs="Calibri"/>
                <w:i/>
                <w:iCs/>
              </w:rPr>
              <w:t>Banco</w:t>
            </w:r>
          </w:p>
        </w:tc>
      </w:tr>
      <w:tr w:rsidR="000122B1" w14:paraId="6FF4D9BB" w14:textId="77777777" w:rsidTr="009139D4">
        <w:tc>
          <w:tcPr>
            <w:tcW w:w="9236" w:type="dxa"/>
            <w:gridSpan w:val="4"/>
          </w:tcPr>
          <w:p w14:paraId="53B0246F" w14:textId="77777777" w:rsidR="000122B1" w:rsidRDefault="000122B1" w:rsidP="009139D4">
            <w:pPr>
              <w:rPr>
                <w:rFonts w:ascii="Calibri" w:hAnsi="Calibri" w:cs="Calibri"/>
                <w:b/>
                <w:bCs/>
              </w:rPr>
            </w:pPr>
            <w:r w:rsidRPr="5927C4FB">
              <w:rPr>
                <w:rFonts w:ascii="Calibri" w:hAnsi="Calibri" w:cs="Calibri"/>
                <w:b/>
                <w:bCs/>
              </w:rPr>
              <w:t>CASOS DE USO ASOCIADOS:</w:t>
            </w:r>
          </w:p>
          <w:p w14:paraId="277288BF" w14:textId="77777777" w:rsidR="000122B1" w:rsidRPr="00FF3754" w:rsidRDefault="000122B1" w:rsidP="009139D4">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0122B1" w14:paraId="66EF5D32" w14:textId="77777777" w:rsidTr="009139D4">
        <w:tc>
          <w:tcPr>
            <w:tcW w:w="9236" w:type="dxa"/>
            <w:gridSpan w:val="4"/>
          </w:tcPr>
          <w:p w14:paraId="1F51CCAD" w14:textId="77777777" w:rsidR="000122B1" w:rsidRPr="008C2474" w:rsidRDefault="000122B1" w:rsidP="009139D4">
            <w:pPr>
              <w:rPr>
                <w:rFonts w:ascii="Calibri" w:hAnsi="Calibri" w:cs="Calibri"/>
                <w:lang w:eastAsia="es-ES"/>
              </w:rPr>
            </w:pPr>
            <w:r w:rsidRPr="5927C4FB">
              <w:rPr>
                <w:rFonts w:ascii="Calibri" w:hAnsi="Calibri" w:cs="Calibri"/>
                <w:b/>
                <w:bCs/>
              </w:rPr>
              <w:t>DESCRIPCIÓN:</w:t>
            </w:r>
          </w:p>
          <w:p w14:paraId="2025D880" w14:textId="30F5D9FC" w:rsidR="000122B1" w:rsidRPr="008C2474" w:rsidRDefault="000122B1" w:rsidP="009139D4">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verificara si el propietario tiene crédito </w:t>
            </w:r>
          </w:p>
        </w:tc>
      </w:tr>
      <w:tr w:rsidR="000122B1" w14:paraId="403486AB" w14:textId="77777777" w:rsidTr="009139D4">
        <w:tc>
          <w:tcPr>
            <w:tcW w:w="9236" w:type="dxa"/>
            <w:gridSpan w:val="4"/>
            <w:tcBorders>
              <w:bottom w:val="single" w:sz="4" w:space="0" w:color="auto"/>
            </w:tcBorders>
          </w:tcPr>
          <w:p w14:paraId="07D737EF" w14:textId="77777777" w:rsidR="000122B1" w:rsidRDefault="000122B1" w:rsidP="009139D4">
            <w:pPr>
              <w:rPr>
                <w:rFonts w:ascii="Calibri" w:hAnsi="Calibri" w:cs="Calibri"/>
                <w:b/>
                <w:bCs/>
              </w:rPr>
            </w:pPr>
            <w:r w:rsidRPr="5927C4FB">
              <w:rPr>
                <w:rFonts w:ascii="Calibri" w:hAnsi="Calibri" w:cs="Calibri"/>
                <w:b/>
                <w:bCs/>
              </w:rPr>
              <w:t>NOTAS:</w:t>
            </w:r>
          </w:p>
          <w:p w14:paraId="66898D76" w14:textId="7CE1EB62" w:rsidR="000122B1" w:rsidRPr="008C2474" w:rsidRDefault="000122B1" w:rsidP="009139D4">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 xml:space="preserve">El sistema </w:t>
            </w:r>
            <w:r>
              <w:rPr>
                <w:rFonts w:ascii="Calibri" w:hAnsi="Calibri" w:cs="Calibri"/>
                <w:i/>
              </w:rPr>
              <w:t>verificara</w:t>
            </w:r>
            <w:r w:rsidRPr="008C2474">
              <w:rPr>
                <w:rFonts w:ascii="Calibri" w:hAnsi="Calibri" w:cs="Calibri"/>
                <w:i/>
              </w:rPr>
              <w:t xml:space="preserve"> </w:t>
            </w:r>
            <w:r>
              <w:rPr>
                <w:rFonts w:ascii="Calibri" w:hAnsi="Calibri" w:cs="Calibri"/>
                <w:i/>
              </w:rPr>
              <w:t>si puede pagar por tarjeta</w:t>
            </w:r>
          </w:p>
          <w:p w14:paraId="4604C634" w14:textId="77777777" w:rsidR="000122B1" w:rsidRPr="008C2474" w:rsidRDefault="000122B1" w:rsidP="009139D4">
            <w:pPr>
              <w:pStyle w:val="Prrafodelista"/>
              <w:spacing w:line="259" w:lineRule="auto"/>
              <w:jc w:val="both"/>
              <w:rPr>
                <w:rFonts w:ascii="Calibri" w:eastAsia="Calibri" w:hAnsi="Calibri" w:cs="Calibri"/>
                <w:i/>
              </w:rPr>
            </w:pPr>
          </w:p>
        </w:tc>
      </w:tr>
      <w:tr w:rsidR="000122B1" w14:paraId="55AC384D" w14:textId="77777777" w:rsidTr="009139D4">
        <w:trPr>
          <w:trHeight w:val="345"/>
        </w:trPr>
        <w:tc>
          <w:tcPr>
            <w:tcW w:w="9236" w:type="dxa"/>
            <w:gridSpan w:val="4"/>
            <w:tcBorders>
              <w:bottom w:val="single" w:sz="4" w:space="0" w:color="auto"/>
            </w:tcBorders>
            <w:shd w:val="clear" w:color="auto" w:fill="D9D9D9" w:themeFill="background1" w:themeFillShade="D9"/>
          </w:tcPr>
          <w:p w14:paraId="3A1F166D" w14:textId="77777777" w:rsidR="000122B1" w:rsidRDefault="000122B1" w:rsidP="009139D4">
            <w:pPr>
              <w:rPr>
                <w:rFonts w:ascii="Calibri" w:hAnsi="Calibri" w:cs="Calibri"/>
                <w:b/>
                <w:bCs/>
              </w:rPr>
            </w:pPr>
            <w:r w:rsidRPr="5927C4FB">
              <w:rPr>
                <w:rFonts w:ascii="Calibri" w:hAnsi="Calibri" w:cs="Calibri"/>
                <w:b/>
                <w:bCs/>
              </w:rPr>
              <w:t xml:space="preserve">ESCENARIOS: </w:t>
            </w:r>
          </w:p>
        </w:tc>
      </w:tr>
      <w:tr w:rsidR="000122B1" w14:paraId="2EF94964" w14:textId="77777777" w:rsidTr="009139D4">
        <w:trPr>
          <w:trHeight w:val="1674"/>
        </w:trPr>
        <w:tc>
          <w:tcPr>
            <w:tcW w:w="1129" w:type="dxa"/>
            <w:tcBorders>
              <w:bottom w:val="single" w:sz="4" w:space="0" w:color="auto"/>
            </w:tcBorders>
          </w:tcPr>
          <w:p w14:paraId="4AF8C09B" w14:textId="77777777" w:rsidR="000122B1" w:rsidRPr="008C2474" w:rsidRDefault="000122B1" w:rsidP="009139D4">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401E3F5" w14:textId="6C8C755E" w:rsidR="000122B1" w:rsidRPr="008C2474" w:rsidRDefault="000122B1" w:rsidP="009139D4">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17930C31" w14:textId="77777777" w:rsidR="000122B1" w:rsidRPr="008C2474" w:rsidRDefault="000122B1" w:rsidP="009139D4">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F4773A3" w14:textId="17F33437" w:rsidR="000122B1" w:rsidRPr="008C2474" w:rsidRDefault="000122B1" w:rsidP="009139D4">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tiene crédito</w:t>
            </w:r>
          </w:p>
          <w:p w14:paraId="732C2B20" w14:textId="77777777" w:rsidR="000122B1" w:rsidRPr="008C2474" w:rsidRDefault="000122B1" w:rsidP="009139D4">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07F4EA9" w14:textId="05D27F68" w:rsidR="000122B1" w:rsidRPr="008C2474" w:rsidRDefault="000122B1" w:rsidP="009139D4">
            <w:pPr>
              <w:spacing w:line="259" w:lineRule="auto"/>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realizara el pago </w:t>
            </w:r>
            <w:proofErr w:type="spellStart"/>
            <w:r>
              <w:rPr>
                <w:rFonts w:ascii="Calibri" w:eastAsia="Arial Unicode MS" w:hAnsi="Calibri" w:cs="Calibri"/>
                <w:i/>
              </w:rPr>
              <w:t>automatico</w:t>
            </w:r>
            <w:proofErr w:type="spellEnd"/>
          </w:p>
        </w:tc>
      </w:tr>
      <w:tr w:rsidR="000122B1" w14:paraId="3BAC7480" w14:textId="77777777" w:rsidTr="009139D4">
        <w:trPr>
          <w:trHeight w:val="1674"/>
        </w:trPr>
        <w:tc>
          <w:tcPr>
            <w:tcW w:w="1129" w:type="dxa"/>
            <w:tcBorders>
              <w:bottom w:val="single" w:sz="4" w:space="0" w:color="auto"/>
            </w:tcBorders>
          </w:tcPr>
          <w:p w14:paraId="2C814A50" w14:textId="77777777" w:rsidR="000122B1" w:rsidRPr="008C2474" w:rsidRDefault="000122B1" w:rsidP="009139D4">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770C9AE4" w14:textId="77777777" w:rsidR="000122B1" w:rsidRDefault="000122B1" w:rsidP="009139D4">
            <w:pPr>
              <w:rPr>
                <w:rFonts w:ascii="Calibri" w:eastAsia="Arial Unicode MS" w:hAnsi="Calibri" w:cs="Calibri"/>
              </w:rPr>
            </w:pPr>
          </w:p>
        </w:tc>
        <w:tc>
          <w:tcPr>
            <w:tcW w:w="8107" w:type="dxa"/>
            <w:gridSpan w:val="3"/>
            <w:tcBorders>
              <w:bottom w:val="single" w:sz="4" w:space="0" w:color="auto"/>
            </w:tcBorders>
          </w:tcPr>
          <w:p w14:paraId="399F0B63" w14:textId="32D764F9" w:rsidR="000122B1" w:rsidRPr="008C2474" w:rsidRDefault="000122B1" w:rsidP="009139D4">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25849C13" w14:textId="77777777" w:rsidR="000122B1" w:rsidRPr="008C2474" w:rsidRDefault="000122B1" w:rsidP="009139D4">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76614E7" w14:textId="64AA28EF" w:rsidR="000122B1" w:rsidRPr="008C2474" w:rsidRDefault="000122B1" w:rsidP="000122B1">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 xml:space="preserve">no </w:t>
            </w:r>
            <w:r>
              <w:rPr>
                <w:rFonts w:ascii="Calibri" w:eastAsia="Arial Unicode MS" w:hAnsi="Calibri" w:cs="Calibri"/>
                <w:i/>
              </w:rPr>
              <w:t>tiene crédito</w:t>
            </w:r>
          </w:p>
          <w:p w14:paraId="00FE79F4" w14:textId="77777777" w:rsidR="000122B1" w:rsidRPr="008C2474" w:rsidRDefault="000122B1" w:rsidP="009139D4">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994302" w14:textId="7AF6BE5C" w:rsidR="000122B1" w:rsidRPr="008C2474" w:rsidRDefault="000122B1" w:rsidP="009139D4">
            <w:pPr>
              <w:spacing w:line="259" w:lineRule="auto"/>
              <w:rPr>
                <w:rFonts w:ascii="Calibri" w:eastAsia="Arial Unicode MS" w:hAnsi="Calibri" w:cs="Calibri"/>
                <w:i/>
              </w:rPr>
            </w:pPr>
            <w:r>
              <w:rPr>
                <w:rFonts w:ascii="Calibri" w:eastAsia="Arial Unicode MS" w:hAnsi="Calibri" w:cs="Calibri"/>
                <w:i/>
              </w:rPr>
              <w:t>El propietario debe cancelar en ventanilla</w:t>
            </w:r>
          </w:p>
        </w:tc>
      </w:tr>
      <w:tr w:rsidR="000122B1" w14:paraId="0E56D051" w14:textId="77777777" w:rsidTr="009139D4">
        <w:trPr>
          <w:trHeight w:val="1674"/>
        </w:trPr>
        <w:tc>
          <w:tcPr>
            <w:tcW w:w="1129" w:type="dxa"/>
            <w:tcBorders>
              <w:bottom w:val="single" w:sz="4" w:space="0" w:color="auto"/>
            </w:tcBorders>
          </w:tcPr>
          <w:p w14:paraId="61FE3075" w14:textId="77777777" w:rsidR="000122B1" w:rsidRPr="008C2474" w:rsidRDefault="000122B1" w:rsidP="009139D4">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F95F029" w14:textId="77777777" w:rsidR="000122B1" w:rsidRPr="5927C4FB" w:rsidRDefault="000122B1" w:rsidP="009139D4">
            <w:pPr>
              <w:rPr>
                <w:rFonts w:ascii="Calibri" w:eastAsia="Arial Unicode MS" w:hAnsi="Calibri" w:cs="Calibri"/>
              </w:rPr>
            </w:pPr>
          </w:p>
        </w:tc>
        <w:tc>
          <w:tcPr>
            <w:tcW w:w="8107" w:type="dxa"/>
            <w:gridSpan w:val="3"/>
            <w:tcBorders>
              <w:bottom w:val="single" w:sz="4" w:space="0" w:color="auto"/>
            </w:tcBorders>
          </w:tcPr>
          <w:p w14:paraId="662B582B" w14:textId="7CE43427" w:rsidR="000122B1" w:rsidRPr="008C2474" w:rsidRDefault="000122B1" w:rsidP="009139D4">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sidR="00C57595">
              <w:rPr>
                <w:rFonts w:ascii="Calibri" w:eastAsia="Arial Unicode MS" w:hAnsi="Calibri" w:cs="Calibri"/>
                <w:i/>
              </w:rPr>
              <w:t xml:space="preserve">verificara pago por tarjeta </w:t>
            </w:r>
          </w:p>
          <w:p w14:paraId="27E24C74" w14:textId="77777777" w:rsidR="000122B1" w:rsidRPr="008C2474" w:rsidRDefault="000122B1" w:rsidP="009139D4">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F9BC805" w14:textId="77777777" w:rsidR="000122B1" w:rsidRPr="008C2474" w:rsidRDefault="000122B1" w:rsidP="009139D4">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realizo</w:t>
            </w:r>
            <w:r w:rsidRPr="008C2474">
              <w:rPr>
                <w:rFonts w:ascii="Calibri" w:eastAsia="Arial Unicode MS" w:hAnsi="Calibri" w:cs="Calibri"/>
                <w:i/>
              </w:rPr>
              <w:t xml:space="preserve"> su</w:t>
            </w:r>
            <w:r>
              <w:rPr>
                <w:rFonts w:ascii="Calibri" w:eastAsia="Arial Unicode MS" w:hAnsi="Calibri" w:cs="Calibri"/>
                <w:i/>
              </w:rPr>
              <w:t xml:space="preserve"> </w:t>
            </w:r>
            <w:r w:rsidRPr="008C2474">
              <w:rPr>
                <w:rFonts w:ascii="Calibri" w:eastAsia="Arial Unicode MS" w:hAnsi="Calibri" w:cs="Calibri"/>
                <w:i/>
              </w:rPr>
              <w:t>pago</w:t>
            </w:r>
            <w:r>
              <w:rPr>
                <w:rFonts w:ascii="Calibri" w:eastAsia="Arial Unicode MS" w:hAnsi="Calibri" w:cs="Calibri"/>
                <w:i/>
              </w:rPr>
              <w:t xml:space="preserve"> exitosamente</w:t>
            </w:r>
          </w:p>
          <w:p w14:paraId="06554568" w14:textId="77777777" w:rsidR="000122B1" w:rsidRPr="008C2474" w:rsidRDefault="000122B1" w:rsidP="009139D4">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054553D" w14:textId="4985EADA" w:rsidR="000122B1" w:rsidRPr="5927C4FB" w:rsidRDefault="000122B1" w:rsidP="009139D4">
            <w:pPr>
              <w:spacing w:line="259" w:lineRule="auto"/>
              <w:rPr>
                <w:rFonts w:ascii="Calibri" w:hAnsi="Calibri" w:cs="Calibri"/>
                <w:b/>
                <w:bCs/>
              </w:rPr>
            </w:pPr>
            <w:r w:rsidRPr="008C2474">
              <w:rPr>
                <w:rFonts w:ascii="Calibri" w:eastAsia="Arial Unicode MS" w:hAnsi="Calibri" w:cs="Calibri"/>
                <w:i/>
              </w:rPr>
              <w:t>El sistema</w:t>
            </w:r>
            <w:r>
              <w:rPr>
                <w:rFonts w:ascii="Calibri" w:eastAsia="Arial Unicode MS" w:hAnsi="Calibri" w:cs="Calibri"/>
                <w:i/>
              </w:rPr>
              <w:t xml:space="preserve"> </w:t>
            </w:r>
            <w:r w:rsidR="00C57595">
              <w:rPr>
                <w:rFonts w:ascii="Calibri" w:eastAsia="Arial Unicode MS" w:hAnsi="Calibri" w:cs="Calibri"/>
                <w:i/>
              </w:rPr>
              <w:t>emitirá factura</w:t>
            </w:r>
            <w:r w:rsidRPr="008C2474">
              <w:rPr>
                <w:rFonts w:ascii="Calibri" w:eastAsia="Arial Unicode MS" w:hAnsi="Calibri" w:cs="Calibri"/>
                <w:i/>
              </w:rPr>
              <w:t xml:space="preserve"> </w:t>
            </w:r>
          </w:p>
        </w:tc>
      </w:tr>
      <w:tr w:rsidR="000122B1" w14:paraId="2DC3914E" w14:textId="77777777" w:rsidTr="009139D4">
        <w:trPr>
          <w:trHeight w:val="465"/>
        </w:trPr>
        <w:tc>
          <w:tcPr>
            <w:tcW w:w="9236" w:type="dxa"/>
            <w:gridSpan w:val="4"/>
          </w:tcPr>
          <w:p w14:paraId="33826E05" w14:textId="77777777" w:rsidR="000122B1" w:rsidRPr="00FF3754" w:rsidRDefault="000122B1" w:rsidP="009139D4">
            <w:pPr>
              <w:pStyle w:val="Prrafodelista"/>
              <w:spacing w:line="240" w:lineRule="atLeast"/>
              <w:ind w:left="360"/>
              <w:jc w:val="both"/>
              <w:rPr>
                <w:i/>
                <w:iCs/>
                <w:color w:val="000000" w:themeColor="text1"/>
                <w:lang w:val="es-CO" w:eastAsia="en-US"/>
              </w:rPr>
            </w:pPr>
          </w:p>
        </w:tc>
      </w:tr>
      <w:tr w:rsidR="000122B1" w14:paraId="15D47961" w14:textId="77777777" w:rsidTr="009139D4">
        <w:trPr>
          <w:trHeight w:val="449"/>
        </w:trPr>
        <w:tc>
          <w:tcPr>
            <w:tcW w:w="9236" w:type="dxa"/>
            <w:gridSpan w:val="4"/>
          </w:tcPr>
          <w:p w14:paraId="42AA2EDC" w14:textId="77777777" w:rsidR="000122B1" w:rsidRPr="00335E31" w:rsidRDefault="000122B1" w:rsidP="009139D4">
            <w:pPr>
              <w:spacing w:line="240" w:lineRule="atLeast"/>
              <w:jc w:val="both"/>
              <w:rPr>
                <w:i/>
                <w:iCs/>
                <w:color w:val="000000" w:themeColor="text1"/>
              </w:rPr>
            </w:pPr>
          </w:p>
        </w:tc>
      </w:tr>
      <w:tr w:rsidR="000122B1" w14:paraId="469BB0F9" w14:textId="77777777" w:rsidTr="009139D4">
        <w:trPr>
          <w:trHeight w:val="359"/>
        </w:trPr>
        <w:tc>
          <w:tcPr>
            <w:tcW w:w="9236" w:type="dxa"/>
            <w:gridSpan w:val="4"/>
          </w:tcPr>
          <w:p w14:paraId="13412E58" w14:textId="77777777" w:rsidR="000122B1" w:rsidRPr="00FF3754" w:rsidRDefault="000122B1" w:rsidP="009139D4">
            <w:pPr>
              <w:pStyle w:val="Prrafodelista"/>
              <w:spacing w:line="240" w:lineRule="atLeast"/>
              <w:ind w:left="360"/>
              <w:jc w:val="both"/>
              <w:rPr>
                <w:i/>
                <w:iCs/>
                <w:color w:val="000000" w:themeColor="text1"/>
              </w:rPr>
            </w:pPr>
          </w:p>
        </w:tc>
      </w:tr>
      <w:tr w:rsidR="000122B1" w14:paraId="1EB5130D" w14:textId="77777777" w:rsidTr="009139D4">
        <w:trPr>
          <w:trHeight w:val="422"/>
        </w:trPr>
        <w:tc>
          <w:tcPr>
            <w:tcW w:w="9236" w:type="dxa"/>
            <w:gridSpan w:val="4"/>
          </w:tcPr>
          <w:p w14:paraId="5DE1137A" w14:textId="77777777" w:rsidR="000122B1" w:rsidRPr="00335E31" w:rsidRDefault="000122B1" w:rsidP="009139D4">
            <w:pPr>
              <w:spacing w:line="240" w:lineRule="atLeast"/>
              <w:jc w:val="both"/>
              <w:rPr>
                <w:i/>
                <w:iCs/>
                <w:color w:val="000000" w:themeColor="text1"/>
              </w:rPr>
            </w:pPr>
          </w:p>
        </w:tc>
      </w:tr>
    </w:tbl>
    <w:p w14:paraId="7E7593C2" w14:textId="7FB2860A" w:rsidR="000122B1" w:rsidRDefault="000122B1" w:rsidP="00AC32B5">
      <w:pPr>
        <w:rPr>
          <w:rFonts w:ascii="Calibri" w:hAnsi="Calibri" w:cs="Book Antiqua"/>
          <w:b/>
          <w:spacing w:val="20"/>
        </w:rPr>
      </w:pPr>
    </w:p>
    <w:p w14:paraId="7ECD248A" w14:textId="1EFFCC87" w:rsidR="000122B1" w:rsidRDefault="000122B1" w:rsidP="00AC32B5">
      <w:pPr>
        <w:rPr>
          <w:rFonts w:ascii="Calibri" w:hAnsi="Calibri" w:cs="Book Antiqua"/>
          <w:b/>
          <w:spacing w:val="20"/>
        </w:rPr>
      </w:pPr>
    </w:p>
    <w:p w14:paraId="56561D66" w14:textId="77777777" w:rsidR="000122B1" w:rsidRDefault="000122B1"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35E31" w14:paraId="68420D0A" w14:textId="77777777" w:rsidTr="009139D4">
        <w:tc>
          <w:tcPr>
            <w:tcW w:w="4366" w:type="dxa"/>
            <w:gridSpan w:val="2"/>
            <w:shd w:val="clear" w:color="auto" w:fill="D9D9D9" w:themeFill="background1" w:themeFillShade="D9"/>
          </w:tcPr>
          <w:p w14:paraId="0F1A37B7" w14:textId="77777777" w:rsidR="00335E31" w:rsidRDefault="00335E31" w:rsidP="009139D4">
            <w:pPr>
              <w:rPr>
                <w:rFonts w:ascii="Calibri" w:hAnsi="Calibri" w:cs="Calibri"/>
                <w:b/>
                <w:bCs/>
              </w:rPr>
            </w:pPr>
            <w:r w:rsidRPr="5927C4FB">
              <w:rPr>
                <w:rFonts w:ascii="Calibri" w:hAnsi="Calibri" w:cs="Calibri"/>
                <w:b/>
                <w:bCs/>
              </w:rPr>
              <w:t>IDENTIFICADOR CASO DE USO:</w:t>
            </w:r>
          </w:p>
          <w:p w14:paraId="7BD82392" w14:textId="4F626384" w:rsidR="00335E31" w:rsidRPr="008C2474" w:rsidRDefault="00335E31" w:rsidP="009139D4">
            <w:pPr>
              <w:rPr>
                <w:rFonts w:ascii="Calibri" w:eastAsia="Arial Unicode MS" w:hAnsi="Calibri" w:cs="Calibri"/>
                <w:b/>
                <w:i/>
              </w:rPr>
            </w:pPr>
            <w:r>
              <w:rPr>
                <w:rFonts w:ascii="Calibri" w:eastAsia="Arial Unicode MS" w:hAnsi="Calibri" w:cs="Calibri"/>
                <w:b/>
                <w:i/>
              </w:rPr>
              <w:t>5.1.2.</w:t>
            </w:r>
            <w:r w:rsidR="00E61676">
              <w:rPr>
                <w:rFonts w:ascii="Calibri" w:eastAsia="Arial Unicode MS" w:hAnsi="Calibri" w:cs="Calibri"/>
                <w:b/>
                <w:i/>
              </w:rPr>
              <w:t>9</w:t>
            </w:r>
            <w:r>
              <w:rPr>
                <w:rFonts w:ascii="Calibri" w:eastAsia="Arial Unicode MS" w:hAnsi="Calibri" w:cs="Calibri"/>
                <w:b/>
                <w:i/>
              </w:rPr>
              <w:t>.</w:t>
            </w:r>
          </w:p>
        </w:tc>
        <w:tc>
          <w:tcPr>
            <w:tcW w:w="4870" w:type="dxa"/>
            <w:gridSpan w:val="2"/>
            <w:shd w:val="clear" w:color="auto" w:fill="D9D9D9" w:themeFill="background1" w:themeFillShade="D9"/>
          </w:tcPr>
          <w:p w14:paraId="2DD98BCE" w14:textId="77777777" w:rsidR="00335E31" w:rsidRDefault="00335E31" w:rsidP="009139D4">
            <w:pPr>
              <w:rPr>
                <w:rFonts w:ascii="Calibri" w:hAnsi="Calibri" w:cs="Calibri"/>
                <w:b/>
                <w:bCs/>
              </w:rPr>
            </w:pPr>
            <w:r w:rsidRPr="5927C4FB">
              <w:rPr>
                <w:rFonts w:ascii="Calibri" w:hAnsi="Calibri" w:cs="Calibri"/>
                <w:b/>
                <w:bCs/>
              </w:rPr>
              <w:t>NOMBRE:</w:t>
            </w:r>
          </w:p>
          <w:p w14:paraId="0DD529BE" w14:textId="67A5D023" w:rsidR="00335E31" w:rsidRPr="008C2474" w:rsidRDefault="00335E31" w:rsidP="009139D4">
            <w:pPr>
              <w:spacing w:line="259" w:lineRule="auto"/>
              <w:rPr>
                <w:rFonts w:ascii="Calibri" w:eastAsia="Arial Unicode MS" w:hAnsi="Calibri" w:cs="Calibri"/>
              </w:rPr>
            </w:pPr>
            <w:r w:rsidRPr="008C2474">
              <w:rPr>
                <w:rFonts w:ascii="Calibri" w:eastAsia="Arial Unicode MS" w:hAnsi="Calibri" w:cs="Calibri"/>
              </w:rPr>
              <w:t xml:space="preserve"> Actualiza</w:t>
            </w:r>
            <w:r>
              <w:rPr>
                <w:rFonts w:ascii="Calibri" w:eastAsia="Arial Unicode MS" w:hAnsi="Calibri" w:cs="Calibri"/>
              </w:rPr>
              <w:t>r</w:t>
            </w:r>
            <w:r w:rsidRPr="008C2474">
              <w:rPr>
                <w:rFonts w:ascii="Calibri" w:eastAsia="Arial Unicode MS" w:hAnsi="Calibri" w:cs="Calibri"/>
              </w:rPr>
              <w:t xml:space="preserve"> </w:t>
            </w:r>
            <w:r w:rsidR="00E1253C">
              <w:rPr>
                <w:rFonts w:ascii="Calibri" w:eastAsia="Arial Unicode MS" w:hAnsi="Calibri" w:cs="Calibri"/>
              </w:rPr>
              <w:t xml:space="preserve">de </w:t>
            </w:r>
            <w:r w:rsidRPr="008C2474">
              <w:rPr>
                <w:rFonts w:ascii="Calibri" w:eastAsia="Arial Unicode MS" w:hAnsi="Calibri" w:cs="Calibri"/>
              </w:rPr>
              <w:t xml:space="preserve">datos </w:t>
            </w:r>
            <w:r w:rsidR="00E1253C">
              <w:rPr>
                <w:rFonts w:ascii="Calibri" w:eastAsia="Arial Unicode MS" w:hAnsi="Calibri" w:cs="Calibri"/>
              </w:rPr>
              <w:t>y pago por tarjeta</w:t>
            </w:r>
          </w:p>
          <w:p w14:paraId="45AF1193" w14:textId="77777777" w:rsidR="00335E31" w:rsidRPr="008C2474" w:rsidRDefault="00335E31" w:rsidP="009139D4">
            <w:pPr>
              <w:spacing w:line="259" w:lineRule="auto"/>
              <w:rPr>
                <w:rFonts w:ascii="Calibri" w:eastAsia="Arial Unicode MS" w:hAnsi="Calibri" w:cs="Calibri"/>
              </w:rPr>
            </w:pPr>
          </w:p>
        </w:tc>
      </w:tr>
      <w:tr w:rsidR="00335E31" w14:paraId="4AB87DFA" w14:textId="77777777" w:rsidTr="009139D4">
        <w:tc>
          <w:tcPr>
            <w:tcW w:w="6168" w:type="dxa"/>
            <w:gridSpan w:val="3"/>
          </w:tcPr>
          <w:p w14:paraId="48FB3444" w14:textId="77777777" w:rsidR="00335E31" w:rsidRDefault="00335E31" w:rsidP="009139D4">
            <w:pPr>
              <w:rPr>
                <w:rFonts w:ascii="Calibri" w:hAnsi="Calibri" w:cs="Calibri"/>
                <w:b/>
                <w:bCs/>
              </w:rPr>
            </w:pPr>
            <w:r w:rsidRPr="5927C4FB">
              <w:rPr>
                <w:rFonts w:ascii="Calibri" w:hAnsi="Calibri" w:cs="Calibri"/>
                <w:b/>
                <w:bCs/>
              </w:rPr>
              <w:t>COMPLEJIDAD:</w:t>
            </w:r>
          </w:p>
          <w:p w14:paraId="6810E34D" w14:textId="77777777" w:rsidR="00335E31" w:rsidRDefault="00335E31" w:rsidP="009139D4">
            <w:pPr>
              <w:spacing w:line="259" w:lineRule="auto"/>
            </w:pPr>
            <w:r w:rsidRPr="008C2474">
              <w:rPr>
                <w:rFonts w:ascii="Calibri" w:hAnsi="Calibri" w:cs="Calibri"/>
              </w:rPr>
              <w:t>Alta</w:t>
            </w:r>
          </w:p>
        </w:tc>
        <w:tc>
          <w:tcPr>
            <w:tcW w:w="3068" w:type="dxa"/>
          </w:tcPr>
          <w:p w14:paraId="6AECEF91" w14:textId="77777777" w:rsidR="00335E31" w:rsidRDefault="00335E31" w:rsidP="009139D4">
            <w:pPr>
              <w:rPr>
                <w:rFonts w:ascii="Calibri" w:hAnsi="Calibri" w:cs="Calibri"/>
                <w:b/>
                <w:bCs/>
              </w:rPr>
            </w:pPr>
            <w:r w:rsidRPr="5927C4FB">
              <w:rPr>
                <w:rFonts w:ascii="Calibri" w:hAnsi="Calibri" w:cs="Calibri"/>
                <w:b/>
                <w:bCs/>
              </w:rPr>
              <w:t>PRIORIDAD:</w:t>
            </w:r>
          </w:p>
          <w:p w14:paraId="1EAF6B6A" w14:textId="22BCA61C" w:rsidR="00335E31" w:rsidRPr="008C2474" w:rsidRDefault="008B6ECC" w:rsidP="009139D4">
            <w:pPr>
              <w:spacing w:line="259" w:lineRule="auto"/>
              <w:rPr>
                <w:rFonts w:asciiTheme="minorHAnsi" w:hAnsiTheme="minorHAnsi" w:cstheme="minorBidi"/>
              </w:rPr>
            </w:pPr>
            <w:r>
              <w:rPr>
                <w:rFonts w:asciiTheme="minorHAnsi" w:hAnsiTheme="minorHAnsi" w:cstheme="minorBidi"/>
              </w:rPr>
              <w:t>Alta</w:t>
            </w:r>
          </w:p>
        </w:tc>
      </w:tr>
      <w:tr w:rsidR="00335E31" w14:paraId="2EA5FCDB" w14:textId="77777777" w:rsidTr="009139D4">
        <w:tc>
          <w:tcPr>
            <w:tcW w:w="9236" w:type="dxa"/>
            <w:gridSpan w:val="4"/>
          </w:tcPr>
          <w:p w14:paraId="22C5A9B4" w14:textId="77777777" w:rsidR="00335E31" w:rsidRDefault="00335E31" w:rsidP="009139D4">
            <w:pPr>
              <w:rPr>
                <w:rFonts w:ascii="Calibri" w:hAnsi="Calibri" w:cs="Calibri"/>
                <w:b/>
                <w:bCs/>
              </w:rPr>
            </w:pPr>
            <w:r w:rsidRPr="5927C4FB">
              <w:rPr>
                <w:rFonts w:ascii="Calibri" w:hAnsi="Calibri" w:cs="Calibri"/>
                <w:b/>
                <w:bCs/>
              </w:rPr>
              <w:t>REQUERIMIENTO FUNCIONAL ASOCIADO:</w:t>
            </w:r>
          </w:p>
          <w:p w14:paraId="140C159E" w14:textId="24DF7405" w:rsidR="00335E31" w:rsidRPr="001511D7" w:rsidRDefault="00335E31" w:rsidP="009139D4">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sidR="00B0146C">
              <w:rPr>
                <w:rFonts w:ascii="Calibri" w:eastAsia="Arial Unicode MS" w:hAnsi="Calibri" w:cs="Calibri"/>
                <w:i/>
              </w:rPr>
              <w:t>1, 4.1.1.2.</w:t>
            </w:r>
            <w:r w:rsidRPr="008C2474">
              <w:rPr>
                <w:rFonts w:ascii="Calibri" w:eastAsia="Arial Unicode MS" w:hAnsi="Calibri" w:cs="Calibri"/>
                <w:i/>
              </w:rPr>
              <w:t>Recaudación de impuestos</w:t>
            </w:r>
          </w:p>
        </w:tc>
      </w:tr>
      <w:tr w:rsidR="00335E31" w14:paraId="1F894764" w14:textId="77777777" w:rsidTr="009139D4">
        <w:tc>
          <w:tcPr>
            <w:tcW w:w="9236" w:type="dxa"/>
            <w:gridSpan w:val="4"/>
          </w:tcPr>
          <w:p w14:paraId="30E228B7" w14:textId="77777777" w:rsidR="00335E31" w:rsidRDefault="00335E31" w:rsidP="009139D4">
            <w:pPr>
              <w:rPr>
                <w:rFonts w:ascii="Calibri" w:hAnsi="Calibri" w:cs="Calibri"/>
                <w:b/>
                <w:bCs/>
              </w:rPr>
            </w:pPr>
            <w:r w:rsidRPr="5927C4FB">
              <w:rPr>
                <w:rFonts w:ascii="Calibri" w:hAnsi="Calibri" w:cs="Calibri"/>
                <w:b/>
                <w:bCs/>
              </w:rPr>
              <w:t>ACTORES:</w:t>
            </w:r>
          </w:p>
          <w:p w14:paraId="6F40AF12" w14:textId="6E77728F" w:rsidR="00335E31" w:rsidRPr="008C2474" w:rsidRDefault="00335E31" w:rsidP="009139D4">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00B0146C">
              <w:rPr>
                <w:rFonts w:ascii="Calibri" w:eastAsia="Arial Unicode MS" w:hAnsi="Calibri" w:cs="Calibri"/>
                <w:i/>
                <w:iCs/>
              </w:rPr>
              <w:t xml:space="preserve">, </w:t>
            </w:r>
            <w:r w:rsidR="00B0146C" w:rsidRPr="73FDAE8C">
              <w:rPr>
                <w:rFonts w:ascii="Calibri" w:eastAsia="Arial Unicode MS" w:hAnsi="Calibri" w:cs="Calibri"/>
                <w:i/>
              </w:rPr>
              <w:t>ACT-</w:t>
            </w:r>
            <w:r w:rsidR="00B0146C">
              <w:rPr>
                <w:rFonts w:ascii="Calibri" w:eastAsia="Arial Unicode MS" w:hAnsi="Calibri" w:cs="Calibri"/>
                <w:i/>
              </w:rPr>
              <w:t>4</w:t>
            </w:r>
            <w:r w:rsidR="00B0146C" w:rsidRPr="73FDAE8C">
              <w:rPr>
                <w:rFonts w:ascii="Calibri" w:eastAsia="Arial Unicode MS" w:hAnsi="Calibri" w:cs="Calibri"/>
                <w:i/>
                <w:iCs/>
              </w:rPr>
              <w:t xml:space="preserve"> </w:t>
            </w:r>
            <w:r w:rsidR="00B0146C">
              <w:rPr>
                <w:rFonts w:ascii="Calibri" w:eastAsia="Arial Unicode MS" w:hAnsi="Calibri" w:cs="Calibri"/>
                <w:i/>
                <w:iCs/>
              </w:rPr>
              <w:t>Banc</w:t>
            </w:r>
            <w:r w:rsidR="00B0146C" w:rsidRPr="73FDAE8C">
              <w:rPr>
                <w:rFonts w:ascii="Calibri" w:eastAsia="Arial Unicode MS" w:hAnsi="Calibri" w:cs="Calibri"/>
                <w:i/>
                <w:iCs/>
              </w:rPr>
              <w:t>o</w:t>
            </w:r>
          </w:p>
        </w:tc>
      </w:tr>
      <w:tr w:rsidR="00335E31" w14:paraId="4CC756AA" w14:textId="77777777" w:rsidTr="009139D4">
        <w:tc>
          <w:tcPr>
            <w:tcW w:w="9236" w:type="dxa"/>
            <w:gridSpan w:val="4"/>
          </w:tcPr>
          <w:p w14:paraId="708498EC" w14:textId="77777777" w:rsidR="00335E31" w:rsidRDefault="00335E31" w:rsidP="009139D4">
            <w:pPr>
              <w:rPr>
                <w:rFonts w:ascii="Calibri" w:hAnsi="Calibri" w:cs="Calibri"/>
                <w:b/>
                <w:bCs/>
              </w:rPr>
            </w:pPr>
            <w:r w:rsidRPr="5927C4FB">
              <w:rPr>
                <w:rFonts w:ascii="Calibri" w:hAnsi="Calibri" w:cs="Calibri"/>
                <w:b/>
                <w:bCs/>
              </w:rPr>
              <w:t>CASOS DE USO ASOCIADOS:</w:t>
            </w:r>
          </w:p>
          <w:p w14:paraId="29EB8E85" w14:textId="77777777" w:rsidR="00335E31" w:rsidRPr="00FF3754" w:rsidRDefault="00335E31" w:rsidP="009139D4">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335E31" w14:paraId="48C9FE1B" w14:textId="77777777" w:rsidTr="009139D4">
        <w:tc>
          <w:tcPr>
            <w:tcW w:w="9236" w:type="dxa"/>
            <w:gridSpan w:val="4"/>
          </w:tcPr>
          <w:p w14:paraId="16548323" w14:textId="77777777" w:rsidR="00335E31" w:rsidRPr="008C2474" w:rsidRDefault="00335E31" w:rsidP="009139D4">
            <w:pPr>
              <w:rPr>
                <w:rFonts w:ascii="Calibri" w:hAnsi="Calibri" w:cs="Calibri"/>
                <w:lang w:eastAsia="es-ES"/>
              </w:rPr>
            </w:pPr>
            <w:r w:rsidRPr="5927C4FB">
              <w:rPr>
                <w:rFonts w:ascii="Calibri" w:hAnsi="Calibri" w:cs="Calibri"/>
                <w:b/>
                <w:bCs/>
              </w:rPr>
              <w:t>DESCRIPCIÓN:</w:t>
            </w:r>
          </w:p>
          <w:p w14:paraId="4337A537" w14:textId="15B179FB" w:rsidR="00335E31" w:rsidRPr="008C2474" w:rsidRDefault="00B0146C" w:rsidP="009139D4">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35E31" w14:paraId="5639B260" w14:textId="77777777" w:rsidTr="009139D4">
        <w:tc>
          <w:tcPr>
            <w:tcW w:w="9236" w:type="dxa"/>
            <w:gridSpan w:val="4"/>
            <w:tcBorders>
              <w:bottom w:val="single" w:sz="4" w:space="0" w:color="auto"/>
            </w:tcBorders>
          </w:tcPr>
          <w:p w14:paraId="08262475" w14:textId="77777777" w:rsidR="00335E31" w:rsidRDefault="00335E31" w:rsidP="009139D4">
            <w:pPr>
              <w:rPr>
                <w:rFonts w:ascii="Calibri" w:hAnsi="Calibri" w:cs="Calibri"/>
                <w:b/>
                <w:bCs/>
              </w:rPr>
            </w:pPr>
            <w:r w:rsidRPr="5927C4FB">
              <w:rPr>
                <w:rFonts w:ascii="Calibri" w:hAnsi="Calibri" w:cs="Calibri"/>
                <w:b/>
                <w:bCs/>
              </w:rPr>
              <w:t>NOTAS:</w:t>
            </w:r>
          </w:p>
          <w:p w14:paraId="3DEA4D5C" w14:textId="7DEFE0C0" w:rsidR="00B0146C" w:rsidRPr="00B0146C" w:rsidRDefault="00B0146C" w:rsidP="00B0146C">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5E78AAB4" w14:textId="704764B8" w:rsidR="00335E31" w:rsidRPr="00B0146C" w:rsidRDefault="00B0146C" w:rsidP="00B0146C">
            <w:pPr>
              <w:pStyle w:val="Prrafodelista"/>
              <w:numPr>
                <w:ilvl w:val="0"/>
                <w:numId w:val="15"/>
              </w:numPr>
              <w:spacing w:line="259" w:lineRule="auto"/>
              <w:jc w:val="both"/>
              <w:rPr>
                <w:rFonts w:ascii="Calibri" w:eastAsia="Calibri" w:hAnsi="Calibri" w:cs="Calibri"/>
                <w:i/>
              </w:rPr>
            </w:pPr>
            <w:r w:rsidRPr="00B0146C">
              <w:rPr>
                <w:rFonts w:ascii="Calibri" w:hAnsi="Calibri" w:cs="Calibri"/>
                <w:i/>
              </w:rPr>
              <w:t>El propietario podrá realizar sus pagos de su tarjeta directamente de una entidad bancaria</w:t>
            </w:r>
            <w:r w:rsidRPr="00B0146C">
              <w:rPr>
                <w:rFonts w:ascii="Calibri" w:eastAsia="Calibri" w:hAnsi="Calibri" w:cs="Calibri"/>
                <w:i/>
              </w:rPr>
              <w:t xml:space="preserve"> </w:t>
            </w:r>
          </w:p>
        </w:tc>
      </w:tr>
      <w:tr w:rsidR="00335E31" w14:paraId="1B3B2EAB" w14:textId="77777777" w:rsidTr="009139D4">
        <w:trPr>
          <w:trHeight w:val="345"/>
        </w:trPr>
        <w:tc>
          <w:tcPr>
            <w:tcW w:w="9236" w:type="dxa"/>
            <w:gridSpan w:val="4"/>
            <w:tcBorders>
              <w:bottom w:val="single" w:sz="4" w:space="0" w:color="auto"/>
            </w:tcBorders>
            <w:shd w:val="clear" w:color="auto" w:fill="D9D9D9" w:themeFill="background1" w:themeFillShade="D9"/>
          </w:tcPr>
          <w:p w14:paraId="7E7CF7CB" w14:textId="77777777" w:rsidR="00335E31" w:rsidRDefault="00335E31" w:rsidP="009139D4">
            <w:pPr>
              <w:rPr>
                <w:rFonts w:ascii="Calibri" w:hAnsi="Calibri" w:cs="Calibri"/>
                <w:b/>
                <w:bCs/>
              </w:rPr>
            </w:pPr>
            <w:r w:rsidRPr="5927C4FB">
              <w:rPr>
                <w:rFonts w:ascii="Calibri" w:hAnsi="Calibri" w:cs="Calibri"/>
                <w:b/>
                <w:bCs/>
              </w:rPr>
              <w:t xml:space="preserve">ESCENARIOS: </w:t>
            </w:r>
          </w:p>
        </w:tc>
      </w:tr>
      <w:tr w:rsidR="00335E31" w14:paraId="64CA4F99" w14:textId="77777777" w:rsidTr="009139D4">
        <w:trPr>
          <w:trHeight w:val="1674"/>
        </w:trPr>
        <w:tc>
          <w:tcPr>
            <w:tcW w:w="1129" w:type="dxa"/>
            <w:tcBorders>
              <w:bottom w:val="single" w:sz="4" w:space="0" w:color="auto"/>
            </w:tcBorders>
          </w:tcPr>
          <w:p w14:paraId="487A1CC7" w14:textId="77777777" w:rsidR="00335E31" w:rsidRPr="008C2474" w:rsidRDefault="00335E31" w:rsidP="009139D4">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301B20D4" w14:textId="77777777" w:rsidR="00B0146C" w:rsidRPr="008C2474" w:rsidRDefault="00B0146C" w:rsidP="00B0146C">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BC73F88"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DD0811"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3A5C5FB4" w14:textId="77777777" w:rsidR="00B0146C" w:rsidRPr="008C2474" w:rsidRDefault="00B0146C" w:rsidP="00B0146C">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AA41BC6" w14:textId="6ECB5FE8"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335E31" w14:paraId="3989C629" w14:textId="77777777" w:rsidTr="009139D4">
        <w:trPr>
          <w:trHeight w:val="1674"/>
        </w:trPr>
        <w:tc>
          <w:tcPr>
            <w:tcW w:w="1129" w:type="dxa"/>
            <w:tcBorders>
              <w:bottom w:val="single" w:sz="4" w:space="0" w:color="auto"/>
            </w:tcBorders>
          </w:tcPr>
          <w:p w14:paraId="405C8429" w14:textId="77777777" w:rsidR="00335E31" w:rsidRPr="008C2474" w:rsidRDefault="00335E31" w:rsidP="009139D4">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38470218" w14:textId="77777777" w:rsidR="00335E31" w:rsidRDefault="00335E31" w:rsidP="009139D4">
            <w:pPr>
              <w:rPr>
                <w:rFonts w:ascii="Calibri" w:eastAsia="Arial Unicode MS" w:hAnsi="Calibri" w:cs="Calibri"/>
              </w:rPr>
            </w:pPr>
          </w:p>
        </w:tc>
        <w:tc>
          <w:tcPr>
            <w:tcW w:w="8107" w:type="dxa"/>
            <w:gridSpan w:val="3"/>
            <w:tcBorders>
              <w:bottom w:val="single" w:sz="4" w:space="0" w:color="auto"/>
            </w:tcBorders>
          </w:tcPr>
          <w:p w14:paraId="2FF3A857"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318DE467"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4D8EFB3"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5ED471C4"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FB30BE" w14:textId="42666F5F"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r w:rsidRPr="008C2474">
              <w:rPr>
                <w:rFonts w:ascii="Calibri" w:eastAsia="Arial Unicode MS" w:hAnsi="Calibri" w:cs="Calibri"/>
                <w:i/>
              </w:rPr>
              <w:t xml:space="preserve"> </w:t>
            </w:r>
          </w:p>
        </w:tc>
      </w:tr>
      <w:tr w:rsidR="00B0146C" w14:paraId="544B8B6C" w14:textId="77777777" w:rsidTr="009139D4">
        <w:trPr>
          <w:trHeight w:val="1674"/>
        </w:trPr>
        <w:tc>
          <w:tcPr>
            <w:tcW w:w="1129" w:type="dxa"/>
            <w:tcBorders>
              <w:bottom w:val="single" w:sz="4" w:space="0" w:color="auto"/>
            </w:tcBorders>
          </w:tcPr>
          <w:p w14:paraId="7583E444" w14:textId="77777777" w:rsidR="00B0146C" w:rsidRPr="008C2474" w:rsidRDefault="00B0146C" w:rsidP="00B0146C">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5FD8E895" w14:textId="77777777" w:rsidR="00B0146C" w:rsidRPr="5927C4FB" w:rsidRDefault="00B0146C" w:rsidP="00B0146C">
            <w:pPr>
              <w:rPr>
                <w:rFonts w:ascii="Calibri" w:eastAsia="Arial Unicode MS" w:hAnsi="Calibri" w:cs="Calibri"/>
              </w:rPr>
            </w:pPr>
          </w:p>
        </w:tc>
        <w:tc>
          <w:tcPr>
            <w:tcW w:w="8107" w:type="dxa"/>
            <w:gridSpan w:val="3"/>
            <w:tcBorders>
              <w:bottom w:val="single" w:sz="4" w:space="0" w:color="auto"/>
            </w:tcBorders>
          </w:tcPr>
          <w:p w14:paraId="5D0AA5FA" w14:textId="0B2B43AA"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autorizó su crédito o no </w:t>
            </w:r>
          </w:p>
          <w:p w14:paraId="7C8E4853"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979968E"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4891AFE9"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18164DE5"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AB71246" w14:textId="77777777" w:rsidR="00B0146C" w:rsidRPr="008C2474" w:rsidRDefault="00B0146C" w:rsidP="00B0146C">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5631EC85" w14:textId="4C44D73A" w:rsidR="00B0146C" w:rsidRPr="5927C4FB" w:rsidRDefault="00B0146C" w:rsidP="00B0146C">
            <w:pPr>
              <w:spacing w:line="259" w:lineRule="auto"/>
              <w:rPr>
                <w:rFonts w:ascii="Calibri" w:hAnsi="Calibri" w:cs="Calibri"/>
                <w:b/>
                <w:bCs/>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w:t>
            </w:r>
          </w:p>
        </w:tc>
      </w:tr>
      <w:tr w:rsidR="00335E31" w14:paraId="7036F7AC" w14:textId="77777777" w:rsidTr="009139D4">
        <w:trPr>
          <w:trHeight w:val="465"/>
        </w:trPr>
        <w:tc>
          <w:tcPr>
            <w:tcW w:w="9236" w:type="dxa"/>
            <w:gridSpan w:val="4"/>
          </w:tcPr>
          <w:p w14:paraId="713097A8" w14:textId="77777777" w:rsidR="00335E31" w:rsidRPr="00FF3754" w:rsidRDefault="00335E31" w:rsidP="009139D4">
            <w:pPr>
              <w:pStyle w:val="Prrafodelista"/>
              <w:spacing w:line="240" w:lineRule="atLeast"/>
              <w:ind w:left="360"/>
              <w:jc w:val="both"/>
              <w:rPr>
                <w:i/>
                <w:iCs/>
                <w:color w:val="000000" w:themeColor="text1"/>
                <w:lang w:val="es-CO" w:eastAsia="en-US"/>
              </w:rPr>
            </w:pPr>
          </w:p>
        </w:tc>
      </w:tr>
      <w:tr w:rsidR="00335E31" w14:paraId="301EA5F7" w14:textId="77777777" w:rsidTr="009139D4">
        <w:trPr>
          <w:trHeight w:val="449"/>
        </w:trPr>
        <w:tc>
          <w:tcPr>
            <w:tcW w:w="9236" w:type="dxa"/>
            <w:gridSpan w:val="4"/>
          </w:tcPr>
          <w:p w14:paraId="07C87434" w14:textId="77777777" w:rsidR="00335E31" w:rsidRPr="00335E31" w:rsidRDefault="00335E31" w:rsidP="009139D4">
            <w:pPr>
              <w:spacing w:line="240" w:lineRule="atLeast"/>
              <w:jc w:val="both"/>
              <w:rPr>
                <w:i/>
                <w:iCs/>
                <w:color w:val="000000" w:themeColor="text1"/>
              </w:rPr>
            </w:pPr>
          </w:p>
        </w:tc>
      </w:tr>
      <w:tr w:rsidR="00335E31" w14:paraId="6317496E" w14:textId="77777777" w:rsidTr="009139D4">
        <w:trPr>
          <w:trHeight w:val="359"/>
        </w:trPr>
        <w:tc>
          <w:tcPr>
            <w:tcW w:w="9236" w:type="dxa"/>
            <w:gridSpan w:val="4"/>
          </w:tcPr>
          <w:p w14:paraId="22D1BB9D" w14:textId="77777777" w:rsidR="00335E31" w:rsidRPr="00FF3754" w:rsidRDefault="00335E31" w:rsidP="009139D4">
            <w:pPr>
              <w:pStyle w:val="Prrafodelista"/>
              <w:spacing w:line="240" w:lineRule="atLeast"/>
              <w:ind w:left="360"/>
              <w:jc w:val="both"/>
              <w:rPr>
                <w:i/>
                <w:iCs/>
                <w:color w:val="000000" w:themeColor="text1"/>
              </w:rPr>
            </w:pPr>
          </w:p>
        </w:tc>
      </w:tr>
      <w:tr w:rsidR="00335E31" w14:paraId="45931127" w14:textId="77777777" w:rsidTr="009139D4">
        <w:trPr>
          <w:trHeight w:val="422"/>
        </w:trPr>
        <w:tc>
          <w:tcPr>
            <w:tcW w:w="9236" w:type="dxa"/>
            <w:gridSpan w:val="4"/>
          </w:tcPr>
          <w:p w14:paraId="0F68E12C" w14:textId="77777777" w:rsidR="00335E31" w:rsidRPr="00335E31" w:rsidRDefault="00335E31" w:rsidP="009139D4">
            <w:pPr>
              <w:spacing w:line="240" w:lineRule="atLeast"/>
              <w:jc w:val="both"/>
              <w:rPr>
                <w:i/>
                <w:iCs/>
                <w:color w:val="000000" w:themeColor="text1"/>
              </w:rPr>
            </w:pPr>
          </w:p>
        </w:tc>
      </w:tr>
    </w:tbl>
    <w:p w14:paraId="6AA75A98" w14:textId="77777777" w:rsidR="005C2656" w:rsidRDefault="005C2656" w:rsidP="000766A4">
      <w:pPr>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0BD31643" w:rsidR="000766A4" w:rsidRPr="000766A4" w:rsidRDefault="000766A4" w:rsidP="00075B4B">
            <w:pPr>
              <w:rPr>
                <w:rFonts w:ascii="Calibri" w:hAnsi="Calibri" w:cs="Calibri"/>
                <w:b/>
                <w:bCs/>
              </w:rPr>
            </w:pPr>
            <w:r>
              <w:rPr>
                <w:rFonts w:ascii="Calibri" w:hAnsi="Calibri" w:cs="Calibri"/>
                <w:b/>
                <w:bCs/>
              </w:rPr>
              <w:t>5.1.2.10.</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52429204"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4.1.1 </w:t>
            </w:r>
            <w:r w:rsidR="000766A4">
              <w:rPr>
                <w:rFonts w:ascii="Calibri" w:eastAsia="Arial Unicode MS" w:hAnsi="Calibri" w:cs="Calibri"/>
                <w:i/>
              </w:rPr>
              <w:t xml:space="preserve">4. </w:t>
            </w:r>
            <w:r w:rsidRPr="008C2474">
              <w:rPr>
                <w:rFonts w:ascii="Calibri" w:eastAsia="Arial Unicode MS" w:hAnsi="Calibri" w:cs="Calibri"/>
                <w:i/>
              </w:rPr>
              <w:t>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371666AF" w14:textId="77777777" w:rsidR="000419CB" w:rsidRDefault="000419CB" w:rsidP="007E60AB">
            <w:pPr>
              <w:pStyle w:val="Prrafodelista"/>
              <w:spacing w:line="240" w:lineRule="atLeast"/>
              <w:ind w:left="360"/>
              <w:jc w:val="both"/>
              <w:rPr>
                <w:rFonts w:ascii="Calibri" w:eastAsia="Arial Unicode MS" w:hAnsi="Calibri" w:cs="Calibri"/>
                <w:i/>
                <w:lang w:val="es-CO" w:eastAsia="en-US"/>
              </w:rPr>
            </w:pPr>
          </w:p>
        </w:tc>
      </w:tr>
      <w:tr w:rsidR="000419CB" w14:paraId="69F1F797" w14:textId="77777777" w:rsidTr="007E60AB">
        <w:trPr>
          <w:trHeight w:val="242"/>
        </w:trPr>
        <w:tc>
          <w:tcPr>
            <w:tcW w:w="9236" w:type="dxa"/>
            <w:gridSpan w:val="4"/>
          </w:tcPr>
          <w:p w14:paraId="723EAFFA" w14:textId="77777777" w:rsidR="000419CB" w:rsidRDefault="000419CB" w:rsidP="007E60AB">
            <w:pPr>
              <w:pStyle w:val="Prrafodelista"/>
              <w:spacing w:line="240" w:lineRule="atLeast"/>
              <w:ind w:left="360"/>
              <w:jc w:val="both"/>
              <w:rPr>
                <w:rFonts w:ascii="Calibri" w:eastAsia="Arial Unicode MS" w:hAnsi="Calibri" w:cs="Calibri"/>
                <w:color w:val="800000"/>
              </w:rPr>
            </w:pPr>
          </w:p>
        </w:tc>
      </w:tr>
      <w:tr w:rsidR="000419CB" w14:paraId="79745A07" w14:textId="77777777" w:rsidTr="007E60AB">
        <w:trPr>
          <w:trHeight w:val="296"/>
        </w:trPr>
        <w:tc>
          <w:tcPr>
            <w:tcW w:w="9236" w:type="dxa"/>
            <w:gridSpan w:val="4"/>
          </w:tcPr>
          <w:p w14:paraId="4D9F75BB" w14:textId="77777777" w:rsidR="000419CB" w:rsidRDefault="000419CB" w:rsidP="007E60AB">
            <w:pPr>
              <w:pStyle w:val="Prrafodelista"/>
              <w:spacing w:line="240" w:lineRule="atLeast"/>
              <w:ind w:left="360"/>
              <w:jc w:val="both"/>
              <w:rPr>
                <w:rFonts w:ascii="Calibri" w:hAnsi="Calibri" w:cs="Calibri"/>
                <w:i/>
                <w:iCs/>
                <w:color w:val="800000"/>
              </w:rPr>
            </w:pPr>
          </w:p>
        </w:tc>
      </w:tr>
      <w:tr w:rsidR="000419CB" w14:paraId="527E2302" w14:textId="77777777" w:rsidTr="007E60AB">
        <w:trPr>
          <w:trHeight w:val="260"/>
        </w:trPr>
        <w:tc>
          <w:tcPr>
            <w:tcW w:w="9236" w:type="dxa"/>
            <w:gridSpan w:val="4"/>
          </w:tcPr>
          <w:p w14:paraId="036B9D4C" w14:textId="77777777" w:rsidR="000419CB" w:rsidRDefault="000419CB" w:rsidP="007E60AB">
            <w:pPr>
              <w:pStyle w:val="Prrafodelista"/>
              <w:spacing w:line="240" w:lineRule="atLeast"/>
              <w:ind w:left="360"/>
              <w:jc w:val="both"/>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Prrafodelista"/>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Prrafodelista"/>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Prrafodelista"/>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Prrafodelista"/>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lastRenderedPageBreak/>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Prrafodelista"/>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Prrafodelista"/>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27645EC0" w14:textId="77777777" w:rsidR="00E34041" w:rsidRDefault="00E34041" w:rsidP="00D33B7F">
            <w:pPr>
              <w:pStyle w:val="Prrafodelista"/>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lastRenderedPageBreak/>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Prrafodelista"/>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Ttulo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6"/>
      <w:bookmarkEnd w:id="47"/>
      <w:bookmarkEnd w:id="48"/>
      <w:bookmarkEnd w:id="49"/>
      <w:bookmarkEnd w:id="50"/>
    </w:p>
    <w:p w14:paraId="620388E4" w14:textId="77777777" w:rsidR="00C67250" w:rsidRDefault="00C67250" w:rsidP="00D33B7F">
      <w:pPr>
        <w:pStyle w:val="Ttulo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2">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3">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4">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5">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43523F75"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w:t>
      </w:r>
      <w:r w:rsidR="007D1741">
        <w:rPr>
          <w:rFonts w:ascii="Calibri" w:hAnsi="Calibri" w:cs="Book Antiqua"/>
          <w:b/>
          <w:bCs/>
          <w:u w:val="single"/>
        </w:rPr>
        <w:t>11</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 xml:space="preserve">ID </w:t>
            </w:r>
            <w:proofErr w:type="spellStart"/>
            <w:r w:rsidRPr="41947FB1">
              <w:rPr>
                <w:rFonts w:ascii="Calibri" w:hAnsi="Calibri" w:cs="Book Antiqua"/>
                <w:b/>
                <w:bCs/>
                <w:i/>
                <w:iCs/>
              </w:rPr>
              <w:t>Ref</w:t>
            </w:r>
            <w:proofErr w:type="spellEnd"/>
            <w:r w:rsidRPr="41947FB1">
              <w:rPr>
                <w:rFonts w:ascii="Calibri" w:hAnsi="Calibri" w:cs="Book Antiqua"/>
                <w:b/>
                <w:bCs/>
                <w:i/>
                <w:iCs/>
              </w:rPr>
              <w:t>:</w:t>
            </w:r>
          </w:p>
        </w:tc>
        <w:tc>
          <w:tcPr>
            <w:tcW w:w="3362" w:type="pct"/>
          </w:tcPr>
          <w:p w14:paraId="2D71F33B" w14:textId="6D66B4B8" w:rsidR="00656783" w:rsidRDefault="00656783" w:rsidP="00075B4B">
            <w:pPr>
              <w:ind w:left="13"/>
              <w:rPr>
                <w:rFonts w:ascii="Calibri" w:hAnsi="Calibri" w:cs="Book Antiqua"/>
                <w:i/>
                <w:iCs/>
              </w:rPr>
            </w:pPr>
            <w:r w:rsidRPr="41947FB1">
              <w:rPr>
                <w:rFonts w:ascii="Calibri" w:hAnsi="Calibri" w:cs="Book Antiqua"/>
                <w:i/>
                <w:iCs/>
              </w:rPr>
              <w:t>DG-</w:t>
            </w:r>
            <w:r w:rsidR="0076249C">
              <w:rPr>
                <w:rFonts w:ascii="Calibri" w:hAnsi="Calibri" w:cs="Book Antiqua"/>
                <w:i/>
                <w:iCs/>
              </w:rPr>
              <w:t>11</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proofErr w:type="spellStart"/>
            <w:r w:rsidRPr="41947FB1">
              <w:rPr>
                <w:rFonts w:ascii="Calibri" w:hAnsi="Calibri" w:cs="Book Antiqua"/>
                <w:b/>
                <w:bCs/>
                <w:i/>
                <w:iCs/>
              </w:rPr>
              <w:t>Reqs</w:t>
            </w:r>
            <w:proofErr w:type="spellEnd"/>
            <w:r w:rsidRPr="41947FB1">
              <w:rPr>
                <w:rFonts w:ascii="Calibri" w:hAnsi="Calibri" w:cs="Book Antiqua"/>
                <w:b/>
                <w:bCs/>
                <w:i/>
                <w:iCs/>
              </w:rPr>
              <w:t>. asociados:</w:t>
            </w:r>
          </w:p>
        </w:tc>
        <w:tc>
          <w:tcPr>
            <w:tcW w:w="3362" w:type="pct"/>
          </w:tcPr>
          <w:p w14:paraId="25639F9C" w14:textId="3CE90802" w:rsidR="00656783" w:rsidRDefault="00656783" w:rsidP="00075B4B">
            <w:pPr>
              <w:rPr>
                <w:rFonts w:ascii="Calibri" w:hAnsi="Calibri" w:cs="Book Antiqua"/>
                <w:i/>
                <w:iCs/>
              </w:rPr>
            </w:pPr>
            <w:r w:rsidRPr="41947FB1">
              <w:rPr>
                <w:rFonts w:ascii="Calibri" w:hAnsi="Calibri" w:cs="Book Antiqua"/>
                <w:i/>
                <w:iCs/>
              </w:rPr>
              <w:t>RF 4.1.1</w:t>
            </w:r>
            <w:r w:rsidR="007D1741">
              <w:rPr>
                <w:rFonts w:ascii="Calibri" w:hAnsi="Calibri" w:cs="Book Antiqua"/>
                <w:i/>
                <w:iCs/>
              </w:rPr>
              <w:t>.1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61315474" w:rsidR="00656783" w:rsidRDefault="007D1741" w:rsidP="00075B4B">
            <w:pPr>
              <w:rPr>
                <w:rFonts w:ascii="Calibri" w:hAnsi="Calibri" w:cs="Book Antiqua"/>
                <w:i/>
                <w:iCs/>
              </w:rPr>
            </w:pPr>
            <w:r>
              <w:rPr>
                <w:rFonts w:ascii="Calibri" w:hAnsi="Calibri" w:cs="Book Antiqua"/>
                <w:i/>
                <w:iCs/>
              </w:rPr>
              <w:t>5.1.2.6</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3B8B8F6B" w:rsidR="00656783" w:rsidRDefault="00656783" w:rsidP="00656783">
      <w:pPr>
        <w:spacing w:line="259" w:lineRule="auto"/>
        <w:jc w:val="center"/>
      </w:pPr>
      <w:r>
        <w:lastRenderedPageBreak/>
        <w:t xml:space="preserve">                 </w:t>
      </w:r>
      <w:r w:rsidR="007D1741">
        <w:rPr>
          <w:noProof/>
        </w:rPr>
        <w:drawing>
          <wp:inline distT="0" distB="0" distL="0" distR="0" wp14:anchorId="7409DA5A" wp14:editId="03E0AAB3">
            <wp:extent cx="6120130" cy="520192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120130" cy="5201920"/>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71516359" w:rsidR="00173968" w:rsidRPr="005326CA" w:rsidRDefault="00656783" w:rsidP="005326CA">
      <w:pPr>
        <w:spacing w:line="259" w:lineRule="auto"/>
        <w:jc w:val="center"/>
      </w:pPr>
      <w:r>
        <w:lastRenderedPageBreak/>
        <w:t xml:space="preserve">                  </w:t>
      </w:r>
      <w:r w:rsidR="007D1741">
        <w:rPr>
          <w:noProof/>
        </w:rPr>
        <w:drawing>
          <wp:inline distT="0" distB="0" distL="0" distR="0" wp14:anchorId="5A5D4404" wp14:editId="211700E7">
            <wp:extent cx="6120130" cy="3787775"/>
            <wp:effectExtent l="0" t="0" r="0" b="317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3787775"/>
                    </a:xfrm>
                    <a:prstGeom prst="rect">
                      <a:avLst/>
                    </a:prstGeom>
                  </pic:spPr>
                </pic:pic>
              </a:graphicData>
            </a:graphic>
          </wp:inline>
        </w:drawing>
      </w:r>
    </w:p>
    <w:p w14:paraId="3BF571C3" w14:textId="2EB55B1A"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w:t>
      </w:r>
      <w:r w:rsidR="007D1741">
        <w:rPr>
          <w:rFonts w:ascii="Calibri" w:hAnsi="Calibri" w:cs="Book Antiqua"/>
          <w:b/>
          <w:bCs/>
          <w:u w:val="single"/>
        </w:rPr>
        <w:t>12</w:t>
      </w:r>
      <w:r w:rsidRPr="52C9970D">
        <w:rPr>
          <w:rFonts w:ascii="Calibri" w:hAnsi="Calibri" w:cs="Book Antiqua"/>
          <w:b/>
          <w:bCs/>
          <w:u w:val="single"/>
        </w:rPr>
        <w:t>:</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653500B6" w14:textId="23FD2CE5" w:rsidR="00656783" w:rsidRDefault="00656783" w:rsidP="00075B4B">
            <w:pPr>
              <w:ind w:left="13"/>
              <w:rPr>
                <w:rFonts w:ascii="Calibri" w:hAnsi="Calibri" w:cs="Book Antiqua"/>
                <w:i/>
                <w:iCs/>
              </w:rPr>
            </w:pPr>
            <w:r w:rsidRPr="3746594B">
              <w:rPr>
                <w:rFonts w:ascii="Calibri" w:hAnsi="Calibri" w:cs="Book Antiqua"/>
                <w:i/>
                <w:iCs/>
              </w:rPr>
              <w:t>DG-</w:t>
            </w:r>
            <w:r w:rsidR="007D1741">
              <w:rPr>
                <w:rFonts w:ascii="Calibri" w:hAnsi="Calibri" w:cs="Book Antiqua"/>
                <w:i/>
                <w:iCs/>
              </w:rPr>
              <w:t>12</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36DD18B9" w:rsidR="00656783" w:rsidRDefault="007D1741" w:rsidP="00075B4B">
            <w:pPr>
              <w:spacing w:line="259" w:lineRule="auto"/>
              <w:rPr>
                <w:rFonts w:ascii="Calibri" w:eastAsia="Arial Unicode MS" w:hAnsi="Calibri" w:cs="Calibri"/>
              </w:rPr>
            </w:pPr>
            <w:r>
              <w:rPr>
                <w:rFonts w:ascii="Calibri" w:eastAsia="Arial Unicode MS" w:hAnsi="Calibri" w:cs="Calibri"/>
              </w:rPr>
              <w:t xml:space="preserve">Verificar pagos y </w:t>
            </w:r>
            <w:r w:rsidR="00656783" w:rsidRPr="3746594B">
              <w:rPr>
                <w:rFonts w:ascii="Calibri" w:eastAsia="Arial Unicode MS" w:hAnsi="Calibri" w:cs="Calibri"/>
              </w:rPr>
              <w:t>Actualiza</w:t>
            </w:r>
            <w:r>
              <w:rPr>
                <w:rFonts w:ascii="Calibri" w:eastAsia="Arial Unicode MS" w:hAnsi="Calibri" w:cs="Calibri"/>
              </w:rPr>
              <w:t>r</w:t>
            </w:r>
            <w:r w:rsidR="00656783" w:rsidRPr="3746594B">
              <w:rPr>
                <w:rFonts w:ascii="Calibri" w:eastAsia="Arial Unicode MS" w:hAnsi="Calibri" w:cs="Calibri"/>
              </w:rPr>
              <w:t xml:space="preserve"> datos </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2E6A9B62" w14:textId="37894E92" w:rsidR="00656783" w:rsidRDefault="00656783" w:rsidP="00075B4B">
            <w:pPr>
              <w:rPr>
                <w:rFonts w:ascii="Calibri" w:hAnsi="Calibri" w:cs="Book Antiqua"/>
                <w:i/>
                <w:iCs/>
              </w:rPr>
            </w:pPr>
            <w:r w:rsidRPr="3746594B">
              <w:rPr>
                <w:rFonts w:ascii="Calibri" w:hAnsi="Calibri" w:cs="Book Antiqua"/>
                <w:i/>
                <w:iCs/>
              </w:rPr>
              <w:t>RF 4.1.1</w:t>
            </w:r>
            <w:r w:rsidR="007D1741">
              <w:rPr>
                <w:rFonts w:ascii="Calibri" w:hAnsi="Calibri" w:cs="Book Antiqua"/>
                <w:i/>
                <w:iCs/>
              </w:rPr>
              <w:t>.2.</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59A3661F" w:rsidR="00656783" w:rsidRDefault="007D1741" w:rsidP="00075B4B">
            <w:pPr>
              <w:rPr>
                <w:rFonts w:ascii="Calibri" w:hAnsi="Calibri" w:cs="Book Antiqua"/>
                <w:i/>
                <w:iCs/>
              </w:rPr>
            </w:pPr>
            <w:r>
              <w:rPr>
                <w:rFonts w:ascii="Calibri" w:hAnsi="Calibri" w:cs="Book Antiqua"/>
                <w:i/>
                <w:iCs/>
              </w:rPr>
              <w:t>5.1.2.</w:t>
            </w:r>
            <w:r>
              <w:rPr>
                <w:rFonts w:ascii="Calibri" w:hAnsi="Calibri" w:cs="Book Antiqua"/>
                <w:i/>
                <w:iCs/>
              </w:rPr>
              <w:t>7.</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6991722E" w:rsidR="00656783" w:rsidRDefault="00777409" w:rsidP="00656783">
      <w:pPr>
        <w:spacing w:line="259" w:lineRule="auto"/>
        <w:ind w:left="993"/>
        <w:rPr>
          <w:rFonts w:ascii="Calibri" w:eastAsia="Arial Unicode MS" w:hAnsi="Calibri" w:cs="Book Antiqua"/>
          <w:b/>
          <w:bCs/>
          <w:u w:val="single"/>
        </w:rPr>
      </w:pPr>
      <w:r>
        <w:rPr>
          <w:rFonts w:ascii="Calibri" w:hAnsi="Calibri" w:cs="Book Antiqua"/>
          <w:b/>
          <w:bCs/>
          <w:noProof/>
          <w:u w:val="single"/>
        </w:rPr>
        <w:drawing>
          <wp:anchor distT="0" distB="0" distL="114300" distR="114300" simplePos="0" relativeHeight="251659264" behindDoc="0" locked="0" layoutInCell="1" allowOverlap="1" wp14:anchorId="5B63E152" wp14:editId="77DA7647">
            <wp:simplePos x="0" y="0"/>
            <wp:positionH relativeFrom="margin">
              <wp:align>center</wp:align>
            </wp:positionH>
            <wp:positionV relativeFrom="paragraph">
              <wp:posOffset>357414</wp:posOffset>
            </wp:positionV>
            <wp:extent cx="6120130" cy="246634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4">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anchor>
        </w:drawing>
      </w:r>
    </w:p>
    <w:p w14:paraId="6F60DE6A" w14:textId="5484111D" w:rsidR="00656783" w:rsidRDefault="00656783" w:rsidP="00656783">
      <w:pPr>
        <w:spacing w:line="259" w:lineRule="auto"/>
        <w:ind w:left="993"/>
        <w:rPr>
          <w:rFonts w:ascii="Calibri" w:hAnsi="Calibri" w:cs="Book Antiqua"/>
          <w:b/>
          <w:bCs/>
          <w:u w:val="single"/>
        </w:rPr>
      </w:pPr>
    </w:p>
    <w:p w14:paraId="72417E71" w14:textId="679E3B5E" w:rsidR="00656783" w:rsidRDefault="00777409" w:rsidP="00656783">
      <w:pPr>
        <w:jc w:val="center"/>
      </w:pPr>
      <w:r>
        <w:rPr>
          <w:noProof/>
        </w:rPr>
        <w:lastRenderedPageBreak/>
        <w:drawing>
          <wp:inline distT="0" distB="0" distL="0" distR="0" wp14:anchorId="3C587445" wp14:editId="6340930B">
            <wp:extent cx="6120130" cy="3314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4">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r w:rsidR="00656783">
        <w:t xml:space="preserve">  </w:t>
      </w:r>
    </w:p>
    <w:p w14:paraId="559CB1A8" w14:textId="77777777" w:rsidR="00656783" w:rsidRDefault="00656783" w:rsidP="00656783">
      <w:pPr>
        <w:ind w:left="708"/>
        <w:jc w:val="center"/>
      </w:pPr>
    </w:p>
    <w:p w14:paraId="77585691" w14:textId="6D7FE51C" w:rsidR="00656783" w:rsidRDefault="00656783" w:rsidP="00656783">
      <w:pPr>
        <w:jc w:val="center"/>
      </w:pPr>
    </w:p>
    <w:p w14:paraId="5E854EFE" w14:textId="38A4C2EE" w:rsidR="00777409" w:rsidRPr="00777409" w:rsidRDefault="00777409" w:rsidP="00777409">
      <w:pPr>
        <w:spacing w:line="259" w:lineRule="auto"/>
        <w:ind w:left="993"/>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1</w:t>
      </w:r>
      <w:r>
        <w:rPr>
          <w:rFonts w:ascii="Calibri" w:hAnsi="Calibri" w:cs="Book Antiqua"/>
          <w:b/>
          <w:bCs/>
          <w:u w:val="single"/>
        </w:rPr>
        <w:t>3</w:t>
      </w:r>
      <w:r w:rsidRPr="52C9970D">
        <w:rPr>
          <w:rFonts w:ascii="Calibri" w:hAnsi="Calibri" w:cs="Book Antiqua"/>
          <w:b/>
          <w:bCs/>
          <w:u w:val="single"/>
        </w:rPr>
        <w:t>:</w:t>
      </w:r>
      <w:r w:rsidRPr="53157E68">
        <w:rPr>
          <w:rFonts w:ascii="Calibri" w:eastAsia="Arial Unicode MS" w:hAnsi="Calibri" w:cs="Book Antiqua"/>
          <w:b/>
          <w:u w:val="single"/>
        </w:rPr>
        <w:t xml:space="preserve"> </w:t>
      </w:r>
      <w:r>
        <w:rPr>
          <w:rFonts w:ascii="Calibri" w:eastAsia="Arial Unicode MS" w:hAnsi="Calibri" w:cs="Book Antiqua"/>
          <w:b/>
          <w:u w:val="single"/>
        </w:rPr>
        <w:t>Realizar</w:t>
      </w:r>
      <w:r w:rsidRPr="53157E68">
        <w:rPr>
          <w:rFonts w:ascii="Calibri" w:eastAsia="Arial Unicode MS" w:hAnsi="Calibri" w:cs="Book Antiqua"/>
          <w:b/>
          <w:u w:val="single"/>
        </w:rPr>
        <w:t xml:space="preserve"> pago por tarjeta</w:t>
      </w:r>
    </w:p>
    <w:p w14:paraId="590D35B2" w14:textId="6AD1D583" w:rsidR="00777409" w:rsidRDefault="00777409" w:rsidP="00656783">
      <w:pPr>
        <w:jc w:val="center"/>
      </w:pPr>
    </w:p>
    <w:tbl>
      <w:tblPr>
        <w:tblpPr w:leftFromText="141" w:rightFromText="141" w:vertAnchor="text" w:horzAnchor="margin" w:tblpY="10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777409" w14:paraId="0E960987" w14:textId="77777777" w:rsidTr="00777409">
        <w:tc>
          <w:tcPr>
            <w:tcW w:w="1533" w:type="pct"/>
            <w:shd w:val="clear" w:color="auto" w:fill="DBDBDB" w:themeFill="accent3" w:themeFillTint="66"/>
          </w:tcPr>
          <w:p w14:paraId="2E8E358C" w14:textId="77777777" w:rsidR="00777409" w:rsidRDefault="00777409" w:rsidP="00777409">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20A900F2" w14:textId="77777777" w:rsidR="00777409" w:rsidRDefault="00777409" w:rsidP="00777409">
            <w:pPr>
              <w:ind w:left="13"/>
              <w:rPr>
                <w:rFonts w:ascii="Calibri" w:hAnsi="Calibri" w:cs="Book Antiqua"/>
                <w:i/>
                <w:iCs/>
              </w:rPr>
            </w:pPr>
            <w:r w:rsidRPr="3746594B">
              <w:rPr>
                <w:rFonts w:ascii="Calibri" w:hAnsi="Calibri" w:cs="Book Antiqua"/>
                <w:i/>
                <w:iCs/>
              </w:rPr>
              <w:t>DG-</w:t>
            </w:r>
            <w:r>
              <w:rPr>
                <w:rFonts w:ascii="Calibri" w:hAnsi="Calibri" w:cs="Book Antiqua"/>
                <w:i/>
                <w:iCs/>
              </w:rPr>
              <w:t>13</w:t>
            </w:r>
          </w:p>
        </w:tc>
      </w:tr>
      <w:tr w:rsidR="00777409" w14:paraId="7DF1019F" w14:textId="77777777" w:rsidTr="00777409">
        <w:trPr>
          <w:trHeight w:val="375"/>
        </w:trPr>
        <w:tc>
          <w:tcPr>
            <w:tcW w:w="1533" w:type="pct"/>
            <w:shd w:val="clear" w:color="auto" w:fill="DBDBDB" w:themeFill="accent3" w:themeFillTint="66"/>
          </w:tcPr>
          <w:p w14:paraId="2CF829B4" w14:textId="77777777" w:rsidR="00777409" w:rsidRDefault="00777409" w:rsidP="00777409">
            <w:pPr>
              <w:rPr>
                <w:rFonts w:ascii="Calibri" w:hAnsi="Calibri" w:cs="Book Antiqua"/>
                <w:b/>
                <w:bCs/>
                <w:i/>
                <w:iCs/>
              </w:rPr>
            </w:pPr>
            <w:r w:rsidRPr="3746594B">
              <w:rPr>
                <w:rFonts w:ascii="Calibri" w:hAnsi="Calibri" w:cs="Book Antiqua"/>
                <w:b/>
                <w:bCs/>
                <w:i/>
                <w:iCs/>
              </w:rPr>
              <w:t>Descripción:</w:t>
            </w:r>
          </w:p>
        </w:tc>
        <w:tc>
          <w:tcPr>
            <w:tcW w:w="3467" w:type="pct"/>
          </w:tcPr>
          <w:p w14:paraId="4764B7EE" w14:textId="025AAC67" w:rsidR="00777409" w:rsidRPr="00C25FCA" w:rsidRDefault="00C25FCA" w:rsidP="00777409">
            <w:pPr>
              <w:spacing w:line="259" w:lineRule="auto"/>
              <w:rPr>
                <w:rFonts w:ascii="Calibri" w:eastAsia="Arial Unicode MS" w:hAnsi="Calibri" w:cs="Calibri"/>
                <w:bCs/>
                <w:i/>
                <w:iCs/>
              </w:rPr>
            </w:pPr>
            <w:r w:rsidRPr="00C25FCA">
              <w:rPr>
                <w:rFonts w:ascii="Calibri" w:eastAsia="Arial Unicode MS" w:hAnsi="Calibri" w:cs="Book Antiqua"/>
                <w:bCs/>
                <w:i/>
                <w:iCs/>
              </w:rPr>
              <w:t>Realizar pago por tarjeta</w:t>
            </w:r>
          </w:p>
        </w:tc>
      </w:tr>
      <w:tr w:rsidR="00777409" w14:paraId="020DF644" w14:textId="77777777" w:rsidTr="00777409">
        <w:tc>
          <w:tcPr>
            <w:tcW w:w="1533" w:type="pct"/>
            <w:shd w:val="clear" w:color="auto" w:fill="DBDBDB" w:themeFill="accent3" w:themeFillTint="66"/>
          </w:tcPr>
          <w:p w14:paraId="21D81AA3" w14:textId="77777777" w:rsidR="00777409" w:rsidRDefault="00777409" w:rsidP="00777409">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7A82AC03" w14:textId="77777777" w:rsidR="00777409" w:rsidRDefault="00777409" w:rsidP="00777409">
            <w:pPr>
              <w:rPr>
                <w:rFonts w:ascii="Calibri" w:hAnsi="Calibri" w:cs="Book Antiqua"/>
                <w:i/>
                <w:iCs/>
              </w:rPr>
            </w:pPr>
            <w:r w:rsidRPr="3746594B">
              <w:rPr>
                <w:rFonts w:ascii="Calibri" w:hAnsi="Calibri" w:cs="Book Antiqua"/>
                <w:i/>
                <w:iCs/>
              </w:rPr>
              <w:t>RF 4.1.1</w:t>
            </w:r>
            <w:r>
              <w:rPr>
                <w:rFonts w:ascii="Calibri" w:hAnsi="Calibri" w:cs="Book Antiqua"/>
                <w:i/>
                <w:iCs/>
              </w:rPr>
              <w:t>.3.</w:t>
            </w:r>
          </w:p>
        </w:tc>
      </w:tr>
      <w:tr w:rsidR="00777409" w14:paraId="34EFBA00" w14:textId="77777777" w:rsidTr="00777409">
        <w:tc>
          <w:tcPr>
            <w:tcW w:w="1533" w:type="pct"/>
            <w:shd w:val="clear" w:color="auto" w:fill="DBDBDB" w:themeFill="accent3" w:themeFillTint="66"/>
          </w:tcPr>
          <w:p w14:paraId="6CAD35E3" w14:textId="77777777" w:rsidR="00777409" w:rsidRDefault="00777409" w:rsidP="00777409">
            <w:pPr>
              <w:rPr>
                <w:rFonts w:ascii="Calibri" w:hAnsi="Calibri" w:cs="Book Antiqua"/>
                <w:b/>
                <w:bCs/>
                <w:i/>
                <w:iCs/>
              </w:rPr>
            </w:pPr>
            <w:r w:rsidRPr="3746594B">
              <w:rPr>
                <w:rFonts w:ascii="Calibri" w:hAnsi="Calibri" w:cs="Book Antiqua"/>
                <w:b/>
                <w:bCs/>
                <w:i/>
                <w:iCs/>
              </w:rPr>
              <w:t>CU asociados:</w:t>
            </w:r>
          </w:p>
        </w:tc>
        <w:tc>
          <w:tcPr>
            <w:tcW w:w="3467" w:type="pct"/>
          </w:tcPr>
          <w:p w14:paraId="4BF94598" w14:textId="77777777" w:rsidR="00777409" w:rsidRDefault="00777409" w:rsidP="00777409">
            <w:pPr>
              <w:rPr>
                <w:rFonts w:ascii="Calibri" w:hAnsi="Calibri" w:cs="Book Antiqua"/>
                <w:i/>
                <w:iCs/>
              </w:rPr>
            </w:pPr>
            <w:r>
              <w:rPr>
                <w:rFonts w:ascii="Calibri" w:hAnsi="Calibri" w:cs="Book Antiqua"/>
                <w:i/>
                <w:iCs/>
              </w:rPr>
              <w:t>5.1.2.8.</w:t>
            </w:r>
          </w:p>
        </w:tc>
      </w:tr>
      <w:tr w:rsidR="00777409" w14:paraId="75EDA375" w14:textId="77777777" w:rsidTr="00777409">
        <w:tc>
          <w:tcPr>
            <w:tcW w:w="1533" w:type="pct"/>
            <w:shd w:val="clear" w:color="auto" w:fill="DBDBDB" w:themeFill="accent3" w:themeFillTint="66"/>
          </w:tcPr>
          <w:p w14:paraId="6BBF6D69" w14:textId="77777777" w:rsidR="00777409" w:rsidRDefault="00777409" w:rsidP="00777409">
            <w:pPr>
              <w:rPr>
                <w:rFonts w:ascii="Calibri" w:hAnsi="Calibri" w:cs="Book Antiqua"/>
                <w:b/>
                <w:bCs/>
                <w:i/>
                <w:iCs/>
              </w:rPr>
            </w:pPr>
            <w:r w:rsidRPr="3746594B">
              <w:rPr>
                <w:rFonts w:ascii="Calibri" w:hAnsi="Calibri" w:cs="Book Antiqua"/>
                <w:b/>
                <w:bCs/>
                <w:i/>
                <w:iCs/>
              </w:rPr>
              <w:t>Esc. Asociados:</w:t>
            </w:r>
          </w:p>
        </w:tc>
        <w:tc>
          <w:tcPr>
            <w:tcW w:w="3467" w:type="pct"/>
          </w:tcPr>
          <w:p w14:paraId="29D54610" w14:textId="77777777" w:rsidR="00777409" w:rsidRDefault="00777409" w:rsidP="00777409">
            <w:pPr>
              <w:rPr>
                <w:rFonts w:ascii="Calibri" w:hAnsi="Calibri" w:cs="Book Antiqua"/>
                <w:i/>
                <w:iCs/>
              </w:rPr>
            </w:pPr>
            <w:r w:rsidRPr="3746594B">
              <w:rPr>
                <w:rFonts w:ascii="Calibri" w:hAnsi="Calibri" w:cs="Book Antiqua"/>
                <w:i/>
                <w:iCs/>
              </w:rPr>
              <w:t>ES 1.1, ES 1.2, ES 1.3</w:t>
            </w:r>
          </w:p>
        </w:tc>
      </w:tr>
    </w:tbl>
    <w:p w14:paraId="0EF8F95B" w14:textId="0082C7CB" w:rsidR="00777409" w:rsidRDefault="00777409" w:rsidP="00656783">
      <w:pPr>
        <w:jc w:val="center"/>
      </w:pPr>
    </w:p>
    <w:p w14:paraId="34375EE9" w14:textId="4B40D1E8" w:rsidR="00777409" w:rsidRDefault="00777409" w:rsidP="00656783">
      <w:pPr>
        <w:jc w:val="center"/>
      </w:pPr>
    </w:p>
    <w:p w14:paraId="10C19EA4" w14:textId="2D107DAD" w:rsidR="00777409" w:rsidRDefault="00C25FCA" w:rsidP="00656783">
      <w:pPr>
        <w:jc w:val="center"/>
      </w:pPr>
      <w:r>
        <w:rPr>
          <w:noProof/>
        </w:rPr>
        <w:drawing>
          <wp:inline distT="0" distB="0" distL="0" distR="0" wp14:anchorId="6CB21BD4" wp14:editId="6EC4867D">
            <wp:extent cx="6120130" cy="188341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5">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7F46FBCB" w14:textId="61369327" w:rsidR="00777409" w:rsidRDefault="00777409" w:rsidP="00656783">
      <w:pPr>
        <w:jc w:val="center"/>
      </w:pPr>
    </w:p>
    <w:p w14:paraId="05B83B7A" w14:textId="77777777" w:rsidR="00777409" w:rsidRDefault="00777409" w:rsidP="00656783">
      <w:pPr>
        <w:jc w:val="center"/>
      </w:pPr>
    </w:p>
    <w:p w14:paraId="192AF40E" w14:textId="348E9F06" w:rsidR="7783176D" w:rsidRDefault="00C25FCA" w:rsidP="7783176D">
      <w:pPr>
        <w:jc w:val="center"/>
      </w:pPr>
      <w:r>
        <w:rPr>
          <w:noProof/>
        </w:rPr>
        <w:lastRenderedPageBreak/>
        <w:drawing>
          <wp:inline distT="0" distB="0" distL="0" distR="0" wp14:anchorId="5E7768DE" wp14:editId="2777AD01">
            <wp:extent cx="6120130" cy="3305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5">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76EC3417" w14:textId="6B949C58" w:rsidR="3F3CAAB2" w:rsidRDefault="3F3CAAB2" w:rsidP="7783176D">
      <w:pPr>
        <w:jc w:val="center"/>
      </w:pPr>
    </w:p>
    <w:p w14:paraId="0D45677F" w14:textId="764DB9A6"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w:t>
      </w:r>
      <w:r w:rsidR="00C25FCA">
        <w:rPr>
          <w:rFonts w:ascii="Calibri" w:hAnsi="Calibri" w:cs="Book Antiqua"/>
          <w:b/>
          <w:bCs/>
          <w:u w:val="single"/>
        </w:rPr>
        <w:t>15</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005" w:type="pct"/>
          </w:tcPr>
          <w:p w14:paraId="2FE8CB86" w14:textId="7A032F7B" w:rsidR="00656783" w:rsidRDefault="00656783" w:rsidP="00075B4B">
            <w:pPr>
              <w:ind w:left="13"/>
              <w:rPr>
                <w:rFonts w:ascii="Calibri" w:hAnsi="Calibri" w:cs="Book Antiqua"/>
                <w:i/>
                <w:iCs/>
              </w:rPr>
            </w:pPr>
            <w:r w:rsidRPr="3746594B">
              <w:rPr>
                <w:rFonts w:ascii="Calibri" w:hAnsi="Calibri" w:cs="Book Antiqua"/>
                <w:i/>
                <w:iCs/>
              </w:rPr>
              <w:t>DG-</w:t>
            </w:r>
            <w:r w:rsidR="00C25FCA">
              <w:rPr>
                <w:rFonts w:ascii="Calibri" w:hAnsi="Calibri" w:cs="Book Antiqua"/>
                <w:i/>
                <w:iCs/>
              </w:rPr>
              <w:t>15</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005" w:type="pct"/>
          </w:tcPr>
          <w:p w14:paraId="1A465C63" w14:textId="2FC82C10" w:rsidR="00656783" w:rsidRDefault="00656783" w:rsidP="00075B4B">
            <w:pPr>
              <w:rPr>
                <w:rFonts w:ascii="Calibri" w:hAnsi="Calibri" w:cs="Book Antiqua"/>
                <w:i/>
                <w:iCs/>
              </w:rPr>
            </w:pPr>
            <w:r w:rsidRPr="3746594B">
              <w:rPr>
                <w:rFonts w:ascii="Calibri" w:hAnsi="Calibri" w:cs="Book Antiqua"/>
                <w:i/>
                <w:iCs/>
              </w:rPr>
              <w:t>RF 4.1.1</w:t>
            </w:r>
            <w:r w:rsidR="003A2B3D">
              <w:rPr>
                <w:rFonts w:ascii="Calibri" w:hAnsi="Calibri" w:cs="Book Antiqua"/>
                <w:i/>
                <w:iCs/>
              </w:rPr>
              <w:t>.4.</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17539FAA" w:rsidR="00656783" w:rsidRDefault="003A2B3D" w:rsidP="00075B4B">
            <w:pPr>
              <w:rPr>
                <w:rFonts w:ascii="Calibri" w:hAnsi="Calibri" w:cs="Book Antiqua"/>
                <w:i/>
                <w:iCs/>
              </w:rPr>
            </w:pPr>
            <w:r>
              <w:rPr>
                <w:rFonts w:ascii="Calibri" w:hAnsi="Calibri" w:cs="Book Antiqua"/>
                <w:i/>
                <w:iCs/>
              </w:rPr>
              <w:t>5.1.2.10.</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7B0C1680" w:rsidR="00656783" w:rsidRDefault="003A2B3D" w:rsidP="00656783">
      <w:pPr>
        <w:spacing w:line="259" w:lineRule="auto"/>
        <w:ind w:left="708"/>
        <w:rPr>
          <w:rFonts w:ascii="Calibri" w:eastAsia="Arial Unicode MS" w:hAnsi="Calibri" w:cs="Book Antiqua"/>
          <w:b/>
          <w:bCs/>
          <w:u w:val="single"/>
        </w:rPr>
      </w:pPr>
      <w:r>
        <w:rPr>
          <w:rFonts w:ascii="Calibri" w:eastAsia="Arial Unicode MS" w:hAnsi="Calibri" w:cs="Book Antiqua"/>
          <w:b/>
          <w:bCs/>
          <w:noProof/>
          <w:u w:val="single"/>
        </w:rPr>
        <w:drawing>
          <wp:anchor distT="0" distB="0" distL="114300" distR="114300" simplePos="0" relativeHeight="251660288" behindDoc="0" locked="0" layoutInCell="1" allowOverlap="1" wp14:anchorId="61BF9B10" wp14:editId="19C8236A">
            <wp:simplePos x="0" y="0"/>
            <wp:positionH relativeFrom="margin">
              <wp:align>right</wp:align>
            </wp:positionH>
            <wp:positionV relativeFrom="paragraph">
              <wp:posOffset>194945</wp:posOffset>
            </wp:positionV>
            <wp:extent cx="6120130" cy="2018030"/>
            <wp:effectExtent l="0" t="0" r="0" b="127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27">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anchor>
        </w:drawing>
      </w:r>
    </w:p>
    <w:p w14:paraId="67556678" w14:textId="736EC1C2" w:rsidR="00C25FCA" w:rsidRDefault="00C25FCA" w:rsidP="00656783">
      <w:pPr>
        <w:spacing w:line="259" w:lineRule="auto"/>
        <w:ind w:left="708"/>
        <w:rPr>
          <w:rFonts w:ascii="Calibri" w:eastAsia="Arial Unicode MS" w:hAnsi="Calibri" w:cs="Book Antiqua"/>
          <w:b/>
          <w:bCs/>
          <w:u w:val="single"/>
        </w:rPr>
      </w:pPr>
    </w:p>
    <w:p w14:paraId="0DA5F417" w14:textId="40FF2FC9" w:rsidR="00656783" w:rsidRDefault="00656783" w:rsidP="00656783">
      <w:pPr>
        <w:spacing w:line="259" w:lineRule="auto"/>
      </w:pPr>
      <w:r>
        <w:lastRenderedPageBreak/>
        <w:t xml:space="preserve">                     </w:t>
      </w:r>
      <w:r w:rsidR="003A2B3D">
        <w:rPr>
          <w:noProof/>
        </w:rPr>
        <w:drawing>
          <wp:inline distT="0" distB="0" distL="0" distR="0" wp14:anchorId="18D9027F" wp14:editId="5DBF2D8D">
            <wp:extent cx="6120130" cy="3220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6">
                      <a:extLst>
                        <a:ext uri="{28A0092B-C50C-407E-A947-70E740481C1C}">
                          <a14:useLocalDpi xmlns:a14="http://schemas.microsoft.com/office/drawing/2010/main" val="0"/>
                        </a:ext>
                      </a:extLst>
                    </a:blip>
                    <a:stretch>
                      <a:fillRect/>
                    </a:stretch>
                  </pic:blipFill>
                  <pic:spPr>
                    <a:xfrm>
                      <a:off x="0" y="0"/>
                      <a:ext cx="6120130" cy="3220720"/>
                    </a:xfrm>
                    <a:prstGeom prst="rect">
                      <a:avLst/>
                    </a:prstGeom>
                  </pic:spPr>
                </pic:pic>
              </a:graphicData>
            </a:graphic>
          </wp:inline>
        </w:drawing>
      </w:r>
    </w:p>
    <w:p w14:paraId="3291C1BD" w14:textId="77777777" w:rsidR="00656783" w:rsidRDefault="00656783" w:rsidP="00656783">
      <w:pPr>
        <w:spacing w:line="259" w:lineRule="auto"/>
        <w:ind w:left="708"/>
      </w:pPr>
    </w:p>
    <w:p w14:paraId="1DDB6298" w14:textId="0462307F" w:rsidR="00E47694" w:rsidRDefault="00E47694" w:rsidP="003A2B3D">
      <w:pP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lastRenderedPageBreak/>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7">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8">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 xml:space="preserve">ID </w:t>
            </w:r>
            <w:proofErr w:type="spellStart"/>
            <w:r w:rsidRPr="2929B498">
              <w:rPr>
                <w:rFonts w:ascii="Calibri" w:hAnsi="Calibri" w:cs="Book Antiqua"/>
                <w:b/>
                <w:bCs/>
                <w:i/>
                <w:iCs/>
              </w:rPr>
              <w:t>Ref</w:t>
            </w:r>
            <w:proofErr w:type="spellEnd"/>
            <w:r w:rsidRPr="2929B498">
              <w:rPr>
                <w:rFonts w:ascii="Calibri" w:hAnsi="Calibri" w:cs="Book Antiqua"/>
                <w:b/>
                <w:bCs/>
                <w:i/>
                <w:iCs/>
              </w:rPr>
              <w:t>:</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proofErr w:type="spellStart"/>
            <w:r w:rsidRPr="2929B498">
              <w:rPr>
                <w:rFonts w:ascii="Calibri" w:hAnsi="Calibri" w:cs="Book Antiqua"/>
                <w:b/>
                <w:bCs/>
                <w:i/>
                <w:iCs/>
              </w:rPr>
              <w:t>Reqs</w:t>
            </w:r>
            <w:proofErr w:type="spellEnd"/>
            <w:r w:rsidRPr="2929B498">
              <w:rPr>
                <w:rFonts w:ascii="Calibri" w:hAnsi="Calibri" w:cs="Book Antiqua"/>
                <w:b/>
                <w:bCs/>
                <w:i/>
                <w:iCs/>
              </w:rPr>
              <w:t>.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49">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lastRenderedPageBreak/>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0">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 xml:space="preserve">ID </w:t>
            </w:r>
            <w:proofErr w:type="spellStart"/>
            <w:r w:rsidRPr="40736652">
              <w:rPr>
                <w:rFonts w:ascii="Calibri" w:hAnsi="Calibri" w:cs="Book Antiqua"/>
                <w:b/>
                <w:bCs/>
                <w:i/>
                <w:iCs/>
              </w:rPr>
              <w:t>Ref</w:t>
            </w:r>
            <w:proofErr w:type="spellEnd"/>
            <w:r w:rsidRPr="40736652">
              <w:rPr>
                <w:rFonts w:ascii="Calibri" w:hAnsi="Calibri" w:cs="Book Antiqua"/>
                <w:b/>
                <w:bCs/>
                <w:i/>
                <w:iCs/>
              </w:rPr>
              <w:t>:</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proofErr w:type="spellStart"/>
            <w:r w:rsidRPr="40736652">
              <w:rPr>
                <w:rFonts w:ascii="Calibri" w:hAnsi="Calibri" w:cs="Book Antiqua"/>
                <w:b/>
                <w:bCs/>
                <w:i/>
                <w:iCs/>
              </w:rPr>
              <w:t>Reqs</w:t>
            </w:r>
            <w:proofErr w:type="spellEnd"/>
            <w:r w:rsidRPr="40736652">
              <w:rPr>
                <w:rFonts w:ascii="Calibri" w:hAnsi="Calibri" w:cs="Book Antiqua"/>
                <w:b/>
                <w:bCs/>
                <w:i/>
                <w:iCs/>
              </w:rPr>
              <w:t>.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1">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lastRenderedPageBreak/>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lastRenderedPageBreak/>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3">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0"/>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lastRenderedPageBreak/>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Ttulo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15D77D1A" w14:textId="77777777" w:rsidR="00C67250" w:rsidRPr="00A96743" w:rsidRDefault="00C67250" w:rsidP="00D33B7F">
      <w:pPr>
        <w:pStyle w:val="Ttulo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lastRenderedPageBreak/>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w:t>
      </w:r>
      <w:proofErr w:type="spellStart"/>
      <w:r w:rsidRPr="3B772029">
        <w:rPr>
          <w:rFonts w:ascii="Calibri" w:hAnsi="Calibri" w:cs="Book Antiqua"/>
          <w:i/>
          <w:color w:val="595959" w:themeColor="text1" w:themeTint="A6"/>
        </w:rPr>
        <w:t>Model</w:t>
      </w:r>
      <w:proofErr w:type="spellEnd"/>
      <w:r w:rsidRPr="3B772029">
        <w:rPr>
          <w:rFonts w:ascii="Calibri" w:hAnsi="Calibri" w:cs="Book Antiqua"/>
          <w:i/>
          <w:color w:val="595959" w:themeColor="text1" w:themeTint="A6"/>
        </w:rPr>
        <w:t xml:space="preserve">, View, </w:t>
      </w:r>
      <w:proofErr w:type="spellStart"/>
      <w:r w:rsidRPr="3B772029">
        <w:rPr>
          <w:rFonts w:ascii="Calibri" w:hAnsi="Calibri" w:cs="Book Antiqua"/>
          <w:i/>
          <w:color w:val="595959" w:themeColor="text1" w:themeTint="A6"/>
        </w:rPr>
        <w:t>Controller</w:t>
      </w:r>
      <w:proofErr w:type="spellEnd"/>
      <w:r w:rsidRPr="3B772029">
        <w:rPr>
          <w:rFonts w:ascii="Calibri" w:hAnsi="Calibri" w:cs="Book Antiqua"/>
          <w:i/>
          <w:color w:val="595959" w:themeColor="text1" w:themeTint="A6"/>
        </w:rPr>
        <w:t>)</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w:t>
      </w:r>
      <w:proofErr w:type="spellStart"/>
      <w:r w:rsidRPr="00C95560">
        <w:rPr>
          <w:rFonts w:ascii="Calibri" w:hAnsi="Calibri" w:cs="Book Antiqua"/>
          <w:b/>
          <w:i/>
          <w:color w:val="595959"/>
        </w:rPr>
        <w:t>Model</w:t>
      </w:r>
      <w:proofErr w:type="spellEnd"/>
      <w:r w:rsidRPr="00C95560">
        <w:rPr>
          <w:rFonts w:ascii="Calibri" w:hAnsi="Calibri" w:cs="Book Antiqua"/>
          <w:b/>
          <w:i/>
          <w:color w:val="595959"/>
        </w:rPr>
        <w:t>)</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 xml:space="preserve">Capa de Aplicaciones (View y </w:t>
      </w:r>
      <w:proofErr w:type="spellStart"/>
      <w:r w:rsidRPr="00C95560">
        <w:rPr>
          <w:rFonts w:ascii="Calibri" w:hAnsi="Calibri" w:cs="Book Antiqua"/>
          <w:b/>
          <w:i/>
          <w:color w:val="595959"/>
        </w:rPr>
        <w:t>Controller</w:t>
      </w:r>
      <w:proofErr w:type="spellEnd"/>
      <w:r w:rsidRPr="00C95560">
        <w:rPr>
          <w:rFonts w:ascii="Calibri" w:hAnsi="Calibri" w:cs="Book Antiqua"/>
          <w:b/>
          <w:i/>
          <w:color w:val="595959"/>
        </w:rPr>
        <w:t>)</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 xml:space="preserve">Para esta capa se utilizará Oracle </w:t>
      </w:r>
      <w:proofErr w:type="spellStart"/>
      <w:r w:rsidRPr="00C95560">
        <w:rPr>
          <w:rFonts w:ascii="Calibri" w:hAnsi="Calibri" w:cs="Book Antiqua"/>
          <w:i/>
          <w:color w:val="595959"/>
        </w:rPr>
        <w:t>Aplication</w:t>
      </w:r>
      <w:proofErr w:type="spellEnd"/>
      <w:r w:rsidRPr="00C95560">
        <w:rPr>
          <w:rFonts w:ascii="Calibri" w:hAnsi="Calibri" w:cs="Book Antiqua"/>
          <w:i/>
          <w:color w:val="595959"/>
        </w:rPr>
        <w:t xml:space="preserve"> Server 10g donde se montarán los .</w:t>
      </w:r>
      <w:proofErr w:type="spellStart"/>
      <w:r w:rsidRPr="00C95560">
        <w:rPr>
          <w:rFonts w:ascii="Calibri" w:hAnsi="Calibri" w:cs="Book Antiqua"/>
          <w:i/>
          <w:color w:val="595959"/>
        </w:rPr>
        <w:t>jsp</w:t>
      </w:r>
      <w:proofErr w:type="spellEnd"/>
      <w:r w:rsidRPr="00C95560">
        <w:rPr>
          <w:rFonts w:ascii="Calibri" w:hAnsi="Calibri" w:cs="Book Antiqua"/>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Ttulo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1&gt;: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2&gt;: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Ttulo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7">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Ttulo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w:t>
      </w:r>
      <w:proofErr w:type="spellStart"/>
      <w:r w:rsidRPr="00C95560">
        <w:rPr>
          <w:rFonts w:ascii="Calibri" w:hAnsi="Calibri" w:cs="Book Antiqua"/>
          <w:i/>
          <w:color w:val="0000FF"/>
        </w:rPr>
        <w:t>CPUs</w:t>
      </w:r>
      <w:proofErr w:type="spellEnd"/>
      <w:r w:rsidRPr="00C95560">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0">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Ttulo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0F194255" w14:textId="77777777" w:rsidR="00C67250" w:rsidRPr="00A96743" w:rsidRDefault="00C67250" w:rsidP="00D33B7F">
      <w:pPr>
        <w:pStyle w:val="Ttulo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D220D3">
        <w:rPr>
          <w:rFonts w:ascii="Calibri" w:hAnsi="Calibri" w:cs="Book Antiqua"/>
          <w:i/>
          <w:color w:val="0000FF"/>
        </w:rPr>
        <w:t>xml</w:t>
      </w:r>
      <w:proofErr w:type="spellEnd"/>
      <w:r w:rsidRPr="00D220D3">
        <w:rPr>
          <w:rFonts w:ascii="Calibri" w:hAnsi="Calibri" w:cs="Book Antiqua"/>
          <w:i/>
          <w:color w:val="0000FF"/>
        </w:rPr>
        <w:t xml:space="preserve">,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0A91DA76" w14:textId="77777777" w:rsidR="00B23E8F" w:rsidRPr="00B23E8F" w:rsidRDefault="00B23E8F" w:rsidP="00B23E8F">
      <w:pPr>
        <w:rPr>
          <w:rFonts w:ascii="Calibri" w:hAnsi="Calibri" w:cs="Calibri"/>
        </w:rPr>
      </w:pPr>
      <w:r w:rsidRPr="00B23E8F">
        <w:rPr>
          <w:rFonts w:ascii="Calibri" w:hAnsi="Calibri" w:cs="Calibri"/>
        </w:rPr>
        <w:t xml:space="preserve">NOMBRE OBJETO: </w:t>
      </w:r>
      <w:r w:rsidRPr="00B23E8F">
        <w:rPr>
          <w:rFonts w:ascii="Calibri" w:hAnsi="Calibri" w:cs="Calibri"/>
          <w:iCs/>
          <w:color w:val="0000FF"/>
        </w:rPr>
        <w:t>&lt;nombre del objeto a crear&gt;</w:t>
      </w:r>
    </w:p>
    <w:p w14:paraId="1876940C" w14:textId="77777777" w:rsidR="00B23E8F" w:rsidRPr="00B23E8F" w:rsidRDefault="00B23E8F" w:rsidP="00B23E8F">
      <w:pPr>
        <w:rPr>
          <w:rFonts w:ascii="Calibri" w:hAnsi="Calibri" w:cs="Calibri"/>
        </w:rPr>
      </w:pPr>
      <w:r w:rsidRPr="00B23E8F">
        <w:rPr>
          <w:rFonts w:ascii="Calibri" w:hAnsi="Calibri" w:cs="Calibri"/>
        </w:rPr>
        <w:t>DESCRIPCION:    &lt;</w:t>
      </w:r>
      <w:r w:rsidRPr="00B23E8F">
        <w:rPr>
          <w:rFonts w:ascii="Calibri" w:hAnsi="Calibri" w:cs="Calibri"/>
          <w:iCs/>
          <w:color w:val="0000FF"/>
        </w:rPr>
        <w:t>descripción del propósito del objeto</w:t>
      </w:r>
      <w:r w:rsidRPr="00B23E8F">
        <w:rPr>
          <w:rFonts w:ascii="Calibri" w:hAnsi="Calibri" w:cs="Calibri"/>
        </w:rPr>
        <w:t>&gt;</w:t>
      </w:r>
    </w:p>
    <w:p w14:paraId="181A4629" w14:textId="77777777" w:rsidR="00B23E8F" w:rsidRPr="00B23E8F" w:rsidRDefault="00B23E8F" w:rsidP="00B23E8F">
      <w:pPr>
        <w:rPr>
          <w:rFonts w:ascii="Calibri" w:hAnsi="Calibri" w:cs="Calibri"/>
        </w:rPr>
      </w:pP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709"/>
        <w:gridCol w:w="992"/>
        <w:gridCol w:w="992"/>
        <w:gridCol w:w="1213"/>
        <w:gridCol w:w="1134"/>
        <w:gridCol w:w="850"/>
        <w:gridCol w:w="993"/>
        <w:gridCol w:w="877"/>
      </w:tblGrid>
      <w:tr w:rsidR="00B23E8F" w:rsidRPr="00B23E8F" w14:paraId="1EE795FB" w14:textId="77777777" w:rsidTr="00B23E8F">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4BB9A082"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B23E8F" w:rsidRPr="00B23E8F" w:rsidRDefault="00B23E8F" w:rsidP="000A3930">
            <w:pPr>
              <w:rPr>
                <w:rFonts w:ascii="Calibri" w:hAnsi="Calibri" w:cs="Calibri"/>
                <w:b/>
                <w:bCs/>
                <w:lang w:val="en-US"/>
              </w:rPr>
            </w:pPr>
            <w:r w:rsidRPr="00B23E8F">
              <w:rPr>
                <w:rFonts w:ascii="Calibri" w:hAnsi="Calibri" w:cs="Calibri"/>
                <w:b/>
                <w:bCs/>
              </w:rPr>
              <w:t>No 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B23E8F" w:rsidRPr="00B23E8F" w:rsidRDefault="00B23E8F" w:rsidP="000A3930">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271D1BE"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538846E8" w14:textId="77777777" w:rsidR="00B23E8F" w:rsidRPr="00B23E8F" w:rsidRDefault="00B23E8F" w:rsidP="000A3930">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2E1506CD" w14:textId="77777777" w:rsidR="00B23E8F" w:rsidRPr="00B23E8F" w:rsidRDefault="00B23E8F" w:rsidP="000A3930">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77B2BC1D"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2800861" w14:textId="77777777" w:rsidTr="00B23E8F">
        <w:trPr>
          <w:trHeight w:val="254"/>
        </w:trPr>
        <w:tc>
          <w:tcPr>
            <w:tcW w:w="474" w:type="dxa"/>
            <w:tcBorders>
              <w:top w:val="single" w:sz="2" w:space="0" w:color="auto"/>
              <w:left w:val="single" w:sz="2" w:space="0" w:color="auto"/>
              <w:bottom w:val="single" w:sz="2" w:space="0" w:color="auto"/>
              <w:right w:val="single" w:sz="2" w:space="0" w:color="auto"/>
            </w:tcBorders>
          </w:tcPr>
          <w:p w14:paraId="357171F6" w14:textId="77777777" w:rsidR="00B23E8F" w:rsidRPr="00B23E8F" w:rsidRDefault="00B23E8F" w:rsidP="000A3930">
            <w:pPr>
              <w:rPr>
                <w:rFonts w:ascii="Calibri" w:hAnsi="Calibri" w:cs="Calibri"/>
              </w:rPr>
            </w:pP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C2DB18C"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0013720"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29ACBCB7"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62D0762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72515616"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3560725E"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50105B09"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E814EC6"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1B7C7FC" w14:textId="77777777" w:rsidR="00B23E8F" w:rsidRPr="00B23E8F" w:rsidRDefault="00B23E8F" w:rsidP="000A3930">
            <w:pPr>
              <w:rPr>
                <w:rFonts w:ascii="Calibri" w:hAnsi="Calibri" w:cs="Calibri"/>
              </w:rPr>
            </w:pPr>
          </w:p>
        </w:tc>
      </w:tr>
      <w:tr w:rsidR="00B23E8F" w:rsidRPr="00B23E8F" w14:paraId="2817F522" w14:textId="77777777" w:rsidTr="00B23E8F">
        <w:trPr>
          <w:trHeight w:val="223"/>
        </w:trPr>
        <w:tc>
          <w:tcPr>
            <w:tcW w:w="474" w:type="dxa"/>
            <w:tcBorders>
              <w:top w:val="single" w:sz="2" w:space="0" w:color="auto"/>
              <w:left w:val="single" w:sz="2" w:space="0" w:color="auto"/>
              <w:bottom w:val="single" w:sz="2" w:space="0" w:color="auto"/>
              <w:right w:val="single" w:sz="2" w:space="0" w:color="auto"/>
            </w:tcBorders>
          </w:tcPr>
          <w:p w14:paraId="64CE586A" w14:textId="77777777" w:rsidR="00B23E8F" w:rsidRPr="00B23E8F" w:rsidRDefault="00B23E8F" w:rsidP="000A3930">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B22B8EB"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E1CE41D"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15681716"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554A65B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222CABDE"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26CA38B2"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6EDBE5C"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9ACA404"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F1D0A10" w14:textId="77777777" w:rsidR="00B23E8F" w:rsidRPr="00B23E8F" w:rsidRDefault="00B23E8F" w:rsidP="000A3930">
            <w:pPr>
              <w:rPr>
                <w:rFonts w:ascii="Calibri" w:hAnsi="Calibri" w:cs="Calibri"/>
              </w:rPr>
            </w:pPr>
          </w:p>
        </w:tc>
      </w:tr>
    </w:tbl>
    <w:p w14:paraId="3A23F3B7" w14:textId="77777777" w:rsidR="00B23E8F" w:rsidRPr="00B23E8F" w:rsidRDefault="00B23E8F"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proofErr w:type="spellEnd"/>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7777777" w:rsidR="00B23E8F" w:rsidRPr="00B23E8F" w:rsidRDefault="00B23E8F" w:rsidP="000A393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39294A17" w14:textId="77777777" w:rsidR="00B23E8F" w:rsidRPr="00B23E8F" w:rsidRDefault="00B23E8F" w:rsidP="000A393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000C2E33" w14:textId="77777777" w:rsidR="00B23E8F" w:rsidRPr="00B23E8F" w:rsidRDefault="00B23E8F" w:rsidP="000A3930">
            <w:pPr>
              <w:jc w:val="both"/>
              <w:rPr>
                <w:rFonts w:ascii="Calibri" w:hAnsi="Calibri" w:cs="Calibri"/>
              </w:rPr>
            </w:pPr>
          </w:p>
        </w:tc>
      </w:tr>
    </w:tbl>
    <w:p w14:paraId="4ECDBC22" w14:textId="77777777" w:rsidR="00B23E8F" w:rsidRPr="00B23E8F" w:rsidRDefault="00B23E8F"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Ttulo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45661003" w14:textId="77777777" w:rsidR="00C67250" w:rsidRDefault="00C67250" w:rsidP="00C67250">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77812F5C" w14:textId="77777777" w:rsidR="00C67250" w:rsidRDefault="00C67250" w:rsidP="00C67250">
      <w:pPr>
        <w:ind w:left="720"/>
        <w:jc w:val="both"/>
        <w:rPr>
          <w:rFonts w:ascii="Calibri" w:hAnsi="Calibri" w:cs="Book Antiqua"/>
          <w:i/>
          <w:color w:val="595959"/>
        </w:rPr>
      </w:pPr>
    </w:p>
    <w:p w14:paraId="3202C852" w14:textId="77777777" w:rsidR="00C67250" w:rsidRDefault="00C67250"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Ttulo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w:t>
      </w:r>
      <w:proofErr w:type="spellStart"/>
      <w:r>
        <w:rPr>
          <w:rFonts w:ascii="Calibri" w:hAnsi="Calibri" w:cs="Book Antiqua"/>
          <w:i/>
        </w:rPr>
        <w:t>Ram</w:t>
      </w:r>
      <w:proofErr w:type="spellEnd"/>
      <w:r>
        <w:rPr>
          <w:rFonts w:ascii="Calibri" w:hAnsi="Calibri" w:cs="Book Antiqua"/>
          <w:i/>
        </w:rPr>
        <w:t xml:space="preserve">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Ttulo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2"/>
      <w:footerReference w:type="default" r:id="rId63"/>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9ABF58" w14:textId="77777777" w:rsidR="00C608C0" w:rsidRDefault="00C608C0">
      <w:r>
        <w:separator/>
      </w:r>
    </w:p>
  </w:endnote>
  <w:endnote w:type="continuationSeparator" w:id="0">
    <w:p w14:paraId="28493512" w14:textId="77777777" w:rsidR="00C608C0" w:rsidRDefault="00C608C0">
      <w:r>
        <w:continuationSeparator/>
      </w:r>
    </w:p>
  </w:endnote>
  <w:endnote w:type="continuationNotice" w:id="1">
    <w:p w14:paraId="7613D732" w14:textId="77777777" w:rsidR="00C608C0" w:rsidRDefault="00C608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76249C" w:rsidRDefault="0076249C">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06BF7"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6FB12972" w14:textId="77777777" w:rsidR="0076249C" w:rsidRPr="003C470A" w:rsidRDefault="0076249C">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7A8FDDD7" w14:textId="77777777" w:rsidR="0076249C" w:rsidRPr="003C470A" w:rsidRDefault="0076249C">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353D9" w14:textId="77777777" w:rsidR="00C608C0" w:rsidRDefault="00C608C0">
      <w:r>
        <w:separator/>
      </w:r>
    </w:p>
  </w:footnote>
  <w:footnote w:type="continuationSeparator" w:id="0">
    <w:p w14:paraId="34879974" w14:textId="77777777" w:rsidR="00C608C0" w:rsidRDefault="00C608C0">
      <w:r>
        <w:continuationSeparator/>
      </w:r>
    </w:p>
  </w:footnote>
  <w:footnote w:type="continuationNotice" w:id="1">
    <w:p w14:paraId="73BADA96" w14:textId="77777777" w:rsidR="00C608C0" w:rsidRDefault="00C608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76249C" w:rsidRDefault="0076249C"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15D7EE0B">
      <w:rPr>
        <w:rFonts w:ascii="Calibri" w:hAnsi="Calibri"/>
        <w:b/>
        <w:bCs/>
        <w:sz w:val="20"/>
        <w:szCs w:val="20"/>
      </w:rPr>
      <w:t>Proyecto</w:t>
    </w:r>
    <w:r w:rsidRPr="003C470A">
      <w:rPr>
        <w:rFonts w:ascii="Calibri" w:hAnsi="Calibri"/>
        <w:sz w:val="20"/>
        <w:szCs w:val="20"/>
      </w:rPr>
      <w:t>:</w:t>
    </w:r>
    <w:r>
      <w:rPr>
        <w:rFonts w:ascii="Calibri" w:hAnsi="Calibri"/>
        <w:sz w:val="20"/>
        <w:szCs w:val="20"/>
      </w:rPr>
      <w:t xml:space="preserve"> </w:t>
    </w:r>
    <w:r w:rsidRPr="00E94AD0">
      <w:rPr>
        <w:rFonts w:ascii="Calibri" w:hAnsi="Calibri"/>
        <w:sz w:val="20"/>
        <w:szCs w:val="20"/>
      </w:rPr>
      <w:t xml:space="preserve">GESTIÓN </w:t>
    </w:r>
    <w:r>
      <w:rPr>
        <w:rFonts w:ascii="Calibri" w:hAnsi="Calibri"/>
        <w:sz w:val="20"/>
        <w:szCs w:val="20"/>
      </w:rPr>
      <w:t>D</w:t>
    </w:r>
    <w:r w:rsidRPr="00E94AD0">
      <w:rPr>
        <w:rFonts w:ascii="Calibri" w:hAnsi="Calibri"/>
        <w:sz w:val="20"/>
        <w:szCs w:val="20"/>
      </w:rPr>
      <w:t>E LA EMPRESA DE RECAUDACIÓN</w:t>
    </w:r>
  </w:p>
  <w:p w14:paraId="1DD75309" w14:textId="6F5CDEE1" w:rsidR="0076249C" w:rsidRPr="003C470A" w:rsidRDefault="0076249C"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5.0   </w:t>
    </w:r>
    <w:r w:rsidRPr="003C470A">
      <w:rPr>
        <w:rFonts w:ascii="Calibri" w:hAnsi="Calibri"/>
        <w:b/>
        <w:sz w:val="20"/>
        <w:szCs w:val="20"/>
      </w:rPr>
      <w:t>Cliente</w:t>
    </w:r>
    <w:r>
      <w:rPr>
        <w:rFonts w:ascii="Calibri" w:hAnsi="Calibri"/>
        <w:sz w:val="20"/>
        <w:szCs w:val="20"/>
      </w:rPr>
      <w:t>: COBROS S.A.</w:t>
    </w:r>
  </w:p>
  <w:p w14:paraId="68994C8B" w14:textId="2970CB1C" w:rsidR="0076249C" w:rsidRDefault="0076249C">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F43A9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22B1"/>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240E"/>
    <w:rsid w:val="00075B4B"/>
    <w:rsid w:val="000761A0"/>
    <w:rsid w:val="000766A4"/>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1724F"/>
    <w:rsid w:val="0012077D"/>
    <w:rsid w:val="00121821"/>
    <w:rsid w:val="00124863"/>
    <w:rsid w:val="001324E3"/>
    <w:rsid w:val="00132A71"/>
    <w:rsid w:val="00132A9E"/>
    <w:rsid w:val="00134A54"/>
    <w:rsid w:val="00141824"/>
    <w:rsid w:val="00141F0D"/>
    <w:rsid w:val="0014315D"/>
    <w:rsid w:val="0014590F"/>
    <w:rsid w:val="001511D7"/>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5D79"/>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2591"/>
    <w:rsid w:val="00323516"/>
    <w:rsid w:val="0032504B"/>
    <w:rsid w:val="00327FBB"/>
    <w:rsid w:val="00331FF3"/>
    <w:rsid w:val="00332ADB"/>
    <w:rsid w:val="00335266"/>
    <w:rsid w:val="00335E31"/>
    <w:rsid w:val="003364B1"/>
    <w:rsid w:val="00337CBB"/>
    <w:rsid w:val="00337DD2"/>
    <w:rsid w:val="00353A37"/>
    <w:rsid w:val="00370B1F"/>
    <w:rsid w:val="0037640B"/>
    <w:rsid w:val="00377224"/>
    <w:rsid w:val="0037754B"/>
    <w:rsid w:val="00382512"/>
    <w:rsid w:val="003828C0"/>
    <w:rsid w:val="00383A49"/>
    <w:rsid w:val="003851CD"/>
    <w:rsid w:val="00387DB6"/>
    <w:rsid w:val="0039437F"/>
    <w:rsid w:val="0039456E"/>
    <w:rsid w:val="003A17A5"/>
    <w:rsid w:val="003A2B3D"/>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B4D"/>
    <w:rsid w:val="005E1D4A"/>
    <w:rsid w:val="005E54CB"/>
    <w:rsid w:val="005F6B04"/>
    <w:rsid w:val="00600BFC"/>
    <w:rsid w:val="0060186C"/>
    <w:rsid w:val="00603A6D"/>
    <w:rsid w:val="00605082"/>
    <w:rsid w:val="00607DE9"/>
    <w:rsid w:val="00615203"/>
    <w:rsid w:val="006155D2"/>
    <w:rsid w:val="00623B1F"/>
    <w:rsid w:val="00625445"/>
    <w:rsid w:val="00626A0E"/>
    <w:rsid w:val="006279F0"/>
    <w:rsid w:val="0063214F"/>
    <w:rsid w:val="00633C05"/>
    <w:rsid w:val="00635D0B"/>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6249C"/>
    <w:rsid w:val="00773684"/>
    <w:rsid w:val="00777409"/>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1741"/>
    <w:rsid w:val="007D469C"/>
    <w:rsid w:val="007D67C1"/>
    <w:rsid w:val="007D70CE"/>
    <w:rsid w:val="007D7AD3"/>
    <w:rsid w:val="007E60AB"/>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67416"/>
    <w:rsid w:val="00870733"/>
    <w:rsid w:val="00870D3C"/>
    <w:rsid w:val="008749A2"/>
    <w:rsid w:val="00877EED"/>
    <w:rsid w:val="00880524"/>
    <w:rsid w:val="00884CAD"/>
    <w:rsid w:val="008A2660"/>
    <w:rsid w:val="008A3A31"/>
    <w:rsid w:val="008A77CE"/>
    <w:rsid w:val="008B21FC"/>
    <w:rsid w:val="008B2B05"/>
    <w:rsid w:val="008B6ECC"/>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A65FD"/>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44B0"/>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97DE3"/>
    <w:rsid w:val="00AA1927"/>
    <w:rsid w:val="00AA2B17"/>
    <w:rsid w:val="00AA7836"/>
    <w:rsid w:val="00AC0BDF"/>
    <w:rsid w:val="00AC1881"/>
    <w:rsid w:val="00AC32B5"/>
    <w:rsid w:val="00AC462F"/>
    <w:rsid w:val="00AD0217"/>
    <w:rsid w:val="00AD4FD8"/>
    <w:rsid w:val="00AD5B7F"/>
    <w:rsid w:val="00AD5FE0"/>
    <w:rsid w:val="00AD67AC"/>
    <w:rsid w:val="00AE2306"/>
    <w:rsid w:val="00AE62C0"/>
    <w:rsid w:val="00B0146C"/>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5FCA"/>
    <w:rsid w:val="00C27EC0"/>
    <w:rsid w:val="00C332CC"/>
    <w:rsid w:val="00C46562"/>
    <w:rsid w:val="00C46BA2"/>
    <w:rsid w:val="00C472E7"/>
    <w:rsid w:val="00C505C2"/>
    <w:rsid w:val="00C514B7"/>
    <w:rsid w:val="00C57178"/>
    <w:rsid w:val="00C57595"/>
    <w:rsid w:val="00C608C0"/>
    <w:rsid w:val="00C60DCC"/>
    <w:rsid w:val="00C61813"/>
    <w:rsid w:val="00C61C27"/>
    <w:rsid w:val="00C63B1D"/>
    <w:rsid w:val="00C6684F"/>
    <w:rsid w:val="00C67250"/>
    <w:rsid w:val="00C71070"/>
    <w:rsid w:val="00C73330"/>
    <w:rsid w:val="00C857F9"/>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E668B"/>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13B3"/>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253C"/>
    <w:rsid w:val="00E16C37"/>
    <w:rsid w:val="00E27755"/>
    <w:rsid w:val="00E34041"/>
    <w:rsid w:val="00E3446B"/>
    <w:rsid w:val="00E401FB"/>
    <w:rsid w:val="00E4055B"/>
    <w:rsid w:val="00E41218"/>
    <w:rsid w:val="00E41961"/>
    <w:rsid w:val="00E41F22"/>
    <w:rsid w:val="00E447EB"/>
    <w:rsid w:val="00E4490E"/>
    <w:rsid w:val="00E449D7"/>
    <w:rsid w:val="00E4754E"/>
    <w:rsid w:val="00E47694"/>
    <w:rsid w:val="00E55128"/>
    <w:rsid w:val="00E60099"/>
    <w:rsid w:val="00E61676"/>
    <w:rsid w:val="00E63BA5"/>
    <w:rsid w:val="00E64157"/>
    <w:rsid w:val="00E66901"/>
    <w:rsid w:val="00E70CBC"/>
    <w:rsid w:val="00E76097"/>
    <w:rsid w:val="00E83D02"/>
    <w:rsid w:val="00E90960"/>
    <w:rsid w:val="00E91535"/>
    <w:rsid w:val="00E937AE"/>
    <w:rsid w:val="00EA0BC5"/>
    <w:rsid w:val="00EA1666"/>
    <w:rsid w:val="00EA19A7"/>
    <w:rsid w:val="00EA2175"/>
    <w:rsid w:val="00EA3C5E"/>
    <w:rsid w:val="00EA5395"/>
    <w:rsid w:val="00EB1686"/>
    <w:rsid w:val="00EB18BE"/>
    <w:rsid w:val="00EB21CC"/>
    <w:rsid w:val="00EB2ECA"/>
    <w:rsid w:val="00EB4DAA"/>
    <w:rsid w:val="00EC0C16"/>
    <w:rsid w:val="00EC36B5"/>
    <w:rsid w:val="00EC3AF4"/>
    <w:rsid w:val="00EC5BC3"/>
    <w:rsid w:val="00EC653F"/>
    <w:rsid w:val="00ED3A66"/>
    <w:rsid w:val="00EE09D3"/>
    <w:rsid w:val="00EE642E"/>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4FBC9269-CD44-47C4-AA32-CDD7945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2.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2</TotalTime>
  <Pages>68</Pages>
  <Words>8832</Words>
  <Characters>48579</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57297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Tatiana Andrea Mite Solano</cp:lastModifiedBy>
  <cp:revision>2</cp:revision>
  <cp:lastPrinted>1900-01-01T05:00:00Z</cp:lastPrinted>
  <dcterms:created xsi:type="dcterms:W3CDTF">2021-02-24T23:49:00Z</dcterms:created>
  <dcterms:modified xsi:type="dcterms:W3CDTF">2021-02-24T23:49:00Z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